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5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9558"/>
      </w:tblGrid>
      <w:tr w:rsidR="00DE2D2A" w:rsidRPr="00C46C09" w14:paraId="23360E23" w14:textId="77777777" w:rsidTr="002310DE">
        <w:trPr>
          <w:trHeight w:val="12900"/>
        </w:trPr>
        <w:tc>
          <w:tcPr>
            <w:tcW w:w="9558" w:type="dxa"/>
          </w:tcPr>
          <w:p w14:paraId="1321FC35" w14:textId="77777777" w:rsidR="00DE2D2A" w:rsidRPr="00C46C09" w:rsidRDefault="00DE2D2A" w:rsidP="00DE2D2A">
            <w:pPr>
              <w:jc w:val="center"/>
              <w:rPr>
                <w:rFonts w:asciiTheme="majorBidi" w:hAnsiTheme="majorBidi" w:cstheme="majorBidi"/>
                <w:b/>
                <w:bCs/>
                <w:color w:val="000000"/>
              </w:rPr>
            </w:pPr>
          </w:p>
          <w:p w14:paraId="19D5263E" w14:textId="55B55704" w:rsidR="00DE2D2A" w:rsidRPr="00C46C09" w:rsidRDefault="00D02388" w:rsidP="00DE2D2A">
            <w:pPr>
              <w:jc w:val="center"/>
              <w:rPr>
                <w:rFonts w:asciiTheme="majorBidi" w:hAnsiTheme="majorBidi" w:cstheme="majorBidi"/>
                <w:b/>
                <w:bCs/>
                <w:color w:val="000000"/>
              </w:rPr>
            </w:pPr>
            <w:r w:rsidRPr="00C46C09">
              <w:rPr>
                <w:rFonts w:asciiTheme="majorBidi" w:hAnsiTheme="majorBidi" w:cstheme="majorBidi"/>
                <w:noProof/>
              </w:rPr>
              <w:drawing>
                <wp:inline distT="0" distB="0" distL="0" distR="0" wp14:anchorId="43D4D206" wp14:editId="33F19386">
                  <wp:extent cx="1828800" cy="184404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44040"/>
                          </a:xfrm>
                          <a:prstGeom prst="rect">
                            <a:avLst/>
                          </a:prstGeom>
                          <a:noFill/>
                          <a:ln>
                            <a:noFill/>
                          </a:ln>
                        </pic:spPr>
                      </pic:pic>
                    </a:graphicData>
                  </a:graphic>
                </wp:inline>
              </w:drawing>
            </w:r>
          </w:p>
          <w:p w14:paraId="2128D9B7" w14:textId="77777777" w:rsidR="00DE2D2A" w:rsidRPr="00C46C09" w:rsidRDefault="00DE2D2A" w:rsidP="00DE2D2A">
            <w:pPr>
              <w:jc w:val="center"/>
              <w:rPr>
                <w:rFonts w:asciiTheme="majorBidi" w:hAnsiTheme="majorBidi" w:cstheme="majorBidi"/>
                <w:b/>
                <w:bCs/>
                <w:color w:val="000000"/>
              </w:rPr>
            </w:pPr>
          </w:p>
          <w:p w14:paraId="3734F602" w14:textId="77777777" w:rsidR="00DE2D2A" w:rsidRPr="00C46C09" w:rsidRDefault="00DE2D2A" w:rsidP="00DE2D2A">
            <w:pPr>
              <w:jc w:val="center"/>
              <w:rPr>
                <w:rFonts w:asciiTheme="majorBidi" w:hAnsiTheme="majorBidi" w:cstheme="majorBidi"/>
                <w:b/>
                <w:bCs/>
                <w:color w:val="000000"/>
              </w:rPr>
            </w:pPr>
          </w:p>
          <w:p w14:paraId="05CE6ADE" w14:textId="77777777" w:rsidR="00DE2D2A" w:rsidRPr="00C46C09" w:rsidRDefault="00DE2D2A" w:rsidP="00DE2D2A">
            <w:pPr>
              <w:jc w:val="center"/>
              <w:rPr>
                <w:rFonts w:asciiTheme="majorBidi" w:hAnsiTheme="majorBidi" w:cstheme="majorBidi"/>
                <w:b/>
                <w:bCs/>
                <w:color w:val="000000"/>
              </w:rPr>
            </w:pPr>
          </w:p>
          <w:p w14:paraId="5AE68CB4" w14:textId="77777777" w:rsidR="00DE2D2A" w:rsidRPr="00C46C09" w:rsidRDefault="00DE2D2A" w:rsidP="00DE2D2A">
            <w:pPr>
              <w:spacing w:before="120" w:after="240"/>
              <w:ind w:right="65"/>
              <w:jc w:val="center"/>
              <w:rPr>
                <w:rFonts w:asciiTheme="majorBidi" w:hAnsiTheme="majorBidi" w:cstheme="majorBidi"/>
                <w:b/>
                <w:color w:val="000000"/>
                <w:sz w:val="44"/>
                <w:szCs w:val="44"/>
              </w:rPr>
            </w:pPr>
            <w:r w:rsidRPr="00C46C09">
              <w:rPr>
                <w:rFonts w:asciiTheme="majorBidi" w:hAnsiTheme="majorBidi" w:cstheme="majorBidi"/>
                <w:b/>
                <w:color w:val="000000"/>
                <w:sz w:val="48"/>
                <w:szCs w:val="44"/>
              </w:rPr>
              <w:t>BS Artificial Intelligence Program</w:t>
            </w:r>
          </w:p>
          <w:p w14:paraId="59B0CF39" w14:textId="77777777" w:rsidR="00DE2D2A" w:rsidRPr="00C46C09" w:rsidRDefault="00DE2D2A" w:rsidP="00DE2D2A">
            <w:pPr>
              <w:spacing w:before="120" w:after="240"/>
              <w:ind w:right="65"/>
              <w:jc w:val="center"/>
              <w:rPr>
                <w:rFonts w:asciiTheme="majorBidi" w:hAnsiTheme="majorBidi" w:cstheme="majorBidi"/>
                <w:b/>
                <w:color w:val="000000"/>
                <w:sz w:val="36"/>
                <w:szCs w:val="36"/>
              </w:rPr>
            </w:pPr>
          </w:p>
          <w:p w14:paraId="6F0AA4E1" w14:textId="77777777" w:rsidR="00DE2D2A" w:rsidRPr="00C46C09" w:rsidRDefault="00DE2D2A" w:rsidP="00DE2D2A">
            <w:pPr>
              <w:spacing w:before="120" w:after="240"/>
              <w:ind w:right="65"/>
              <w:jc w:val="center"/>
              <w:rPr>
                <w:rFonts w:asciiTheme="majorBidi" w:hAnsiTheme="majorBidi" w:cstheme="majorBidi"/>
                <w:b/>
                <w:color w:val="000000"/>
                <w:sz w:val="36"/>
                <w:szCs w:val="36"/>
              </w:rPr>
            </w:pPr>
          </w:p>
          <w:p w14:paraId="06645084" w14:textId="1EFECE0E" w:rsidR="00DE2D2A" w:rsidRPr="00C46C09" w:rsidRDefault="00DE2D2A" w:rsidP="00DE2D2A">
            <w:pPr>
              <w:spacing w:before="120" w:after="240"/>
              <w:ind w:right="65"/>
              <w:jc w:val="center"/>
              <w:rPr>
                <w:rFonts w:asciiTheme="majorBidi" w:hAnsiTheme="majorBidi" w:cstheme="majorBidi"/>
                <w:b/>
                <w:color w:val="000000"/>
                <w:sz w:val="36"/>
                <w:szCs w:val="36"/>
              </w:rPr>
            </w:pPr>
            <w:r w:rsidRPr="00C46C09">
              <w:rPr>
                <w:rFonts w:asciiTheme="majorBidi" w:hAnsiTheme="majorBidi" w:cstheme="majorBidi"/>
                <w:b/>
                <w:color w:val="000000"/>
                <w:sz w:val="36"/>
                <w:szCs w:val="36"/>
              </w:rPr>
              <w:t>COURSE CATALOG</w:t>
            </w:r>
          </w:p>
          <w:p w14:paraId="51718655" w14:textId="06185D41" w:rsidR="00DE2D2A" w:rsidRPr="00C46C09" w:rsidRDefault="00671766" w:rsidP="00DE2D2A">
            <w:pPr>
              <w:spacing w:before="120" w:after="240"/>
              <w:ind w:right="65"/>
              <w:jc w:val="center"/>
              <w:rPr>
                <w:rFonts w:asciiTheme="majorBidi" w:hAnsiTheme="majorBidi" w:cstheme="majorBidi"/>
                <w:b/>
                <w:color w:val="000000"/>
                <w:sz w:val="36"/>
                <w:szCs w:val="36"/>
              </w:rPr>
            </w:pPr>
            <w:r w:rsidRPr="00C46C09">
              <w:rPr>
                <w:rFonts w:asciiTheme="majorBidi" w:hAnsiTheme="majorBidi" w:cstheme="majorBidi"/>
                <w:b/>
                <w:color w:val="000000"/>
                <w:sz w:val="36"/>
                <w:szCs w:val="36"/>
              </w:rPr>
              <w:t>Version</w:t>
            </w:r>
            <w:r w:rsidR="006A7B52" w:rsidRPr="00C46C09">
              <w:rPr>
                <w:rFonts w:asciiTheme="majorBidi" w:hAnsiTheme="majorBidi" w:cstheme="majorBidi"/>
                <w:b/>
                <w:color w:val="000000"/>
                <w:sz w:val="36"/>
                <w:szCs w:val="36"/>
              </w:rPr>
              <w:t xml:space="preserve">: </w:t>
            </w:r>
            <w:r w:rsidR="00FE003E" w:rsidRPr="00C46C09">
              <w:rPr>
                <w:rFonts w:asciiTheme="majorBidi" w:hAnsiTheme="majorBidi" w:cstheme="majorBidi"/>
                <w:b/>
                <w:color w:val="000000"/>
                <w:sz w:val="36"/>
                <w:szCs w:val="36"/>
              </w:rPr>
              <w:t>2.</w:t>
            </w:r>
            <w:r w:rsidR="006A7B52" w:rsidRPr="00C46C09">
              <w:rPr>
                <w:rFonts w:asciiTheme="majorBidi" w:hAnsiTheme="majorBidi" w:cstheme="majorBidi"/>
                <w:b/>
                <w:color w:val="000000"/>
                <w:sz w:val="36"/>
                <w:szCs w:val="36"/>
              </w:rPr>
              <w:t>2</w:t>
            </w:r>
            <w:r w:rsidR="00D70195" w:rsidRPr="00C46C09">
              <w:rPr>
                <w:rFonts w:asciiTheme="majorBidi" w:hAnsiTheme="majorBidi" w:cstheme="majorBidi"/>
                <w:b/>
                <w:color w:val="000000"/>
                <w:sz w:val="36"/>
                <w:szCs w:val="36"/>
              </w:rPr>
              <w:t xml:space="preserve"> (Updated </w:t>
            </w:r>
            <w:r w:rsidR="00A87BE0">
              <w:rPr>
                <w:rFonts w:asciiTheme="majorBidi" w:hAnsiTheme="majorBidi" w:cstheme="majorBidi"/>
                <w:b/>
                <w:color w:val="000000"/>
                <w:sz w:val="36"/>
                <w:szCs w:val="36"/>
              </w:rPr>
              <w:t>Jan</w:t>
            </w:r>
            <w:r w:rsidR="00D70195" w:rsidRPr="00C46C09">
              <w:rPr>
                <w:rFonts w:asciiTheme="majorBidi" w:hAnsiTheme="majorBidi" w:cstheme="majorBidi"/>
                <w:b/>
                <w:color w:val="000000"/>
                <w:sz w:val="36"/>
                <w:szCs w:val="36"/>
              </w:rPr>
              <w:t>. 202</w:t>
            </w:r>
            <w:r w:rsidR="00A87BE0">
              <w:rPr>
                <w:rFonts w:asciiTheme="majorBidi" w:hAnsiTheme="majorBidi" w:cstheme="majorBidi"/>
                <w:b/>
                <w:color w:val="000000"/>
                <w:sz w:val="36"/>
                <w:szCs w:val="36"/>
              </w:rPr>
              <w:t>6</w:t>
            </w:r>
            <w:r w:rsidR="00D70195" w:rsidRPr="00C46C09">
              <w:rPr>
                <w:rFonts w:asciiTheme="majorBidi" w:hAnsiTheme="majorBidi" w:cstheme="majorBidi"/>
                <w:b/>
                <w:color w:val="000000"/>
                <w:sz w:val="36"/>
                <w:szCs w:val="36"/>
              </w:rPr>
              <w:t>)</w:t>
            </w:r>
          </w:p>
          <w:p w14:paraId="0B3B556E" w14:textId="77777777" w:rsidR="00DE2D2A" w:rsidRPr="00C46C09" w:rsidRDefault="00DE2D2A" w:rsidP="00DE2D2A">
            <w:pPr>
              <w:spacing w:before="120" w:after="240"/>
              <w:ind w:right="65"/>
              <w:jc w:val="center"/>
              <w:rPr>
                <w:rFonts w:asciiTheme="majorBidi" w:hAnsiTheme="majorBidi" w:cstheme="majorBidi"/>
                <w:b/>
                <w:color w:val="000000"/>
              </w:rPr>
            </w:pPr>
          </w:p>
          <w:p w14:paraId="7E491BAC" w14:textId="77777777" w:rsidR="00DE2D2A" w:rsidRPr="00C46C09" w:rsidRDefault="00DE2D2A" w:rsidP="00DE2D2A">
            <w:pPr>
              <w:spacing w:before="120" w:after="240"/>
              <w:ind w:right="65"/>
              <w:jc w:val="center"/>
              <w:rPr>
                <w:rFonts w:asciiTheme="majorBidi" w:hAnsiTheme="majorBidi" w:cstheme="majorBidi"/>
                <w:b/>
                <w:color w:val="000000"/>
              </w:rPr>
            </w:pPr>
          </w:p>
          <w:p w14:paraId="55B796F6" w14:textId="77777777" w:rsidR="00DE2D2A" w:rsidRPr="00C46C09" w:rsidRDefault="00DE2D2A" w:rsidP="00DE2D2A">
            <w:pPr>
              <w:spacing w:before="120" w:after="240"/>
              <w:ind w:right="65"/>
              <w:jc w:val="center"/>
              <w:rPr>
                <w:rFonts w:asciiTheme="majorBidi" w:hAnsiTheme="majorBidi" w:cstheme="majorBidi"/>
                <w:b/>
                <w:color w:val="000000"/>
              </w:rPr>
            </w:pPr>
          </w:p>
          <w:p w14:paraId="7F273068" w14:textId="77777777" w:rsidR="00DE2D2A" w:rsidRPr="00C46C09" w:rsidRDefault="00DE2D2A" w:rsidP="00DE2D2A">
            <w:pPr>
              <w:spacing w:before="120" w:after="240"/>
              <w:ind w:right="65"/>
              <w:jc w:val="center"/>
              <w:rPr>
                <w:rFonts w:asciiTheme="majorBidi" w:hAnsiTheme="majorBidi" w:cstheme="majorBidi"/>
                <w:b/>
                <w:color w:val="000000"/>
              </w:rPr>
            </w:pPr>
          </w:p>
          <w:p w14:paraId="1D790C34" w14:textId="77777777" w:rsidR="00DE2D2A" w:rsidRPr="00C46C09" w:rsidRDefault="00DE2D2A" w:rsidP="00DE2D2A">
            <w:pPr>
              <w:spacing w:before="120" w:after="240"/>
              <w:ind w:right="65"/>
              <w:jc w:val="center"/>
              <w:rPr>
                <w:rFonts w:asciiTheme="majorBidi" w:hAnsiTheme="majorBidi" w:cstheme="majorBidi"/>
                <w:b/>
                <w:color w:val="000000"/>
              </w:rPr>
            </w:pPr>
            <w:r w:rsidRPr="00C46C09">
              <w:rPr>
                <w:rFonts w:asciiTheme="majorBidi" w:hAnsiTheme="majorBidi" w:cstheme="majorBidi"/>
                <w:b/>
                <w:color w:val="000000"/>
              </w:rPr>
              <w:t>DEPARTMENT OF SOFTWARE ENGINEERING</w:t>
            </w:r>
          </w:p>
          <w:p w14:paraId="47D5FBA2" w14:textId="77777777" w:rsidR="00DE2D2A" w:rsidRPr="00C46C09" w:rsidRDefault="00DE2D2A" w:rsidP="00DE2D2A">
            <w:pPr>
              <w:jc w:val="center"/>
              <w:rPr>
                <w:rFonts w:asciiTheme="majorBidi" w:hAnsiTheme="majorBidi" w:cstheme="majorBidi"/>
                <w:b/>
              </w:rPr>
            </w:pPr>
            <w:r w:rsidRPr="00C46C09">
              <w:rPr>
                <w:rFonts w:asciiTheme="majorBidi" w:hAnsiTheme="majorBidi" w:cstheme="majorBidi"/>
                <w:b/>
              </w:rPr>
              <w:t>CAPITAL UNIVERSITY OF SCIENCE &amp; TECHNOLOGY, ISLAMABAD</w:t>
            </w:r>
          </w:p>
          <w:p w14:paraId="77236066" w14:textId="77777777" w:rsidR="00DE2D2A" w:rsidRPr="00C46C09" w:rsidRDefault="00DE2D2A" w:rsidP="00DE2D2A">
            <w:pPr>
              <w:tabs>
                <w:tab w:val="left" w:pos="5370"/>
              </w:tabs>
              <w:jc w:val="center"/>
              <w:rPr>
                <w:rFonts w:asciiTheme="majorBidi" w:hAnsiTheme="majorBidi" w:cstheme="majorBidi"/>
              </w:rPr>
            </w:pPr>
          </w:p>
        </w:tc>
      </w:tr>
    </w:tbl>
    <w:p w14:paraId="6BC90989" w14:textId="77777777" w:rsidR="00DE2D2A" w:rsidRPr="00C46C09" w:rsidRDefault="00DE2D2A" w:rsidP="00DE2D2A">
      <w:pPr>
        <w:rPr>
          <w:rFonts w:asciiTheme="majorBidi" w:hAnsiTheme="majorBidi" w:cstheme="majorBidi"/>
          <w:b/>
        </w:rPr>
        <w:sectPr w:rsidR="00DE2D2A" w:rsidRPr="00C46C09" w:rsidSect="00DE2D2A">
          <w:footerReference w:type="default" r:id="rId8"/>
          <w:footerReference w:type="first" r:id="rId9"/>
          <w:type w:val="continuous"/>
          <w:pgSz w:w="12240" w:h="15840"/>
          <w:pgMar w:top="1440" w:right="1440" w:bottom="1440" w:left="1440" w:header="720" w:footer="720" w:gutter="0"/>
          <w:cols w:space="720"/>
          <w:docGrid w:linePitch="360"/>
        </w:sectPr>
      </w:pPr>
    </w:p>
    <w:p w14:paraId="567F53EE" w14:textId="1BC7BB9E" w:rsidR="0014155B" w:rsidRPr="00C46C09" w:rsidRDefault="0014155B">
      <w:pPr>
        <w:rPr>
          <w:rFonts w:asciiTheme="majorBidi" w:hAnsiTheme="majorBidi" w:cstheme="majorBidi"/>
        </w:rPr>
      </w:pPr>
    </w:p>
    <w:p w14:paraId="6DC3A827" w14:textId="77777777" w:rsidR="0014155B" w:rsidRPr="00C46C09" w:rsidRDefault="0014155B">
      <w:pPr>
        <w:jc w:val="center"/>
        <w:rPr>
          <w:rFonts w:asciiTheme="majorBidi" w:hAnsiTheme="majorBidi" w:cstheme="majorBidi"/>
          <w:b/>
          <w:sz w:val="48"/>
          <w:szCs w:val="48"/>
        </w:rPr>
      </w:pPr>
      <w:r w:rsidRPr="00C46C09">
        <w:rPr>
          <w:rFonts w:asciiTheme="majorBidi" w:hAnsiTheme="majorBidi" w:cstheme="majorBidi"/>
          <w:b/>
          <w:sz w:val="48"/>
          <w:szCs w:val="48"/>
        </w:rPr>
        <w:t>Table of Contents</w:t>
      </w:r>
    </w:p>
    <w:p w14:paraId="0616C014" w14:textId="77777777" w:rsidR="0014155B" w:rsidRPr="00C46C09" w:rsidRDefault="0014155B">
      <w:pPr>
        <w:rPr>
          <w:rFonts w:asciiTheme="majorBidi" w:hAnsiTheme="majorBidi" w:cstheme="majorBidi"/>
        </w:rPr>
      </w:pPr>
    </w:p>
    <w:p w14:paraId="76F2725C" w14:textId="1F8BFED6" w:rsidR="001A48BE" w:rsidRPr="00C46C09" w:rsidRDefault="0014155B">
      <w:pPr>
        <w:pStyle w:val="TOC1"/>
        <w:rPr>
          <w:rFonts w:asciiTheme="majorBidi" w:eastAsiaTheme="minorEastAsia" w:hAnsiTheme="majorBidi" w:cstheme="majorBidi"/>
          <w:b w:val="0"/>
          <w:bCs w:val="0"/>
          <w:noProof/>
          <w:kern w:val="2"/>
          <w:sz w:val="24"/>
          <w14:ligatures w14:val="standardContextual"/>
        </w:rPr>
      </w:pPr>
      <w:r w:rsidRPr="00C46C09">
        <w:rPr>
          <w:rFonts w:asciiTheme="majorBidi" w:hAnsiTheme="majorBidi" w:cstheme="majorBidi"/>
          <w:sz w:val="22"/>
          <w:szCs w:val="22"/>
        </w:rPr>
        <w:fldChar w:fldCharType="begin"/>
      </w:r>
      <w:r w:rsidRPr="00C46C09">
        <w:rPr>
          <w:rFonts w:asciiTheme="majorBidi" w:hAnsiTheme="majorBidi" w:cstheme="majorBidi"/>
          <w:sz w:val="22"/>
          <w:szCs w:val="22"/>
        </w:rPr>
        <w:instrText xml:space="preserve"> TOC \o "1-3" \u </w:instrText>
      </w:r>
      <w:r w:rsidRPr="00C46C09">
        <w:rPr>
          <w:rFonts w:asciiTheme="majorBidi" w:hAnsiTheme="majorBidi" w:cstheme="majorBidi"/>
          <w:sz w:val="22"/>
          <w:szCs w:val="22"/>
        </w:rPr>
        <w:fldChar w:fldCharType="separate"/>
      </w:r>
      <w:r w:rsidR="001A48BE" w:rsidRPr="00C46C09">
        <w:rPr>
          <w:rFonts w:asciiTheme="majorBidi" w:hAnsiTheme="majorBidi" w:cstheme="majorBidi"/>
          <w:noProof/>
        </w:rPr>
        <w:t>1. Outcome Based Education</w:t>
      </w:r>
      <w:r w:rsidR="001A48BE" w:rsidRPr="00C46C09">
        <w:rPr>
          <w:rFonts w:asciiTheme="majorBidi" w:hAnsiTheme="majorBidi" w:cstheme="majorBidi"/>
          <w:noProof/>
        </w:rPr>
        <w:tab/>
      </w:r>
      <w:r w:rsidR="001A48BE" w:rsidRPr="00C46C09">
        <w:rPr>
          <w:rFonts w:asciiTheme="majorBidi" w:hAnsiTheme="majorBidi" w:cstheme="majorBidi"/>
          <w:noProof/>
        </w:rPr>
        <w:fldChar w:fldCharType="begin"/>
      </w:r>
      <w:r w:rsidR="001A48BE" w:rsidRPr="00C46C09">
        <w:rPr>
          <w:rFonts w:asciiTheme="majorBidi" w:hAnsiTheme="majorBidi" w:cstheme="majorBidi"/>
          <w:noProof/>
        </w:rPr>
        <w:instrText xml:space="preserve"> PAGEREF _Toc219107896 \h </w:instrText>
      </w:r>
      <w:r w:rsidR="001A48BE" w:rsidRPr="00C46C09">
        <w:rPr>
          <w:rFonts w:asciiTheme="majorBidi" w:hAnsiTheme="majorBidi" w:cstheme="majorBidi"/>
          <w:noProof/>
        </w:rPr>
      </w:r>
      <w:r w:rsidR="001A48BE" w:rsidRPr="00C46C09">
        <w:rPr>
          <w:rFonts w:asciiTheme="majorBidi" w:hAnsiTheme="majorBidi" w:cstheme="majorBidi"/>
          <w:noProof/>
        </w:rPr>
        <w:fldChar w:fldCharType="separate"/>
      </w:r>
      <w:r w:rsidR="001A48BE" w:rsidRPr="00C46C09">
        <w:rPr>
          <w:rFonts w:asciiTheme="majorBidi" w:hAnsiTheme="majorBidi" w:cstheme="majorBidi"/>
          <w:noProof/>
        </w:rPr>
        <w:t>4</w:t>
      </w:r>
      <w:r w:rsidR="001A48BE" w:rsidRPr="00C46C09">
        <w:rPr>
          <w:rFonts w:asciiTheme="majorBidi" w:hAnsiTheme="majorBidi" w:cstheme="majorBidi"/>
          <w:noProof/>
        </w:rPr>
        <w:fldChar w:fldCharType="end"/>
      </w:r>
    </w:p>
    <w:p w14:paraId="4E1A17D3" w14:textId="441231F8"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1.1 Vision</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_Toc219107897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w:t>
      </w:r>
      <w:r w:rsidRPr="00C46C09">
        <w:rPr>
          <w:rFonts w:asciiTheme="majorBidi" w:hAnsiTheme="majorBidi" w:cstheme="majorBidi"/>
          <w:noProof/>
        </w:rPr>
        <w:fldChar w:fldCharType="end"/>
      </w:r>
    </w:p>
    <w:p w14:paraId="5A10E2C7" w14:textId="578E1AA4"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1.2 Mission</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_Toc219107898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w:t>
      </w:r>
      <w:r w:rsidRPr="00C46C09">
        <w:rPr>
          <w:rFonts w:asciiTheme="majorBidi" w:hAnsiTheme="majorBidi" w:cstheme="majorBidi"/>
          <w:noProof/>
        </w:rPr>
        <w:fldChar w:fldCharType="end"/>
      </w:r>
    </w:p>
    <w:p w14:paraId="54D8C010" w14:textId="18004B7F"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1.3 Program Education Objectives (PEOs)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_Toc219107899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w:t>
      </w:r>
      <w:r w:rsidRPr="00C46C09">
        <w:rPr>
          <w:rFonts w:asciiTheme="majorBidi" w:hAnsiTheme="majorBidi" w:cstheme="majorBidi"/>
          <w:noProof/>
        </w:rPr>
        <w:fldChar w:fldCharType="end"/>
      </w:r>
    </w:p>
    <w:p w14:paraId="1A4D0280" w14:textId="326B7AAA"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1.4 Graduate Attributes (GAs)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_Toc219107900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w:t>
      </w:r>
      <w:r w:rsidRPr="00C46C09">
        <w:rPr>
          <w:rFonts w:asciiTheme="majorBidi" w:hAnsiTheme="majorBidi" w:cstheme="majorBidi"/>
          <w:noProof/>
        </w:rPr>
        <w:fldChar w:fldCharType="end"/>
      </w:r>
    </w:p>
    <w:p w14:paraId="1765B66E" w14:textId="1AE87203"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1.5 GA to PEO Mapping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_Toc219107901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5</w:t>
      </w:r>
      <w:r w:rsidRPr="00C46C09">
        <w:rPr>
          <w:rFonts w:asciiTheme="majorBidi" w:hAnsiTheme="majorBidi" w:cstheme="majorBidi"/>
          <w:noProof/>
        </w:rPr>
        <w:fldChar w:fldCharType="end"/>
      </w:r>
    </w:p>
    <w:p w14:paraId="341449D7" w14:textId="2D5E3AAB"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1.6 Learning Domains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_Toc219107902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6</w:t>
      </w:r>
      <w:r w:rsidRPr="00C46C09">
        <w:rPr>
          <w:rFonts w:asciiTheme="majorBidi" w:hAnsiTheme="majorBidi" w:cstheme="majorBidi"/>
          <w:noProof/>
        </w:rPr>
        <w:fldChar w:fldCharType="end"/>
      </w:r>
    </w:p>
    <w:p w14:paraId="09619992" w14:textId="21966912"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1.7 Bloom’s Taxonomy</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_Toc219107903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8</w:t>
      </w:r>
      <w:r w:rsidRPr="00C46C09">
        <w:rPr>
          <w:rFonts w:asciiTheme="majorBidi" w:hAnsiTheme="majorBidi" w:cstheme="majorBidi"/>
          <w:noProof/>
        </w:rPr>
        <w:fldChar w:fldCharType="end"/>
      </w:r>
    </w:p>
    <w:p w14:paraId="004D2F10" w14:textId="7CEDAD06"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1.8 Dave’s Taxonomy</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_Toc219107904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10</w:t>
      </w:r>
      <w:r w:rsidRPr="00C46C09">
        <w:rPr>
          <w:rFonts w:asciiTheme="majorBidi" w:hAnsiTheme="majorBidi" w:cstheme="majorBidi"/>
          <w:noProof/>
        </w:rPr>
        <w:fldChar w:fldCharType="end"/>
      </w:r>
    </w:p>
    <w:p w14:paraId="2C13350E" w14:textId="20969074"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1.9 Krathwohl’s Taxonomy</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_Toc219107905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11</w:t>
      </w:r>
      <w:r w:rsidRPr="00C46C09">
        <w:rPr>
          <w:rFonts w:asciiTheme="majorBidi" w:hAnsiTheme="majorBidi" w:cstheme="majorBidi"/>
          <w:noProof/>
        </w:rPr>
        <w:fldChar w:fldCharType="end"/>
      </w:r>
    </w:p>
    <w:p w14:paraId="77E7356C" w14:textId="1CAE3971" w:rsidR="001A48BE" w:rsidRPr="00C46C09" w:rsidRDefault="001A48BE">
      <w:pPr>
        <w:pStyle w:val="TOC1"/>
        <w:rPr>
          <w:rFonts w:asciiTheme="majorBidi" w:eastAsiaTheme="minorEastAsia" w:hAnsiTheme="majorBidi" w:cstheme="majorBidi"/>
          <w:b w:val="0"/>
          <w:bCs w:val="0"/>
          <w:noProof/>
          <w:kern w:val="2"/>
          <w:sz w:val="24"/>
          <w14:ligatures w14:val="standardContextual"/>
        </w:rPr>
      </w:pPr>
      <w:r w:rsidRPr="00C46C09">
        <w:rPr>
          <w:rFonts w:asciiTheme="majorBidi" w:hAnsiTheme="majorBidi" w:cstheme="majorBidi"/>
          <w:noProof/>
        </w:rPr>
        <w:t>2. BS (Artificial Intelligence) Program Structure</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_Toc219107906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14</w:t>
      </w:r>
      <w:r w:rsidRPr="00C46C09">
        <w:rPr>
          <w:rFonts w:asciiTheme="majorBidi" w:hAnsiTheme="majorBidi" w:cstheme="majorBidi"/>
          <w:noProof/>
        </w:rPr>
        <w:fldChar w:fldCharType="end"/>
      </w:r>
    </w:p>
    <w:p w14:paraId="7BF96891" w14:textId="07E77B2D"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2.1 Degree Requirements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_Toc219107907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14</w:t>
      </w:r>
      <w:r w:rsidRPr="00C46C09">
        <w:rPr>
          <w:rFonts w:asciiTheme="majorBidi" w:hAnsiTheme="majorBidi" w:cstheme="majorBidi"/>
          <w:noProof/>
        </w:rPr>
        <w:fldChar w:fldCharType="end"/>
      </w:r>
    </w:p>
    <w:p w14:paraId="2A2D7817" w14:textId="3115CCE8"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2.2 General Education Courses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_Toc219107908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14</w:t>
      </w:r>
      <w:r w:rsidRPr="00C46C09">
        <w:rPr>
          <w:rFonts w:asciiTheme="majorBidi" w:hAnsiTheme="majorBidi" w:cstheme="majorBidi"/>
          <w:noProof/>
        </w:rPr>
        <w:fldChar w:fldCharType="end"/>
      </w:r>
    </w:p>
    <w:p w14:paraId="2D64D61C" w14:textId="60FB7AE8"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2.3 Major Courses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_Toc219107909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15</w:t>
      </w:r>
      <w:r w:rsidRPr="00C46C09">
        <w:rPr>
          <w:rFonts w:asciiTheme="majorBidi" w:hAnsiTheme="majorBidi" w:cstheme="majorBidi"/>
          <w:noProof/>
        </w:rPr>
        <w:fldChar w:fldCharType="end"/>
      </w:r>
    </w:p>
    <w:p w14:paraId="1076BC27" w14:textId="66A08A05"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2.4 Allied Courses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_Toc219107910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16</w:t>
      </w:r>
      <w:r w:rsidRPr="00C46C09">
        <w:rPr>
          <w:rFonts w:asciiTheme="majorBidi" w:hAnsiTheme="majorBidi" w:cstheme="majorBidi"/>
          <w:noProof/>
        </w:rPr>
        <w:fldChar w:fldCharType="end"/>
      </w:r>
    </w:p>
    <w:p w14:paraId="361CDEB0" w14:textId="05FCB3B6"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2.5 Elective Courses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_Toc219107911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16</w:t>
      </w:r>
      <w:r w:rsidRPr="00C46C09">
        <w:rPr>
          <w:rFonts w:asciiTheme="majorBidi" w:hAnsiTheme="majorBidi" w:cstheme="majorBidi"/>
          <w:noProof/>
        </w:rPr>
        <w:fldChar w:fldCharType="end"/>
      </w:r>
    </w:p>
    <w:p w14:paraId="0C97DA76" w14:textId="3A761EA3"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2.6 Internship</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_Toc219107912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16</w:t>
      </w:r>
      <w:r w:rsidRPr="00C46C09">
        <w:rPr>
          <w:rFonts w:asciiTheme="majorBidi" w:hAnsiTheme="majorBidi" w:cstheme="majorBidi"/>
          <w:noProof/>
        </w:rPr>
        <w:fldChar w:fldCharType="end"/>
      </w:r>
    </w:p>
    <w:p w14:paraId="38A49026" w14:textId="7E1297BA"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2.7 Capstone Project</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_Toc219107913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17</w:t>
      </w:r>
      <w:r w:rsidRPr="00C46C09">
        <w:rPr>
          <w:rFonts w:asciiTheme="majorBidi" w:hAnsiTheme="majorBidi" w:cstheme="majorBidi"/>
          <w:noProof/>
        </w:rPr>
        <w:fldChar w:fldCharType="end"/>
      </w:r>
    </w:p>
    <w:p w14:paraId="1C3ACCE3" w14:textId="692E2FE1"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2.8 Scheme of Studies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_Toc219107914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17</w:t>
      </w:r>
      <w:r w:rsidRPr="00C46C09">
        <w:rPr>
          <w:rFonts w:asciiTheme="majorBidi" w:hAnsiTheme="majorBidi" w:cstheme="majorBidi"/>
          <w:noProof/>
        </w:rPr>
        <w:fldChar w:fldCharType="end"/>
      </w:r>
    </w:p>
    <w:p w14:paraId="16D2D418" w14:textId="262D150C" w:rsidR="001A48BE" w:rsidRPr="00C46C09" w:rsidRDefault="001A48BE">
      <w:pPr>
        <w:pStyle w:val="TOC1"/>
        <w:rPr>
          <w:rFonts w:asciiTheme="majorBidi" w:eastAsiaTheme="minorEastAsia" w:hAnsiTheme="majorBidi" w:cstheme="majorBidi"/>
          <w:b w:val="0"/>
          <w:bCs w:val="0"/>
          <w:noProof/>
          <w:kern w:val="2"/>
          <w:sz w:val="24"/>
          <w14:ligatures w14:val="standardContextual"/>
        </w:rPr>
      </w:pPr>
      <w:r w:rsidRPr="00C46C09">
        <w:rPr>
          <w:rFonts w:asciiTheme="majorBidi" w:hAnsiTheme="majorBidi" w:cstheme="majorBidi"/>
          <w:noProof/>
        </w:rPr>
        <w:t>3. Course Learning Outcomes (CLOs)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_Toc219107915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21</w:t>
      </w:r>
      <w:r w:rsidRPr="00C46C09">
        <w:rPr>
          <w:rFonts w:asciiTheme="majorBidi" w:hAnsiTheme="majorBidi" w:cstheme="majorBidi"/>
          <w:noProof/>
        </w:rPr>
        <w:fldChar w:fldCharType="end"/>
      </w:r>
    </w:p>
    <w:p w14:paraId="311F55F7" w14:textId="0778B225" w:rsidR="001A48BE" w:rsidRPr="00C46C09" w:rsidRDefault="001A48BE">
      <w:pPr>
        <w:pStyle w:val="TOC1"/>
        <w:rPr>
          <w:rFonts w:asciiTheme="majorBidi" w:eastAsiaTheme="minorEastAsia" w:hAnsiTheme="majorBidi" w:cstheme="majorBidi"/>
          <w:b w:val="0"/>
          <w:bCs w:val="0"/>
          <w:noProof/>
          <w:kern w:val="2"/>
          <w:sz w:val="24"/>
          <w14:ligatures w14:val="standardContextual"/>
        </w:rPr>
      </w:pPr>
      <w:r w:rsidRPr="00C46C09">
        <w:rPr>
          <w:rFonts w:asciiTheme="majorBidi" w:hAnsiTheme="majorBidi" w:cstheme="majorBidi"/>
          <w:noProof/>
        </w:rPr>
        <w:t>4. Course Outlines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_Toc219107916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28</w:t>
      </w:r>
      <w:r w:rsidRPr="00C46C09">
        <w:rPr>
          <w:rFonts w:asciiTheme="majorBidi" w:hAnsiTheme="majorBidi" w:cstheme="majorBidi"/>
          <w:noProof/>
        </w:rPr>
        <w:fldChar w:fldCharType="end"/>
      </w:r>
    </w:p>
    <w:p w14:paraId="1A31B5E1" w14:textId="6D8B6D08"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4.1 Major Courses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_Toc219107917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28</w:t>
      </w:r>
      <w:r w:rsidRPr="00C46C09">
        <w:rPr>
          <w:rFonts w:asciiTheme="majorBidi" w:hAnsiTheme="majorBidi" w:cstheme="majorBidi"/>
          <w:noProof/>
        </w:rPr>
        <w:fldChar w:fldCharType="end"/>
      </w:r>
    </w:p>
    <w:p w14:paraId="001B47B8" w14:textId="4DC6167A"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  Introduction to Programming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_Toc219107918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28</w:t>
      </w:r>
      <w:r w:rsidRPr="00C46C09">
        <w:rPr>
          <w:rFonts w:asciiTheme="majorBidi" w:hAnsiTheme="majorBidi" w:cstheme="majorBidi"/>
          <w:noProof/>
        </w:rPr>
        <w:fldChar w:fldCharType="end"/>
      </w:r>
    </w:p>
    <w:p w14:paraId="319AFC31" w14:textId="4BFA44AA"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 Introduction to Programming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_Toc219107919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31</w:t>
      </w:r>
      <w:r w:rsidRPr="00C46C09">
        <w:rPr>
          <w:rFonts w:asciiTheme="majorBidi" w:hAnsiTheme="majorBidi" w:cstheme="majorBidi"/>
          <w:noProof/>
        </w:rPr>
        <w:fldChar w:fldCharType="end"/>
      </w:r>
    </w:p>
    <w:p w14:paraId="21C9ACEF" w14:textId="4E57BE4D"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4.1.3 Object Oriented Programming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_Toc219107920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34</w:t>
      </w:r>
      <w:r w:rsidRPr="00C46C09">
        <w:rPr>
          <w:rFonts w:asciiTheme="majorBidi" w:hAnsiTheme="majorBidi" w:cstheme="majorBidi"/>
          <w:noProof/>
        </w:rPr>
        <w:fldChar w:fldCharType="end"/>
      </w:r>
    </w:p>
    <w:p w14:paraId="50FC197A" w14:textId="1BD05A2A"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4.1.4 Object Oriented Programming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_Toc219107921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36</w:t>
      </w:r>
      <w:r w:rsidRPr="00C46C09">
        <w:rPr>
          <w:rFonts w:asciiTheme="majorBidi" w:hAnsiTheme="majorBidi" w:cstheme="majorBidi"/>
          <w:noProof/>
        </w:rPr>
        <w:fldChar w:fldCharType="end"/>
      </w:r>
    </w:p>
    <w:p w14:paraId="726A3030" w14:textId="10FFD727"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lastRenderedPageBreak/>
        <w:t>4.1.5 Data Structures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_Toc219107922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38</w:t>
      </w:r>
      <w:r w:rsidRPr="00C46C09">
        <w:rPr>
          <w:rFonts w:asciiTheme="majorBidi" w:hAnsiTheme="majorBidi" w:cstheme="majorBidi"/>
          <w:noProof/>
        </w:rPr>
        <w:fldChar w:fldCharType="end"/>
      </w:r>
    </w:p>
    <w:p w14:paraId="6EC79D97" w14:textId="58A850E0"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4.1.6 Data Structures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_Toc219107923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40</w:t>
      </w:r>
      <w:r w:rsidRPr="00C46C09">
        <w:rPr>
          <w:rFonts w:asciiTheme="majorBidi" w:hAnsiTheme="majorBidi" w:cstheme="majorBidi"/>
          <w:noProof/>
        </w:rPr>
        <w:fldChar w:fldCharType="end"/>
      </w:r>
    </w:p>
    <w:p w14:paraId="7AF5A94E" w14:textId="6EE814B1"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4.1.7 Database Systems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_Toc219107924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42</w:t>
      </w:r>
      <w:r w:rsidRPr="00C46C09">
        <w:rPr>
          <w:rFonts w:asciiTheme="majorBidi" w:hAnsiTheme="majorBidi" w:cstheme="majorBidi"/>
          <w:noProof/>
        </w:rPr>
        <w:fldChar w:fldCharType="end"/>
      </w:r>
    </w:p>
    <w:p w14:paraId="3D6D147D" w14:textId="2BBABB70"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4.1.8 Database Systems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_Toc219107925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45</w:t>
      </w:r>
      <w:r w:rsidRPr="00C46C09">
        <w:rPr>
          <w:rFonts w:asciiTheme="majorBidi" w:hAnsiTheme="majorBidi" w:cstheme="majorBidi"/>
          <w:noProof/>
        </w:rPr>
        <w:fldChar w:fldCharType="end"/>
      </w:r>
    </w:p>
    <w:p w14:paraId="1CB7E2B1" w14:textId="11325E81"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4.1.9 Programming for AI</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_Toc219107926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47</w:t>
      </w:r>
      <w:r w:rsidRPr="00C46C09">
        <w:rPr>
          <w:rFonts w:asciiTheme="majorBidi" w:hAnsiTheme="majorBidi" w:cstheme="majorBidi"/>
          <w:noProof/>
        </w:rPr>
        <w:fldChar w:fldCharType="end"/>
      </w:r>
    </w:p>
    <w:p w14:paraId="55806DA0" w14:textId="08A7F3BD"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4.1.10 Programming for AI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_Toc219107927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50</w:t>
      </w:r>
      <w:r w:rsidRPr="00C46C09">
        <w:rPr>
          <w:rFonts w:asciiTheme="majorBidi" w:hAnsiTheme="majorBidi" w:cstheme="majorBidi"/>
          <w:noProof/>
        </w:rPr>
        <w:fldChar w:fldCharType="end"/>
      </w:r>
    </w:p>
    <w:p w14:paraId="3AFA7E59" w14:textId="274D2773"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4.1.11 Operating Systems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_Toc219107928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52</w:t>
      </w:r>
      <w:r w:rsidRPr="00C46C09">
        <w:rPr>
          <w:rFonts w:asciiTheme="majorBidi" w:hAnsiTheme="majorBidi" w:cstheme="majorBidi"/>
          <w:noProof/>
        </w:rPr>
        <w:fldChar w:fldCharType="end"/>
      </w:r>
    </w:p>
    <w:p w14:paraId="36CDF366" w14:textId="52F9C853"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4.1.12 Operating Systems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_Toc219107929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54</w:t>
      </w:r>
      <w:r w:rsidRPr="00C46C09">
        <w:rPr>
          <w:rFonts w:asciiTheme="majorBidi" w:hAnsiTheme="majorBidi" w:cstheme="majorBidi"/>
          <w:noProof/>
        </w:rPr>
        <w:fldChar w:fldCharType="end"/>
      </w:r>
    </w:p>
    <w:p w14:paraId="15FF6C72" w14:textId="7C76FE00"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4.1.13 Digital Logic Design</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_Toc219107930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56</w:t>
      </w:r>
      <w:r w:rsidRPr="00C46C09">
        <w:rPr>
          <w:rFonts w:asciiTheme="majorBidi" w:hAnsiTheme="majorBidi" w:cstheme="majorBidi"/>
          <w:noProof/>
        </w:rPr>
        <w:fldChar w:fldCharType="end"/>
      </w:r>
    </w:p>
    <w:p w14:paraId="02F00378" w14:textId="7145701F"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4.1.14 Digital Logic Design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_Toc219107931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58</w:t>
      </w:r>
      <w:r w:rsidRPr="00C46C09">
        <w:rPr>
          <w:rFonts w:asciiTheme="majorBidi" w:hAnsiTheme="majorBidi" w:cstheme="majorBidi"/>
          <w:noProof/>
        </w:rPr>
        <w:fldChar w:fldCharType="end"/>
      </w:r>
    </w:p>
    <w:p w14:paraId="4CC1D2F5" w14:textId="4FFBA1D7"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4.1.15 Artificial Intelligence</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_Toc219107932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60</w:t>
      </w:r>
      <w:r w:rsidRPr="00C46C09">
        <w:rPr>
          <w:rFonts w:asciiTheme="majorBidi" w:hAnsiTheme="majorBidi" w:cstheme="majorBidi"/>
          <w:noProof/>
        </w:rPr>
        <w:fldChar w:fldCharType="end"/>
      </w:r>
    </w:p>
    <w:p w14:paraId="42C6DBF8" w14:textId="6047A043"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4.1.16 Artificial Intelligence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_Toc219107933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62</w:t>
      </w:r>
      <w:r w:rsidRPr="00C46C09">
        <w:rPr>
          <w:rFonts w:asciiTheme="majorBidi" w:hAnsiTheme="majorBidi" w:cstheme="majorBidi"/>
          <w:noProof/>
        </w:rPr>
        <w:fldChar w:fldCharType="end"/>
      </w:r>
    </w:p>
    <w:p w14:paraId="61F19734" w14:textId="319C0A41"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4.1.17 Analysis of Algorithms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_Toc219107934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66</w:t>
      </w:r>
      <w:r w:rsidRPr="00C46C09">
        <w:rPr>
          <w:rFonts w:asciiTheme="majorBidi" w:hAnsiTheme="majorBidi" w:cstheme="majorBidi"/>
          <w:noProof/>
        </w:rPr>
        <w:fldChar w:fldCharType="end"/>
      </w:r>
    </w:p>
    <w:p w14:paraId="0C428521" w14:textId="68F390B3"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4.1.18 Computer Organization &amp; Assembly Language</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_Toc219107935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69</w:t>
      </w:r>
      <w:r w:rsidRPr="00C46C09">
        <w:rPr>
          <w:rFonts w:asciiTheme="majorBidi" w:hAnsiTheme="majorBidi" w:cstheme="majorBidi"/>
          <w:noProof/>
        </w:rPr>
        <w:fldChar w:fldCharType="end"/>
      </w:r>
    </w:p>
    <w:p w14:paraId="6EF9F14B" w14:textId="07C7DE80"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4.1.19 Computer Organization &amp; Assembly Language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_Toc219107936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72</w:t>
      </w:r>
      <w:r w:rsidRPr="00C46C09">
        <w:rPr>
          <w:rFonts w:asciiTheme="majorBidi" w:hAnsiTheme="majorBidi" w:cstheme="majorBidi"/>
          <w:noProof/>
        </w:rPr>
        <w:fldChar w:fldCharType="end"/>
      </w:r>
    </w:p>
    <w:p w14:paraId="05AAADD4" w14:textId="7F566419"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4.1.20 Machine Learning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_Toc219107937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74</w:t>
      </w:r>
      <w:r w:rsidRPr="00C46C09">
        <w:rPr>
          <w:rFonts w:asciiTheme="majorBidi" w:hAnsiTheme="majorBidi" w:cstheme="majorBidi"/>
          <w:noProof/>
        </w:rPr>
        <w:fldChar w:fldCharType="end"/>
      </w:r>
    </w:p>
    <w:p w14:paraId="7FDB60EC" w14:textId="4C5D7B9D"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4.1.21 Machine Learning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_Toc219107938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76</w:t>
      </w:r>
      <w:r w:rsidRPr="00C46C09">
        <w:rPr>
          <w:rFonts w:asciiTheme="majorBidi" w:hAnsiTheme="majorBidi" w:cstheme="majorBidi"/>
          <w:noProof/>
        </w:rPr>
        <w:fldChar w:fldCharType="end"/>
      </w:r>
    </w:p>
    <w:p w14:paraId="1E2245CE" w14:textId="1A2D8952"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4.1.22 Parallel and Distributed Computing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_Toc219107939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78</w:t>
      </w:r>
      <w:r w:rsidRPr="00C46C09">
        <w:rPr>
          <w:rFonts w:asciiTheme="majorBidi" w:hAnsiTheme="majorBidi" w:cstheme="majorBidi"/>
          <w:noProof/>
        </w:rPr>
        <w:fldChar w:fldCharType="end"/>
      </w:r>
    </w:p>
    <w:p w14:paraId="23DCC448" w14:textId="0B95DCC4"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4.1.23 Parallel and Distributed Computing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_Toc219107940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80</w:t>
      </w:r>
      <w:r w:rsidRPr="00C46C09">
        <w:rPr>
          <w:rFonts w:asciiTheme="majorBidi" w:hAnsiTheme="majorBidi" w:cstheme="majorBidi"/>
          <w:noProof/>
        </w:rPr>
        <w:fldChar w:fldCharType="end"/>
      </w:r>
    </w:p>
    <w:p w14:paraId="6762CCD4" w14:textId="19FA3653"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4.1.24 Software Engineering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_Toc219107941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82</w:t>
      </w:r>
      <w:r w:rsidRPr="00C46C09">
        <w:rPr>
          <w:rFonts w:asciiTheme="majorBidi" w:hAnsiTheme="majorBidi" w:cstheme="majorBidi"/>
          <w:noProof/>
        </w:rPr>
        <w:fldChar w:fldCharType="end"/>
      </w:r>
    </w:p>
    <w:p w14:paraId="5458D694" w14:textId="1743F53E"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4.1.25 Computer Networks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_Toc219107942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85</w:t>
      </w:r>
      <w:r w:rsidRPr="00C46C09">
        <w:rPr>
          <w:rFonts w:asciiTheme="majorBidi" w:hAnsiTheme="majorBidi" w:cstheme="majorBidi"/>
          <w:noProof/>
        </w:rPr>
        <w:fldChar w:fldCharType="end"/>
      </w:r>
    </w:p>
    <w:p w14:paraId="6F2CC561" w14:textId="71311236"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4.1.26 Computer Networks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_Toc219107943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88</w:t>
      </w:r>
      <w:r w:rsidRPr="00C46C09">
        <w:rPr>
          <w:rFonts w:asciiTheme="majorBidi" w:hAnsiTheme="majorBidi" w:cstheme="majorBidi"/>
          <w:noProof/>
        </w:rPr>
        <w:fldChar w:fldCharType="end"/>
      </w:r>
    </w:p>
    <w:p w14:paraId="239CFD5F" w14:textId="1AC32A75"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4.1.27 Information Security</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_Toc219107944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90</w:t>
      </w:r>
      <w:r w:rsidRPr="00C46C09">
        <w:rPr>
          <w:rFonts w:asciiTheme="majorBidi" w:hAnsiTheme="majorBidi" w:cstheme="majorBidi"/>
          <w:noProof/>
        </w:rPr>
        <w:fldChar w:fldCharType="end"/>
      </w:r>
    </w:p>
    <w:p w14:paraId="58B0E4FA" w14:textId="608A163A"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4.1.28 Information Security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_Toc219107945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93</w:t>
      </w:r>
      <w:r w:rsidRPr="00C46C09">
        <w:rPr>
          <w:rFonts w:asciiTheme="majorBidi" w:hAnsiTheme="majorBidi" w:cstheme="majorBidi"/>
          <w:noProof/>
        </w:rPr>
        <w:fldChar w:fldCharType="end"/>
      </w:r>
    </w:p>
    <w:p w14:paraId="154D1EE5" w14:textId="522FEA61"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 General Education Courses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_Toc219107946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96</w:t>
      </w:r>
      <w:r w:rsidRPr="00C46C09">
        <w:rPr>
          <w:rFonts w:asciiTheme="majorBidi" w:hAnsiTheme="majorBidi" w:cstheme="majorBidi"/>
          <w:noProof/>
        </w:rPr>
        <w:fldChar w:fldCharType="end"/>
      </w:r>
    </w:p>
    <w:p w14:paraId="4AA6E306" w14:textId="014C4AFF"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4.2.1 Introduction to ICT</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_Toc219107947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96</w:t>
      </w:r>
      <w:r w:rsidRPr="00C46C09">
        <w:rPr>
          <w:rFonts w:asciiTheme="majorBidi" w:hAnsiTheme="majorBidi" w:cstheme="majorBidi"/>
          <w:noProof/>
        </w:rPr>
        <w:fldChar w:fldCharType="end"/>
      </w:r>
    </w:p>
    <w:p w14:paraId="7F6040FB" w14:textId="15FFE6CD"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4.2.2 Introduction to ICT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_Toc219107948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100</w:t>
      </w:r>
      <w:r w:rsidRPr="00C46C09">
        <w:rPr>
          <w:rFonts w:asciiTheme="majorBidi" w:hAnsiTheme="majorBidi" w:cstheme="majorBidi"/>
          <w:noProof/>
        </w:rPr>
        <w:fldChar w:fldCharType="end"/>
      </w:r>
    </w:p>
    <w:p w14:paraId="2AA9DB4A" w14:textId="3AA0B948"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4.2.3 Functional English</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_Toc219107949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103</w:t>
      </w:r>
      <w:r w:rsidRPr="00C46C09">
        <w:rPr>
          <w:rFonts w:asciiTheme="majorBidi" w:hAnsiTheme="majorBidi" w:cstheme="majorBidi"/>
          <w:noProof/>
        </w:rPr>
        <w:fldChar w:fldCharType="end"/>
      </w:r>
    </w:p>
    <w:p w14:paraId="514E7455" w14:textId="2EA74A74"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4.2.4 Expository Writing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_Toc219107950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106</w:t>
      </w:r>
      <w:r w:rsidRPr="00C46C09">
        <w:rPr>
          <w:rFonts w:asciiTheme="majorBidi" w:hAnsiTheme="majorBidi" w:cstheme="majorBidi"/>
          <w:noProof/>
        </w:rPr>
        <w:fldChar w:fldCharType="end"/>
      </w:r>
    </w:p>
    <w:p w14:paraId="49D1C189" w14:textId="49F6A2D9"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4.2.5 Ideology and Constitution of Pakistan</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_Toc219107951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109</w:t>
      </w:r>
      <w:r w:rsidRPr="00C46C09">
        <w:rPr>
          <w:rFonts w:asciiTheme="majorBidi" w:hAnsiTheme="majorBidi" w:cstheme="majorBidi"/>
          <w:noProof/>
        </w:rPr>
        <w:fldChar w:fldCharType="end"/>
      </w:r>
    </w:p>
    <w:p w14:paraId="0EFA8AC0" w14:textId="3D844845"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4.2.6 Islamic Studies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_Toc219107952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112</w:t>
      </w:r>
      <w:r w:rsidRPr="00C46C09">
        <w:rPr>
          <w:rFonts w:asciiTheme="majorBidi" w:hAnsiTheme="majorBidi" w:cstheme="majorBidi"/>
          <w:noProof/>
        </w:rPr>
        <w:fldChar w:fldCharType="end"/>
      </w:r>
    </w:p>
    <w:p w14:paraId="3CA9A365" w14:textId="0E81D355"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4.2.6 Personal Grooming</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_Toc219107953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115</w:t>
      </w:r>
      <w:r w:rsidRPr="00C46C09">
        <w:rPr>
          <w:rFonts w:asciiTheme="majorBidi" w:hAnsiTheme="majorBidi" w:cstheme="majorBidi"/>
          <w:noProof/>
        </w:rPr>
        <w:fldChar w:fldCharType="end"/>
      </w:r>
    </w:p>
    <w:p w14:paraId="52EE23A5" w14:textId="63DEAD88"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4.2.7 Applied Physics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_Toc219107954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118</w:t>
      </w:r>
      <w:r w:rsidRPr="00C46C09">
        <w:rPr>
          <w:rFonts w:asciiTheme="majorBidi" w:hAnsiTheme="majorBidi" w:cstheme="majorBidi"/>
          <w:noProof/>
        </w:rPr>
        <w:fldChar w:fldCharType="end"/>
      </w:r>
    </w:p>
    <w:p w14:paraId="14DA5580" w14:textId="48681BD3"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4.2.8 Applied Physics Lab</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_Toc219107955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120</w:t>
      </w:r>
      <w:r w:rsidRPr="00C46C09">
        <w:rPr>
          <w:rFonts w:asciiTheme="majorBidi" w:hAnsiTheme="majorBidi" w:cstheme="majorBidi"/>
          <w:noProof/>
        </w:rPr>
        <w:fldChar w:fldCharType="end"/>
      </w:r>
    </w:p>
    <w:p w14:paraId="170EB9D6" w14:textId="6F30B987"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4.2.9 Calculus and Analytic Geometry</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_Toc219107956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122</w:t>
      </w:r>
      <w:r w:rsidRPr="00C46C09">
        <w:rPr>
          <w:rFonts w:asciiTheme="majorBidi" w:hAnsiTheme="majorBidi" w:cstheme="majorBidi"/>
          <w:noProof/>
        </w:rPr>
        <w:fldChar w:fldCharType="end"/>
      </w:r>
    </w:p>
    <w:p w14:paraId="2AFC1246" w14:textId="3136F8D8"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4.2.10 Discrete Structures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_Toc219107957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124</w:t>
      </w:r>
      <w:r w:rsidRPr="00C46C09">
        <w:rPr>
          <w:rFonts w:asciiTheme="majorBidi" w:hAnsiTheme="majorBidi" w:cstheme="majorBidi"/>
          <w:noProof/>
        </w:rPr>
        <w:fldChar w:fldCharType="end"/>
      </w:r>
    </w:p>
    <w:p w14:paraId="2355BE81" w14:textId="6E3704FC"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4.2.11 Sociology</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_Toc219107958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127</w:t>
      </w:r>
      <w:r w:rsidRPr="00C46C09">
        <w:rPr>
          <w:rFonts w:asciiTheme="majorBidi" w:hAnsiTheme="majorBidi" w:cstheme="majorBidi"/>
          <w:noProof/>
        </w:rPr>
        <w:fldChar w:fldCharType="end"/>
      </w:r>
    </w:p>
    <w:p w14:paraId="2B7A21BF" w14:textId="28FA6F31"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lastRenderedPageBreak/>
        <w:t>4.2.12 Entrepreneurship</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_Toc219107959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130</w:t>
      </w:r>
      <w:r w:rsidRPr="00C46C09">
        <w:rPr>
          <w:rFonts w:asciiTheme="majorBidi" w:hAnsiTheme="majorBidi" w:cstheme="majorBidi"/>
          <w:noProof/>
        </w:rPr>
        <w:fldChar w:fldCharType="end"/>
      </w:r>
    </w:p>
    <w:p w14:paraId="076D6FC9" w14:textId="4E53276B"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4.2.13 Civics and Professional Ethics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_Toc219107960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132</w:t>
      </w:r>
      <w:r w:rsidRPr="00C46C09">
        <w:rPr>
          <w:rFonts w:asciiTheme="majorBidi" w:hAnsiTheme="majorBidi" w:cstheme="majorBidi"/>
          <w:noProof/>
        </w:rPr>
        <w:fldChar w:fldCharType="end"/>
      </w:r>
    </w:p>
    <w:p w14:paraId="0C662BDE" w14:textId="3C381A6B" w:rsidR="001A48BE" w:rsidRPr="00C46C09" w:rsidRDefault="001A48BE">
      <w:pPr>
        <w:pStyle w:val="TOC2"/>
        <w:rPr>
          <w:rFonts w:asciiTheme="majorBidi" w:eastAsiaTheme="minorEastAsia" w:hAnsiTheme="majorBidi" w:cstheme="majorBidi"/>
          <w:noProof/>
          <w:kern w:val="2"/>
          <w14:ligatures w14:val="standardContextual"/>
        </w:rPr>
      </w:pPr>
      <w:r w:rsidRPr="00C46C09">
        <w:rPr>
          <w:rFonts w:asciiTheme="majorBidi" w:hAnsiTheme="majorBidi" w:cstheme="majorBidi"/>
          <w:noProof/>
        </w:rPr>
        <w:t>4.3 Allied Courses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_Toc219107961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137</w:t>
      </w:r>
      <w:r w:rsidRPr="00C46C09">
        <w:rPr>
          <w:rFonts w:asciiTheme="majorBidi" w:hAnsiTheme="majorBidi" w:cstheme="majorBidi"/>
          <w:noProof/>
        </w:rPr>
        <w:fldChar w:fldCharType="end"/>
      </w:r>
    </w:p>
    <w:p w14:paraId="46AD9FD1" w14:textId="5403E33C"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4.3.1 Linear Algebra</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_Toc219107962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137</w:t>
      </w:r>
      <w:r w:rsidRPr="00C46C09">
        <w:rPr>
          <w:rFonts w:asciiTheme="majorBidi" w:hAnsiTheme="majorBidi" w:cstheme="majorBidi"/>
          <w:noProof/>
        </w:rPr>
        <w:fldChar w:fldCharType="end"/>
      </w:r>
    </w:p>
    <w:p w14:paraId="0DD8E94C" w14:textId="6135854F" w:rsidR="001A48BE" w:rsidRPr="00C46C09" w:rsidRDefault="001A48BE">
      <w:pPr>
        <w:pStyle w:val="TOC3"/>
        <w:rPr>
          <w:rFonts w:asciiTheme="majorBidi" w:eastAsiaTheme="minorEastAsia" w:hAnsiTheme="majorBidi" w:cstheme="majorBidi"/>
          <w:iCs w:val="0"/>
          <w:noProof/>
          <w:kern w:val="2"/>
          <w:sz w:val="24"/>
          <w:szCs w:val="24"/>
          <w14:ligatures w14:val="standardContextual"/>
        </w:rPr>
      </w:pPr>
      <w:r w:rsidRPr="00C46C09">
        <w:rPr>
          <w:rFonts w:asciiTheme="majorBidi" w:hAnsiTheme="majorBidi" w:cstheme="majorBidi"/>
          <w:noProof/>
        </w:rPr>
        <w:t>4.3.2 Probability and Statistics</w:t>
      </w:r>
      <w:r w:rsidRPr="00C46C09">
        <w:rPr>
          <w:rFonts w:asciiTheme="majorBidi" w:hAnsiTheme="majorBidi" w:cstheme="majorBidi"/>
          <w:noProof/>
        </w:rPr>
        <w:tab/>
      </w:r>
      <w:r w:rsidRPr="00C46C09">
        <w:rPr>
          <w:rFonts w:asciiTheme="majorBidi" w:hAnsiTheme="majorBidi" w:cstheme="majorBidi"/>
          <w:noProof/>
        </w:rPr>
        <w:fldChar w:fldCharType="begin"/>
      </w:r>
      <w:r w:rsidRPr="00C46C09">
        <w:rPr>
          <w:rFonts w:asciiTheme="majorBidi" w:hAnsiTheme="majorBidi" w:cstheme="majorBidi"/>
          <w:noProof/>
        </w:rPr>
        <w:instrText xml:space="preserve"> PAGEREF _Toc219107963 \h </w:instrText>
      </w:r>
      <w:r w:rsidRPr="00C46C09">
        <w:rPr>
          <w:rFonts w:asciiTheme="majorBidi" w:hAnsiTheme="majorBidi" w:cstheme="majorBidi"/>
          <w:noProof/>
        </w:rPr>
      </w:r>
      <w:r w:rsidRPr="00C46C09">
        <w:rPr>
          <w:rFonts w:asciiTheme="majorBidi" w:hAnsiTheme="majorBidi" w:cstheme="majorBidi"/>
          <w:noProof/>
        </w:rPr>
        <w:fldChar w:fldCharType="separate"/>
      </w:r>
      <w:r w:rsidRPr="00C46C09">
        <w:rPr>
          <w:rFonts w:asciiTheme="majorBidi" w:hAnsiTheme="majorBidi" w:cstheme="majorBidi"/>
          <w:noProof/>
        </w:rPr>
        <w:t>140</w:t>
      </w:r>
      <w:r w:rsidRPr="00C46C09">
        <w:rPr>
          <w:rFonts w:asciiTheme="majorBidi" w:hAnsiTheme="majorBidi" w:cstheme="majorBidi"/>
          <w:noProof/>
        </w:rPr>
        <w:fldChar w:fldCharType="end"/>
      </w:r>
    </w:p>
    <w:p w14:paraId="2FE908D3" w14:textId="557AD051" w:rsidR="0014155B" w:rsidRPr="00C46C09" w:rsidRDefault="0014155B" w:rsidP="00CF66F2">
      <w:pPr>
        <w:rPr>
          <w:rFonts w:asciiTheme="majorBidi" w:hAnsiTheme="majorBidi" w:cstheme="majorBidi"/>
          <w:b/>
          <w:bCs/>
        </w:rPr>
        <w:sectPr w:rsidR="0014155B" w:rsidRPr="00C46C09" w:rsidSect="004E1437">
          <w:footerReference w:type="even" r:id="rId10"/>
          <w:footerReference w:type="default" r:id="rId11"/>
          <w:type w:val="continuous"/>
          <w:pgSz w:w="12240" w:h="15840"/>
          <w:pgMar w:top="1440" w:right="1440" w:bottom="1440" w:left="1440" w:header="720" w:footer="720" w:gutter="0"/>
          <w:pgNumType w:fmt="lowerRoman" w:start="1"/>
          <w:cols w:space="720"/>
          <w:titlePg/>
          <w:docGrid w:linePitch="360"/>
        </w:sectPr>
      </w:pPr>
      <w:r w:rsidRPr="00C46C09">
        <w:rPr>
          <w:rFonts w:asciiTheme="majorBidi" w:hAnsiTheme="majorBidi" w:cstheme="majorBidi"/>
          <w:sz w:val="22"/>
          <w:szCs w:val="22"/>
        </w:rPr>
        <w:fldChar w:fldCharType="end"/>
      </w:r>
    </w:p>
    <w:p w14:paraId="57A4A2B2" w14:textId="4E74E614" w:rsidR="0014155B" w:rsidRPr="00C46C09" w:rsidRDefault="004E1437" w:rsidP="00CF66F2">
      <w:pPr>
        <w:pStyle w:val="Heading1"/>
        <w:spacing w:before="0" w:after="0" w:line="276" w:lineRule="auto"/>
        <w:rPr>
          <w:rFonts w:asciiTheme="majorBidi" w:hAnsiTheme="majorBidi" w:cstheme="majorBidi"/>
        </w:rPr>
      </w:pPr>
      <w:r w:rsidRPr="00C46C09">
        <w:rPr>
          <w:rFonts w:asciiTheme="majorBidi" w:hAnsiTheme="majorBidi" w:cstheme="majorBidi"/>
        </w:rPr>
        <w:br w:type="page"/>
      </w:r>
      <w:bookmarkStart w:id="0" w:name="_Toc219107896"/>
      <w:r w:rsidR="0027481F" w:rsidRPr="00C46C09">
        <w:rPr>
          <w:rFonts w:asciiTheme="majorBidi" w:hAnsiTheme="majorBidi" w:cstheme="majorBidi"/>
        </w:rPr>
        <w:lastRenderedPageBreak/>
        <w:t xml:space="preserve">1. </w:t>
      </w:r>
      <w:r w:rsidR="00F90F64" w:rsidRPr="00C46C09">
        <w:rPr>
          <w:rFonts w:asciiTheme="majorBidi" w:hAnsiTheme="majorBidi" w:cstheme="majorBidi"/>
        </w:rPr>
        <w:t>Outcome Based Education</w:t>
      </w:r>
      <w:bookmarkEnd w:id="0"/>
    </w:p>
    <w:p w14:paraId="356B6831" w14:textId="77777777" w:rsidR="007E44DB" w:rsidRPr="00C46C09" w:rsidRDefault="007E44DB" w:rsidP="00BB416C">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Outcome-Based Education (OBE) is an effective education technique that should be utilized as a focal point for curriculum preparation, as a method of having informed debates about the approaches to teaching and learning that should be employed, and as a foundation for assessing students and the education program itself.</w:t>
      </w:r>
    </w:p>
    <w:p w14:paraId="7488EA80" w14:textId="77777777" w:rsidR="007E44DB" w:rsidRPr="00C46C09" w:rsidRDefault="007E44DB" w:rsidP="00BB416C">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By adopting the OBE, the SE department facilitates a greater and improved education system. The execution of OBE is based on the following pillars of the university's vision and mission.</w:t>
      </w:r>
    </w:p>
    <w:p w14:paraId="43993460" w14:textId="34315E3A" w:rsidR="007E44DB" w:rsidRPr="00C46C09" w:rsidRDefault="0027481F" w:rsidP="00CF66F2">
      <w:pPr>
        <w:pStyle w:val="Heading2"/>
        <w:spacing w:before="0" w:beforeAutospacing="0" w:after="0" w:afterAutospacing="0" w:line="276" w:lineRule="auto"/>
        <w:rPr>
          <w:rFonts w:asciiTheme="majorBidi" w:hAnsiTheme="majorBidi" w:cstheme="majorBidi"/>
        </w:rPr>
      </w:pPr>
      <w:bookmarkStart w:id="1" w:name="_Toc219107897"/>
      <w:r w:rsidRPr="00C46C09">
        <w:rPr>
          <w:rFonts w:asciiTheme="majorBidi" w:hAnsiTheme="majorBidi" w:cstheme="majorBidi"/>
        </w:rPr>
        <w:t xml:space="preserve">1.1 </w:t>
      </w:r>
      <w:r w:rsidR="007E44DB" w:rsidRPr="00C46C09">
        <w:rPr>
          <w:rFonts w:asciiTheme="majorBidi" w:hAnsiTheme="majorBidi" w:cstheme="majorBidi"/>
        </w:rPr>
        <w:t>Vision</w:t>
      </w:r>
      <w:bookmarkEnd w:id="1"/>
    </w:p>
    <w:p w14:paraId="677B14B9" w14:textId="77777777" w:rsidR="007E44DB" w:rsidRPr="00C46C09" w:rsidRDefault="007E44DB" w:rsidP="00BB416C">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To be recognized as a leading institution for transforming students as competent professionals and instrumental in societal growth.</w:t>
      </w:r>
    </w:p>
    <w:p w14:paraId="77D6F2D7" w14:textId="461AD0FB" w:rsidR="007E44DB" w:rsidRPr="00C46C09" w:rsidRDefault="0027481F" w:rsidP="00CF66F2">
      <w:pPr>
        <w:pStyle w:val="Heading2"/>
        <w:spacing w:before="0" w:beforeAutospacing="0" w:after="0" w:afterAutospacing="0" w:line="276" w:lineRule="auto"/>
        <w:rPr>
          <w:rFonts w:asciiTheme="majorBidi" w:hAnsiTheme="majorBidi" w:cstheme="majorBidi"/>
        </w:rPr>
      </w:pPr>
      <w:bookmarkStart w:id="2" w:name="_Toc219107898"/>
      <w:r w:rsidRPr="00C46C09">
        <w:rPr>
          <w:rFonts w:asciiTheme="majorBidi" w:hAnsiTheme="majorBidi" w:cstheme="majorBidi"/>
        </w:rPr>
        <w:t xml:space="preserve">1.2 </w:t>
      </w:r>
      <w:r w:rsidR="007E44DB" w:rsidRPr="00C46C09">
        <w:rPr>
          <w:rFonts w:asciiTheme="majorBidi" w:hAnsiTheme="majorBidi" w:cstheme="majorBidi"/>
        </w:rPr>
        <w:t>Mission</w:t>
      </w:r>
      <w:bookmarkEnd w:id="2"/>
    </w:p>
    <w:p w14:paraId="1A2C5894" w14:textId="0C2F290E" w:rsidR="0014155B" w:rsidRPr="00C46C09" w:rsidRDefault="007E44DB" w:rsidP="00BB416C">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Capital University of Science and Technology, through the pursuit of excellence in an ethical and inclusive environment, is committed to develop the intellectual, professional, social, and personal skills of its student population through innovations in learning, scholarship, and creative endeavors to meet the challenges of the future.</w:t>
      </w:r>
    </w:p>
    <w:p w14:paraId="61A8B8B1" w14:textId="76AE3328" w:rsidR="00C9475E" w:rsidRPr="00C46C09" w:rsidRDefault="0027481F" w:rsidP="00CF66F2">
      <w:pPr>
        <w:pStyle w:val="Heading2"/>
        <w:spacing w:before="0" w:beforeAutospacing="0" w:after="0" w:afterAutospacing="0" w:line="276" w:lineRule="auto"/>
        <w:rPr>
          <w:rFonts w:asciiTheme="majorBidi" w:hAnsiTheme="majorBidi" w:cstheme="majorBidi"/>
        </w:rPr>
      </w:pPr>
      <w:bookmarkStart w:id="3" w:name="_Toc219107899"/>
      <w:r w:rsidRPr="00C46C09">
        <w:rPr>
          <w:rFonts w:asciiTheme="majorBidi" w:hAnsiTheme="majorBidi" w:cstheme="majorBidi"/>
        </w:rPr>
        <w:t xml:space="preserve">1.3 </w:t>
      </w:r>
      <w:r w:rsidR="00C9475E" w:rsidRPr="00C46C09">
        <w:rPr>
          <w:rFonts w:asciiTheme="majorBidi" w:hAnsiTheme="majorBidi" w:cstheme="majorBidi"/>
        </w:rPr>
        <w:t>Program Education Objectives (PEOs)</w:t>
      </w:r>
      <w:bookmarkEnd w:id="3"/>
    </w:p>
    <w:p w14:paraId="20C23C0A" w14:textId="77777777" w:rsidR="00C9475E" w:rsidRPr="00C46C09" w:rsidRDefault="00C9475E" w:rsidP="00BB416C">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The BS (AI) program aims to produce leading professionals who will:</w:t>
      </w:r>
    </w:p>
    <w:p w14:paraId="6EEEB774" w14:textId="77777777" w:rsidR="00C9475E" w:rsidRPr="00C46C09" w:rsidRDefault="00C9475E" w:rsidP="00C9475E">
      <w:pPr>
        <w:ind w:left="990" w:hanging="990"/>
        <w:jc w:val="both"/>
        <w:rPr>
          <w:rFonts w:asciiTheme="majorBidi" w:hAnsiTheme="majorBidi" w:cstheme="majorBidi"/>
          <w:color w:val="000000"/>
        </w:rPr>
      </w:pPr>
      <w:r w:rsidRPr="00C46C09">
        <w:rPr>
          <w:rFonts w:asciiTheme="majorBidi" w:hAnsiTheme="majorBidi" w:cstheme="majorBidi"/>
          <w:color w:val="000000"/>
        </w:rPr>
        <w:t>PEO-1:</w:t>
      </w:r>
      <w:r w:rsidRPr="00C46C09">
        <w:rPr>
          <w:rFonts w:asciiTheme="majorBidi" w:hAnsiTheme="majorBidi" w:cstheme="majorBidi"/>
          <w:color w:val="000000"/>
        </w:rPr>
        <w:tab/>
        <w:t>The graduates will contribute competently in the computing industry by applying requisite technical skills.</w:t>
      </w:r>
    </w:p>
    <w:p w14:paraId="5700BED9" w14:textId="77777777" w:rsidR="00C9475E" w:rsidRPr="00C46C09" w:rsidRDefault="00C9475E" w:rsidP="00C9475E">
      <w:pPr>
        <w:ind w:left="990" w:hanging="990"/>
        <w:jc w:val="both"/>
        <w:rPr>
          <w:rFonts w:asciiTheme="majorBidi" w:hAnsiTheme="majorBidi" w:cstheme="majorBidi"/>
          <w:color w:val="000000"/>
        </w:rPr>
      </w:pPr>
    </w:p>
    <w:p w14:paraId="52A65F47" w14:textId="77777777" w:rsidR="00C9475E" w:rsidRPr="00C46C09" w:rsidRDefault="00C9475E" w:rsidP="00C9475E">
      <w:pPr>
        <w:ind w:left="990" w:hanging="990"/>
        <w:jc w:val="both"/>
        <w:rPr>
          <w:rFonts w:asciiTheme="majorBidi" w:hAnsiTheme="majorBidi" w:cstheme="majorBidi"/>
          <w:color w:val="000000"/>
        </w:rPr>
      </w:pPr>
      <w:r w:rsidRPr="00C46C09">
        <w:rPr>
          <w:rFonts w:asciiTheme="majorBidi" w:hAnsiTheme="majorBidi" w:cstheme="majorBidi"/>
          <w:color w:val="000000"/>
        </w:rPr>
        <w:t>PEO-2:</w:t>
      </w:r>
      <w:r w:rsidRPr="00C46C09">
        <w:rPr>
          <w:rFonts w:asciiTheme="majorBidi" w:hAnsiTheme="majorBidi" w:cstheme="majorBidi"/>
          <w:color w:val="000000"/>
        </w:rPr>
        <w:tab/>
        <w:t>The graduates will demonstrate advancement in computing profession by enhancing their knowledge and skills in Artificial Intelligence.</w:t>
      </w:r>
    </w:p>
    <w:p w14:paraId="53A1F578" w14:textId="77777777" w:rsidR="00C9475E" w:rsidRPr="00C46C09" w:rsidRDefault="00C9475E" w:rsidP="00C9475E">
      <w:pPr>
        <w:jc w:val="both"/>
        <w:rPr>
          <w:rFonts w:asciiTheme="majorBidi" w:hAnsiTheme="majorBidi" w:cstheme="majorBidi"/>
          <w:color w:val="000000"/>
        </w:rPr>
      </w:pPr>
    </w:p>
    <w:p w14:paraId="0752CBCC" w14:textId="77777777" w:rsidR="00C9475E" w:rsidRPr="00C46C09" w:rsidRDefault="00C9475E" w:rsidP="00C9475E">
      <w:pPr>
        <w:ind w:left="990" w:hanging="990"/>
        <w:jc w:val="both"/>
        <w:rPr>
          <w:rFonts w:asciiTheme="majorBidi" w:hAnsiTheme="majorBidi" w:cstheme="majorBidi"/>
          <w:color w:val="000000"/>
        </w:rPr>
      </w:pPr>
      <w:r w:rsidRPr="00C46C09">
        <w:rPr>
          <w:rFonts w:asciiTheme="majorBidi" w:hAnsiTheme="majorBidi" w:cstheme="majorBidi"/>
          <w:color w:val="000000"/>
        </w:rPr>
        <w:t>PEO-3:</w:t>
      </w:r>
      <w:r w:rsidRPr="00C46C09">
        <w:rPr>
          <w:rFonts w:asciiTheme="majorBidi" w:hAnsiTheme="majorBidi" w:cstheme="majorBidi"/>
          <w:color w:val="000000"/>
        </w:rPr>
        <w:tab/>
        <w:t>The graduates will demonstrate ethical values and contribute positively towards the society.</w:t>
      </w:r>
    </w:p>
    <w:p w14:paraId="0E61045D" w14:textId="77777777" w:rsidR="00C9475E" w:rsidRPr="00C46C09" w:rsidRDefault="00C9475E" w:rsidP="00C9475E">
      <w:pPr>
        <w:ind w:left="900" w:hanging="900"/>
        <w:jc w:val="both"/>
        <w:rPr>
          <w:rFonts w:asciiTheme="majorBidi" w:hAnsiTheme="majorBidi" w:cstheme="majorBidi"/>
        </w:rPr>
      </w:pPr>
    </w:p>
    <w:p w14:paraId="3AF1208D" w14:textId="60C74103" w:rsidR="00C9475E" w:rsidRPr="00C46C09" w:rsidRDefault="0027481F" w:rsidP="00CF66F2">
      <w:pPr>
        <w:pStyle w:val="Heading2"/>
        <w:spacing w:before="0" w:beforeAutospacing="0" w:after="0" w:afterAutospacing="0" w:line="276" w:lineRule="auto"/>
        <w:rPr>
          <w:rFonts w:asciiTheme="majorBidi" w:hAnsiTheme="majorBidi" w:cstheme="majorBidi"/>
        </w:rPr>
      </w:pPr>
      <w:bookmarkStart w:id="4" w:name="_Toc219107900"/>
      <w:r w:rsidRPr="00C46C09">
        <w:rPr>
          <w:rFonts w:asciiTheme="majorBidi" w:hAnsiTheme="majorBidi" w:cstheme="majorBidi"/>
        </w:rPr>
        <w:t>1.4 Graduate Attributes</w:t>
      </w:r>
      <w:r w:rsidR="00C9475E" w:rsidRPr="00C46C09">
        <w:rPr>
          <w:rFonts w:asciiTheme="majorBidi" w:hAnsiTheme="majorBidi" w:cstheme="majorBidi"/>
        </w:rPr>
        <w:t xml:space="preserve"> (</w:t>
      </w:r>
      <w:r w:rsidR="00AF05A7" w:rsidRPr="00C46C09">
        <w:rPr>
          <w:rFonts w:asciiTheme="majorBidi" w:hAnsiTheme="majorBidi" w:cstheme="majorBidi"/>
        </w:rPr>
        <w:t>GA</w:t>
      </w:r>
      <w:r w:rsidR="00C9475E" w:rsidRPr="00C46C09">
        <w:rPr>
          <w:rFonts w:asciiTheme="majorBidi" w:hAnsiTheme="majorBidi" w:cstheme="majorBidi"/>
        </w:rPr>
        <w:t>s)</w:t>
      </w:r>
      <w:bookmarkEnd w:id="4"/>
    </w:p>
    <w:p w14:paraId="4F7AA6FA" w14:textId="77777777" w:rsidR="00C9475E" w:rsidRPr="00C46C09" w:rsidRDefault="00C9475E" w:rsidP="00BB416C">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At the time of graduation, the graduates of BS (AI) program will the possess following attributes:</w:t>
      </w:r>
    </w:p>
    <w:p w14:paraId="403EE10D" w14:textId="32A3953D" w:rsidR="00C9475E" w:rsidRPr="00C46C09" w:rsidRDefault="00AF05A7" w:rsidP="00C9475E">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-1 [Academic Education]:</w:t>
      </w:r>
      <w:r w:rsidR="00C9475E" w:rsidRPr="00C46C09">
        <w:rPr>
          <w:rFonts w:asciiTheme="majorBidi" w:hAnsiTheme="majorBidi" w:cstheme="majorBidi"/>
          <w:color w:val="000000"/>
        </w:rPr>
        <w:t xml:space="preserve"> To prepare graduates as computing professionals.</w:t>
      </w:r>
    </w:p>
    <w:p w14:paraId="5FB61A6E" w14:textId="6540D66D" w:rsidR="00C9475E" w:rsidRPr="00C46C09" w:rsidRDefault="00AF05A7" w:rsidP="00C9475E">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-2 [Knowledge for Solving Computing Problems]:</w:t>
      </w:r>
      <w:r w:rsidR="00C9475E" w:rsidRPr="00C46C09">
        <w:rPr>
          <w:rFonts w:asciiTheme="majorBidi" w:hAnsiTheme="majorBidi" w:cstheme="majorBidi"/>
          <w:color w:val="000000"/>
        </w:rPr>
        <w:t xml:space="preserve"> </w:t>
      </w:r>
      <w:r w:rsidR="00C9475E" w:rsidRPr="00C46C09">
        <w:rPr>
          <w:rFonts w:asciiTheme="majorBidi" w:hAnsiTheme="majorBidi" w:cstheme="majorBidi"/>
        </w:rPr>
        <w:t>Apply</w:t>
      </w:r>
      <w:r w:rsidR="00C9475E" w:rsidRPr="00C46C09">
        <w:rPr>
          <w:rFonts w:asciiTheme="majorBidi" w:hAnsiTheme="majorBidi" w:cstheme="majorBidi"/>
          <w:color w:val="000000"/>
        </w:rPr>
        <w:t xml:space="preserve"> knowledge of computing fundamentals, knowledge of a computing specialization, and mathematics, science, and domain knowledge appropriate for the computing specialization to the 16 abstraction and conceptualization of computing models from defined problems and requirements.</w:t>
      </w:r>
    </w:p>
    <w:p w14:paraId="4DFC855E" w14:textId="51BD11AD"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lastRenderedPageBreak/>
        <w:t>GA</w:t>
      </w:r>
      <w:r w:rsidR="00C9475E" w:rsidRPr="00C46C09">
        <w:rPr>
          <w:rFonts w:asciiTheme="majorBidi" w:hAnsiTheme="majorBidi" w:cstheme="majorBidi"/>
          <w:b/>
          <w:bCs/>
          <w:color w:val="000000"/>
        </w:rPr>
        <w:t xml:space="preserve">-3 [Problem Analysis]: </w:t>
      </w:r>
      <w:r w:rsidR="00C9475E" w:rsidRPr="00C46C09">
        <w:rPr>
          <w:rFonts w:asciiTheme="majorBidi" w:hAnsiTheme="majorBidi" w:cstheme="majorBidi"/>
          <w:color w:val="000000"/>
        </w:rPr>
        <w:t xml:space="preserve">Identify, formulate, research literature, and solve complex computing problems reaching </w:t>
      </w:r>
      <w:r w:rsidR="00C9475E" w:rsidRPr="00C46C09">
        <w:rPr>
          <w:rFonts w:asciiTheme="majorBidi" w:hAnsiTheme="majorBidi" w:cstheme="majorBidi"/>
        </w:rPr>
        <w:t>substantiated</w:t>
      </w:r>
      <w:r w:rsidR="00C9475E" w:rsidRPr="00C46C09">
        <w:rPr>
          <w:rFonts w:asciiTheme="majorBidi" w:hAnsiTheme="majorBidi" w:cstheme="majorBidi"/>
          <w:color w:val="000000"/>
        </w:rPr>
        <w:t xml:space="preserve"> conclusions using fundamental principles of mathematics, computing sciences, and relevant domain disciplines.</w:t>
      </w:r>
    </w:p>
    <w:p w14:paraId="573E8357" w14:textId="2F07716D"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-4 [Design/ Development of Solutions]:</w:t>
      </w:r>
      <w:r w:rsidR="00C9475E" w:rsidRPr="00C46C09">
        <w:rPr>
          <w:rFonts w:asciiTheme="majorBidi" w:hAnsiTheme="majorBidi" w:cstheme="majorBidi"/>
          <w:color w:val="000000"/>
        </w:rPr>
        <w:t xml:space="preserve"> Design and evaluate solutions for complex computing problems, and design and </w:t>
      </w:r>
      <w:r w:rsidR="00C9475E" w:rsidRPr="00C46C09">
        <w:rPr>
          <w:rFonts w:asciiTheme="majorBidi" w:hAnsiTheme="majorBidi" w:cstheme="majorBidi"/>
        </w:rPr>
        <w:t>evaluate</w:t>
      </w:r>
      <w:r w:rsidR="00C9475E" w:rsidRPr="00C46C09">
        <w:rPr>
          <w:rFonts w:asciiTheme="majorBidi" w:hAnsiTheme="majorBidi" w:cstheme="majorBidi"/>
          <w:color w:val="000000"/>
        </w:rPr>
        <w:t xml:space="preserve"> systems, components, or processes that meet specified needs with appropriate consideration for public health and safety, cultural, societal, and environmental considerations.</w:t>
      </w:r>
    </w:p>
    <w:p w14:paraId="31871C1E" w14:textId="00BD6B7B"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-5 [Modern Tool Usage]:</w:t>
      </w:r>
      <w:r w:rsidR="00C9475E" w:rsidRPr="00C46C09">
        <w:rPr>
          <w:rFonts w:asciiTheme="majorBidi" w:hAnsiTheme="majorBidi" w:cstheme="majorBidi"/>
          <w:color w:val="000000"/>
        </w:rPr>
        <w:t xml:space="preserve"> Create, select, adapt and apply appropriate techniques, resources, and modern computing tools to </w:t>
      </w:r>
      <w:r w:rsidR="00C9475E" w:rsidRPr="00C46C09">
        <w:rPr>
          <w:rFonts w:asciiTheme="majorBidi" w:hAnsiTheme="majorBidi" w:cstheme="majorBidi"/>
        </w:rPr>
        <w:t>complex</w:t>
      </w:r>
      <w:r w:rsidR="00C9475E" w:rsidRPr="00C46C09">
        <w:rPr>
          <w:rFonts w:asciiTheme="majorBidi" w:hAnsiTheme="majorBidi" w:cstheme="majorBidi"/>
          <w:color w:val="000000"/>
        </w:rPr>
        <w:t xml:space="preserve"> computing activities, with an understanding of the limitations.</w:t>
      </w:r>
    </w:p>
    <w:p w14:paraId="09D9DD40" w14:textId="551AFF98"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 xml:space="preserve">-6 [Individual and Team Work]: </w:t>
      </w:r>
      <w:r w:rsidR="00C9475E" w:rsidRPr="00C46C09">
        <w:rPr>
          <w:rFonts w:asciiTheme="majorBidi" w:hAnsiTheme="majorBidi" w:cstheme="majorBidi"/>
          <w:color w:val="000000"/>
        </w:rPr>
        <w:t xml:space="preserve">An ability to apply reasoning informed by contextual knowledge to assess societal, </w:t>
      </w:r>
      <w:r w:rsidR="00C9475E" w:rsidRPr="00C46C09">
        <w:rPr>
          <w:rFonts w:asciiTheme="majorBidi" w:hAnsiTheme="majorBidi" w:cstheme="majorBidi"/>
        </w:rPr>
        <w:t>legal</w:t>
      </w:r>
      <w:r w:rsidR="00C9475E" w:rsidRPr="00C46C09">
        <w:rPr>
          <w:rFonts w:asciiTheme="majorBidi" w:hAnsiTheme="majorBidi" w:cstheme="majorBidi"/>
          <w:color w:val="000000"/>
        </w:rPr>
        <w:t xml:space="preserve"> and cultural issues and the consequent responsibilities relevant to professional software engineering practice and solution to complex software engineering problems.</w:t>
      </w:r>
    </w:p>
    <w:p w14:paraId="38DC9396" w14:textId="43F9B280"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-7 [Communication]:</w:t>
      </w:r>
      <w:r w:rsidR="00C9475E" w:rsidRPr="00C46C09">
        <w:rPr>
          <w:rFonts w:asciiTheme="majorBidi" w:hAnsiTheme="majorBidi" w:cstheme="majorBidi"/>
          <w:color w:val="000000"/>
        </w:rPr>
        <w:t xml:space="preserve"> Communicate effectively with the computing community and with society at large about complex </w:t>
      </w:r>
      <w:r w:rsidR="00C9475E" w:rsidRPr="00C46C09">
        <w:rPr>
          <w:rFonts w:asciiTheme="majorBidi" w:hAnsiTheme="majorBidi" w:cstheme="majorBidi"/>
        </w:rPr>
        <w:t>computing</w:t>
      </w:r>
      <w:r w:rsidR="00C9475E" w:rsidRPr="00C46C09">
        <w:rPr>
          <w:rFonts w:asciiTheme="majorBidi" w:hAnsiTheme="majorBidi" w:cstheme="majorBidi"/>
          <w:color w:val="000000"/>
        </w:rPr>
        <w:t xml:space="preserve"> activities by being able to comprehend and write effective reports, design documentation, make effective presentations, and give and understand clear instructions.</w:t>
      </w:r>
    </w:p>
    <w:p w14:paraId="60CFB588" w14:textId="39A06518"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 xml:space="preserve">-8 [Computing Professionalism and Society]: </w:t>
      </w:r>
      <w:r w:rsidR="00C9475E" w:rsidRPr="00C46C09">
        <w:rPr>
          <w:rFonts w:asciiTheme="majorBidi" w:hAnsiTheme="majorBidi" w:cstheme="majorBidi"/>
          <w:color w:val="000000"/>
        </w:rPr>
        <w:t xml:space="preserve">Understand and assess societal, health, safety, legal, and cultural issues within local and global contexts, and the consequential responsibilities relevant </w:t>
      </w:r>
      <w:r w:rsidR="00C9475E" w:rsidRPr="00C46C09">
        <w:rPr>
          <w:rFonts w:asciiTheme="majorBidi" w:hAnsiTheme="majorBidi" w:cstheme="majorBidi"/>
        </w:rPr>
        <w:t>to</w:t>
      </w:r>
      <w:r w:rsidR="00C9475E" w:rsidRPr="00C46C09">
        <w:rPr>
          <w:rFonts w:asciiTheme="majorBidi" w:hAnsiTheme="majorBidi" w:cstheme="majorBidi"/>
          <w:color w:val="000000"/>
        </w:rPr>
        <w:t xml:space="preserve"> professional computing practi</w:t>
      </w:r>
      <w:bookmarkStart w:id="5" w:name="_GoBack"/>
      <w:bookmarkEnd w:id="5"/>
      <w:r w:rsidR="00C9475E" w:rsidRPr="00C46C09">
        <w:rPr>
          <w:rFonts w:asciiTheme="majorBidi" w:hAnsiTheme="majorBidi" w:cstheme="majorBidi"/>
          <w:color w:val="000000"/>
        </w:rPr>
        <w:t>ce.</w:t>
      </w:r>
    </w:p>
    <w:p w14:paraId="4D83C44C" w14:textId="62299D6B"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-9 [Ethics]:</w:t>
      </w:r>
      <w:r w:rsidR="00C9475E" w:rsidRPr="00C46C09">
        <w:rPr>
          <w:rFonts w:asciiTheme="majorBidi" w:hAnsiTheme="majorBidi" w:cstheme="majorBidi"/>
          <w:color w:val="000000"/>
        </w:rPr>
        <w:t xml:space="preserve"> Understand and </w:t>
      </w:r>
      <w:r w:rsidR="00C9475E" w:rsidRPr="00C46C09">
        <w:rPr>
          <w:rFonts w:asciiTheme="majorBidi" w:hAnsiTheme="majorBidi" w:cstheme="majorBidi"/>
        </w:rPr>
        <w:t>commit</w:t>
      </w:r>
      <w:r w:rsidR="00C9475E" w:rsidRPr="00C46C09">
        <w:rPr>
          <w:rFonts w:asciiTheme="majorBidi" w:hAnsiTheme="majorBidi" w:cstheme="majorBidi"/>
          <w:color w:val="000000"/>
        </w:rPr>
        <w:t xml:space="preserve"> to professional ethics, responsibilities, and norms of professional computing practice.</w:t>
      </w:r>
    </w:p>
    <w:p w14:paraId="6A994C2A" w14:textId="2E03A891" w:rsidR="00C9475E" w:rsidRPr="00C46C09" w:rsidRDefault="00AF05A7" w:rsidP="00AF05A7">
      <w:pPr>
        <w:autoSpaceDE w:val="0"/>
        <w:autoSpaceDN w:val="0"/>
        <w:adjustRightInd w:val="0"/>
        <w:spacing w:before="240" w:after="240" w:line="276" w:lineRule="auto"/>
        <w:jc w:val="both"/>
        <w:rPr>
          <w:rFonts w:asciiTheme="majorBidi" w:hAnsiTheme="majorBidi" w:cstheme="majorBidi"/>
          <w:color w:val="000000"/>
        </w:rPr>
      </w:pPr>
      <w:r w:rsidRPr="00C46C09">
        <w:rPr>
          <w:rFonts w:asciiTheme="majorBidi" w:hAnsiTheme="majorBidi" w:cstheme="majorBidi"/>
          <w:b/>
          <w:bCs/>
          <w:color w:val="000000"/>
        </w:rPr>
        <w:t>GA</w:t>
      </w:r>
      <w:r w:rsidR="00C9475E" w:rsidRPr="00C46C09">
        <w:rPr>
          <w:rFonts w:asciiTheme="majorBidi" w:hAnsiTheme="majorBidi" w:cstheme="majorBidi"/>
          <w:b/>
          <w:bCs/>
          <w:color w:val="000000"/>
        </w:rPr>
        <w:t>-10 [Lifelong Learning]:</w:t>
      </w:r>
      <w:r w:rsidR="00C9475E" w:rsidRPr="00C46C09">
        <w:rPr>
          <w:rFonts w:asciiTheme="majorBidi" w:hAnsiTheme="majorBidi" w:cstheme="majorBidi"/>
          <w:color w:val="000000"/>
        </w:rPr>
        <w:t xml:space="preserve"> </w:t>
      </w:r>
      <w:r w:rsidR="00C9475E" w:rsidRPr="00C46C09">
        <w:rPr>
          <w:rFonts w:asciiTheme="majorBidi" w:hAnsiTheme="majorBidi" w:cstheme="majorBidi"/>
        </w:rPr>
        <w:t>Recognize</w:t>
      </w:r>
      <w:r w:rsidR="00C9475E" w:rsidRPr="00C46C09">
        <w:rPr>
          <w:rFonts w:asciiTheme="majorBidi" w:hAnsiTheme="majorBidi" w:cstheme="majorBidi"/>
          <w:color w:val="000000"/>
        </w:rPr>
        <w:t xml:space="preserve"> the need, and have the ability, to engage in independent learning for continual development as a computing professional.</w:t>
      </w:r>
    </w:p>
    <w:p w14:paraId="6D7BA249" w14:textId="3DAA8E52" w:rsidR="00C9475E" w:rsidRPr="00C46C09" w:rsidRDefault="0027481F" w:rsidP="00CF66F2">
      <w:pPr>
        <w:pStyle w:val="Heading2"/>
        <w:spacing w:before="0" w:beforeAutospacing="0" w:after="0" w:afterAutospacing="0" w:line="276" w:lineRule="auto"/>
        <w:rPr>
          <w:rFonts w:asciiTheme="majorBidi" w:hAnsiTheme="majorBidi" w:cstheme="majorBidi"/>
        </w:rPr>
      </w:pPr>
      <w:bookmarkStart w:id="6" w:name="_Toc219107901"/>
      <w:r w:rsidRPr="00C46C09">
        <w:rPr>
          <w:rFonts w:asciiTheme="majorBidi" w:hAnsiTheme="majorBidi" w:cstheme="majorBidi"/>
        </w:rPr>
        <w:t xml:space="preserve">1.5 </w:t>
      </w:r>
      <w:r w:rsidR="00AF05A7" w:rsidRPr="00C46C09">
        <w:rPr>
          <w:rFonts w:asciiTheme="majorBidi" w:hAnsiTheme="majorBidi" w:cstheme="majorBidi"/>
        </w:rPr>
        <w:t>GA</w:t>
      </w:r>
      <w:r w:rsidR="00C9475E" w:rsidRPr="00C46C09">
        <w:rPr>
          <w:rFonts w:asciiTheme="majorBidi" w:hAnsiTheme="majorBidi" w:cstheme="majorBidi"/>
        </w:rPr>
        <w:t xml:space="preserve"> to PEO Mapping</w:t>
      </w:r>
      <w:bookmarkEnd w:id="6"/>
    </w:p>
    <w:p w14:paraId="3B0DB751" w14:textId="77777777" w:rsidR="00C9475E" w:rsidRPr="00C46C09" w:rsidRDefault="00C9475E" w:rsidP="00C9475E">
      <w:pPr>
        <w:ind w:left="900" w:hanging="900"/>
        <w:jc w:val="both"/>
        <w:rPr>
          <w:rFonts w:asciiTheme="majorBidi" w:hAnsiTheme="majorBidi" w:cstheme="majorBidi"/>
        </w:rPr>
      </w:pP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1080"/>
        <w:gridCol w:w="1080"/>
        <w:gridCol w:w="967"/>
      </w:tblGrid>
      <w:tr w:rsidR="00C9475E" w:rsidRPr="00C46C09" w14:paraId="2D48CD82" w14:textId="77777777" w:rsidTr="00916636">
        <w:trPr>
          <w:trHeight w:val="432"/>
        </w:trPr>
        <w:tc>
          <w:tcPr>
            <w:tcW w:w="4878" w:type="dxa"/>
            <w:vAlign w:val="center"/>
          </w:tcPr>
          <w:p w14:paraId="183E6E61" w14:textId="77777777" w:rsidR="00C9475E" w:rsidRPr="00C46C09" w:rsidRDefault="00C9475E">
            <w:pPr>
              <w:jc w:val="both"/>
              <w:rPr>
                <w:rFonts w:asciiTheme="majorBidi" w:eastAsia="Calibri" w:hAnsiTheme="majorBidi" w:cstheme="majorBidi"/>
                <w:sz w:val="22"/>
                <w:szCs w:val="22"/>
              </w:rPr>
            </w:pPr>
          </w:p>
        </w:tc>
        <w:tc>
          <w:tcPr>
            <w:tcW w:w="1080" w:type="dxa"/>
            <w:vAlign w:val="center"/>
          </w:tcPr>
          <w:p w14:paraId="2E1D2B73" w14:textId="77777777" w:rsidR="00C9475E" w:rsidRPr="00C46C09" w:rsidRDefault="00C9475E">
            <w:pPr>
              <w:jc w:val="center"/>
              <w:rPr>
                <w:rFonts w:asciiTheme="majorBidi" w:eastAsia="Calibri" w:hAnsiTheme="majorBidi" w:cstheme="majorBidi"/>
                <w:sz w:val="22"/>
                <w:szCs w:val="22"/>
              </w:rPr>
            </w:pPr>
            <w:r w:rsidRPr="00C46C09">
              <w:rPr>
                <w:rFonts w:asciiTheme="majorBidi" w:hAnsiTheme="majorBidi" w:cstheme="majorBidi"/>
                <w:color w:val="000000"/>
                <w:sz w:val="22"/>
                <w:szCs w:val="22"/>
              </w:rPr>
              <w:t>PEO-1</w:t>
            </w:r>
          </w:p>
        </w:tc>
        <w:tc>
          <w:tcPr>
            <w:tcW w:w="1080" w:type="dxa"/>
            <w:vAlign w:val="center"/>
          </w:tcPr>
          <w:p w14:paraId="301894B3" w14:textId="77777777" w:rsidR="00C9475E" w:rsidRPr="00C46C09" w:rsidRDefault="00C9475E">
            <w:pPr>
              <w:jc w:val="center"/>
              <w:rPr>
                <w:rFonts w:asciiTheme="majorBidi" w:eastAsia="Calibri" w:hAnsiTheme="majorBidi" w:cstheme="majorBidi"/>
                <w:sz w:val="22"/>
                <w:szCs w:val="22"/>
              </w:rPr>
            </w:pPr>
            <w:r w:rsidRPr="00C46C09">
              <w:rPr>
                <w:rFonts w:asciiTheme="majorBidi" w:hAnsiTheme="majorBidi" w:cstheme="majorBidi"/>
                <w:color w:val="000000"/>
                <w:sz w:val="22"/>
                <w:szCs w:val="22"/>
              </w:rPr>
              <w:t>PEO-2</w:t>
            </w:r>
          </w:p>
        </w:tc>
        <w:tc>
          <w:tcPr>
            <w:tcW w:w="967" w:type="dxa"/>
            <w:vAlign w:val="center"/>
          </w:tcPr>
          <w:p w14:paraId="3A0D5A2A" w14:textId="77777777" w:rsidR="00C9475E" w:rsidRPr="00C46C09" w:rsidRDefault="00C9475E">
            <w:pPr>
              <w:jc w:val="center"/>
              <w:rPr>
                <w:rFonts w:asciiTheme="majorBidi" w:eastAsia="Calibri" w:hAnsiTheme="majorBidi" w:cstheme="majorBidi"/>
                <w:sz w:val="22"/>
                <w:szCs w:val="22"/>
              </w:rPr>
            </w:pPr>
            <w:r w:rsidRPr="00C46C09">
              <w:rPr>
                <w:rFonts w:asciiTheme="majorBidi" w:hAnsiTheme="majorBidi" w:cstheme="majorBidi"/>
                <w:color w:val="000000"/>
                <w:sz w:val="22"/>
                <w:szCs w:val="22"/>
              </w:rPr>
              <w:t>PEO-3</w:t>
            </w:r>
          </w:p>
        </w:tc>
      </w:tr>
      <w:tr w:rsidR="00C9475E" w:rsidRPr="00C46C09" w14:paraId="209E0D97" w14:textId="77777777" w:rsidTr="00916636">
        <w:trPr>
          <w:trHeight w:val="432"/>
        </w:trPr>
        <w:tc>
          <w:tcPr>
            <w:tcW w:w="4878" w:type="dxa"/>
            <w:vAlign w:val="center"/>
          </w:tcPr>
          <w:p w14:paraId="5D00BC4E" w14:textId="3FCC7C76"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-1 [Academic Education]</w:t>
            </w:r>
          </w:p>
        </w:tc>
        <w:tc>
          <w:tcPr>
            <w:tcW w:w="1080" w:type="dxa"/>
            <w:vAlign w:val="center"/>
          </w:tcPr>
          <w:p w14:paraId="0044F281"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1080" w:type="dxa"/>
            <w:vAlign w:val="center"/>
          </w:tcPr>
          <w:p w14:paraId="7017DD22"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967" w:type="dxa"/>
            <w:vAlign w:val="center"/>
          </w:tcPr>
          <w:p w14:paraId="5E8B49E0" w14:textId="77777777" w:rsidR="00C9475E" w:rsidRPr="00C46C09" w:rsidRDefault="00C9475E">
            <w:pPr>
              <w:jc w:val="center"/>
              <w:rPr>
                <w:rFonts w:asciiTheme="majorBidi" w:eastAsia="Calibri" w:hAnsiTheme="majorBidi" w:cstheme="majorBidi"/>
                <w:sz w:val="22"/>
                <w:szCs w:val="22"/>
              </w:rPr>
            </w:pPr>
          </w:p>
        </w:tc>
      </w:tr>
      <w:tr w:rsidR="00C9475E" w:rsidRPr="00C46C09" w14:paraId="24F42F53" w14:textId="77777777" w:rsidTr="00916636">
        <w:trPr>
          <w:trHeight w:val="432"/>
        </w:trPr>
        <w:tc>
          <w:tcPr>
            <w:tcW w:w="4878" w:type="dxa"/>
            <w:vAlign w:val="center"/>
          </w:tcPr>
          <w:p w14:paraId="6A7C0CF4" w14:textId="0DDC9435"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-2 [Knowledge for Solving Computing Problems]</w:t>
            </w:r>
          </w:p>
        </w:tc>
        <w:tc>
          <w:tcPr>
            <w:tcW w:w="1080" w:type="dxa"/>
            <w:vAlign w:val="center"/>
          </w:tcPr>
          <w:p w14:paraId="3409E833"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1080" w:type="dxa"/>
            <w:vAlign w:val="center"/>
          </w:tcPr>
          <w:p w14:paraId="7B1DB428"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967" w:type="dxa"/>
            <w:vAlign w:val="center"/>
          </w:tcPr>
          <w:p w14:paraId="3D95553F" w14:textId="77777777" w:rsidR="00C9475E" w:rsidRPr="00C46C09" w:rsidRDefault="00C9475E">
            <w:pPr>
              <w:jc w:val="center"/>
              <w:rPr>
                <w:rFonts w:asciiTheme="majorBidi" w:eastAsia="Calibri" w:hAnsiTheme="majorBidi" w:cstheme="majorBidi"/>
                <w:sz w:val="22"/>
                <w:szCs w:val="22"/>
              </w:rPr>
            </w:pPr>
          </w:p>
        </w:tc>
      </w:tr>
      <w:tr w:rsidR="00C9475E" w:rsidRPr="00C46C09" w14:paraId="691D93B5" w14:textId="77777777" w:rsidTr="00916636">
        <w:trPr>
          <w:trHeight w:val="432"/>
        </w:trPr>
        <w:tc>
          <w:tcPr>
            <w:tcW w:w="4878" w:type="dxa"/>
            <w:vAlign w:val="center"/>
          </w:tcPr>
          <w:p w14:paraId="46C84A09" w14:textId="2CA4FAE1"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-3 [Problem Analysis]</w:t>
            </w:r>
          </w:p>
        </w:tc>
        <w:tc>
          <w:tcPr>
            <w:tcW w:w="1080" w:type="dxa"/>
            <w:vAlign w:val="center"/>
          </w:tcPr>
          <w:p w14:paraId="0CCD0EAB"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1080" w:type="dxa"/>
            <w:vAlign w:val="center"/>
          </w:tcPr>
          <w:p w14:paraId="31B86FF8"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967" w:type="dxa"/>
            <w:vAlign w:val="center"/>
          </w:tcPr>
          <w:p w14:paraId="0BAC3944" w14:textId="77777777" w:rsidR="00C9475E" w:rsidRPr="00C46C09" w:rsidRDefault="00C9475E">
            <w:pPr>
              <w:jc w:val="center"/>
              <w:rPr>
                <w:rFonts w:asciiTheme="majorBidi" w:eastAsia="Calibri" w:hAnsiTheme="majorBidi" w:cstheme="majorBidi"/>
                <w:sz w:val="22"/>
                <w:szCs w:val="22"/>
              </w:rPr>
            </w:pPr>
          </w:p>
        </w:tc>
      </w:tr>
      <w:tr w:rsidR="00C9475E" w:rsidRPr="00C46C09" w14:paraId="105E585F" w14:textId="77777777" w:rsidTr="00916636">
        <w:trPr>
          <w:trHeight w:val="432"/>
        </w:trPr>
        <w:tc>
          <w:tcPr>
            <w:tcW w:w="4878" w:type="dxa"/>
            <w:vAlign w:val="center"/>
          </w:tcPr>
          <w:p w14:paraId="2EB874D3" w14:textId="41B158D7"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-4 [Design/ Development of Solutions]</w:t>
            </w:r>
          </w:p>
        </w:tc>
        <w:tc>
          <w:tcPr>
            <w:tcW w:w="1080" w:type="dxa"/>
            <w:vAlign w:val="center"/>
          </w:tcPr>
          <w:p w14:paraId="756695F8"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1080" w:type="dxa"/>
            <w:vAlign w:val="center"/>
          </w:tcPr>
          <w:p w14:paraId="7B944AB1"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967" w:type="dxa"/>
            <w:vAlign w:val="center"/>
          </w:tcPr>
          <w:p w14:paraId="03027565" w14:textId="77777777" w:rsidR="00C9475E" w:rsidRPr="00C46C09" w:rsidRDefault="00C9475E">
            <w:pPr>
              <w:jc w:val="center"/>
              <w:rPr>
                <w:rFonts w:asciiTheme="majorBidi" w:eastAsia="Calibri" w:hAnsiTheme="majorBidi" w:cstheme="majorBidi"/>
                <w:sz w:val="22"/>
                <w:szCs w:val="22"/>
              </w:rPr>
            </w:pPr>
          </w:p>
        </w:tc>
      </w:tr>
      <w:tr w:rsidR="00C9475E" w:rsidRPr="00C46C09" w14:paraId="71D898B6" w14:textId="77777777" w:rsidTr="00916636">
        <w:trPr>
          <w:trHeight w:val="432"/>
        </w:trPr>
        <w:tc>
          <w:tcPr>
            <w:tcW w:w="4878" w:type="dxa"/>
            <w:vAlign w:val="center"/>
          </w:tcPr>
          <w:p w14:paraId="0E70DC3B" w14:textId="52C8778E"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lastRenderedPageBreak/>
              <w:t>GA</w:t>
            </w:r>
            <w:r w:rsidR="00C9475E" w:rsidRPr="00C46C09">
              <w:rPr>
                <w:rFonts w:asciiTheme="majorBidi" w:hAnsiTheme="majorBidi" w:cstheme="majorBidi"/>
                <w:color w:val="000000"/>
                <w:sz w:val="22"/>
                <w:szCs w:val="22"/>
              </w:rPr>
              <w:t>-5 [Modern Tool Usage]</w:t>
            </w:r>
          </w:p>
        </w:tc>
        <w:tc>
          <w:tcPr>
            <w:tcW w:w="1080" w:type="dxa"/>
            <w:vAlign w:val="center"/>
          </w:tcPr>
          <w:p w14:paraId="1ABD71E4"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1080" w:type="dxa"/>
            <w:vAlign w:val="center"/>
          </w:tcPr>
          <w:p w14:paraId="70C702FB" w14:textId="77777777" w:rsidR="00C9475E" w:rsidRPr="00C46C09" w:rsidRDefault="00C9475E">
            <w:pPr>
              <w:jc w:val="center"/>
              <w:rPr>
                <w:rFonts w:asciiTheme="majorBidi" w:eastAsia="Calibri" w:hAnsiTheme="majorBidi" w:cstheme="majorBidi"/>
                <w:sz w:val="22"/>
                <w:szCs w:val="22"/>
              </w:rPr>
            </w:pPr>
          </w:p>
        </w:tc>
        <w:tc>
          <w:tcPr>
            <w:tcW w:w="967" w:type="dxa"/>
            <w:vAlign w:val="center"/>
          </w:tcPr>
          <w:p w14:paraId="1DCA3825"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r>
      <w:tr w:rsidR="00C9475E" w:rsidRPr="00C46C09" w14:paraId="609D26CC" w14:textId="77777777" w:rsidTr="00916636">
        <w:trPr>
          <w:trHeight w:val="432"/>
        </w:trPr>
        <w:tc>
          <w:tcPr>
            <w:tcW w:w="4878" w:type="dxa"/>
            <w:vAlign w:val="center"/>
          </w:tcPr>
          <w:p w14:paraId="1D6783F1" w14:textId="4FF44FE8"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-6 [Individual and Team Work]</w:t>
            </w:r>
          </w:p>
        </w:tc>
        <w:tc>
          <w:tcPr>
            <w:tcW w:w="1080" w:type="dxa"/>
            <w:vAlign w:val="center"/>
          </w:tcPr>
          <w:p w14:paraId="273D77EA"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1080" w:type="dxa"/>
            <w:vAlign w:val="center"/>
          </w:tcPr>
          <w:p w14:paraId="7C2E0ACB"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967" w:type="dxa"/>
            <w:vAlign w:val="center"/>
          </w:tcPr>
          <w:p w14:paraId="0D611632" w14:textId="77777777" w:rsidR="00C9475E" w:rsidRPr="00C46C09" w:rsidRDefault="00C9475E">
            <w:pPr>
              <w:jc w:val="center"/>
              <w:rPr>
                <w:rFonts w:asciiTheme="majorBidi" w:eastAsia="Calibri" w:hAnsiTheme="majorBidi" w:cstheme="majorBidi"/>
                <w:sz w:val="22"/>
                <w:szCs w:val="22"/>
              </w:rPr>
            </w:pPr>
          </w:p>
        </w:tc>
      </w:tr>
      <w:tr w:rsidR="00C9475E" w:rsidRPr="00C46C09" w14:paraId="6432A8F2" w14:textId="77777777" w:rsidTr="00916636">
        <w:trPr>
          <w:trHeight w:val="432"/>
        </w:trPr>
        <w:tc>
          <w:tcPr>
            <w:tcW w:w="4878" w:type="dxa"/>
            <w:vAlign w:val="center"/>
          </w:tcPr>
          <w:p w14:paraId="07E64784" w14:textId="24165701"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-7 [Communication]</w:t>
            </w:r>
          </w:p>
        </w:tc>
        <w:tc>
          <w:tcPr>
            <w:tcW w:w="1080" w:type="dxa"/>
            <w:vAlign w:val="center"/>
          </w:tcPr>
          <w:p w14:paraId="2852398B" w14:textId="77777777" w:rsidR="00C9475E" w:rsidRPr="00C46C09" w:rsidRDefault="00C9475E">
            <w:pPr>
              <w:jc w:val="center"/>
              <w:rPr>
                <w:rFonts w:asciiTheme="majorBidi" w:eastAsia="Calibri" w:hAnsiTheme="majorBidi" w:cstheme="majorBidi"/>
                <w:sz w:val="22"/>
                <w:szCs w:val="22"/>
              </w:rPr>
            </w:pPr>
          </w:p>
        </w:tc>
        <w:tc>
          <w:tcPr>
            <w:tcW w:w="1080" w:type="dxa"/>
            <w:vAlign w:val="center"/>
          </w:tcPr>
          <w:p w14:paraId="757651E0"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967" w:type="dxa"/>
            <w:vAlign w:val="center"/>
          </w:tcPr>
          <w:p w14:paraId="572FEA0C"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r>
      <w:tr w:rsidR="00C9475E" w:rsidRPr="00C46C09" w14:paraId="6D6FBD48" w14:textId="77777777" w:rsidTr="00916636">
        <w:trPr>
          <w:trHeight w:val="432"/>
        </w:trPr>
        <w:tc>
          <w:tcPr>
            <w:tcW w:w="4878" w:type="dxa"/>
            <w:vAlign w:val="center"/>
          </w:tcPr>
          <w:p w14:paraId="06883CE9" w14:textId="153D5D7C"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-8 [Computing Professionalism and Society]</w:t>
            </w:r>
          </w:p>
        </w:tc>
        <w:tc>
          <w:tcPr>
            <w:tcW w:w="1080" w:type="dxa"/>
            <w:vAlign w:val="center"/>
          </w:tcPr>
          <w:p w14:paraId="339566D3" w14:textId="77777777" w:rsidR="00C9475E" w:rsidRPr="00C46C09" w:rsidRDefault="00C9475E">
            <w:pPr>
              <w:jc w:val="center"/>
              <w:rPr>
                <w:rFonts w:asciiTheme="majorBidi" w:eastAsia="Calibri" w:hAnsiTheme="majorBidi" w:cstheme="majorBidi"/>
                <w:sz w:val="22"/>
                <w:szCs w:val="22"/>
              </w:rPr>
            </w:pPr>
          </w:p>
        </w:tc>
        <w:tc>
          <w:tcPr>
            <w:tcW w:w="1080" w:type="dxa"/>
            <w:vAlign w:val="center"/>
          </w:tcPr>
          <w:p w14:paraId="05967EA1" w14:textId="77777777" w:rsidR="00C9475E" w:rsidRPr="00C46C09" w:rsidRDefault="00C9475E">
            <w:pPr>
              <w:jc w:val="center"/>
              <w:rPr>
                <w:rFonts w:asciiTheme="majorBidi" w:eastAsia="Calibri" w:hAnsiTheme="majorBidi" w:cstheme="majorBidi"/>
                <w:sz w:val="22"/>
                <w:szCs w:val="22"/>
              </w:rPr>
            </w:pPr>
          </w:p>
        </w:tc>
        <w:tc>
          <w:tcPr>
            <w:tcW w:w="967" w:type="dxa"/>
            <w:vAlign w:val="center"/>
          </w:tcPr>
          <w:p w14:paraId="79848F05"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r>
      <w:tr w:rsidR="00C9475E" w:rsidRPr="00C46C09" w14:paraId="57EEE4E9" w14:textId="77777777" w:rsidTr="00916636">
        <w:trPr>
          <w:trHeight w:val="432"/>
        </w:trPr>
        <w:tc>
          <w:tcPr>
            <w:tcW w:w="4878" w:type="dxa"/>
            <w:vAlign w:val="center"/>
          </w:tcPr>
          <w:p w14:paraId="72BD66C5" w14:textId="7A9FF558"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-9 [Ethics]</w:t>
            </w:r>
          </w:p>
        </w:tc>
        <w:tc>
          <w:tcPr>
            <w:tcW w:w="1080" w:type="dxa"/>
            <w:vAlign w:val="center"/>
          </w:tcPr>
          <w:p w14:paraId="671C77E5"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1080" w:type="dxa"/>
            <w:vAlign w:val="center"/>
          </w:tcPr>
          <w:p w14:paraId="4A306E6C" w14:textId="77777777" w:rsidR="00C9475E" w:rsidRPr="00C46C09" w:rsidRDefault="00C9475E">
            <w:pPr>
              <w:jc w:val="center"/>
              <w:rPr>
                <w:rFonts w:asciiTheme="majorBidi" w:eastAsia="Calibri" w:hAnsiTheme="majorBidi" w:cstheme="majorBidi"/>
                <w:sz w:val="22"/>
                <w:szCs w:val="22"/>
              </w:rPr>
            </w:pPr>
          </w:p>
        </w:tc>
        <w:tc>
          <w:tcPr>
            <w:tcW w:w="967" w:type="dxa"/>
            <w:vAlign w:val="center"/>
          </w:tcPr>
          <w:p w14:paraId="3F090418"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r>
      <w:tr w:rsidR="00C9475E" w:rsidRPr="00C46C09" w14:paraId="05B323C0" w14:textId="77777777" w:rsidTr="00916636">
        <w:trPr>
          <w:trHeight w:val="432"/>
        </w:trPr>
        <w:tc>
          <w:tcPr>
            <w:tcW w:w="4878" w:type="dxa"/>
            <w:vAlign w:val="center"/>
          </w:tcPr>
          <w:p w14:paraId="02D09078" w14:textId="0196B214" w:rsidR="00C9475E" w:rsidRPr="00C46C09" w:rsidRDefault="00AF05A7" w:rsidP="00C61DDB">
            <w:pPr>
              <w:rPr>
                <w:rFonts w:asciiTheme="majorBidi" w:eastAsia="Calibri" w:hAnsiTheme="majorBidi" w:cstheme="majorBidi"/>
                <w:sz w:val="22"/>
                <w:szCs w:val="22"/>
              </w:rPr>
            </w:pPr>
            <w:r w:rsidRPr="00C46C09">
              <w:rPr>
                <w:rFonts w:asciiTheme="majorBidi" w:hAnsiTheme="majorBidi" w:cstheme="majorBidi"/>
                <w:color w:val="000000"/>
                <w:sz w:val="22"/>
                <w:szCs w:val="22"/>
              </w:rPr>
              <w:t>GA</w:t>
            </w:r>
            <w:r w:rsidR="00C9475E" w:rsidRPr="00C46C09">
              <w:rPr>
                <w:rFonts w:asciiTheme="majorBidi" w:hAnsiTheme="majorBidi" w:cstheme="majorBidi"/>
                <w:color w:val="000000"/>
                <w:sz w:val="22"/>
                <w:szCs w:val="22"/>
              </w:rPr>
              <w:t>-10 [Lifelong Learning]</w:t>
            </w:r>
          </w:p>
        </w:tc>
        <w:tc>
          <w:tcPr>
            <w:tcW w:w="1080" w:type="dxa"/>
            <w:vAlign w:val="center"/>
          </w:tcPr>
          <w:p w14:paraId="16430C8F" w14:textId="77777777" w:rsidR="00C9475E" w:rsidRPr="00C46C09" w:rsidRDefault="00C9475E">
            <w:pPr>
              <w:jc w:val="center"/>
              <w:rPr>
                <w:rFonts w:asciiTheme="majorBidi" w:eastAsia="Calibri" w:hAnsiTheme="majorBidi" w:cstheme="majorBidi"/>
                <w:sz w:val="22"/>
                <w:szCs w:val="22"/>
              </w:rPr>
            </w:pPr>
          </w:p>
        </w:tc>
        <w:tc>
          <w:tcPr>
            <w:tcW w:w="1080" w:type="dxa"/>
            <w:vAlign w:val="center"/>
          </w:tcPr>
          <w:p w14:paraId="25458FF0"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c>
          <w:tcPr>
            <w:tcW w:w="967" w:type="dxa"/>
            <w:vAlign w:val="center"/>
          </w:tcPr>
          <w:p w14:paraId="78AFA753" w14:textId="77777777" w:rsidR="00C9475E" w:rsidRPr="00C46C09" w:rsidRDefault="00C9475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sym w:font="Wingdings" w:char="F0FC"/>
            </w:r>
          </w:p>
        </w:tc>
      </w:tr>
    </w:tbl>
    <w:p w14:paraId="446F3552" w14:textId="77777777" w:rsidR="00C9475E" w:rsidRPr="00C46C09" w:rsidRDefault="00C9475E" w:rsidP="00C9475E">
      <w:pPr>
        <w:ind w:left="900" w:hanging="900"/>
        <w:jc w:val="both"/>
        <w:rPr>
          <w:rFonts w:asciiTheme="majorBidi" w:hAnsiTheme="majorBidi" w:cstheme="majorBidi"/>
        </w:rPr>
      </w:pPr>
    </w:p>
    <w:p w14:paraId="795D69F2" w14:textId="77777777" w:rsidR="00C9475E" w:rsidRPr="00C46C09" w:rsidRDefault="00C9475E" w:rsidP="00C9475E">
      <w:pPr>
        <w:jc w:val="both"/>
        <w:rPr>
          <w:rFonts w:asciiTheme="majorBidi" w:hAnsiTheme="majorBidi" w:cstheme="majorBidi"/>
        </w:rPr>
      </w:pPr>
    </w:p>
    <w:p w14:paraId="749759E9" w14:textId="0C41EB9F" w:rsidR="0027481F" w:rsidRPr="00C46C09" w:rsidRDefault="0027481F" w:rsidP="0099125F">
      <w:pPr>
        <w:pStyle w:val="Heading2"/>
        <w:spacing w:before="0" w:beforeAutospacing="0" w:after="0" w:afterAutospacing="0" w:line="276" w:lineRule="auto"/>
        <w:jc w:val="both"/>
        <w:rPr>
          <w:rFonts w:asciiTheme="majorBidi" w:hAnsiTheme="majorBidi" w:cstheme="majorBidi"/>
        </w:rPr>
      </w:pPr>
      <w:bookmarkStart w:id="7" w:name="_Toc219107902"/>
      <w:r w:rsidRPr="00C46C09">
        <w:rPr>
          <w:rFonts w:asciiTheme="majorBidi" w:hAnsiTheme="majorBidi" w:cstheme="majorBidi"/>
        </w:rPr>
        <w:t>1.6 Learning Domains</w:t>
      </w:r>
      <w:bookmarkEnd w:id="7"/>
    </w:p>
    <w:p w14:paraId="6D1C63FB" w14:textId="77777777" w:rsidR="00BB416C" w:rsidRPr="00C46C09" w:rsidRDefault="00BB416C" w:rsidP="0099125F">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The learning domains are a classification system used in education to define and organize different categories of learning. They provide a framework for educators to design effective instruction and assessment. The three primary learning domains are:</w:t>
      </w:r>
      <w:r w:rsidRPr="00C46C09">
        <w:rPr>
          <w:rFonts w:asciiTheme="majorBidi" w:eastAsia="Arial Unicode MS" w:hAnsiTheme="majorBidi" w:cstheme="majorBidi"/>
        </w:rPr>
        <w:t xml:space="preserve">   </w:t>
      </w:r>
    </w:p>
    <w:p w14:paraId="75348014" w14:textId="77777777" w:rsidR="00BB416C" w:rsidRPr="00C46C09" w:rsidRDefault="00BB416C" w:rsidP="00104796">
      <w:pPr>
        <w:numPr>
          <w:ilvl w:val="0"/>
          <w:numId w:val="4"/>
        </w:numPr>
        <w:spacing w:after="160" w:line="278" w:lineRule="auto"/>
        <w:jc w:val="both"/>
        <w:rPr>
          <w:rFonts w:asciiTheme="majorBidi" w:hAnsiTheme="majorBidi" w:cstheme="majorBidi"/>
        </w:rPr>
      </w:pPr>
      <w:r w:rsidRPr="00C46C09">
        <w:rPr>
          <w:rFonts w:asciiTheme="majorBidi" w:hAnsiTheme="majorBidi" w:cstheme="majorBidi"/>
          <w:b/>
          <w:bCs/>
        </w:rPr>
        <w:t>Cognitive Domain:</w:t>
      </w:r>
    </w:p>
    <w:p w14:paraId="7A226EAE" w14:textId="571C7167"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eastAsia="Arial Unicode MS" w:hAnsiTheme="majorBidi" w:cstheme="majorBidi"/>
        </w:rPr>
        <w:t>This domain focuses on intellectual skills and cognitive processes.</w:t>
      </w:r>
    </w:p>
    <w:p w14:paraId="15FD0D50" w14:textId="3CBD3F43"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It involves the development of knowledge, understanding, and thinking skills.</w:t>
      </w:r>
    </w:p>
    <w:p w14:paraId="27F47288" w14:textId="60DCB1AF"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It encompasses abilities such as remembering, understanding, applying, analyzing, evaluating, and creating.</w:t>
      </w:r>
    </w:p>
    <w:p w14:paraId="67DA9549" w14:textId="0C9469EB"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Bloom's Taxonomy is a well-known classification system within the cognitive domain.</w:t>
      </w:r>
    </w:p>
    <w:p w14:paraId="586B4AED" w14:textId="0841C366" w:rsidR="00671766" w:rsidRPr="00C46C09" w:rsidRDefault="00D02388" w:rsidP="00671766">
      <w:pPr>
        <w:spacing w:before="100" w:beforeAutospacing="1" w:after="100" w:afterAutospacing="1"/>
        <w:jc w:val="center"/>
        <w:rPr>
          <w:rFonts w:asciiTheme="majorBidi" w:hAnsiTheme="majorBidi" w:cstheme="majorBidi"/>
        </w:rPr>
      </w:pPr>
      <w:r w:rsidRPr="00C46C09">
        <w:rPr>
          <w:rFonts w:asciiTheme="majorBidi" w:hAnsiTheme="majorBidi" w:cstheme="majorBidi"/>
          <w:noProof/>
        </w:rPr>
        <w:drawing>
          <wp:inline distT="0" distB="0" distL="0" distR="0" wp14:anchorId="3DF418E1" wp14:editId="620F83D7">
            <wp:extent cx="5646420" cy="30556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6420" cy="3055620"/>
                    </a:xfrm>
                    <a:prstGeom prst="rect">
                      <a:avLst/>
                    </a:prstGeom>
                    <a:noFill/>
                    <a:ln>
                      <a:noFill/>
                    </a:ln>
                  </pic:spPr>
                </pic:pic>
              </a:graphicData>
            </a:graphic>
          </wp:inline>
        </w:drawing>
      </w:r>
    </w:p>
    <w:p w14:paraId="4AFD5056" w14:textId="77777777" w:rsidR="00711732" w:rsidRPr="00C46C09" w:rsidRDefault="00711732" w:rsidP="00104796">
      <w:pPr>
        <w:numPr>
          <w:ilvl w:val="0"/>
          <w:numId w:val="4"/>
        </w:numPr>
        <w:spacing w:after="160" w:line="278" w:lineRule="auto"/>
        <w:jc w:val="both"/>
        <w:rPr>
          <w:rFonts w:asciiTheme="majorBidi" w:hAnsiTheme="majorBidi" w:cstheme="majorBidi"/>
        </w:rPr>
      </w:pPr>
      <w:r w:rsidRPr="00C46C09">
        <w:rPr>
          <w:rFonts w:asciiTheme="majorBidi" w:hAnsiTheme="majorBidi" w:cstheme="majorBidi"/>
          <w:b/>
          <w:bCs/>
        </w:rPr>
        <w:lastRenderedPageBreak/>
        <w:t>Psychomotor Domain:</w:t>
      </w:r>
    </w:p>
    <w:p w14:paraId="72FFCAE8" w14:textId="7D2EB793" w:rsidR="00711732" w:rsidRPr="00C46C09" w:rsidRDefault="00711732"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This domain focuses on physical skills and motor coordination.</w:t>
      </w:r>
    </w:p>
    <w:p w14:paraId="5A18140D" w14:textId="14750659" w:rsidR="00711732" w:rsidRPr="00C46C09" w:rsidRDefault="00711732"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It involves the development of manual dexterity, physical movement, and coordinatio</w:t>
      </w:r>
      <w:r w:rsidR="008E0ED0" w:rsidRPr="00C46C09">
        <w:rPr>
          <w:rFonts w:asciiTheme="majorBidi" w:hAnsiTheme="majorBidi" w:cstheme="majorBidi"/>
        </w:rPr>
        <w:t>n.</w:t>
      </w:r>
    </w:p>
    <w:p w14:paraId="68C6149B" w14:textId="0A8E0324" w:rsidR="00711732" w:rsidRPr="00C46C09" w:rsidRDefault="00711732"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It includes abilities such as perception, set, guided response, mechanism, complex overt response, adaptation, and origination.</w:t>
      </w:r>
    </w:p>
    <w:p w14:paraId="5CD8E05C" w14:textId="74B1A147" w:rsidR="00671766" w:rsidRPr="00C46C09" w:rsidRDefault="00711732" w:rsidP="0067176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Dave’s Taxonomy is a commonly used classification system for the psychomotor domain.</w:t>
      </w:r>
    </w:p>
    <w:p w14:paraId="7BF48B3F" w14:textId="72E71C71" w:rsidR="00671766" w:rsidRPr="00C46C09" w:rsidRDefault="00D02388" w:rsidP="00671766">
      <w:pPr>
        <w:spacing w:after="160" w:line="278" w:lineRule="auto"/>
        <w:jc w:val="center"/>
        <w:rPr>
          <w:rFonts w:asciiTheme="majorBidi" w:hAnsiTheme="majorBidi" w:cstheme="majorBidi"/>
        </w:rPr>
      </w:pPr>
      <w:r w:rsidRPr="00C46C09">
        <w:rPr>
          <w:rFonts w:asciiTheme="majorBidi" w:hAnsiTheme="majorBidi" w:cstheme="majorBidi"/>
          <w:noProof/>
        </w:rPr>
        <w:drawing>
          <wp:inline distT="0" distB="0" distL="0" distR="0" wp14:anchorId="3492B9F4" wp14:editId="0192AC42">
            <wp:extent cx="5433060" cy="306324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3060" cy="3063240"/>
                    </a:xfrm>
                    <a:prstGeom prst="rect">
                      <a:avLst/>
                    </a:prstGeom>
                    <a:noFill/>
                    <a:ln>
                      <a:noFill/>
                    </a:ln>
                  </pic:spPr>
                </pic:pic>
              </a:graphicData>
            </a:graphic>
          </wp:inline>
        </w:drawing>
      </w:r>
    </w:p>
    <w:p w14:paraId="1A44D3FF" w14:textId="77777777" w:rsidR="00671766" w:rsidRPr="00C46C09" w:rsidRDefault="00671766" w:rsidP="00671766">
      <w:pPr>
        <w:spacing w:after="160" w:line="278" w:lineRule="auto"/>
        <w:jc w:val="both"/>
        <w:rPr>
          <w:rFonts w:asciiTheme="majorBidi" w:hAnsiTheme="majorBidi" w:cstheme="majorBidi"/>
        </w:rPr>
      </w:pPr>
    </w:p>
    <w:p w14:paraId="479DEF1B" w14:textId="77777777" w:rsidR="00BB416C" w:rsidRPr="00C46C09" w:rsidRDefault="00BB416C" w:rsidP="00104796">
      <w:pPr>
        <w:numPr>
          <w:ilvl w:val="0"/>
          <w:numId w:val="4"/>
        </w:numPr>
        <w:spacing w:after="160" w:line="278" w:lineRule="auto"/>
        <w:jc w:val="both"/>
        <w:rPr>
          <w:rFonts w:asciiTheme="majorBidi" w:hAnsiTheme="majorBidi" w:cstheme="majorBidi"/>
        </w:rPr>
      </w:pPr>
      <w:r w:rsidRPr="00C46C09">
        <w:rPr>
          <w:rFonts w:asciiTheme="majorBidi" w:hAnsiTheme="majorBidi" w:cstheme="majorBidi"/>
          <w:b/>
          <w:bCs/>
        </w:rPr>
        <w:t>Affective Domain:</w:t>
      </w:r>
    </w:p>
    <w:p w14:paraId="10EAB3A1" w14:textId="63930896"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This domain deals with emotions, attitudes, values, and beliefs.</w:t>
      </w:r>
    </w:p>
    <w:p w14:paraId="16F9F2A5" w14:textId="77777777"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It involves the development of emotional responses, appreciation, and internalization of values.</w:t>
      </w:r>
    </w:p>
    <w:p w14:paraId="0DDE5E8A" w14:textId="65796B6D"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It includes aspects such as receiving, responding, valuing, organizing, and characterizing.</w:t>
      </w:r>
    </w:p>
    <w:p w14:paraId="26DD8942" w14:textId="6F2F2FE9" w:rsidR="00BB416C" w:rsidRPr="00C46C09" w:rsidRDefault="00BB416C" w:rsidP="00104796">
      <w:pPr>
        <w:numPr>
          <w:ilvl w:val="1"/>
          <w:numId w:val="4"/>
        </w:numPr>
        <w:spacing w:after="160" w:line="278" w:lineRule="auto"/>
        <w:jc w:val="both"/>
        <w:rPr>
          <w:rFonts w:asciiTheme="majorBidi" w:hAnsiTheme="majorBidi" w:cstheme="majorBidi"/>
        </w:rPr>
      </w:pPr>
      <w:r w:rsidRPr="00C46C09">
        <w:rPr>
          <w:rFonts w:asciiTheme="majorBidi" w:hAnsiTheme="majorBidi" w:cstheme="majorBidi"/>
        </w:rPr>
        <w:t>Krathwohl's Taxonomy is commonly used to describe the levels within the affective domain.</w:t>
      </w:r>
    </w:p>
    <w:p w14:paraId="3E9C8A9B" w14:textId="77777777" w:rsidR="00671766" w:rsidRPr="00C46C09" w:rsidRDefault="00671766" w:rsidP="00671766">
      <w:pPr>
        <w:spacing w:after="160" w:line="278" w:lineRule="auto"/>
        <w:jc w:val="both"/>
        <w:rPr>
          <w:rFonts w:asciiTheme="majorBidi" w:hAnsiTheme="majorBidi" w:cstheme="majorBidi"/>
        </w:rPr>
      </w:pPr>
    </w:p>
    <w:p w14:paraId="2A1CBDA5" w14:textId="04C3075C" w:rsidR="00671766" w:rsidRPr="00C46C09" w:rsidRDefault="00D02388" w:rsidP="00671766">
      <w:pPr>
        <w:spacing w:after="160" w:line="278" w:lineRule="auto"/>
        <w:jc w:val="center"/>
        <w:rPr>
          <w:rFonts w:asciiTheme="majorBidi" w:hAnsiTheme="majorBidi" w:cstheme="majorBidi"/>
        </w:rPr>
      </w:pPr>
      <w:r w:rsidRPr="00C46C09">
        <w:rPr>
          <w:rFonts w:asciiTheme="majorBidi" w:hAnsiTheme="majorBidi" w:cstheme="majorBidi"/>
          <w:noProof/>
        </w:rPr>
        <w:lastRenderedPageBreak/>
        <w:drawing>
          <wp:inline distT="0" distB="0" distL="0" distR="0" wp14:anchorId="350208EA" wp14:editId="46109222">
            <wp:extent cx="4853940" cy="36499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3940" cy="3649980"/>
                    </a:xfrm>
                    <a:prstGeom prst="rect">
                      <a:avLst/>
                    </a:prstGeom>
                    <a:noFill/>
                    <a:ln>
                      <a:noFill/>
                    </a:ln>
                  </pic:spPr>
                </pic:pic>
              </a:graphicData>
            </a:graphic>
          </wp:inline>
        </w:drawing>
      </w:r>
    </w:p>
    <w:p w14:paraId="03167758" w14:textId="77777777" w:rsidR="00671766" w:rsidRPr="00C46C09" w:rsidRDefault="00671766" w:rsidP="0099125F">
      <w:pPr>
        <w:autoSpaceDE w:val="0"/>
        <w:autoSpaceDN w:val="0"/>
        <w:adjustRightInd w:val="0"/>
        <w:spacing w:after="240" w:line="276" w:lineRule="auto"/>
        <w:jc w:val="both"/>
        <w:rPr>
          <w:rFonts w:asciiTheme="majorBidi" w:hAnsiTheme="majorBidi" w:cstheme="majorBidi"/>
        </w:rPr>
      </w:pPr>
    </w:p>
    <w:p w14:paraId="59294926" w14:textId="0AABFD06" w:rsidR="00BB416C" w:rsidRPr="00C46C09" w:rsidRDefault="00BB416C" w:rsidP="0099125F">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In essence, these three domains represent the "thinking," "</w:t>
      </w:r>
      <w:r w:rsidR="00711732" w:rsidRPr="00C46C09">
        <w:rPr>
          <w:rFonts w:asciiTheme="majorBidi" w:hAnsiTheme="majorBidi" w:cstheme="majorBidi"/>
        </w:rPr>
        <w:t>doing</w:t>
      </w:r>
      <w:r w:rsidRPr="00C46C09">
        <w:rPr>
          <w:rFonts w:asciiTheme="majorBidi" w:hAnsiTheme="majorBidi" w:cstheme="majorBidi"/>
        </w:rPr>
        <w:t>," and "</w:t>
      </w:r>
      <w:r w:rsidR="00711732" w:rsidRPr="00C46C09">
        <w:rPr>
          <w:rFonts w:asciiTheme="majorBidi" w:hAnsiTheme="majorBidi" w:cstheme="majorBidi"/>
        </w:rPr>
        <w:t>feeling</w:t>
      </w:r>
      <w:r w:rsidRPr="00C46C09">
        <w:rPr>
          <w:rFonts w:asciiTheme="majorBidi" w:hAnsiTheme="majorBidi" w:cstheme="majorBidi"/>
        </w:rPr>
        <w:t>" aspects of learning.</w:t>
      </w:r>
    </w:p>
    <w:p w14:paraId="53573DB7" w14:textId="31CE79F4" w:rsidR="0027481F" w:rsidRPr="00C46C09" w:rsidRDefault="0027481F" w:rsidP="0099125F">
      <w:pPr>
        <w:pStyle w:val="Heading2"/>
        <w:spacing w:before="0" w:beforeAutospacing="0" w:after="0" w:afterAutospacing="0"/>
        <w:jc w:val="both"/>
        <w:rPr>
          <w:rFonts w:asciiTheme="majorBidi" w:hAnsiTheme="majorBidi" w:cstheme="majorBidi"/>
          <w:sz w:val="24"/>
          <w:szCs w:val="24"/>
        </w:rPr>
      </w:pPr>
      <w:bookmarkStart w:id="8" w:name="_Toc219107903"/>
      <w:r w:rsidRPr="00C46C09">
        <w:rPr>
          <w:rFonts w:asciiTheme="majorBidi" w:hAnsiTheme="majorBidi" w:cstheme="majorBidi"/>
        </w:rPr>
        <w:t>1.7 Bloom’s Taxonomy</w:t>
      </w:r>
      <w:bookmarkEnd w:id="8"/>
    </w:p>
    <w:p w14:paraId="52292229" w14:textId="4BE9103F" w:rsidR="00711732" w:rsidRPr="00C46C09" w:rsidRDefault="00711732" w:rsidP="0099125F">
      <w:pPr>
        <w:spacing w:after="160" w:line="278" w:lineRule="auto"/>
        <w:jc w:val="both"/>
        <w:rPr>
          <w:rFonts w:asciiTheme="majorBidi" w:hAnsiTheme="majorBidi" w:cstheme="majorBidi"/>
        </w:rPr>
      </w:pPr>
      <w:r w:rsidRPr="00C46C09">
        <w:rPr>
          <w:rFonts w:asciiTheme="majorBidi" w:hAnsiTheme="majorBidi" w:cstheme="majorBidi"/>
        </w:rPr>
        <w:t>The revised Bloom's Taxonomy, published in 2001, provides a dynamic and action-oriented approach to classifying cognitive learning. Following are the six levels in this taxonomy:</w:t>
      </w:r>
    </w:p>
    <w:p w14:paraId="0F104F72" w14:textId="77777777" w:rsidR="00711732" w:rsidRPr="00C46C09" w:rsidRDefault="00711732" w:rsidP="00104796">
      <w:pPr>
        <w:numPr>
          <w:ilvl w:val="0"/>
          <w:numId w:val="5"/>
        </w:numPr>
        <w:spacing w:after="160" w:line="278" w:lineRule="auto"/>
        <w:jc w:val="both"/>
        <w:rPr>
          <w:rFonts w:asciiTheme="majorBidi" w:hAnsiTheme="majorBidi" w:cstheme="majorBidi"/>
        </w:rPr>
      </w:pPr>
      <w:r w:rsidRPr="00C46C09">
        <w:rPr>
          <w:rFonts w:asciiTheme="majorBidi" w:hAnsiTheme="majorBidi" w:cstheme="majorBidi"/>
          <w:b/>
          <w:bCs/>
        </w:rPr>
        <w:t>Remembering:</w:t>
      </w:r>
    </w:p>
    <w:p w14:paraId="3155BA0B" w14:textId="2F90C3B3"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This is the foundational level, involving the ability to retrieve, recall, or recognize information from long-term memory. It is about basic knowledge recall.</w:t>
      </w:r>
    </w:p>
    <w:p w14:paraId="40CEFE34"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5FFAF24C"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Recalling dates, facts, or definitions.</w:t>
      </w:r>
    </w:p>
    <w:p w14:paraId="392E2C8B"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Listing key concepts.</w:t>
      </w:r>
    </w:p>
    <w:p w14:paraId="3B6FAFA8"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Key verbs: define, list, name, recall, identify, describe.</w:t>
      </w:r>
    </w:p>
    <w:p w14:paraId="46B28DBB" w14:textId="77777777" w:rsidR="00711732" w:rsidRPr="00C46C09" w:rsidRDefault="00711732" w:rsidP="00104796">
      <w:pPr>
        <w:numPr>
          <w:ilvl w:val="0"/>
          <w:numId w:val="5"/>
        </w:numPr>
        <w:spacing w:after="160" w:line="278" w:lineRule="auto"/>
        <w:jc w:val="both"/>
        <w:rPr>
          <w:rFonts w:asciiTheme="majorBidi" w:hAnsiTheme="majorBidi" w:cstheme="majorBidi"/>
        </w:rPr>
      </w:pPr>
      <w:r w:rsidRPr="00C46C09">
        <w:rPr>
          <w:rFonts w:asciiTheme="majorBidi" w:hAnsiTheme="majorBidi" w:cstheme="majorBidi"/>
          <w:b/>
          <w:bCs/>
        </w:rPr>
        <w:t>Understanding:</w:t>
      </w:r>
    </w:p>
    <w:p w14:paraId="137AFDAE" w14:textId="2124766F"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This level goes beyond simple recall and involves the ability to comprehend the meaning of information. It is about explaining, interpreting, and summarizing.</w:t>
      </w:r>
    </w:p>
    <w:p w14:paraId="7062B41B"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lastRenderedPageBreak/>
        <w:t xml:space="preserve">Examples: </w:t>
      </w:r>
    </w:p>
    <w:p w14:paraId="15A45CFB"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Explaining a concept in your own words.</w:t>
      </w:r>
    </w:p>
    <w:p w14:paraId="5D8FD5AF"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Summarizing a text.</w:t>
      </w:r>
    </w:p>
    <w:p w14:paraId="720585DE"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Comparing and contrasting ideas.</w:t>
      </w:r>
    </w:p>
    <w:p w14:paraId="58ED9A0C"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Key verbs: explain, summarize, interpret, classify, compare, discuss.</w:t>
      </w:r>
    </w:p>
    <w:p w14:paraId="2E3B96B4" w14:textId="77777777" w:rsidR="00711732" w:rsidRPr="00C46C09" w:rsidRDefault="00711732" w:rsidP="00104796">
      <w:pPr>
        <w:numPr>
          <w:ilvl w:val="0"/>
          <w:numId w:val="5"/>
        </w:numPr>
        <w:spacing w:after="160" w:line="278" w:lineRule="auto"/>
        <w:jc w:val="both"/>
        <w:rPr>
          <w:rFonts w:asciiTheme="majorBidi" w:hAnsiTheme="majorBidi" w:cstheme="majorBidi"/>
        </w:rPr>
      </w:pPr>
      <w:r w:rsidRPr="00C46C09">
        <w:rPr>
          <w:rFonts w:asciiTheme="majorBidi" w:hAnsiTheme="majorBidi" w:cstheme="majorBidi"/>
          <w:b/>
          <w:bCs/>
        </w:rPr>
        <w:t>Applying:</w:t>
      </w:r>
    </w:p>
    <w:p w14:paraId="11896E1B" w14:textId="5947B63B"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This level involves using learned information in new situations. It is about putting knowledge into practice.</w:t>
      </w:r>
    </w:p>
    <w:p w14:paraId="6051C88A"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3C8741F5"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Solving a problem using a learned formula.</w:t>
      </w:r>
    </w:p>
    <w:p w14:paraId="2BFA1618"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Applying a concept to a real-world scenario.</w:t>
      </w:r>
    </w:p>
    <w:p w14:paraId="342E5223"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Using a procedure to complete a task.</w:t>
      </w:r>
    </w:p>
    <w:p w14:paraId="7011E420"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Key verbs: apply, use, demonstrate, solve, implement, carry out.</w:t>
      </w:r>
    </w:p>
    <w:p w14:paraId="7969908A" w14:textId="77777777" w:rsidR="00711732" w:rsidRPr="00C46C09" w:rsidRDefault="00711732" w:rsidP="00104796">
      <w:pPr>
        <w:numPr>
          <w:ilvl w:val="0"/>
          <w:numId w:val="5"/>
        </w:numPr>
        <w:spacing w:after="160" w:line="278" w:lineRule="auto"/>
        <w:jc w:val="both"/>
        <w:rPr>
          <w:rFonts w:asciiTheme="majorBidi" w:hAnsiTheme="majorBidi" w:cstheme="majorBidi"/>
        </w:rPr>
      </w:pPr>
      <w:r w:rsidRPr="00C46C09">
        <w:rPr>
          <w:rFonts w:asciiTheme="majorBidi" w:eastAsia="Arial Unicode MS" w:hAnsiTheme="majorBidi" w:cstheme="majorBidi"/>
          <w:b/>
          <w:bCs/>
        </w:rPr>
        <w:t>Analyzing:</w:t>
      </w:r>
    </w:p>
    <w:p w14:paraId="01247714" w14:textId="3593D89D"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eastAsia="Arial Unicode MS" w:hAnsiTheme="majorBidi" w:cstheme="majorBidi"/>
        </w:rPr>
        <w:t>This level involves breaking down information into its component parts and examining the relationships between</w:t>
      </w:r>
      <w:r w:rsidRPr="00C46C09">
        <w:rPr>
          <w:rFonts w:asciiTheme="majorBidi" w:eastAsia="Arial Unicode MS" w:hAnsiTheme="majorBidi" w:cstheme="majorBidi"/>
          <w:vertAlign w:val="superscript"/>
        </w:rPr>
        <w:t xml:space="preserve"> </w:t>
      </w:r>
      <w:r w:rsidRPr="00C46C09">
        <w:rPr>
          <w:rFonts w:asciiTheme="majorBidi" w:hAnsiTheme="majorBidi" w:cstheme="majorBidi"/>
        </w:rPr>
        <w:t>them. It is about critical thinking and problem-solving.</w:t>
      </w:r>
    </w:p>
    <w:p w14:paraId="6EF8E0ED"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5CD9D9CF"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Analyzing data to identify patterns.</w:t>
      </w:r>
    </w:p>
    <w:p w14:paraId="2C85CD5E"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Comparing and contrasting different perspectives.</w:t>
      </w:r>
    </w:p>
    <w:p w14:paraId="24244998"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Identifying causes and effects.</w:t>
      </w:r>
    </w:p>
    <w:p w14:paraId="1F2819C6"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Key verbs: analyze, compare, contrast, differentiate, examine, categorize.</w:t>
      </w:r>
    </w:p>
    <w:p w14:paraId="60717454" w14:textId="77777777" w:rsidR="00711732" w:rsidRPr="00C46C09" w:rsidRDefault="00711732" w:rsidP="00104796">
      <w:pPr>
        <w:numPr>
          <w:ilvl w:val="0"/>
          <w:numId w:val="5"/>
        </w:numPr>
        <w:spacing w:after="160" w:line="278" w:lineRule="auto"/>
        <w:jc w:val="both"/>
        <w:rPr>
          <w:rFonts w:asciiTheme="majorBidi" w:hAnsiTheme="majorBidi" w:cstheme="majorBidi"/>
        </w:rPr>
      </w:pPr>
      <w:r w:rsidRPr="00C46C09">
        <w:rPr>
          <w:rFonts w:asciiTheme="majorBidi" w:hAnsiTheme="majorBidi" w:cstheme="majorBidi"/>
          <w:b/>
          <w:bCs/>
        </w:rPr>
        <w:t>Evaluating:</w:t>
      </w:r>
    </w:p>
    <w:p w14:paraId="452B50A4" w14:textId="73E3E7EA"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This level involves making judgments based on criteria and standards. It is about assessing, critiquing, and justifying.</w:t>
      </w:r>
    </w:p>
    <w:p w14:paraId="29C1716E"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7D29583B"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Critiquing an argument.</w:t>
      </w:r>
    </w:p>
    <w:p w14:paraId="362AD661"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Evaluating the quality of a product.</w:t>
      </w:r>
    </w:p>
    <w:p w14:paraId="246F2653"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lastRenderedPageBreak/>
        <w:t>Making informed decisions.</w:t>
      </w:r>
    </w:p>
    <w:p w14:paraId="571E04E2"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Key verbs: evaluate, critique, judge, justify, defend, assess.</w:t>
      </w:r>
    </w:p>
    <w:p w14:paraId="35AE3DED" w14:textId="77777777" w:rsidR="00711732" w:rsidRPr="00C46C09" w:rsidRDefault="00711732" w:rsidP="00104796">
      <w:pPr>
        <w:numPr>
          <w:ilvl w:val="0"/>
          <w:numId w:val="5"/>
        </w:numPr>
        <w:spacing w:after="160" w:line="278" w:lineRule="auto"/>
        <w:jc w:val="both"/>
        <w:rPr>
          <w:rFonts w:asciiTheme="majorBidi" w:hAnsiTheme="majorBidi" w:cstheme="majorBidi"/>
        </w:rPr>
      </w:pPr>
      <w:r w:rsidRPr="00C46C09">
        <w:rPr>
          <w:rFonts w:asciiTheme="majorBidi" w:hAnsiTheme="majorBidi" w:cstheme="majorBidi"/>
          <w:b/>
          <w:bCs/>
        </w:rPr>
        <w:t>Creating:</w:t>
      </w:r>
    </w:p>
    <w:p w14:paraId="71D83FDA" w14:textId="2691E64B"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This is the highest level, involving the ability to produce new or original work. It is about synthesis, design, and innovation.</w:t>
      </w:r>
    </w:p>
    <w:p w14:paraId="1016900D" w14:textId="77777777" w:rsidR="00711732" w:rsidRPr="00C46C09" w:rsidRDefault="00711732" w:rsidP="00104796">
      <w:pPr>
        <w:numPr>
          <w:ilvl w:val="1"/>
          <w:numId w:val="5"/>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4CA0EDF5"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Designing a new product.</w:t>
      </w:r>
    </w:p>
    <w:p w14:paraId="54D5A26D"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Writing a creative story.</w:t>
      </w:r>
    </w:p>
    <w:p w14:paraId="22C501F2" w14:textId="77777777" w:rsidR="00711732" w:rsidRPr="00C46C09" w:rsidRDefault="00711732" w:rsidP="00104796">
      <w:pPr>
        <w:numPr>
          <w:ilvl w:val="2"/>
          <w:numId w:val="5"/>
        </w:numPr>
        <w:spacing w:after="160" w:line="278" w:lineRule="auto"/>
        <w:jc w:val="both"/>
        <w:rPr>
          <w:rFonts w:asciiTheme="majorBidi" w:hAnsiTheme="majorBidi" w:cstheme="majorBidi"/>
        </w:rPr>
      </w:pPr>
      <w:r w:rsidRPr="00C46C09">
        <w:rPr>
          <w:rFonts w:asciiTheme="majorBidi" w:hAnsiTheme="majorBidi" w:cstheme="majorBidi"/>
        </w:rPr>
        <w:t>Developing a new theory.</w:t>
      </w:r>
    </w:p>
    <w:p w14:paraId="7B4C4E3E" w14:textId="77777777" w:rsidR="00711732" w:rsidRPr="00C46C09" w:rsidRDefault="00711732" w:rsidP="00104796">
      <w:pPr>
        <w:numPr>
          <w:ilvl w:val="1"/>
          <w:numId w:val="5"/>
        </w:numPr>
        <w:spacing w:after="160" w:line="278" w:lineRule="auto"/>
        <w:jc w:val="both"/>
        <w:rPr>
          <w:rFonts w:asciiTheme="majorBidi" w:hAnsiTheme="majorBidi" w:cstheme="majorBidi"/>
          <w:sz w:val="28"/>
          <w:szCs w:val="36"/>
        </w:rPr>
      </w:pPr>
      <w:r w:rsidRPr="00C46C09">
        <w:rPr>
          <w:rFonts w:asciiTheme="majorBidi" w:hAnsiTheme="majorBidi" w:cstheme="majorBidi"/>
        </w:rPr>
        <w:t>Key verbs: create, design, develop, formulate, compose, generate.</w:t>
      </w:r>
    </w:p>
    <w:p w14:paraId="516F22E1" w14:textId="1CE43EDC" w:rsidR="0027481F" w:rsidRPr="00C46C09" w:rsidRDefault="0027481F" w:rsidP="0099125F">
      <w:pPr>
        <w:pStyle w:val="Heading2"/>
        <w:spacing w:before="0" w:beforeAutospacing="0" w:after="0" w:afterAutospacing="0" w:line="276" w:lineRule="auto"/>
        <w:jc w:val="both"/>
        <w:rPr>
          <w:rFonts w:asciiTheme="majorBidi" w:hAnsiTheme="majorBidi" w:cstheme="majorBidi"/>
        </w:rPr>
      </w:pPr>
      <w:bookmarkStart w:id="9" w:name="_Toc219107904"/>
      <w:r w:rsidRPr="00C46C09">
        <w:rPr>
          <w:rFonts w:asciiTheme="majorBidi" w:hAnsiTheme="majorBidi" w:cstheme="majorBidi"/>
        </w:rPr>
        <w:t>1.8 Dave’s Taxonomy</w:t>
      </w:r>
      <w:bookmarkEnd w:id="9"/>
    </w:p>
    <w:p w14:paraId="4877A436" w14:textId="6346696C" w:rsidR="00711732" w:rsidRPr="00C46C09" w:rsidRDefault="00711732" w:rsidP="0099125F">
      <w:pPr>
        <w:spacing w:after="160" w:line="278" w:lineRule="auto"/>
        <w:jc w:val="both"/>
        <w:rPr>
          <w:rFonts w:asciiTheme="majorBidi" w:hAnsiTheme="majorBidi" w:cstheme="majorBidi"/>
        </w:rPr>
      </w:pPr>
      <w:r w:rsidRPr="00C46C09">
        <w:rPr>
          <w:rFonts w:asciiTheme="majorBidi" w:hAnsiTheme="majorBidi" w:cstheme="majorBidi"/>
        </w:rPr>
        <w:t xml:space="preserve">R.H. Dave's taxonomy focuses on the psychomotor domain of learning, which is concerned with physical skills and coordination. </w:t>
      </w:r>
      <w:r w:rsidR="0099125F" w:rsidRPr="00C46C09">
        <w:rPr>
          <w:rFonts w:asciiTheme="majorBidi" w:hAnsiTheme="majorBidi" w:cstheme="majorBidi"/>
        </w:rPr>
        <w:t>Learning l</w:t>
      </w:r>
      <w:r w:rsidRPr="00C46C09">
        <w:rPr>
          <w:rFonts w:asciiTheme="majorBidi" w:hAnsiTheme="majorBidi" w:cstheme="majorBidi"/>
        </w:rPr>
        <w:t>evels</w:t>
      </w:r>
      <w:r w:rsidR="0099125F" w:rsidRPr="00C46C09">
        <w:rPr>
          <w:rFonts w:asciiTheme="majorBidi" w:hAnsiTheme="majorBidi" w:cstheme="majorBidi"/>
        </w:rPr>
        <w:t xml:space="preserve"> in this domain are described below</w:t>
      </w:r>
      <w:r w:rsidRPr="00C46C09">
        <w:rPr>
          <w:rFonts w:asciiTheme="majorBidi" w:hAnsiTheme="majorBidi" w:cstheme="majorBidi"/>
        </w:rPr>
        <w:t>:</w:t>
      </w:r>
      <w:r w:rsidRPr="00C46C09">
        <w:rPr>
          <w:rFonts w:asciiTheme="majorBidi" w:eastAsia="Arial Unicode MS" w:hAnsiTheme="majorBidi" w:cstheme="majorBidi"/>
        </w:rPr>
        <w:t xml:space="preserve">   </w:t>
      </w:r>
    </w:p>
    <w:p w14:paraId="30E39963" w14:textId="77777777" w:rsidR="00711732" w:rsidRPr="00C46C09" w:rsidRDefault="00711732" w:rsidP="00104796">
      <w:pPr>
        <w:numPr>
          <w:ilvl w:val="0"/>
          <w:numId w:val="6"/>
        </w:numPr>
        <w:spacing w:after="160" w:line="278" w:lineRule="auto"/>
        <w:jc w:val="both"/>
        <w:rPr>
          <w:rFonts w:asciiTheme="majorBidi" w:hAnsiTheme="majorBidi" w:cstheme="majorBidi"/>
        </w:rPr>
      </w:pPr>
      <w:r w:rsidRPr="00C46C09">
        <w:rPr>
          <w:rFonts w:asciiTheme="majorBidi" w:hAnsiTheme="majorBidi" w:cstheme="majorBidi"/>
          <w:b/>
          <w:bCs/>
        </w:rPr>
        <w:t>Imitation:</w:t>
      </w:r>
      <w:r w:rsidRPr="00C46C09">
        <w:rPr>
          <w:rFonts w:asciiTheme="majorBidi" w:hAnsiTheme="majorBidi" w:cstheme="majorBidi"/>
        </w:rPr>
        <w:t xml:space="preserve"> </w:t>
      </w:r>
    </w:p>
    <w:p w14:paraId="268048C7"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eastAsia="Arial Unicode MS" w:hAnsiTheme="majorBidi" w:cstheme="majorBidi"/>
        </w:rPr>
        <w:t xml:space="preserve">This is the initial stage where the learner observes someone performing a skill and attempts to replicate it.   </w:t>
      </w:r>
    </w:p>
    <w:p w14:paraId="2274BDA8"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It involves copying or mimicking the actions of another.</w:t>
      </w:r>
      <w:r w:rsidRPr="00C46C09">
        <w:rPr>
          <w:rFonts w:asciiTheme="majorBidi" w:eastAsia="Arial Unicode MS" w:hAnsiTheme="majorBidi" w:cstheme="majorBidi"/>
        </w:rPr>
        <w:t xml:space="preserve">   </w:t>
      </w:r>
    </w:p>
    <w:p w14:paraId="739C94D1"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Example: A child trying to copy a dance move they saw on television.</w:t>
      </w:r>
    </w:p>
    <w:p w14:paraId="59061E5E" w14:textId="77777777" w:rsidR="00711732" w:rsidRPr="00C46C09" w:rsidRDefault="00711732" w:rsidP="00104796">
      <w:pPr>
        <w:numPr>
          <w:ilvl w:val="0"/>
          <w:numId w:val="6"/>
        </w:numPr>
        <w:spacing w:after="160" w:line="278" w:lineRule="auto"/>
        <w:jc w:val="both"/>
        <w:rPr>
          <w:rFonts w:asciiTheme="majorBidi" w:hAnsiTheme="majorBidi" w:cstheme="majorBidi"/>
        </w:rPr>
      </w:pPr>
      <w:r w:rsidRPr="00C46C09">
        <w:rPr>
          <w:rFonts w:asciiTheme="majorBidi" w:hAnsiTheme="majorBidi" w:cstheme="majorBidi"/>
          <w:b/>
          <w:bCs/>
        </w:rPr>
        <w:t>Manipulation:</w:t>
      </w:r>
      <w:r w:rsidRPr="00C46C09">
        <w:rPr>
          <w:rFonts w:asciiTheme="majorBidi" w:hAnsiTheme="majorBidi" w:cstheme="majorBidi"/>
        </w:rPr>
        <w:t xml:space="preserve"> </w:t>
      </w:r>
    </w:p>
    <w:p w14:paraId="5AC7F382"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At this level, the learner can perform the skill following instructions or guidance.</w:t>
      </w:r>
      <w:r w:rsidRPr="00C46C09">
        <w:rPr>
          <w:rFonts w:asciiTheme="majorBidi" w:eastAsia="Arial Unicode MS" w:hAnsiTheme="majorBidi" w:cstheme="majorBidi"/>
        </w:rPr>
        <w:t xml:space="preserve">   </w:t>
      </w:r>
    </w:p>
    <w:p w14:paraId="43D5A9A1"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They are no longer simply imitating but can execute the action with some degree of independence.</w:t>
      </w:r>
    </w:p>
    <w:p w14:paraId="76D95270"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Example: A student assembling a model airplane by following the instruction manual.</w:t>
      </w:r>
    </w:p>
    <w:p w14:paraId="0A3C816F" w14:textId="77777777" w:rsidR="00711732" w:rsidRPr="00C46C09" w:rsidRDefault="00711732" w:rsidP="00104796">
      <w:pPr>
        <w:numPr>
          <w:ilvl w:val="0"/>
          <w:numId w:val="6"/>
        </w:numPr>
        <w:spacing w:after="160" w:line="278" w:lineRule="auto"/>
        <w:jc w:val="both"/>
        <w:rPr>
          <w:rFonts w:asciiTheme="majorBidi" w:hAnsiTheme="majorBidi" w:cstheme="majorBidi"/>
        </w:rPr>
      </w:pPr>
      <w:r w:rsidRPr="00C46C09">
        <w:rPr>
          <w:rFonts w:asciiTheme="majorBidi" w:hAnsiTheme="majorBidi" w:cstheme="majorBidi"/>
          <w:b/>
          <w:bCs/>
        </w:rPr>
        <w:t>Precision:</w:t>
      </w:r>
      <w:r w:rsidRPr="00C46C09">
        <w:rPr>
          <w:rFonts w:asciiTheme="majorBidi" w:hAnsiTheme="majorBidi" w:cstheme="majorBidi"/>
        </w:rPr>
        <w:t xml:space="preserve"> </w:t>
      </w:r>
    </w:p>
    <w:p w14:paraId="4E3E44C8"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Here, the learner performs the skill with accuracy, efficiency, and refinement.</w:t>
      </w:r>
      <w:r w:rsidRPr="00C46C09">
        <w:rPr>
          <w:rFonts w:asciiTheme="majorBidi" w:eastAsia="Arial Unicode MS" w:hAnsiTheme="majorBidi" w:cstheme="majorBidi"/>
        </w:rPr>
        <w:t xml:space="preserve">   </w:t>
      </w:r>
    </w:p>
    <w:p w14:paraId="45E1951B"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The movements are becoming more precise and coordinated.</w:t>
      </w:r>
    </w:p>
    <w:p w14:paraId="7A220E96"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Example: A musician playing a musical piece with few errors and good technique.</w:t>
      </w:r>
    </w:p>
    <w:p w14:paraId="07969246" w14:textId="77777777" w:rsidR="00711732" w:rsidRPr="00C46C09" w:rsidRDefault="00711732" w:rsidP="00104796">
      <w:pPr>
        <w:numPr>
          <w:ilvl w:val="0"/>
          <w:numId w:val="6"/>
        </w:numPr>
        <w:spacing w:after="160" w:line="278" w:lineRule="auto"/>
        <w:jc w:val="both"/>
        <w:rPr>
          <w:rFonts w:asciiTheme="majorBidi" w:hAnsiTheme="majorBidi" w:cstheme="majorBidi"/>
        </w:rPr>
      </w:pPr>
      <w:r w:rsidRPr="00C46C09">
        <w:rPr>
          <w:rFonts w:asciiTheme="majorBidi" w:hAnsiTheme="majorBidi" w:cstheme="majorBidi"/>
          <w:b/>
          <w:bCs/>
        </w:rPr>
        <w:t>Articulation:</w:t>
      </w:r>
      <w:r w:rsidRPr="00C46C09">
        <w:rPr>
          <w:rFonts w:asciiTheme="majorBidi" w:hAnsiTheme="majorBidi" w:cstheme="majorBidi"/>
        </w:rPr>
        <w:t xml:space="preserve"> </w:t>
      </w:r>
    </w:p>
    <w:p w14:paraId="36762B9F"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This level involves coordinating and integrating multiple skills to perform complex actions.</w:t>
      </w:r>
      <w:r w:rsidRPr="00C46C09">
        <w:rPr>
          <w:rFonts w:asciiTheme="majorBidi" w:eastAsia="Arial Unicode MS" w:hAnsiTheme="majorBidi" w:cstheme="majorBidi"/>
        </w:rPr>
        <w:t xml:space="preserve">   </w:t>
      </w:r>
    </w:p>
    <w:p w14:paraId="6E744255"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The learner can adapt and combine skills to meet new requirements.</w:t>
      </w:r>
      <w:r w:rsidRPr="00C46C09">
        <w:rPr>
          <w:rFonts w:asciiTheme="majorBidi" w:eastAsia="Arial Unicode MS" w:hAnsiTheme="majorBidi" w:cstheme="majorBidi"/>
        </w:rPr>
        <w:t xml:space="preserve">   </w:t>
      </w:r>
    </w:p>
    <w:p w14:paraId="7D21B355"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Example: A gymnast combining various movements into a fluid and seamless routine.</w:t>
      </w:r>
    </w:p>
    <w:p w14:paraId="10E9B8D8" w14:textId="77777777" w:rsidR="00711732" w:rsidRPr="00C46C09" w:rsidRDefault="00711732" w:rsidP="00104796">
      <w:pPr>
        <w:numPr>
          <w:ilvl w:val="0"/>
          <w:numId w:val="6"/>
        </w:numPr>
        <w:spacing w:after="160" w:line="278" w:lineRule="auto"/>
        <w:jc w:val="both"/>
        <w:rPr>
          <w:rFonts w:asciiTheme="majorBidi" w:hAnsiTheme="majorBidi" w:cstheme="majorBidi"/>
        </w:rPr>
      </w:pPr>
      <w:r w:rsidRPr="00C46C09">
        <w:rPr>
          <w:rFonts w:asciiTheme="majorBidi" w:hAnsiTheme="majorBidi" w:cstheme="majorBidi"/>
          <w:b/>
          <w:bCs/>
        </w:rPr>
        <w:t>Naturalization:</w:t>
      </w:r>
      <w:r w:rsidRPr="00C46C09">
        <w:rPr>
          <w:rFonts w:asciiTheme="majorBidi" w:hAnsiTheme="majorBidi" w:cstheme="majorBidi"/>
        </w:rPr>
        <w:t xml:space="preserve"> </w:t>
      </w:r>
    </w:p>
    <w:p w14:paraId="7164FEC6"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This is the highest level, where the skill becomes automatic and effortless.</w:t>
      </w:r>
    </w:p>
    <w:p w14:paraId="4A8ED6A2"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The learner can perform the skill with a high degree of proficiency and minimal conscious effort.</w:t>
      </w:r>
    </w:p>
    <w:p w14:paraId="64CCE37C" w14:textId="77777777" w:rsidR="00711732" w:rsidRPr="00C46C09" w:rsidRDefault="00711732" w:rsidP="00104796">
      <w:pPr>
        <w:numPr>
          <w:ilvl w:val="1"/>
          <w:numId w:val="6"/>
        </w:numPr>
        <w:spacing w:after="160" w:line="278" w:lineRule="auto"/>
        <w:jc w:val="both"/>
        <w:rPr>
          <w:rFonts w:asciiTheme="majorBidi" w:hAnsiTheme="majorBidi" w:cstheme="majorBidi"/>
        </w:rPr>
      </w:pPr>
      <w:r w:rsidRPr="00C46C09">
        <w:rPr>
          <w:rFonts w:asciiTheme="majorBidi" w:hAnsiTheme="majorBidi" w:cstheme="majorBidi"/>
        </w:rPr>
        <w:t>Example: A professional athlete performing their sport with instinctive and natural movements.</w:t>
      </w:r>
    </w:p>
    <w:p w14:paraId="2F99E369" w14:textId="233FF5B3" w:rsidR="0027481F" w:rsidRPr="00C46C09" w:rsidRDefault="00711732" w:rsidP="0099125F">
      <w:pPr>
        <w:autoSpaceDE w:val="0"/>
        <w:autoSpaceDN w:val="0"/>
        <w:adjustRightInd w:val="0"/>
        <w:spacing w:after="240" w:line="276" w:lineRule="auto"/>
        <w:jc w:val="both"/>
        <w:rPr>
          <w:rFonts w:asciiTheme="majorBidi" w:hAnsiTheme="majorBidi" w:cstheme="majorBidi"/>
        </w:rPr>
      </w:pPr>
      <w:r w:rsidRPr="00C46C09">
        <w:rPr>
          <w:rFonts w:asciiTheme="majorBidi" w:hAnsiTheme="majorBidi" w:cstheme="majorBidi"/>
        </w:rPr>
        <w:t>In essence, Dave's taxonomy charts the progression from initial observation and copying to the mastery of a physical skill, where it becomes second nature.</w:t>
      </w:r>
    </w:p>
    <w:p w14:paraId="56E94038" w14:textId="56D817E9" w:rsidR="0027481F" w:rsidRPr="00C46C09" w:rsidRDefault="0027481F" w:rsidP="0099125F">
      <w:pPr>
        <w:pStyle w:val="Heading2"/>
        <w:spacing w:before="0" w:beforeAutospacing="0" w:after="0" w:afterAutospacing="0" w:line="276" w:lineRule="auto"/>
        <w:jc w:val="both"/>
        <w:rPr>
          <w:rFonts w:asciiTheme="majorBidi" w:hAnsiTheme="majorBidi" w:cstheme="majorBidi"/>
        </w:rPr>
      </w:pPr>
      <w:bookmarkStart w:id="10" w:name="_Toc219107905"/>
      <w:r w:rsidRPr="00C46C09">
        <w:rPr>
          <w:rFonts w:asciiTheme="majorBidi" w:hAnsiTheme="majorBidi" w:cstheme="majorBidi"/>
        </w:rPr>
        <w:t>1.9 Krathwohl’s Taxonomy</w:t>
      </w:r>
      <w:bookmarkEnd w:id="10"/>
    </w:p>
    <w:p w14:paraId="08B92924" w14:textId="50428985" w:rsidR="00711732" w:rsidRPr="00C46C09" w:rsidRDefault="00711732" w:rsidP="0099125F">
      <w:pPr>
        <w:spacing w:after="160" w:line="278" w:lineRule="auto"/>
        <w:jc w:val="both"/>
        <w:rPr>
          <w:rFonts w:asciiTheme="majorBidi" w:hAnsiTheme="majorBidi" w:cstheme="majorBidi"/>
        </w:rPr>
      </w:pPr>
      <w:r w:rsidRPr="00C46C09">
        <w:rPr>
          <w:rFonts w:asciiTheme="majorBidi" w:hAnsiTheme="majorBidi" w:cstheme="majorBidi"/>
        </w:rPr>
        <w:t xml:space="preserve">Krathwohl's Taxonomy of the Affective Domain describes the progression of how individuals internalize values, attitudes, and emotional responses. </w:t>
      </w:r>
      <w:r w:rsidR="0099125F" w:rsidRPr="00C46C09">
        <w:rPr>
          <w:rFonts w:asciiTheme="majorBidi" w:hAnsiTheme="majorBidi" w:cstheme="majorBidi"/>
        </w:rPr>
        <w:t>The</w:t>
      </w:r>
      <w:r w:rsidRPr="00C46C09">
        <w:rPr>
          <w:rFonts w:asciiTheme="majorBidi" w:hAnsiTheme="majorBidi" w:cstheme="majorBidi"/>
        </w:rPr>
        <w:t xml:space="preserve"> level</w:t>
      </w:r>
      <w:r w:rsidR="0099125F" w:rsidRPr="00C46C09">
        <w:rPr>
          <w:rFonts w:asciiTheme="majorBidi" w:hAnsiTheme="majorBidi" w:cstheme="majorBidi"/>
        </w:rPr>
        <w:t>s in this taxonomy are</w:t>
      </w:r>
      <w:r w:rsidRPr="00C46C09">
        <w:rPr>
          <w:rFonts w:asciiTheme="majorBidi" w:hAnsiTheme="majorBidi" w:cstheme="majorBidi"/>
        </w:rPr>
        <w:t>:</w:t>
      </w:r>
    </w:p>
    <w:p w14:paraId="426C0C77" w14:textId="77777777" w:rsidR="00711732" w:rsidRPr="00C46C09" w:rsidRDefault="00711732" w:rsidP="00104796">
      <w:pPr>
        <w:numPr>
          <w:ilvl w:val="0"/>
          <w:numId w:val="7"/>
        </w:numPr>
        <w:spacing w:after="160" w:line="278" w:lineRule="auto"/>
        <w:jc w:val="both"/>
        <w:rPr>
          <w:rFonts w:asciiTheme="majorBidi" w:hAnsiTheme="majorBidi" w:cstheme="majorBidi"/>
        </w:rPr>
      </w:pPr>
      <w:r w:rsidRPr="00C46C09">
        <w:rPr>
          <w:rFonts w:asciiTheme="majorBidi" w:hAnsiTheme="majorBidi" w:cstheme="majorBidi"/>
          <w:b/>
          <w:bCs/>
        </w:rPr>
        <w:t>Receiving:</w:t>
      </w:r>
    </w:p>
    <w:p w14:paraId="627EC79B" w14:textId="24A4828A"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This is the most basic level. It involves being aware of and paying attention to stimuli.</w:t>
      </w:r>
      <w:r w:rsidR="0099125F" w:rsidRPr="00C46C09">
        <w:rPr>
          <w:rFonts w:asciiTheme="majorBidi" w:hAnsiTheme="majorBidi" w:cstheme="majorBidi"/>
        </w:rPr>
        <w:t xml:space="preserve"> </w:t>
      </w:r>
      <w:r w:rsidRPr="00C46C09">
        <w:rPr>
          <w:rFonts w:asciiTheme="majorBidi" w:hAnsiTheme="majorBidi" w:cstheme="majorBidi"/>
        </w:rPr>
        <w:t>The learner is passive but recognizes that something exists.</w:t>
      </w:r>
    </w:p>
    <w:p w14:paraId="34BC77BA"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3D49DC0F"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Listening attentively to a lecture.</w:t>
      </w:r>
    </w:p>
    <w:p w14:paraId="558BFBD9"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Being aware of different viewpoints in a discussion.</w:t>
      </w:r>
    </w:p>
    <w:p w14:paraId="764989D9"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Simply noticing a piece of music.</w:t>
      </w:r>
    </w:p>
    <w:p w14:paraId="7E3A37C0"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Key verbs: ask, choose, describe, follow, give, hold, identify, locate, name.</w:t>
      </w:r>
    </w:p>
    <w:p w14:paraId="1A79AC93" w14:textId="77777777" w:rsidR="00711732" w:rsidRPr="00C46C09" w:rsidRDefault="00711732" w:rsidP="00104796">
      <w:pPr>
        <w:numPr>
          <w:ilvl w:val="0"/>
          <w:numId w:val="7"/>
        </w:numPr>
        <w:spacing w:after="160" w:line="278" w:lineRule="auto"/>
        <w:jc w:val="both"/>
        <w:rPr>
          <w:rFonts w:asciiTheme="majorBidi" w:hAnsiTheme="majorBidi" w:cstheme="majorBidi"/>
        </w:rPr>
      </w:pPr>
      <w:r w:rsidRPr="00C46C09">
        <w:rPr>
          <w:rFonts w:asciiTheme="majorBidi" w:hAnsiTheme="majorBidi" w:cstheme="majorBidi"/>
          <w:b/>
          <w:bCs/>
        </w:rPr>
        <w:t>Responding:</w:t>
      </w:r>
    </w:p>
    <w:p w14:paraId="121F8E11" w14:textId="4698894E"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At this level, the learner actively participates and reacts to the stimuli.</w:t>
      </w:r>
      <w:r w:rsidR="0099125F" w:rsidRPr="00C46C09">
        <w:rPr>
          <w:rFonts w:asciiTheme="majorBidi" w:hAnsiTheme="majorBidi" w:cstheme="majorBidi"/>
        </w:rPr>
        <w:t xml:space="preserve"> </w:t>
      </w:r>
      <w:r w:rsidRPr="00C46C09">
        <w:rPr>
          <w:rFonts w:asciiTheme="majorBidi" w:hAnsiTheme="majorBidi" w:cstheme="majorBidi"/>
        </w:rPr>
        <w:t>They go beyond mere awareness and show some engagement.</w:t>
      </w:r>
    </w:p>
    <w:p w14:paraId="5F99D31A"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2B447DBD"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Participating in a class discussion.</w:t>
      </w:r>
    </w:p>
    <w:p w14:paraId="7D9887B5"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Completing assigned homework.</w:t>
      </w:r>
    </w:p>
    <w:p w14:paraId="5F9B38F7"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Showing interest in a hobby.</w:t>
      </w:r>
    </w:p>
    <w:p w14:paraId="60E552A4"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Key verbs: answer, assist, complete, comply, discuss, examine, perform, practice, respond.</w:t>
      </w:r>
    </w:p>
    <w:p w14:paraId="58A04188" w14:textId="77777777" w:rsidR="00711732" w:rsidRPr="00C46C09" w:rsidRDefault="00711732" w:rsidP="00104796">
      <w:pPr>
        <w:numPr>
          <w:ilvl w:val="0"/>
          <w:numId w:val="7"/>
        </w:numPr>
        <w:spacing w:after="160" w:line="278" w:lineRule="auto"/>
        <w:jc w:val="both"/>
        <w:rPr>
          <w:rFonts w:asciiTheme="majorBidi" w:hAnsiTheme="majorBidi" w:cstheme="majorBidi"/>
        </w:rPr>
      </w:pPr>
      <w:r w:rsidRPr="00C46C09">
        <w:rPr>
          <w:rFonts w:asciiTheme="majorBidi" w:hAnsiTheme="majorBidi" w:cstheme="majorBidi"/>
          <w:b/>
          <w:bCs/>
        </w:rPr>
        <w:t>Valuing:</w:t>
      </w:r>
    </w:p>
    <w:p w14:paraId="4B80E620" w14:textId="3A4287F6"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The learner begins to attach worth or value to a particular object, behavior, or idea.</w:t>
      </w:r>
      <w:r w:rsidR="0099125F" w:rsidRPr="00C46C09">
        <w:rPr>
          <w:rFonts w:asciiTheme="majorBidi" w:hAnsiTheme="majorBidi" w:cstheme="majorBidi"/>
        </w:rPr>
        <w:t xml:space="preserve"> </w:t>
      </w:r>
      <w:r w:rsidRPr="00C46C09">
        <w:rPr>
          <w:rFonts w:asciiTheme="majorBidi" w:hAnsiTheme="majorBidi" w:cstheme="majorBidi"/>
        </w:rPr>
        <w:t>They demonstrate a level of commitment and may express their beliefs.</w:t>
      </w:r>
    </w:p>
    <w:p w14:paraId="2B093411"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1B1F2CDF"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Expressing a belief in the importance of environmental protection.</w:t>
      </w:r>
    </w:p>
    <w:p w14:paraId="16091F70"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Volunteering time to a cause.</w:t>
      </w:r>
    </w:p>
    <w:p w14:paraId="7707B68B"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Showing consistent appreciation for art.</w:t>
      </w:r>
    </w:p>
    <w:p w14:paraId="7DF2EECC"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Key verbs: accept, complete, defend, explain, initiate, justify, propose, share.</w:t>
      </w:r>
    </w:p>
    <w:p w14:paraId="6BC0157F" w14:textId="77777777" w:rsidR="00711732" w:rsidRPr="00C46C09" w:rsidRDefault="00711732" w:rsidP="00104796">
      <w:pPr>
        <w:numPr>
          <w:ilvl w:val="0"/>
          <w:numId w:val="7"/>
        </w:numPr>
        <w:spacing w:after="160" w:line="278" w:lineRule="auto"/>
        <w:jc w:val="both"/>
        <w:rPr>
          <w:rFonts w:asciiTheme="majorBidi" w:hAnsiTheme="majorBidi" w:cstheme="majorBidi"/>
        </w:rPr>
      </w:pPr>
      <w:r w:rsidRPr="00C46C09">
        <w:rPr>
          <w:rFonts w:asciiTheme="majorBidi" w:hAnsiTheme="majorBidi" w:cstheme="majorBidi"/>
          <w:b/>
          <w:bCs/>
        </w:rPr>
        <w:t>Organizing:</w:t>
      </w:r>
    </w:p>
    <w:p w14:paraId="49D9D063" w14:textId="05181B92"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This level involves integrating different values, resolving conflicts between them, and creating a personal value system.</w:t>
      </w:r>
      <w:r w:rsidR="0099125F" w:rsidRPr="00C46C09">
        <w:rPr>
          <w:rFonts w:asciiTheme="majorBidi" w:hAnsiTheme="majorBidi" w:cstheme="majorBidi"/>
        </w:rPr>
        <w:t xml:space="preserve"> </w:t>
      </w:r>
      <w:r w:rsidRPr="00C46C09">
        <w:rPr>
          <w:rFonts w:asciiTheme="majorBidi" w:hAnsiTheme="majorBidi" w:cstheme="majorBidi"/>
        </w:rPr>
        <w:t>The learner prioritizes values and organizes them into a coherent whole.</w:t>
      </w:r>
    </w:p>
    <w:p w14:paraId="441C529C"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0D9A130D"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Developing a personal code of ethics.</w:t>
      </w:r>
    </w:p>
    <w:p w14:paraId="6AD98E2C"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Balancing work and family responsibilities.</w:t>
      </w:r>
    </w:p>
    <w:p w14:paraId="37300D85"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Forming a personal philosophy of life.</w:t>
      </w:r>
    </w:p>
    <w:p w14:paraId="49837192"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Key verbs: adhere, alter, arrange, combine, compare, integrate, organize.</w:t>
      </w:r>
    </w:p>
    <w:p w14:paraId="52A8C81A" w14:textId="77777777" w:rsidR="00711732" w:rsidRPr="00C46C09" w:rsidRDefault="00711732" w:rsidP="00104796">
      <w:pPr>
        <w:numPr>
          <w:ilvl w:val="0"/>
          <w:numId w:val="7"/>
        </w:numPr>
        <w:spacing w:after="160" w:line="278" w:lineRule="auto"/>
        <w:jc w:val="both"/>
        <w:rPr>
          <w:rFonts w:asciiTheme="majorBidi" w:hAnsiTheme="majorBidi" w:cstheme="majorBidi"/>
        </w:rPr>
      </w:pPr>
      <w:r w:rsidRPr="00C46C09">
        <w:rPr>
          <w:rFonts w:asciiTheme="majorBidi" w:hAnsiTheme="majorBidi" w:cstheme="majorBidi"/>
          <w:b/>
          <w:bCs/>
        </w:rPr>
        <w:t>Characterizing:</w:t>
      </w:r>
    </w:p>
    <w:p w14:paraId="289CD735" w14:textId="283566BF"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At the highest level, the learner's values have become deeply ingrained and consistently influence their behavior.</w:t>
      </w:r>
      <w:r w:rsidR="0099125F" w:rsidRPr="00C46C09">
        <w:rPr>
          <w:rFonts w:asciiTheme="majorBidi" w:hAnsiTheme="majorBidi" w:cstheme="majorBidi"/>
        </w:rPr>
        <w:t xml:space="preserve"> </w:t>
      </w:r>
      <w:r w:rsidRPr="00C46C09">
        <w:rPr>
          <w:rFonts w:asciiTheme="majorBidi" w:hAnsiTheme="majorBidi" w:cstheme="majorBidi"/>
        </w:rPr>
        <w:t>They have developed a characteristic lifestyle based on their internalized values.</w:t>
      </w:r>
    </w:p>
    <w:p w14:paraId="23F8DB9B" w14:textId="77777777" w:rsidR="00711732"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 xml:space="preserve">Examples: </w:t>
      </w:r>
    </w:p>
    <w:p w14:paraId="1D0D8A80"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Consistently demonstrating integrity in all actions.</w:t>
      </w:r>
    </w:p>
    <w:p w14:paraId="2B870507"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Living a life guided by strong ethical principles.</w:t>
      </w:r>
    </w:p>
    <w:p w14:paraId="75D89DAE" w14:textId="77777777" w:rsidR="00711732" w:rsidRPr="00C46C09" w:rsidRDefault="00711732" w:rsidP="00104796">
      <w:pPr>
        <w:numPr>
          <w:ilvl w:val="2"/>
          <w:numId w:val="7"/>
        </w:numPr>
        <w:spacing w:after="160" w:line="278" w:lineRule="auto"/>
        <w:jc w:val="both"/>
        <w:rPr>
          <w:rFonts w:asciiTheme="majorBidi" w:hAnsiTheme="majorBidi" w:cstheme="majorBidi"/>
        </w:rPr>
      </w:pPr>
      <w:r w:rsidRPr="00C46C09">
        <w:rPr>
          <w:rFonts w:asciiTheme="majorBidi" w:hAnsiTheme="majorBidi" w:cstheme="majorBidi"/>
        </w:rPr>
        <w:t>Being known for a particular set of values.</w:t>
      </w:r>
    </w:p>
    <w:p w14:paraId="4D5178DD" w14:textId="122608A3" w:rsidR="0027481F" w:rsidRPr="00C46C09" w:rsidRDefault="00711732" w:rsidP="00104796">
      <w:pPr>
        <w:numPr>
          <w:ilvl w:val="1"/>
          <w:numId w:val="7"/>
        </w:numPr>
        <w:spacing w:after="160" w:line="278" w:lineRule="auto"/>
        <w:jc w:val="both"/>
        <w:rPr>
          <w:rFonts w:asciiTheme="majorBidi" w:hAnsiTheme="majorBidi" w:cstheme="majorBidi"/>
        </w:rPr>
      </w:pPr>
      <w:r w:rsidRPr="00C46C09">
        <w:rPr>
          <w:rFonts w:asciiTheme="majorBidi" w:hAnsiTheme="majorBidi" w:cstheme="majorBidi"/>
        </w:rPr>
        <w:t>Key verbs: act, discriminate, display, influence, modify, practice, revise, verify.</w:t>
      </w:r>
    </w:p>
    <w:p w14:paraId="2B4BF7CD" w14:textId="77777777" w:rsidR="00916636" w:rsidRPr="00C46C09" w:rsidRDefault="00916636" w:rsidP="00916636">
      <w:pPr>
        <w:spacing w:after="160" w:line="278" w:lineRule="auto"/>
        <w:jc w:val="both"/>
        <w:rPr>
          <w:rFonts w:asciiTheme="majorBidi" w:hAnsiTheme="majorBidi" w:cstheme="majorBidi"/>
        </w:rPr>
      </w:pPr>
    </w:p>
    <w:p w14:paraId="0E00703B" w14:textId="0084CEE5" w:rsidR="00C9489D" w:rsidRPr="00C46C09" w:rsidRDefault="00916636" w:rsidP="00916636">
      <w:pPr>
        <w:pStyle w:val="Heading1"/>
        <w:spacing w:before="0" w:after="0" w:line="276" w:lineRule="auto"/>
        <w:rPr>
          <w:rFonts w:asciiTheme="majorBidi" w:hAnsiTheme="majorBidi" w:cstheme="majorBidi"/>
        </w:rPr>
      </w:pPr>
      <w:r w:rsidRPr="00C46C09">
        <w:rPr>
          <w:rFonts w:asciiTheme="majorBidi" w:hAnsiTheme="majorBidi" w:cstheme="majorBidi"/>
        </w:rPr>
        <w:br w:type="page"/>
      </w:r>
      <w:bookmarkStart w:id="11" w:name="_Toc219107906"/>
      <w:r w:rsidR="00C9489D" w:rsidRPr="00C46C09">
        <w:rPr>
          <w:rFonts w:asciiTheme="majorBidi" w:hAnsiTheme="majorBidi" w:cstheme="majorBidi"/>
        </w:rPr>
        <w:t xml:space="preserve">2. BS (Artificial Intelligence) </w:t>
      </w:r>
      <w:r w:rsidR="006F6E41" w:rsidRPr="00C46C09">
        <w:rPr>
          <w:rFonts w:asciiTheme="majorBidi" w:hAnsiTheme="majorBidi" w:cstheme="majorBidi"/>
        </w:rPr>
        <w:t>Program Structure</w:t>
      </w:r>
      <w:bookmarkEnd w:id="11"/>
    </w:p>
    <w:p w14:paraId="774C2FB0" w14:textId="2A50B3EA" w:rsidR="006F6E41" w:rsidRPr="00C46C09" w:rsidRDefault="006F6E41" w:rsidP="006F6E41">
      <w:pPr>
        <w:spacing w:after="160" w:line="278" w:lineRule="auto"/>
        <w:jc w:val="both"/>
        <w:rPr>
          <w:rFonts w:asciiTheme="majorBidi" w:hAnsiTheme="majorBidi" w:cstheme="majorBidi"/>
        </w:rPr>
      </w:pPr>
      <w:r w:rsidRPr="00C46C09">
        <w:rPr>
          <w:rFonts w:asciiTheme="majorBidi" w:hAnsiTheme="majorBidi" w:cstheme="majorBidi"/>
        </w:rPr>
        <w:t>This section gives detailed program structure of BS (Artificial Intelligence) degree program.</w:t>
      </w:r>
    </w:p>
    <w:p w14:paraId="2F64C27B" w14:textId="15CB1EC2" w:rsidR="006F6E41" w:rsidRPr="00C46C09" w:rsidRDefault="006F6E41" w:rsidP="006F6E41">
      <w:pPr>
        <w:pStyle w:val="Heading2"/>
        <w:spacing w:before="0" w:beforeAutospacing="0" w:after="0" w:afterAutospacing="0" w:line="276" w:lineRule="auto"/>
        <w:jc w:val="both"/>
        <w:rPr>
          <w:rFonts w:asciiTheme="majorBidi" w:hAnsiTheme="majorBidi" w:cstheme="majorBidi"/>
        </w:rPr>
      </w:pPr>
      <w:bookmarkStart w:id="12" w:name="_Toc219107907"/>
      <w:r w:rsidRPr="00C46C09">
        <w:rPr>
          <w:rFonts w:asciiTheme="majorBidi" w:hAnsiTheme="majorBidi" w:cstheme="majorBidi"/>
        </w:rPr>
        <w:t>2.1 Degree Requirements</w:t>
      </w:r>
      <w:bookmarkEnd w:id="12"/>
    </w:p>
    <w:p w14:paraId="290C71A1" w14:textId="7980C513" w:rsidR="006F6E41" w:rsidRPr="00C46C09" w:rsidRDefault="006F6E41" w:rsidP="006F6E41">
      <w:pPr>
        <w:spacing w:after="160" w:line="278" w:lineRule="auto"/>
        <w:jc w:val="both"/>
        <w:rPr>
          <w:rFonts w:asciiTheme="majorBidi" w:hAnsiTheme="majorBidi" w:cstheme="majorBidi"/>
        </w:rPr>
      </w:pPr>
      <w:r w:rsidRPr="00C46C09">
        <w:rPr>
          <w:rFonts w:asciiTheme="majorBidi" w:hAnsiTheme="majorBidi" w:cstheme="majorBidi"/>
        </w:rPr>
        <w:t xml:space="preserve">The candidate is required to complete 133 Cr. Hrs. as per </w:t>
      </w:r>
      <w:r w:rsidR="00423685" w:rsidRPr="00C46C09">
        <w:rPr>
          <w:rFonts w:asciiTheme="majorBidi" w:hAnsiTheme="majorBidi" w:cstheme="majorBidi"/>
        </w:rPr>
        <w:t>the following</w:t>
      </w:r>
      <w:r w:rsidRPr="00C46C09">
        <w:rPr>
          <w:rFonts w:asciiTheme="majorBidi" w:hAnsiTheme="majorBidi" w:cstheme="majorBidi"/>
        </w:rPr>
        <w:t xml:space="preserve"> details:</w:t>
      </w:r>
    </w:p>
    <w:tbl>
      <w:tblPr>
        <w:tblW w:w="0" w:type="auto"/>
        <w:tblInd w:w="108" w:type="dxa"/>
        <w:tblLook w:val="04A0" w:firstRow="1" w:lastRow="0" w:firstColumn="1" w:lastColumn="0" w:noHBand="0" w:noVBand="1"/>
      </w:tblPr>
      <w:tblGrid>
        <w:gridCol w:w="704"/>
        <w:gridCol w:w="6521"/>
        <w:gridCol w:w="1791"/>
      </w:tblGrid>
      <w:tr w:rsidR="006F6E41" w:rsidRPr="00C46C09" w14:paraId="05ABC5EC" w14:textId="77777777">
        <w:tc>
          <w:tcPr>
            <w:tcW w:w="704" w:type="dxa"/>
            <w:tcBorders>
              <w:top w:val="single" w:sz="4" w:space="0" w:color="auto"/>
              <w:bottom w:val="single" w:sz="4" w:space="0" w:color="auto"/>
            </w:tcBorders>
          </w:tcPr>
          <w:p w14:paraId="5D70096C" w14:textId="77777777" w:rsidR="006F6E41" w:rsidRPr="00C46C09" w:rsidRDefault="006F6E41">
            <w:pPr>
              <w:spacing w:line="360" w:lineRule="auto"/>
              <w:rPr>
                <w:rFonts w:asciiTheme="majorBidi" w:eastAsia="Calibri" w:hAnsiTheme="majorBidi" w:cstheme="majorBidi"/>
              </w:rPr>
            </w:pPr>
          </w:p>
        </w:tc>
        <w:tc>
          <w:tcPr>
            <w:tcW w:w="6521" w:type="dxa"/>
            <w:tcBorders>
              <w:top w:val="single" w:sz="4" w:space="0" w:color="auto"/>
              <w:bottom w:val="single" w:sz="4" w:space="0" w:color="auto"/>
            </w:tcBorders>
          </w:tcPr>
          <w:p w14:paraId="2E266F91"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Area</w:t>
            </w:r>
          </w:p>
        </w:tc>
        <w:tc>
          <w:tcPr>
            <w:tcW w:w="1791" w:type="dxa"/>
            <w:tcBorders>
              <w:top w:val="single" w:sz="4" w:space="0" w:color="auto"/>
              <w:bottom w:val="single" w:sz="4" w:space="0" w:color="auto"/>
            </w:tcBorders>
          </w:tcPr>
          <w:p w14:paraId="1392E6C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Cr. Hrs.</w:t>
            </w:r>
          </w:p>
        </w:tc>
      </w:tr>
      <w:tr w:rsidR="006F6E41" w:rsidRPr="00C46C09" w14:paraId="6A1A9D24" w14:textId="77777777">
        <w:tc>
          <w:tcPr>
            <w:tcW w:w="704" w:type="dxa"/>
            <w:tcBorders>
              <w:top w:val="single" w:sz="4" w:space="0" w:color="auto"/>
            </w:tcBorders>
          </w:tcPr>
          <w:p w14:paraId="29D4A49C"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w:t>
            </w:r>
          </w:p>
        </w:tc>
        <w:tc>
          <w:tcPr>
            <w:tcW w:w="6521" w:type="dxa"/>
            <w:tcBorders>
              <w:top w:val="single" w:sz="4" w:space="0" w:color="auto"/>
            </w:tcBorders>
          </w:tcPr>
          <w:p w14:paraId="5DBBBF26"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General education</w:t>
            </w:r>
          </w:p>
        </w:tc>
        <w:tc>
          <w:tcPr>
            <w:tcW w:w="1791" w:type="dxa"/>
            <w:tcBorders>
              <w:top w:val="single" w:sz="4" w:space="0" w:color="auto"/>
            </w:tcBorders>
          </w:tcPr>
          <w:p w14:paraId="06A103C7" w14:textId="567685A8"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r w:rsidR="00EB7FA1" w:rsidRPr="00C46C09">
              <w:rPr>
                <w:rFonts w:asciiTheme="majorBidi" w:eastAsia="Calibri" w:hAnsiTheme="majorBidi" w:cstheme="majorBidi"/>
              </w:rPr>
              <w:t>4</w:t>
            </w:r>
          </w:p>
        </w:tc>
      </w:tr>
      <w:tr w:rsidR="006F6E41" w:rsidRPr="00C46C09" w14:paraId="0965C361" w14:textId="77777777">
        <w:tc>
          <w:tcPr>
            <w:tcW w:w="704" w:type="dxa"/>
          </w:tcPr>
          <w:p w14:paraId="1A0B6298"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b)</w:t>
            </w:r>
          </w:p>
        </w:tc>
        <w:tc>
          <w:tcPr>
            <w:tcW w:w="6521" w:type="dxa"/>
          </w:tcPr>
          <w:p w14:paraId="41D22601"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Major Courses</w:t>
            </w:r>
          </w:p>
        </w:tc>
        <w:tc>
          <w:tcPr>
            <w:tcW w:w="1791" w:type="dxa"/>
          </w:tcPr>
          <w:p w14:paraId="3608C476"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73</w:t>
            </w:r>
          </w:p>
        </w:tc>
      </w:tr>
      <w:tr w:rsidR="006F6E41" w:rsidRPr="00C46C09" w14:paraId="725B1161" w14:textId="77777777">
        <w:tc>
          <w:tcPr>
            <w:tcW w:w="704" w:type="dxa"/>
          </w:tcPr>
          <w:p w14:paraId="200511EB"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w:t>
            </w:r>
          </w:p>
        </w:tc>
        <w:tc>
          <w:tcPr>
            <w:tcW w:w="6521" w:type="dxa"/>
          </w:tcPr>
          <w:p w14:paraId="7D8D2841"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Allied Courses</w:t>
            </w:r>
          </w:p>
        </w:tc>
        <w:tc>
          <w:tcPr>
            <w:tcW w:w="1791" w:type="dxa"/>
          </w:tcPr>
          <w:p w14:paraId="2B4E352F"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12</w:t>
            </w:r>
          </w:p>
        </w:tc>
      </w:tr>
      <w:tr w:rsidR="006F6E41" w:rsidRPr="00C46C09" w14:paraId="3318E5A2" w14:textId="77777777">
        <w:tc>
          <w:tcPr>
            <w:tcW w:w="704" w:type="dxa"/>
          </w:tcPr>
          <w:p w14:paraId="2AB6B71E"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w:t>
            </w:r>
          </w:p>
        </w:tc>
        <w:tc>
          <w:tcPr>
            <w:tcW w:w="6521" w:type="dxa"/>
          </w:tcPr>
          <w:p w14:paraId="3E9BBD8F" w14:textId="58D7ED70"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Elective</w:t>
            </w:r>
            <w:r w:rsidR="00423685" w:rsidRPr="00C46C09">
              <w:rPr>
                <w:rFonts w:asciiTheme="majorBidi" w:eastAsia="Calibri" w:hAnsiTheme="majorBidi" w:cstheme="majorBidi"/>
              </w:rPr>
              <w:t xml:space="preserve"> Course</w:t>
            </w:r>
            <w:r w:rsidRPr="00C46C09">
              <w:rPr>
                <w:rFonts w:asciiTheme="majorBidi" w:eastAsia="Calibri" w:hAnsiTheme="majorBidi" w:cstheme="majorBidi"/>
              </w:rPr>
              <w:t>s</w:t>
            </w:r>
          </w:p>
        </w:tc>
        <w:tc>
          <w:tcPr>
            <w:tcW w:w="1791" w:type="dxa"/>
          </w:tcPr>
          <w:p w14:paraId="77C3F19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09</w:t>
            </w:r>
          </w:p>
        </w:tc>
      </w:tr>
      <w:tr w:rsidR="006F6E41" w:rsidRPr="00C46C09" w14:paraId="35936830" w14:textId="77777777">
        <w:tc>
          <w:tcPr>
            <w:tcW w:w="704" w:type="dxa"/>
          </w:tcPr>
          <w:p w14:paraId="5D2E4A59"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e)</w:t>
            </w:r>
          </w:p>
        </w:tc>
        <w:tc>
          <w:tcPr>
            <w:tcW w:w="6521" w:type="dxa"/>
          </w:tcPr>
          <w:p w14:paraId="53E711A5"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Capstone Project</w:t>
            </w:r>
          </w:p>
        </w:tc>
        <w:tc>
          <w:tcPr>
            <w:tcW w:w="1791" w:type="dxa"/>
          </w:tcPr>
          <w:p w14:paraId="629CD48F"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06</w:t>
            </w:r>
          </w:p>
        </w:tc>
      </w:tr>
      <w:tr w:rsidR="006F6E41" w:rsidRPr="00C46C09" w14:paraId="3F724D76" w14:textId="77777777">
        <w:tc>
          <w:tcPr>
            <w:tcW w:w="704" w:type="dxa"/>
            <w:tcBorders>
              <w:bottom w:val="single" w:sz="4" w:space="0" w:color="auto"/>
            </w:tcBorders>
          </w:tcPr>
          <w:p w14:paraId="7310C50A"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f)</w:t>
            </w:r>
          </w:p>
        </w:tc>
        <w:tc>
          <w:tcPr>
            <w:tcW w:w="6521" w:type="dxa"/>
            <w:tcBorders>
              <w:bottom w:val="single" w:sz="4" w:space="0" w:color="auto"/>
            </w:tcBorders>
          </w:tcPr>
          <w:p w14:paraId="6563F509"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Internship</w:t>
            </w:r>
          </w:p>
        </w:tc>
        <w:tc>
          <w:tcPr>
            <w:tcW w:w="1791" w:type="dxa"/>
            <w:tcBorders>
              <w:bottom w:val="single" w:sz="4" w:space="0" w:color="auto"/>
            </w:tcBorders>
          </w:tcPr>
          <w:p w14:paraId="46BC436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03</w:t>
            </w:r>
          </w:p>
        </w:tc>
      </w:tr>
      <w:tr w:rsidR="006F6E41" w:rsidRPr="00C46C09" w14:paraId="486213D7" w14:textId="77777777">
        <w:tc>
          <w:tcPr>
            <w:tcW w:w="704" w:type="dxa"/>
            <w:tcBorders>
              <w:top w:val="single" w:sz="4" w:space="0" w:color="auto"/>
              <w:bottom w:val="single" w:sz="4" w:space="0" w:color="auto"/>
            </w:tcBorders>
          </w:tcPr>
          <w:p w14:paraId="1F12848E" w14:textId="77777777" w:rsidR="006F6E41" w:rsidRPr="00C46C09" w:rsidRDefault="006F6E41">
            <w:pPr>
              <w:spacing w:line="360" w:lineRule="auto"/>
              <w:rPr>
                <w:rFonts w:asciiTheme="majorBidi" w:eastAsia="Calibri" w:hAnsiTheme="majorBidi" w:cstheme="majorBidi"/>
              </w:rPr>
            </w:pPr>
          </w:p>
        </w:tc>
        <w:tc>
          <w:tcPr>
            <w:tcW w:w="6521" w:type="dxa"/>
            <w:tcBorders>
              <w:top w:val="single" w:sz="4" w:space="0" w:color="auto"/>
              <w:bottom w:val="single" w:sz="4" w:space="0" w:color="auto"/>
            </w:tcBorders>
          </w:tcPr>
          <w:p w14:paraId="24740983"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Total</w:t>
            </w:r>
          </w:p>
        </w:tc>
        <w:tc>
          <w:tcPr>
            <w:tcW w:w="1791" w:type="dxa"/>
            <w:tcBorders>
              <w:top w:val="single" w:sz="4" w:space="0" w:color="auto"/>
              <w:bottom w:val="single" w:sz="4" w:space="0" w:color="auto"/>
            </w:tcBorders>
          </w:tcPr>
          <w:p w14:paraId="129DBCD6" w14:textId="3AF9997F"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13</w:t>
            </w:r>
            <w:r w:rsidR="00EB7FA1" w:rsidRPr="00C46C09">
              <w:rPr>
                <w:rFonts w:asciiTheme="majorBidi" w:eastAsia="Calibri" w:hAnsiTheme="majorBidi" w:cstheme="majorBidi"/>
              </w:rPr>
              <w:t>7</w:t>
            </w:r>
          </w:p>
        </w:tc>
      </w:tr>
      <w:tr w:rsidR="006F6E41" w:rsidRPr="00C46C09" w14:paraId="184F5756" w14:textId="77777777">
        <w:tc>
          <w:tcPr>
            <w:tcW w:w="704" w:type="dxa"/>
            <w:tcBorders>
              <w:top w:val="single" w:sz="4" w:space="0" w:color="auto"/>
            </w:tcBorders>
          </w:tcPr>
          <w:p w14:paraId="759FFE7C" w14:textId="77777777" w:rsidR="006F6E41" w:rsidRPr="00C46C09" w:rsidRDefault="006F6E41" w:rsidP="00C61DDB">
            <w:pPr>
              <w:rPr>
                <w:rFonts w:asciiTheme="majorBidi" w:eastAsia="Calibri" w:hAnsiTheme="majorBidi" w:cstheme="majorBidi"/>
              </w:rPr>
            </w:pPr>
          </w:p>
        </w:tc>
        <w:tc>
          <w:tcPr>
            <w:tcW w:w="6521" w:type="dxa"/>
            <w:tcBorders>
              <w:top w:val="single" w:sz="4" w:space="0" w:color="auto"/>
            </w:tcBorders>
          </w:tcPr>
          <w:p w14:paraId="15F2E405" w14:textId="77777777" w:rsidR="006F6E41" w:rsidRPr="00C46C09" w:rsidRDefault="006F6E41" w:rsidP="00C61DDB">
            <w:pPr>
              <w:rPr>
                <w:rFonts w:asciiTheme="majorBidi" w:eastAsia="Calibri" w:hAnsiTheme="majorBidi" w:cstheme="majorBidi"/>
              </w:rPr>
            </w:pPr>
          </w:p>
        </w:tc>
        <w:tc>
          <w:tcPr>
            <w:tcW w:w="1791" w:type="dxa"/>
            <w:tcBorders>
              <w:top w:val="single" w:sz="4" w:space="0" w:color="auto"/>
            </w:tcBorders>
          </w:tcPr>
          <w:p w14:paraId="222248CB" w14:textId="77777777" w:rsidR="006F6E41" w:rsidRPr="00C46C09" w:rsidRDefault="006F6E41">
            <w:pPr>
              <w:jc w:val="center"/>
              <w:rPr>
                <w:rFonts w:asciiTheme="majorBidi" w:eastAsia="Calibri" w:hAnsiTheme="majorBidi" w:cstheme="majorBidi"/>
              </w:rPr>
            </w:pPr>
          </w:p>
        </w:tc>
      </w:tr>
    </w:tbl>
    <w:p w14:paraId="36D62B93" w14:textId="77777777" w:rsidR="006F6E41" w:rsidRPr="00C46C09" w:rsidRDefault="006F6E41" w:rsidP="006F6E41">
      <w:pPr>
        <w:rPr>
          <w:rFonts w:asciiTheme="majorBidi" w:hAnsiTheme="majorBidi" w:cstheme="majorBidi"/>
          <w:sz w:val="20"/>
          <w:szCs w:val="20"/>
        </w:rPr>
      </w:pPr>
    </w:p>
    <w:p w14:paraId="58EB6971" w14:textId="78389B75" w:rsidR="00423685" w:rsidRPr="00C46C09" w:rsidRDefault="00423685" w:rsidP="00423685">
      <w:pPr>
        <w:pStyle w:val="Heading2"/>
        <w:spacing w:before="0" w:beforeAutospacing="0" w:after="0" w:afterAutospacing="0" w:line="276" w:lineRule="auto"/>
        <w:jc w:val="both"/>
        <w:rPr>
          <w:rFonts w:asciiTheme="majorBidi" w:hAnsiTheme="majorBidi" w:cstheme="majorBidi"/>
        </w:rPr>
      </w:pPr>
      <w:bookmarkStart w:id="13" w:name="_Toc219107908"/>
      <w:r w:rsidRPr="00C46C09">
        <w:rPr>
          <w:rFonts w:asciiTheme="majorBidi" w:hAnsiTheme="majorBidi" w:cstheme="majorBidi"/>
        </w:rPr>
        <w:t>2.2 General Education Courses</w:t>
      </w:r>
      <w:bookmarkEnd w:id="13"/>
    </w:p>
    <w:tbl>
      <w:tblPr>
        <w:tblW w:w="0" w:type="auto"/>
        <w:tblInd w:w="108" w:type="dxa"/>
        <w:tblLook w:val="04A0" w:firstRow="1" w:lastRow="0" w:firstColumn="1" w:lastColumn="0" w:noHBand="0" w:noVBand="1"/>
      </w:tblPr>
      <w:tblGrid>
        <w:gridCol w:w="6663"/>
        <w:gridCol w:w="1270"/>
        <w:gridCol w:w="1083"/>
      </w:tblGrid>
      <w:tr w:rsidR="006F6E41" w:rsidRPr="00C46C09" w14:paraId="4079AE05" w14:textId="77777777">
        <w:tc>
          <w:tcPr>
            <w:tcW w:w="6663" w:type="dxa"/>
            <w:tcBorders>
              <w:top w:val="single" w:sz="4" w:space="0" w:color="auto"/>
              <w:bottom w:val="single" w:sz="4" w:space="0" w:color="auto"/>
            </w:tcBorders>
          </w:tcPr>
          <w:p w14:paraId="6470834E"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Course Title</w:t>
            </w:r>
          </w:p>
        </w:tc>
        <w:tc>
          <w:tcPr>
            <w:tcW w:w="1270" w:type="dxa"/>
            <w:tcBorders>
              <w:top w:val="single" w:sz="4" w:space="0" w:color="auto"/>
              <w:bottom w:val="single" w:sz="4" w:space="0" w:color="auto"/>
            </w:tcBorders>
          </w:tcPr>
          <w:p w14:paraId="4B6A439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Code</w:t>
            </w:r>
          </w:p>
        </w:tc>
        <w:tc>
          <w:tcPr>
            <w:tcW w:w="1083" w:type="dxa"/>
            <w:tcBorders>
              <w:top w:val="single" w:sz="4" w:space="0" w:color="auto"/>
              <w:bottom w:val="single" w:sz="4" w:space="0" w:color="auto"/>
            </w:tcBorders>
          </w:tcPr>
          <w:p w14:paraId="46AEF1A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Cr. Hrs.</w:t>
            </w:r>
          </w:p>
        </w:tc>
      </w:tr>
      <w:tr w:rsidR="006F6E41" w:rsidRPr="00C46C09" w14:paraId="0ABA5C8A" w14:textId="77777777">
        <w:tc>
          <w:tcPr>
            <w:tcW w:w="6663" w:type="dxa"/>
            <w:tcBorders>
              <w:top w:val="single" w:sz="4" w:space="0" w:color="auto"/>
            </w:tcBorders>
          </w:tcPr>
          <w:p w14:paraId="1715D68D"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Functional English</w:t>
            </w:r>
          </w:p>
        </w:tc>
        <w:tc>
          <w:tcPr>
            <w:tcW w:w="1270" w:type="dxa"/>
            <w:tcBorders>
              <w:top w:val="single" w:sz="4" w:space="0" w:color="auto"/>
            </w:tcBorders>
          </w:tcPr>
          <w:p w14:paraId="3BD4A5C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AIG1113</w:t>
            </w:r>
          </w:p>
        </w:tc>
        <w:tc>
          <w:tcPr>
            <w:tcW w:w="1083" w:type="dxa"/>
            <w:tcBorders>
              <w:top w:val="single" w:sz="4" w:space="0" w:color="auto"/>
            </w:tcBorders>
          </w:tcPr>
          <w:p w14:paraId="67E9ADB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2F71331D" w14:textId="77777777">
        <w:tc>
          <w:tcPr>
            <w:tcW w:w="6663" w:type="dxa"/>
          </w:tcPr>
          <w:p w14:paraId="2A7CD4CE"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Expository writing</w:t>
            </w:r>
          </w:p>
        </w:tc>
        <w:tc>
          <w:tcPr>
            <w:tcW w:w="1270" w:type="dxa"/>
          </w:tcPr>
          <w:p w14:paraId="11FC9EE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AIG1123</w:t>
            </w:r>
          </w:p>
        </w:tc>
        <w:tc>
          <w:tcPr>
            <w:tcW w:w="1083" w:type="dxa"/>
          </w:tcPr>
          <w:p w14:paraId="2369DDDD"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498107D2" w14:textId="77777777">
        <w:tc>
          <w:tcPr>
            <w:tcW w:w="6663" w:type="dxa"/>
          </w:tcPr>
          <w:p w14:paraId="24C2B27C"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Islamic Studies/Ethics</w:t>
            </w:r>
          </w:p>
        </w:tc>
        <w:tc>
          <w:tcPr>
            <w:tcW w:w="1270" w:type="dxa"/>
          </w:tcPr>
          <w:p w14:paraId="5C45F572"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AIG1012</w:t>
            </w:r>
          </w:p>
        </w:tc>
        <w:tc>
          <w:tcPr>
            <w:tcW w:w="1083" w:type="dxa"/>
          </w:tcPr>
          <w:p w14:paraId="02E5EB5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49EFB9A9" w14:textId="77777777">
        <w:tc>
          <w:tcPr>
            <w:tcW w:w="6663" w:type="dxa"/>
          </w:tcPr>
          <w:p w14:paraId="7615E020"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Ideology and Constitution of Pakistan</w:t>
            </w:r>
          </w:p>
        </w:tc>
        <w:tc>
          <w:tcPr>
            <w:tcW w:w="1270" w:type="dxa"/>
          </w:tcPr>
          <w:p w14:paraId="40441E7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AIG1022</w:t>
            </w:r>
          </w:p>
        </w:tc>
        <w:tc>
          <w:tcPr>
            <w:tcW w:w="1083" w:type="dxa"/>
          </w:tcPr>
          <w:p w14:paraId="10528CC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3F34375D" w14:textId="77777777">
        <w:tc>
          <w:tcPr>
            <w:tcW w:w="6663" w:type="dxa"/>
          </w:tcPr>
          <w:p w14:paraId="0CB25C8B"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Personal Grooming</w:t>
            </w:r>
          </w:p>
        </w:tc>
        <w:tc>
          <w:tcPr>
            <w:tcW w:w="1270" w:type="dxa"/>
          </w:tcPr>
          <w:p w14:paraId="3194F34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AIG2212</w:t>
            </w:r>
          </w:p>
        </w:tc>
        <w:tc>
          <w:tcPr>
            <w:tcW w:w="1083" w:type="dxa"/>
          </w:tcPr>
          <w:p w14:paraId="3A468A4B"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EB7FA1" w:rsidRPr="00C46C09" w14:paraId="340A9EA7" w14:textId="77777777">
        <w:tc>
          <w:tcPr>
            <w:tcW w:w="6663" w:type="dxa"/>
          </w:tcPr>
          <w:p w14:paraId="183969C4" w14:textId="6CF7FD2E" w:rsidR="00EB7FA1" w:rsidRPr="00C46C09" w:rsidRDefault="00EB7FA1">
            <w:pPr>
              <w:spacing w:line="360" w:lineRule="auto"/>
              <w:rPr>
                <w:rFonts w:asciiTheme="majorBidi" w:eastAsia="Calibri" w:hAnsiTheme="majorBidi" w:cstheme="majorBidi"/>
              </w:rPr>
            </w:pPr>
            <w:r w:rsidRPr="00C46C09">
              <w:rPr>
                <w:rFonts w:asciiTheme="majorBidi" w:eastAsia="Calibri" w:hAnsiTheme="majorBidi" w:cstheme="majorBidi"/>
              </w:rPr>
              <w:t>Pakistan Studies</w:t>
            </w:r>
          </w:p>
        </w:tc>
        <w:tc>
          <w:tcPr>
            <w:tcW w:w="1270" w:type="dxa"/>
          </w:tcPr>
          <w:p w14:paraId="6D9B4ADC" w14:textId="2C55D157" w:rsidR="00EB7FA1" w:rsidRPr="00C46C09" w:rsidRDefault="00EB7FA1">
            <w:pPr>
              <w:spacing w:line="360" w:lineRule="auto"/>
              <w:jc w:val="center"/>
              <w:rPr>
                <w:rFonts w:asciiTheme="majorBidi" w:eastAsia="Calibri" w:hAnsiTheme="majorBidi" w:cstheme="majorBidi"/>
              </w:rPr>
            </w:pPr>
            <w:r w:rsidRPr="00C46C09">
              <w:rPr>
                <w:rFonts w:asciiTheme="majorBidi" w:eastAsia="Calibri" w:hAnsiTheme="majorBidi" w:cstheme="majorBidi"/>
              </w:rPr>
              <w:t>AIG1xx2</w:t>
            </w:r>
          </w:p>
        </w:tc>
        <w:tc>
          <w:tcPr>
            <w:tcW w:w="1083" w:type="dxa"/>
          </w:tcPr>
          <w:p w14:paraId="7993BEC6" w14:textId="734CC547" w:rsidR="00EB7FA1" w:rsidRPr="00C46C09" w:rsidRDefault="00EB7FA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623B6A2C" w14:textId="77777777">
        <w:tc>
          <w:tcPr>
            <w:tcW w:w="6663" w:type="dxa"/>
          </w:tcPr>
          <w:p w14:paraId="513CB5A3"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Applied Physics</w:t>
            </w:r>
          </w:p>
        </w:tc>
        <w:tc>
          <w:tcPr>
            <w:tcW w:w="1270" w:type="dxa"/>
          </w:tcPr>
          <w:p w14:paraId="211119A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AIG1312</w:t>
            </w:r>
          </w:p>
        </w:tc>
        <w:tc>
          <w:tcPr>
            <w:tcW w:w="1083" w:type="dxa"/>
          </w:tcPr>
          <w:p w14:paraId="2812545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105A95EA" w14:textId="77777777">
        <w:tc>
          <w:tcPr>
            <w:tcW w:w="6663" w:type="dxa"/>
          </w:tcPr>
          <w:p w14:paraId="1C64F387"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Applied Physics Lab</w:t>
            </w:r>
          </w:p>
        </w:tc>
        <w:tc>
          <w:tcPr>
            <w:tcW w:w="1270" w:type="dxa"/>
          </w:tcPr>
          <w:p w14:paraId="67DF37D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AIG1311</w:t>
            </w:r>
          </w:p>
        </w:tc>
        <w:tc>
          <w:tcPr>
            <w:tcW w:w="1083" w:type="dxa"/>
          </w:tcPr>
          <w:p w14:paraId="796E1CF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5DBD56D6" w14:textId="77777777">
        <w:tc>
          <w:tcPr>
            <w:tcW w:w="6663" w:type="dxa"/>
          </w:tcPr>
          <w:p w14:paraId="7E35E57B"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Sociology</w:t>
            </w:r>
          </w:p>
        </w:tc>
        <w:tc>
          <w:tcPr>
            <w:tcW w:w="1270" w:type="dxa"/>
          </w:tcPr>
          <w:p w14:paraId="74B197B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AIG1412</w:t>
            </w:r>
          </w:p>
        </w:tc>
        <w:tc>
          <w:tcPr>
            <w:tcW w:w="1083" w:type="dxa"/>
          </w:tcPr>
          <w:p w14:paraId="5C164762"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079AA1C3" w14:textId="77777777">
        <w:tc>
          <w:tcPr>
            <w:tcW w:w="6663" w:type="dxa"/>
          </w:tcPr>
          <w:p w14:paraId="43B94096"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Calculus and Analytic Geometry</w:t>
            </w:r>
          </w:p>
        </w:tc>
        <w:tc>
          <w:tcPr>
            <w:tcW w:w="1270" w:type="dxa"/>
          </w:tcPr>
          <w:p w14:paraId="34EF831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AIG1513</w:t>
            </w:r>
          </w:p>
        </w:tc>
        <w:tc>
          <w:tcPr>
            <w:tcW w:w="1083" w:type="dxa"/>
          </w:tcPr>
          <w:p w14:paraId="6385304B"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3741F106" w14:textId="77777777">
        <w:tc>
          <w:tcPr>
            <w:tcW w:w="6663" w:type="dxa"/>
          </w:tcPr>
          <w:p w14:paraId="523C7AA0"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Discrete Structures</w:t>
            </w:r>
          </w:p>
        </w:tc>
        <w:tc>
          <w:tcPr>
            <w:tcW w:w="1270" w:type="dxa"/>
          </w:tcPr>
          <w:p w14:paraId="75391C3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AIG1573</w:t>
            </w:r>
          </w:p>
        </w:tc>
        <w:tc>
          <w:tcPr>
            <w:tcW w:w="1083" w:type="dxa"/>
          </w:tcPr>
          <w:p w14:paraId="2AFC973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1A0CB929" w14:textId="77777777">
        <w:tc>
          <w:tcPr>
            <w:tcW w:w="6663" w:type="dxa"/>
          </w:tcPr>
          <w:p w14:paraId="77C83710"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Applications of Information &amp; Communication Technologies</w:t>
            </w:r>
          </w:p>
        </w:tc>
        <w:tc>
          <w:tcPr>
            <w:tcW w:w="1270" w:type="dxa"/>
          </w:tcPr>
          <w:p w14:paraId="56F5506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AIG1612</w:t>
            </w:r>
          </w:p>
        </w:tc>
        <w:tc>
          <w:tcPr>
            <w:tcW w:w="1083" w:type="dxa"/>
          </w:tcPr>
          <w:p w14:paraId="1C1984E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2C1E21FF" w14:textId="77777777">
        <w:tc>
          <w:tcPr>
            <w:tcW w:w="6663" w:type="dxa"/>
          </w:tcPr>
          <w:p w14:paraId="75281D8D"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Applications of Information &amp; Communication Technologies Lab</w:t>
            </w:r>
          </w:p>
        </w:tc>
        <w:tc>
          <w:tcPr>
            <w:tcW w:w="1270" w:type="dxa"/>
          </w:tcPr>
          <w:p w14:paraId="1F02AB4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AIG1611</w:t>
            </w:r>
          </w:p>
        </w:tc>
        <w:tc>
          <w:tcPr>
            <w:tcW w:w="1083" w:type="dxa"/>
          </w:tcPr>
          <w:p w14:paraId="447087FF"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1EE00468" w14:textId="77777777">
        <w:tc>
          <w:tcPr>
            <w:tcW w:w="6663" w:type="dxa"/>
          </w:tcPr>
          <w:p w14:paraId="1B0AFDBE"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Entrepreneurship</w:t>
            </w:r>
          </w:p>
        </w:tc>
        <w:tc>
          <w:tcPr>
            <w:tcW w:w="1270" w:type="dxa"/>
          </w:tcPr>
          <w:p w14:paraId="0FB52E2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AIG2712</w:t>
            </w:r>
          </w:p>
        </w:tc>
        <w:tc>
          <w:tcPr>
            <w:tcW w:w="1083" w:type="dxa"/>
          </w:tcPr>
          <w:p w14:paraId="34B856A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71766" w:rsidRPr="00C46C09" w14:paraId="6E82885B" w14:textId="77777777">
        <w:tc>
          <w:tcPr>
            <w:tcW w:w="6663" w:type="dxa"/>
          </w:tcPr>
          <w:p w14:paraId="0424B46B" w14:textId="41528E8E" w:rsidR="00671766" w:rsidRPr="00C46C09" w:rsidRDefault="00671766" w:rsidP="00671766">
            <w:pPr>
              <w:spacing w:line="360" w:lineRule="auto"/>
              <w:rPr>
                <w:rFonts w:asciiTheme="majorBidi" w:eastAsia="Calibri" w:hAnsiTheme="majorBidi" w:cstheme="majorBidi"/>
              </w:rPr>
            </w:pPr>
            <w:r w:rsidRPr="00C46C09">
              <w:rPr>
                <w:rFonts w:asciiTheme="majorBidi" w:eastAsia="Calibri" w:hAnsiTheme="majorBidi" w:cstheme="majorBidi"/>
              </w:rPr>
              <w:t>Civics and Professional Ethics</w:t>
            </w:r>
          </w:p>
        </w:tc>
        <w:tc>
          <w:tcPr>
            <w:tcW w:w="1270" w:type="dxa"/>
          </w:tcPr>
          <w:p w14:paraId="0F2A1915" w14:textId="1733C7D6" w:rsidR="00671766" w:rsidRPr="00C46C09" w:rsidRDefault="00671766" w:rsidP="00671766">
            <w:pPr>
              <w:spacing w:line="360" w:lineRule="auto"/>
              <w:jc w:val="center"/>
              <w:rPr>
                <w:rFonts w:asciiTheme="majorBidi" w:eastAsia="Calibri" w:hAnsiTheme="majorBidi" w:cstheme="majorBidi"/>
              </w:rPr>
            </w:pPr>
            <w:r w:rsidRPr="00C46C09">
              <w:rPr>
                <w:rFonts w:asciiTheme="majorBidi" w:eastAsia="Calibri" w:hAnsiTheme="majorBidi" w:cstheme="majorBidi"/>
              </w:rPr>
              <w:t>AIG2812</w:t>
            </w:r>
          </w:p>
        </w:tc>
        <w:tc>
          <w:tcPr>
            <w:tcW w:w="1083" w:type="dxa"/>
          </w:tcPr>
          <w:p w14:paraId="5D10F48C" w14:textId="388625F3" w:rsidR="00671766" w:rsidRPr="00C46C09" w:rsidRDefault="00671766" w:rsidP="00671766">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71766" w:rsidRPr="00C46C09" w14:paraId="2E132996" w14:textId="77777777">
        <w:tc>
          <w:tcPr>
            <w:tcW w:w="6663" w:type="dxa"/>
          </w:tcPr>
          <w:p w14:paraId="02308209" w14:textId="7C365240" w:rsidR="00671766" w:rsidRPr="00C46C09" w:rsidRDefault="00671766" w:rsidP="00671766">
            <w:pPr>
              <w:spacing w:line="360" w:lineRule="auto"/>
              <w:rPr>
                <w:rFonts w:asciiTheme="majorBidi" w:eastAsia="Calibri" w:hAnsiTheme="majorBidi" w:cstheme="majorBidi"/>
              </w:rPr>
            </w:pPr>
            <w:r w:rsidRPr="00C46C09">
              <w:rPr>
                <w:rFonts w:asciiTheme="majorBidi" w:eastAsia="Calibri" w:hAnsiTheme="majorBidi" w:cstheme="majorBidi"/>
              </w:rPr>
              <w:t>Fehm-ul-Quran-I</w:t>
            </w:r>
          </w:p>
        </w:tc>
        <w:tc>
          <w:tcPr>
            <w:tcW w:w="1270" w:type="dxa"/>
          </w:tcPr>
          <w:p w14:paraId="19F9372A" w14:textId="19414FAB" w:rsidR="00671766" w:rsidRPr="00C46C09" w:rsidRDefault="00671766" w:rsidP="00671766">
            <w:pPr>
              <w:spacing w:line="360" w:lineRule="auto"/>
              <w:jc w:val="center"/>
              <w:rPr>
                <w:rFonts w:asciiTheme="majorBidi" w:eastAsia="Calibri" w:hAnsiTheme="majorBidi" w:cstheme="majorBidi"/>
              </w:rPr>
            </w:pPr>
            <w:r w:rsidRPr="00C46C09">
              <w:rPr>
                <w:rFonts w:asciiTheme="majorBidi" w:eastAsia="Calibri" w:hAnsiTheme="majorBidi" w:cstheme="majorBidi"/>
              </w:rPr>
              <w:t>AIG1xx1</w:t>
            </w:r>
          </w:p>
        </w:tc>
        <w:tc>
          <w:tcPr>
            <w:tcW w:w="1083" w:type="dxa"/>
          </w:tcPr>
          <w:p w14:paraId="08C5F9F7" w14:textId="29379C80" w:rsidR="00671766" w:rsidRPr="00C46C09" w:rsidRDefault="00671766" w:rsidP="00671766">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71766" w:rsidRPr="00C46C09" w14:paraId="2F251490" w14:textId="77777777">
        <w:tc>
          <w:tcPr>
            <w:tcW w:w="6663" w:type="dxa"/>
            <w:tcBorders>
              <w:bottom w:val="single" w:sz="4" w:space="0" w:color="auto"/>
            </w:tcBorders>
          </w:tcPr>
          <w:p w14:paraId="1315B9D0" w14:textId="02D6E0E8" w:rsidR="00671766" w:rsidRPr="00C46C09" w:rsidRDefault="00671766" w:rsidP="00671766">
            <w:pPr>
              <w:spacing w:line="360" w:lineRule="auto"/>
              <w:rPr>
                <w:rFonts w:asciiTheme="majorBidi" w:eastAsia="Calibri" w:hAnsiTheme="majorBidi" w:cstheme="majorBidi"/>
              </w:rPr>
            </w:pPr>
            <w:r w:rsidRPr="00C46C09">
              <w:rPr>
                <w:rFonts w:asciiTheme="majorBidi" w:eastAsia="Calibri" w:hAnsiTheme="majorBidi" w:cstheme="majorBidi"/>
              </w:rPr>
              <w:t>Fehm-ul-Quran-II</w:t>
            </w:r>
          </w:p>
        </w:tc>
        <w:tc>
          <w:tcPr>
            <w:tcW w:w="1270" w:type="dxa"/>
            <w:tcBorders>
              <w:bottom w:val="single" w:sz="4" w:space="0" w:color="auto"/>
            </w:tcBorders>
          </w:tcPr>
          <w:p w14:paraId="43862499" w14:textId="04AF4496" w:rsidR="00671766" w:rsidRPr="00C46C09" w:rsidRDefault="00671766" w:rsidP="00671766">
            <w:pPr>
              <w:spacing w:line="360" w:lineRule="auto"/>
              <w:jc w:val="center"/>
              <w:rPr>
                <w:rFonts w:asciiTheme="majorBidi" w:eastAsia="Calibri" w:hAnsiTheme="majorBidi" w:cstheme="majorBidi"/>
              </w:rPr>
            </w:pPr>
            <w:r w:rsidRPr="00C46C09">
              <w:rPr>
                <w:rFonts w:asciiTheme="majorBidi" w:eastAsia="Calibri" w:hAnsiTheme="majorBidi" w:cstheme="majorBidi"/>
              </w:rPr>
              <w:t>AIG2xx1</w:t>
            </w:r>
          </w:p>
        </w:tc>
        <w:tc>
          <w:tcPr>
            <w:tcW w:w="1083" w:type="dxa"/>
            <w:tcBorders>
              <w:bottom w:val="single" w:sz="4" w:space="0" w:color="auto"/>
            </w:tcBorders>
          </w:tcPr>
          <w:p w14:paraId="0C36D8BA" w14:textId="7F09F62F" w:rsidR="00671766" w:rsidRPr="00C46C09" w:rsidRDefault="00671766" w:rsidP="00671766">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bl>
    <w:p w14:paraId="3C92AC9B" w14:textId="77777777" w:rsidR="006F6E41" w:rsidRPr="00C46C09" w:rsidRDefault="006F6E41" w:rsidP="006F6E41">
      <w:pPr>
        <w:rPr>
          <w:rFonts w:asciiTheme="majorBidi" w:hAnsiTheme="majorBidi" w:cstheme="majorBidi"/>
          <w:sz w:val="28"/>
          <w:szCs w:val="28"/>
        </w:rPr>
      </w:pPr>
    </w:p>
    <w:p w14:paraId="7523B7A3" w14:textId="0C0A8470" w:rsidR="00423685" w:rsidRPr="00C46C09" w:rsidRDefault="00423685" w:rsidP="00423685">
      <w:pPr>
        <w:pStyle w:val="Heading2"/>
        <w:spacing w:before="0" w:beforeAutospacing="0" w:after="0" w:afterAutospacing="0" w:line="276" w:lineRule="auto"/>
        <w:jc w:val="both"/>
        <w:rPr>
          <w:rFonts w:asciiTheme="majorBidi" w:hAnsiTheme="majorBidi" w:cstheme="majorBidi"/>
        </w:rPr>
      </w:pPr>
      <w:bookmarkStart w:id="14" w:name="_Toc219107909"/>
      <w:r w:rsidRPr="00C46C09">
        <w:rPr>
          <w:rFonts w:asciiTheme="majorBidi" w:hAnsiTheme="majorBidi" w:cstheme="majorBidi"/>
        </w:rPr>
        <w:t>2.3 Major Courses</w:t>
      </w:r>
      <w:bookmarkEnd w:id="14"/>
    </w:p>
    <w:tbl>
      <w:tblPr>
        <w:tblW w:w="0" w:type="auto"/>
        <w:tblLook w:val="04A0" w:firstRow="1" w:lastRow="0" w:firstColumn="1" w:lastColumn="0" w:noHBand="0" w:noVBand="1"/>
      </w:tblPr>
      <w:tblGrid>
        <w:gridCol w:w="6482"/>
        <w:gridCol w:w="1464"/>
        <w:gridCol w:w="1080"/>
      </w:tblGrid>
      <w:tr w:rsidR="006F6E41" w:rsidRPr="00C46C09" w14:paraId="3BF23E6C" w14:textId="77777777">
        <w:tc>
          <w:tcPr>
            <w:tcW w:w="6482" w:type="dxa"/>
            <w:tcBorders>
              <w:top w:val="single" w:sz="4" w:space="0" w:color="auto"/>
              <w:bottom w:val="single" w:sz="4" w:space="0" w:color="auto"/>
            </w:tcBorders>
          </w:tcPr>
          <w:p w14:paraId="00479C97"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Course Title</w:t>
            </w:r>
          </w:p>
        </w:tc>
        <w:tc>
          <w:tcPr>
            <w:tcW w:w="1464" w:type="dxa"/>
            <w:tcBorders>
              <w:top w:val="single" w:sz="4" w:space="0" w:color="auto"/>
              <w:bottom w:val="single" w:sz="4" w:space="0" w:color="auto"/>
            </w:tcBorders>
          </w:tcPr>
          <w:p w14:paraId="564EFF5B"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Code</w:t>
            </w:r>
          </w:p>
        </w:tc>
        <w:tc>
          <w:tcPr>
            <w:tcW w:w="1080" w:type="dxa"/>
            <w:tcBorders>
              <w:top w:val="single" w:sz="4" w:space="0" w:color="auto"/>
              <w:bottom w:val="single" w:sz="4" w:space="0" w:color="auto"/>
            </w:tcBorders>
          </w:tcPr>
          <w:p w14:paraId="2FA7303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Cr. Hrs.</w:t>
            </w:r>
          </w:p>
        </w:tc>
      </w:tr>
      <w:tr w:rsidR="006F6E41" w:rsidRPr="00C46C09" w14:paraId="6A8BE575" w14:textId="77777777">
        <w:tc>
          <w:tcPr>
            <w:tcW w:w="6482" w:type="dxa"/>
            <w:tcBorders>
              <w:top w:val="single" w:sz="4" w:space="0" w:color="auto"/>
            </w:tcBorders>
          </w:tcPr>
          <w:p w14:paraId="575179CB"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Introduction to Programming</w:t>
            </w:r>
          </w:p>
        </w:tc>
        <w:tc>
          <w:tcPr>
            <w:tcW w:w="1464" w:type="dxa"/>
            <w:tcBorders>
              <w:top w:val="single" w:sz="4" w:space="0" w:color="auto"/>
            </w:tcBorders>
          </w:tcPr>
          <w:p w14:paraId="6BBA424D"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AI1133</w:t>
            </w:r>
          </w:p>
        </w:tc>
        <w:tc>
          <w:tcPr>
            <w:tcW w:w="1080" w:type="dxa"/>
            <w:tcBorders>
              <w:top w:val="single" w:sz="4" w:space="0" w:color="auto"/>
            </w:tcBorders>
          </w:tcPr>
          <w:p w14:paraId="638E70D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0484C82D" w14:textId="77777777">
        <w:tc>
          <w:tcPr>
            <w:tcW w:w="6482" w:type="dxa"/>
          </w:tcPr>
          <w:p w14:paraId="13EEB54A"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Introduction to Programming Lab</w:t>
            </w:r>
          </w:p>
        </w:tc>
        <w:tc>
          <w:tcPr>
            <w:tcW w:w="1464" w:type="dxa"/>
          </w:tcPr>
          <w:p w14:paraId="47AD8E0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AI1131</w:t>
            </w:r>
          </w:p>
        </w:tc>
        <w:tc>
          <w:tcPr>
            <w:tcW w:w="1080" w:type="dxa"/>
          </w:tcPr>
          <w:p w14:paraId="682F957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32BA49AA" w14:textId="77777777">
        <w:tc>
          <w:tcPr>
            <w:tcW w:w="6482" w:type="dxa"/>
          </w:tcPr>
          <w:p w14:paraId="75001BB2"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Object Oriented Programming</w:t>
            </w:r>
          </w:p>
        </w:tc>
        <w:tc>
          <w:tcPr>
            <w:tcW w:w="1464" w:type="dxa"/>
          </w:tcPr>
          <w:p w14:paraId="2033621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AI1143</w:t>
            </w:r>
          </w:p>
        </w:tc>
        <w:tc>
          <w:tcPr>
            <w:tcW w:w="1080" w:type="dxa"/>
          </w:tcPr>
          <w:p w14:paraId="6E46F1E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52F12F2E" w14:textId="77777777">
        <w:tc>
          <w:tcPr>
            <w:tcW w:w="6482" w:type="dxa"/>
          </w:tcPr>
          <w:p w14:paraId="2FA8BB3A"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Object Oriented Programming Lab</w:t>
            </w:r>
          </w:p>
        </w:tc>
        <w:tc>
          <w:tcPr>
            <w:tcW w:w="1464" w:type="dxa"/>
          </w:tcPr>
          <w:p w14:paraId="772369F2"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AI1141</w:t>
            </w:r>
          </w:p>
        </w:tc>
        <w:tc>
          <w:tcPr>
            <w:tcW w:w="1080" w:type="dxa"/>
          </w:tcPr>
          <w:p w14:paraId="24A46CDD"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41C13678" w14:textId="77777777">
        <w:tc>
          <w:tcPr>
            <w:tcW w:w="6482" w:type="dxa"/>
          </w:tcPr>
          <w:p w14:paraId="09ABC9D6"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Database Systems</w:t>
            </w:r>
          </w:p>
        </w:tc>
        <w:tc>
          <w:tcPr>
            <w:tcW w:w="1464" w:type="dxa"/>
          </w:tcPr>
          <w:p w14:paraId="1E6ACD3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AI2313</w:t>
            </w:r>
          </w:p>
        </w:tc>
        <w:tc>
          <w:tcPr>
            <w:tcW w:w="1080" w:type="dxa"/>
          </w:tcPr>
          <w:p w14:paraId="024F92D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11554A54" w14:textId="77777777">
        <w:tc>
          <w:tcPr>
            <w:tcW w:w="6482" w:type="dxa"/>
          </w:tcPr>
          <w:p w14:paraId="2C5376CF"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Database Systems Lab</w:t>
            </w:r>
          </w:p>
        </w:tc>
        <w:tc>
          <w:tcPr>
            <w:tcW w:w="1464" w:type="dxa"/>
          </w:tcPr>
          <w:p w14:paraId="1901AC2F"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AI2311</w:t>
            </w:r>
          </w:p>
        </w:tc>
        <w:tc>
          <w:tcPr>
            <w:tcW w:w="1080" w:type="dxa"/>
          </w:tcPr>
          <w:p w14:paraId="70373766"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078BBB79" w14:textId="77777777">
        <w:tc>
          <w:tcPr>
            <w:tcW w:w="6482" w:type="dxa"/>
          </w:tcPr>
          <w:p w14:paraId="10113F2D"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 xml:space="preserve">Digital Logic Design  </w:t>
            </w:r>
          </w:p>
        </w:tc>
        <w:tc>
          <w:tcPr>
            <w:tcW w:w="1464" w:type="dxa"/>
          </w:tcPr>
          <w:p w14:paraId="00B15FD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AI2512</w:t>
            </w:r>
          </w:p>
        </w:tc>
        <w:tc>
          <w:tcPr>
            <w:tcW w:w="1080" w:type="dxa"/>
          </w:tcPr>
          <w:p w14:paraId="2FB6815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6EDB2EAE" w14:textId="77777777">
        <w:tc>
          <w:tcPr>
            <w:tcW w:w="6482" w:type="dxa"/>
          </w:tcPr>
          <w:p w14:paraId="16A3D508"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Digital Logic Design Lab</w:t>
            </w:r>
          </w:p>
        </w:tc>
        <w:tc>
          <w:tcPr>
            <w:tcW w:w="1464" w:type="dxa"/>
          </w:tcPr>
          <w:p w14:paraId="26305B5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AI2511</w:t>
            </w:r>
          </w:p>
        </w:tc>
        <w:tc>
          <w:tcPr>
            <w:tcW w:w="1080" w:type="dxa"/>
          </w:tcPr>
          <w:p w14:paraId="282D59CF"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14F748F8" w14:textId="77777777">
        <w:tc>
          <w:tcPr>
            <w:tcW w:w="6482" w:type="dxa"/>
          </w:tcPr>
          <w:p w14:paraId="699AAE8D"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Data Structures</w:t>
            </w:r>
          </w:p>
        </w:tc>
        <w:tc>
          <w:tcPr>
            <w:tcW w:w="1464" w:type="dxa"/>
          </w:tcPr>
          <w:p w14:paraId="6E2737A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AI2143</w:t>
            </w:r>
          </w:p>
        </w:tc>
        <w:tc>
          <w:tcPr>
            <w:tcW w:w="1080" w:type="dxa"/>
          </w:tcPr>
          <w:p w14:paraId="718EF91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62899F15" w14:textId="77777777">
        <w:tc>
          <w:tcPr>
            <w:tcW w:w="6482" w:type="dxa"/>
          </w:tcPr>
          <w:p w14:paraId="6DB70292"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Data Structures Lab</w:t>
            </w:r>
          </w:p>
        </w:tc>
        <w:tc>
          <w:tcPr>
            <w:tcW w:w="1464" w:type="dxa"/>
          </w:tcPr>
          <w:p w14:paraId="20EA88E3"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AI2141</w:t>
            </w:r>
          </w:p>
        </w:tc>
        <w:tc>
          <w:tcPr>
            <w:tcW w:w="1080" w:type="dxa"/>
          </w:tcPr>
          <w:p w14:paraId="60922B0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56053145" w14:textId="77777777">
        <w:tc>
          <w:tcPr>
            <w:tcW w:w="6482" w:type="dxa"/>
          </w:tcPr>
          <w:p w14:paraId="54A8C5EA"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Information Security</w:t>
            </w:r>
          </w:p>
        </w:tc>
        <w:tc>
          <w:tcPr>
            <w:tcW w:w="1464" w:type="dxa"/>
          </w:tcPr>
          <w:p w14:paraId="69BD815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AI3712</w:t>
            </w:r>
          </w:p>
        </w:tc>
        <w:tc>
          <w:tcPr>
            <w:tcW w:w="1080" w:type="dxa"/>
          </w:tcPr>
          <w:p w14:paraId="2616DC1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509C3BB6" w14:textId="77777777">
        <w:tc>
          <w:tcPr>
            <w:tcW w:w="6482" w:type="dxa"/>
          </w:tcPr>
          <w:p w14:paraId="20400DA5"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Information Security Lab</w:t>
            </w:r>
          </w:p>
        </w:tc>
        <w:tc>
          <w:tcPr>
            <w:tcW w:w="1464" w:type="dxa"/>
          </w:tcPr>
          <w:p w14:paraId="545823CB"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AI3711</w:t>
            </w:r>
          </w:p>
        </w:tc>
        <w:tc>
          <w:tcPr>
            <w:tcW w:w="1080" w:type="dxa"/>
          </w:tcPr>
          <w:p w14:paraId="54620D12"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6D667349" w14:textId="77777777">
        <w:tc>
          <w:tcPr>
            <w:tcW w:w="6482" w:type="dxa"/>
          </w:tcPr>
          <w:p w14:paraId="14AB9C99"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 xml:space="preserve">Artificial Intelligence </w:t>
            </w:r>
          </w:p>
        </w:tc>
        <w:tc>
          <w:tcPr>
            <w:tcW w:w="1464" w:type="dxa"/>
          </w:tcPr>
          <w:p w14:paraId="16A3472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AI2812</w:t>
            </w:r>
          </w:p>
        </w:tc>
        <w:tc>
          <w:tcPr>
            <w:tcW w:w="1080" w:type="dxa"/>
          </w:tcPr>
          <w:p w14:paraId="10ECF45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000BDC67" w14:textId="77777777">
        <w:tc>
          <w:tcPr>
            <w:tcW w:w="6482" w:type="dxa"/>
          </w:tcPr>
          <w:p w14:paraId="0E61B4E1"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Artificial Intelligence Lab</w:t>
            </w:r>
          </w:p>
        </w:tc>
        <w:tc>
          <w:tcPr>
            <w:tcW w:w="1464" w:type="dxa"/>
          </w:tcPr>
          <w:p w14:paraId="5564CAD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AI2811</w:t>
            </w:r>
          </w:p>
        </w:tc>
        <w:tc>
          <w:tcPr>
            <w:tcW w:w="1080" w:type="dxa"/>
          </w:tcPr>
          <w:p w14:paraId="16C78A2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05F29420" w14:textId="77777777">
        <w:tc>
          <w:tcPr>
            <w:tcW w:w="6482" w:type="dxa"/>
          </w:tcPr>
          <w:p w14:paraId="621313EA"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Computer Networks</w:t>
            </w:r>
          </w:p>
        </w:tc>
        <w:tc>
          <w:tcPr>
            <w:tcW w:w="1464" w:type="dxa"/>
          </w:tcPr>
          <w:p w14:paraId="10EFD03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AI2772</w:t>
            </w:r>
          </w:p>
        </w:tc>
        <w:tc>
          <w:tcPr>
            <w:tcW w:w="1080" w:type="dxa"/>
          </w:tcPr>
          <w:p w14:paraId="5B1313F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0466E404" w14:textId="77777777">
        <w:tc>
          <w:tcPr>
            <w:tcW w:w="6482" w:type="dxa"/>
          </w:tcPr>
          <w:p w14:paraId="4629407A"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Computer Networks Lab</w:t>
            </w:r>
          </w:p>
        </w:tc>
        <w:tc>
          <w:tcPr>
            <w:tcW w:w="1464" w:type="dxa"/>
          </w:tcPr>
          <w:p w14:paraId="379B72A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AI2771</w:t>
            </w:r>
          </w:p>
        </w:tc>
        <w:tc>
          <w:tcPr>
            <w:tcW w:w="1080" w:type="dxa"/>
          </w:tcPr>
          <w:p w14:paraId="6189F41D"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4AE5F02D" w14:textId="77777777">
        <w:tc>
          <w:tcPr>
            <w:tcW w:w="6482" w:type="dxa"/>
          </w:tcPr>
          <w:p w14:paraId="7A461B02"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Software Engineering</w:t>
            </w:r>
          </w:p>
        </w:tc>
        <w:tc>
          <w:tcPr>
            <w:tcW w:w="1464" w:type="dxa"/>
          </w:tcPr>
          <w:p w14:paraId="6E87065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AI3223</w:t>
            </w:r>
          </w:p>
        </w:tc>
        <w:tc>
          <w:tcPr>
            <w:tcW w:w="1080" w:type="dxa"/>
          </w:tcPr>
          <w:p w14:paraId="4D0B707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400DF03A" w14:textId="77777777">
        <w:tc>
          <w:tcPr>
            <w:tcW w:w="6482" w:type="dxa"/>
          </w:tcPr>
          <w:p w14:paraId="723BC69C"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 xml:space="preserve">Computer Organization &amp; Assembly Language </w:t>
            </w:r>
          </w:p>
        </w:tc>
        <w:tc>
          <w:tcPr>
            <w:tcW w:w="1464" w:type="dxa"/>
          </w:tcPr>
          <w:p w14:paraId="7A3F4DD2"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AI3522</w:t>
            </w:r>
          </w:p>
        </w:tc>
        <w:tc>
          <w:tcPr>
            <w:tcW w:w="1080" w:type="dxa"/>
          </w:tcPr>
          <w:p w14:paraId="69997AE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1A5F341B" w14:textId="77777777">
        <w:tc>
          <w:tcPr>
            <w:tcW w:w="6482" w:type="dxa"/>
          </w:tcPr>
          <w:p w14:paraId="71C5ACE5"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 xml:space="preserve">Computer Organization &amp; Assembly Language Lab </w:t>
            </w:r>
          </w:p>
        </w:tc>
        <w:tc>
          <w:tcPr>
            <w:tcW w:w="1464" w:type="dxa"/>
          </w:tcPr>
          <w:p w14:paraId="4786C68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AI3521</w:t>
            </w:r>
          </w:p>
        </w:tc>
        <w:tc>
          <w:tcPr>
            <w:tcW w:w="1080" w:type="dxa"/>
          </w:tcPr>
          <w:p w14:paraId="1879F95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6D495BCE" w14:textId="77777777">
        <w:tc>
          <w:tcPr>
            <w:tcW w:w="6482" w:type="dxa"/>
          </w:tcPr>
          <w:p w14:paraId="515EBDCF"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Operating Systems</w:t>
            </w:r>
          </w:p>
        </w:tc>
        <w:tc>
          <w:tcPr>
            <w:tcW w:w="1464" w:type="dxa"/>
          </w:tcPr>
          <w:p w14:paraId="3AA48B6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AI2412</w:t>
            </w:r>
          </w:p>
        </w:tc>
        <w:tc>
          <w:tcPr>
            <w:tcW w:w="1080" w:type="dxa"/>
          </w:tcPr>
          <w:p w14:paraId="5585137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4A8AA210" w14:textId="77777777">
        <w:tc>
          <w:tcPr>
            <w:tcW w:w="6482" w:type="dxa"/>
          </w:tcPr>
          <w:p w14:paraId="3253CCEC"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Operating Systems Lab</w:t>
            </w:r>
          </w:p>
        </w:tc>
        <w:tc>
          <w:tcPr>
            <w:tcW w:w="1464" w:type="dxa"/>
          </w:tcPr>
          <w:p w14:paraId="53E9408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AI2411</w:t>
            </w:r>
          </w:p>
        </w:tc>
        <w:tc>
          <w:tcPr>
            <w:tcW w:w="1080" w:type="dxa"/>
          </w:tcPr>
          <w:p w14:paraId="365DE0ED"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624BFA5E" w14:textId="77777777">
        <w:tc>
          <w:tcPr>
            <w:tcW w:w="6482" w:type="dxa"/>
          </w:tcPr>
          <w:p w14:paraId="437821F8"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 xml:space="preserve">Analysis of Algorithms </w:t>
            </w:r>
          </w:p>
        </w:tc>
        <w:tc>
          <w:tcPr>
            <w:tcW w:w="1464" w:type="dxa"/>
          </w:tcPr>
          <w:p w14:paraId="72BBFEFB"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AI3163</w:t>
            </w:r>
          </w:p>
        </w:tc>
        <w:tc>
          <w:tcPr>
            <w:tcW w:w="1080" w:type="dxa"/>
          </w:tcPr>
          <w:p w14:paraId="3131E5D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1100CB93" w14:textId="77777777">
        <w:tc>
          <w:tcPr>
            <w:tcW w:w="6482" w:type="dxa"/>
          </w:tcPr>
          <w:p w14:paraId="17D0D300"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Programming for Artificial Intelligence</w:t>
            </w:r>
          </w:p>
        </w:tc>
        <w:tc>
          <w:tcPr>
            <w:tcW w:w="1464" w:type="dxa"/>
          </w:tcPr>
          <w:p w14:paraId="413B5B3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AI2822</w:t>
            </w:r>
          </w:p>
        </w:tc>
        <w:tc>
          <w:tcPr>
            <w:tcW w:w="1080" w:type="dxa"/>
          </w:tcPr>
          <w:p w14:paraId="1D278AB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4C537FB5" w14:textId="77777777">
        <w:tc>
          <w:tcPr>
            <w:tcW w:w="6482" w:type="dxa"/>
          </w:tcPr>
          <w:p w14:paraId="668E7202"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Programming for Artificial Intelligence Lab</w:t>
            </w:r>
          </w:p>
        </w:tc>
        <w:tc>
          <w:tcPr>
            <w:tcW w:w="1464" w:type="dxa"/>
          </w:tcPr>
          <w:p w14:paraId="01B8ABF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AI2821</w:t>
            </w:r>
          </w:p>
        </w:tc>
        <w:tc>
          <w:tcPr>
            <w:tcW w:w="1080" w:type="dxa"/>
          </w:tcPr>
          <w:p w14:paraId="24AAED0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5FD2DD2F" w14:textId="77777777">
        <w:tc>
          <w:tcPr>
            <w:tcW w:w="6482" w:type="dxa"/>
          </w:tcPr>
          <w:p w14:paraId="3A5717A6"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Machine Learning</w:t>
            </w:r>
          </w:p>
        </w:tc>
        <w:tc>
          <w:tcPr>
            <w:tcW w:w="1464" w:type="dxa"/>
          </w:tcPr>
          <w:p w14:paraId="3A330D6D"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AI3812</w:t>
            </w:r>
          </w:p>
        </w:tc>
        <w:tc>
          <w:tcPr>
            <w:tcW w:w="1080" w:type="dxa"/>
          </w:tcPr>
          <w:p w14:paraId="5396EB6F"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4EDDD8F3" w14:textId="77777777">
        <w:tc>
          <w:tcPr>
            <w:tcW w:w="6482" w:type="dxa"/>
          </w:tcPr>
          <w:p w14:paraId="377C4870"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Machine Learning Lab</w:t>
            </w:r>
          </w:p>
        </w:tc>
        <w:tc>
          <w:tcPr>
            <w:tcW w:w="1464" w:type="dxa"/>
          </w:tcPr>
          <w:p w14:paraId="35F3CDE6"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AI3811</w:t>
            </w:r>
          </w:p>
        </w:tc>
        <w:tc>
          <w:tcPr>
            <w:tcW w:w="1080" w:type="dxa"/>
          </w:tcPr>
          <w:p w14:paraId="652EC8E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73F84660" w14:textId="77777777">
        <w:tc>
          <w:tcPr>
            <w:tcW w:w="6482" w:type="dxa"/>
          </w:tcPr>
          <w:p w14:paraId="2FD8C15D"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Artificial Neural Networks &amp; Deep Learning</w:t>
            </w:r>
          </w:p>
        </w:tc>
        <w:tc>
          <w:tcPr>
            <w:tcW w:w="1464" w:type="dxa"/>
          </w:tcPr>
          <w:p w14:paraId="297ED38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AI3842</w:t>
            </w:r>
          </w:p>
        </w:tc>
        <w:tc>
          <w:tcPr>
            <w:tcW w:w="1080" w:type="dxa"/>
          </w:tcPr>
          <w:p w14:paraId="01855AC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50B04389" w14:textId="77777777">
        <w:tc>
          <w:tcPr>
            <w:tcW w:w="6482" w:type="dxa"/>
          </w:tcPr>
          <w:p w14:paraId="16B0D906"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Artificial Neural Networks &amp; Deep Learning Lab</w:t>
            </w:r>
          </w:p>
        </w:tc>
        <w:tc>
          <w:tcPr>
            <w:tcW w:w="1464" w:type="dxa"/>
          </w:tcPr>
          <w:p w14:paraId="19827BD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AI3841</w:t>
            </w:r>
          </w:p>
        </w:tc>
        <w:tc>
          <w:tcPr>
            <w:tcW w:w="1080" w:type="dxa"/>
          </w:tcPr>
          <w:p w14:paraId="3DD5DDF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1F0471D7" w14:textId="77777777">
        <w:tc>
          <w:tcPr>
            <w:tcW w:w="6482" w:type="dxa"/>
          </w:tcPr>
          <w:p w14:paraId="151BC892"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Knowledge Representation and Reasoning</w:t>
            </w:r>
          </w:p>
        </w:tc>
        <w:tc>
          <w:tcPr>
            <w:tcW w:w="1464" w:type="dxa"/>
          </w:tcPr>
          <w:p w14:paraId="65EA4EC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AI3312</w:t>
            </w:r>
          </w:p>
        </w:tc>
        <w:tc>
          <w:tcPr>
            <w:tcW w:w="1080" w:type="dxa"/>
          </w:tcPr>
          <w:p w14:paraId="68DDC61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613956D2" w14:textId="77777777">
        <w:tc>
          <w:tcPr>
            <w:tcW w:w="6482" w:type="dxa"/>
          </w:tcPr>
          <w:p w14:paraId="088FFBA8"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Knowledge Representation and Reasoning Lab</w:t>
            </w:r>
          </w:p>
        </w:tc>
        <w:tc>
          <w:tcPr>
            <w:tcW w:w="1464" w:type="dxa"/>
          </w:tcPr>
          <w:p w14:paraId="16B6188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AI3311</w:t>
            </w:r>
          </w:p>
        </w:tc>
        <w:tc>
          <w:tcPr>
            <w:tcW w:w="1080" w:type="dxa"/>
          </w:tcPr>
          <w:p w14:paraId="62D6B06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287B1E59" w14:textId="77777777">
        <w:tc>
          <w:tcPr>
            <w:tcW w:w="6482" w:type="dxa"/>
          </w:tcPr>
          <w:p w14:paraId="6FC4B178"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Computer Vision</w:t>
            </w:r>
          </w:p>
        </w:tc>
        <w:tc>
          <w:tcPr>
            <w:tcW w:w="1464" w:type="dxa"/>
          </w:tcPr>
          <w:p w14:paraId="67D93A1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AI3832</w:t>
            </w:r>
          </w:p>
        </w:tc>
        <w:tc>
          <w:tcPr>
            <w:tcW w:w="1080" w:type="dxa"/>
          </w:tcPr>
          <w:p w14:paraId="1397253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49B008CD" w14:textId="77777777">
        <w:tc>
          <w:tcPr>
            <w:tcW w:w="6482" w:type="dxa"/>
          </w:tcPr>
          <w:p w14:paraId="164809BC"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Computer Vision Lab</w:t>
            </w:r>
          </w:p>
        </w:tc>
        <w:tc>
          <w:tcPr>
            <w:tcW w:w="1464" w:type="dxa"/>
          </w:tcPr>
          <w:p w14:paraId="64AA3D1F"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AI3831</w:t>
            </w:r>
          </w:p>
        </w:tc>
        <w:tc>
          <w:tcPr>
            <w:tcW w:w="1080" w:type="dxa"/>
          </w:tcPr>
          <w:p w14:paraId="71F7C79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69201DA6" w14:textId="77777777">
        <w:tc>
          <w:tcPr>
            <w:tcW w:w="6482" w:type="dxa"/>
          </w:tcPr>
          <w:p w14:paraId="014E7585"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 xml:space="preserve">Parallel &amp; Distributed Computing </w:t>
            </w:r>
          </w:p>
        </w:tc>
        <w:tc>
          <w:tcPr>
            <w:tcW w:w="1464" w:type="dxa"/>
          </w:tcPr>
          <w:p w14:paraId="39FF2903"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AI3432</w:t>
            </w:r>
          </w:p>
        </w:tc>
        <w:tc>
          <w:tcPr>
            <w:tcW w:w="1080" w:type="dxa"/>
          </w:tcPr>
          <w:p w14:paraId="0CD52CB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5754627F" w14:textId="77777777">
        <w:tc>
          <w:tcPr>
            <w:tcW w:w="6482" w:type="dxa"/>
          </w:tcPr>
          <w:p w14:paraId="101E4E9C"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Parallel &amp; Distributed Computing Lab</w:t>
            </w:r>
          </w:p>
        </w:tc>
        <w:tc>
          <w:tcPr>
            <w:tcW w:w="1464" w:type="dxa"/>
          </w:tcPr>
          <w:p w14:paraId="75BA8053"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AI3431</w:t>
            </w:r>
          </w:p>
        </w:tc>
        <w:tc>
          <w:tcPr>
            <w:tcW w:w="1080" w:type="dxa"/>
          </w:tcPr>
          <w:p w14:paraId="0ED9DF33"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6C442269" w14:textId="77777777">
        <w:tc>
          <w:tcPr>
            <w:tcW w:w="6482" w:type="dxa"/>
          </w:tcPr>
          <w:p w14:paraId="5B537A1A"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Data Mining</w:t>
            </w:r>
          </w:p>
        </w:tc>
        <w:tc>
          <w:tcPr>
            <w:tcW w:w="1464" w:type="dxa"/>
          </w:tcPr>
          <w:p w14:paraId="2C801AB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AI4322</w:t>
            </w:r>
          </w:p>
        </w:tc>
        <w:tc>
          <w:tcPr>
            <w:tcW w:w="1080" w:type="dxa"/>
          </w:tcPr>
          <w:p w14:paraId="498E1EE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2A106F9E" w14:textId="77777777">
        <w:tc>
          <w:tcPr>
            <w:tcW w:w="6482" w:type="dxa"/>
          </w:tcPr>
          <w:p w14:paraId="0CE91394"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Data Mining Lab</w:t>
            </w:r>
          </w:p>
        </w:tc>
        <w:tc>
          <w:tcPr>
            <w:tcW w:w="1464" w:type="dxa"/>
          </w:tcPr>
          <w:p w14:paraId="64A0CAF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AI4321</w:t>
            </w:r>
          </w:p>
        </w:tc>
        <w:tc>
          <w:tcPr>
            <w:tcW w:w="1080" w:type="dxa"/>
          </w:tcPr>
          <w:p w14:paraId="07963F8B"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6159FBDC" w14:textId="77777777">
        <w:tc>
          <w:tcPr>
            <w:tcW w:w="6482" w:type="dxa"/>
          </w:tcPr>
          <w:p w14:paraId="5396DC1C"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Advanced Statistics</w:t>
            </w:r>
          </w:p>
        </w:tc>
        <w:tc>
          <w:tcPr>
            <w:tcW w:w="1464" w:type="dxa"/>
          </w:tcPr>
          <w:p w14:paraId="5D87049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AI3072</w:t>
            </w:r>
          </w:p>
        </w:tc>
        <w:tc>
          <w:tcPr>
            <w:tcW w:w="1080" w:type="dxa"/>
          </w:tcPr>
          <w:p w14:paraId="1FC8470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7AB0CAA2" w14:textId="77777777">
        <w:tc>
          <w:tcPr>
            <w:tcW w:w="6482" w:type="dxa"/>
          </w:tcPr>
          <w:p w14:paraId="54200DB9"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Advanced Statistics Lab</w:t>
            </w:r>
          </w:p>
        </w:tc>
        <w:tc>
          <w:tcPr>
            <w:tcW w:w="1464" w:type="dxa"/>
          </w:tcPr>
          <w:p w14:paraId="6CBB5423"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AI3071</w:t>
            </w:r>
          </w:p>
        </w:tc>
        <w:tc>
          <w:tcPr>
            <w:tcW w:w="1080" w:type="dxa"/>
          </w:tcPr>
          <w:p w14:paraId="6997AC1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60B5A87D" w14:textId="77777777">
        <w:tc>
          <w:tcPr>
            <w:tcW w:w="6482" w:type="dxa"/>
          </w:tcPr>
          <w:p w14:paraId="6B5AAD79"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 xml:space="preserve">HCI and Computer Graphics </w:t>
            </w:r>
          </w:p>
        </w:tc>
        <w:tc>
          <w:tcPr>
            <w:tcW w:w="1464" w:type="dxa"/>
          </w:tcPr>
          <w:p w14:paraId="10BDE84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AI4272</w:t>
            </w:r>
          </w:p>
        </w:tc>
        <w:tc>
          <w:tcPr>
            <w:tcW w:w="1080" w:type="dxa"/>
          </w:tcPr>
          <w:p w14:paraId="6084C63B"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72B7FB3B" w14:textId="77777777">
        <w:tc>
          <w:tcPr>
            <w:tcW w:w="6482" w:type="dxa"/>
          </w:tcPr>
          <w:p w14:paraId="340DA232"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HCI and Computer Graphics Lab</w:t>
            </w:r>
          </w:p>
        </w:tc>
        <w:tc>
          <w:tcPr>
            <w:tcW w:w="1464" w:type="dxa"/>
          </w:tcPr>
          <w:p w14:paraId="0A14296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AI4271</w:t>
            </w:r>
          </w:p>
        </w:tc>
        <w:tc>
          <w:tcPr>
            <w:tcW w:w="1080" w:type="dxa"/>
          </w:tcPr>
          <w:p w14:paraId="428490E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7AE5D278" w14:textId="77777777">
        <w:tc>
          <w:tcPr>
            <w:tcW w:w="6482" w:type="dxa"/>
          </w:tcPr>
          <w:p w14:paraId="172DF64E"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Swarm Intelligence</w:t>
            </w:r>
          </w:p>
        </w:tc>
        <w:tc>
          <w:tcPr>
            <w:tcW w:w="1464" w:type="dxa"/>
          </w:tcPr>
          <w:p w14:paraId="594EC92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AI4812</w:t>
            </w:r>
          </w:p>
        </w:tc>
        <w:tc>
          <w:tcPr>
            <w:tcW w:w="1080" w:type="dxa"/>
          </w:tcPr>
          <w:p w14:paraId="3E87CD9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4D8B587A" w14:textId="77777777">
        <w:tc>
          <w:tcPr>
            <w:tcW w:w="6482" w:type="dxa"/>
          </w:tcPr>
          <w:p w14:paraId="5DC83888"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Swarm Intelligence Lab</w:t>
            </w:r>
          </w:p>
        </w:tc>
        <w:tc>
          <w:tcPr>
            <w:tcW w:w="1464" w:type="dxa"/>
          </w:tcPr>
          <w:p w14:paraId="652DABD2"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AI4811</w:t>
            </w:r>
          </w:p>
        </w:tc>
        <w:tc>
          <w:tcPr>
            <w:tcW w:w="1080" w:type="dxa"/>
          </w:tcPr>
          <w:p w14:paraId="24257F2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1</w:t>
            </w:r>
          </w:p>
        </w:tc>
      </w:tr>
      <w:tr w:rsidR="006F6E41" w:rsidRPr="00C46C09" w14:paraId="7B3DAC01" w14:textId="77777777">
        <w:tc>
          <w:tcPr>
            <w:tcW w:w="6482" w:type="dxa"/>
            <w:tcBorders>
              <w:bottom w:val="single" w:sz="4" w:space="0" w:color="auto"/>
            </w:tcBorders>
          </w:tcPr>
          <w:p w14:paraId="75CE1656"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Financial Accounting</w:t>
            </w:r>
          </w:p>
        </w:tc>
        <w:tc>
          <w:tcPr>
            <w:tcW w:w="1464" w:type="dxa"/>
            <w:tcBorders>
              <w:bottom w:val="single" w:sz="4" w:space="0" w:color="auto"/>
            </w:tcBorders>
          </w:tcPr>
          <w:p w14:paraId="7E3BCF29"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ACAI3003</w:t>
            </w:r>
          </w:p>
        </w:tc>
        <w:tc>
          <w:tcPr>
            <w:tcW w:w="1080" w:type="dxa"/>
            <w:tcBorders>
              <w:bottom w:val="single" w:sz="4" w:space="0" w:color="auto"/>
            </w:tcBorders>
          </w:tcPr>
          <w:p w14:paraId="578743B7"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bl>
    <w:p w14:paraId="07FC8B1E" w14:textId="77777777" w:rsidR="006F6E41" w:rsidRPr="00C46C09" w:rsidRDefault="006F6E41" w:rsidP="006F6E41">
      <w:pPr>
        <w:rPr>
          <w:rFonts w:asciiTheme="majorBidi" w:hAnsiTheme="majorBidi" w:cstheme="majorBidi"/>
        </w:rPr>
      </w:pPr>
    </w:p>
    <w:p w14:paraId="1F438642" w14:textId="29C6A9BB" w:rsidR="00423685" w:rsidRPr="00C46C09" w:rsidRDefault="00423685" w:rsidP="00423685">
      <w:pPr>
        <w:pStyle w:val="Heading2"/>
        <w:spacing w:before="0" w:beforeAutospacing="0" w:after="0" w:afterAutospacing="0" w:line="276" w:lineRule="auto"/>
        <w:jc w:val="both"/>
        <w:rPr>
          <w:rFonts w:asciiTheme="majorBidi" w:hAnsiTheme="majorBidi" w:cstheme="majorBidi"/>
        </w:rPr>
      </w:pPr>
      <w:bookmarkStart w:id="15" w:name="_Toc219107910"/>
      <w:r w:rsidRPr="00C46C09">
        <w:rPr>
          <w:rFonts w:asciiTheme="majorBidi" w:hAnsiTheme="majorBidi" w:cstheme="majorBidi"/>
        </w:rPr>
        <w:t>2.4 Allied Courses</w:t>
      </w:r>
      <w:bookmarkEnd w:id="15"/>
    </w:p>
    <w:tbl>
      <w:tblPr>
        <w:tblW w:w="0" w:type="auto"/>
        <w:tblLook w:val="04A0" w:firstRow="1" w:lastRow="0" w:firstColumn="1" w:lastColumn="0" w:noHBand="0" w:noVBand="1"/>
      </w:tblPr>
      <w:tblGrid>
        <w:gridCol w:w="6091"/>
        <w:gridCol w:w="1701"/>
        <w:gridCol w:w="1224"/>
      </w:tblGrid>
      <w:tr w:rsidR="006F6E41" w:rsidRPr="00C46C09" w14:paraId="7DF5A631" w14:textId="77777777">
        <w:tc>
          <w:tcPr>
            <w:tcW w:w="6091" w:type="dxa"/>
            <w:tcBorders>
              <w:top w:val="single" w:sz="4" w:space="0" w:color="auto"/>
              <w:bottom w:val="single" w:sz="4" w:space="0" w:color="auto"/>
            </w:tcBorders>
          </w:tcPr>
          <w:p w14:paraId="6A5285AF"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Course Title</w:t>
            </w:r>
          </w:p>
        </w:tc>
        <w:tc>
          <w:tcPr>
            <w:tcW w:w="1701" w:type="dxa"/>
            <w:tcBorders>
              <w:top w:val="single" w:sz="4" w:space="0" w:color="auto"/>
              <w:bottom w:val="single" w:sz="4" w:space="0" w:color="auto"/>
            </w:tcBorders>
          </w:tcPr>
          <w:p w14:paraId="7ADF74E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Code</w:t>
            </w:r>
          </w:p>
        </w:tc>
        <w:tc>
          <w:tcPr>
            <w:tcW w:w="1224" w:type="dxa"/>
            <w:tcBorders>
              <w:top w:val="single" w:sz="4" w:space="0" w:color="auto"/>
              <w:bottom w:val="single" w:sz="4" w:space="0" w:color="auto"/>
            </w:tcBorders>
          </w:tcPr>
          <w:p w14:paraId="69946BB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Cr. Hrs.</w:t>
            </w:r>
          </w:p>
        </w:tc>
      </w:tr>
      <w:tr w:rsidR="006F6E41" w:rsidRPr="00C46C09" w14:paraId="7FEF9B18" w14:textId="77777777">
        <w:tc>
          <w:tcPr>
            <w:tcW w:w="6091" w:type="dxa"/>
            <w:tcBorders>
              <w:top w:val="single" w:sz="4" w:space="0" w:color="auto"/>
            </w:tcBorders>
          </w:tcPr>
          <w:p w14:paraId="53F5AE05"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Multivariable Calculus</w:t>
            </w:r>
          </w:p>
        </w:tc>
        <w:tc>
          <w:tcPr>
            <w:tcW w:w="1701" w:type="dxa"/>
            <w:tcBorders>
              <w:top w:val="single" w:sz="4" w:space="0" w:color="auto"/>
            </w:tcBorders>
          </w:tcPr>
          <w:p w14:paraId="1321D85A"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MTAI2053</w:t>
            </w:r>
          </w:p>
        </w:tc>
        <w:tc>
          <w:tcPr>
            <w:tcW w:w="1224" w:type="dxa"/>
            <w:tcBorders>
              <w:top w:val="single" w:sz="4" w:space="0" w:color="auto"/>
            </w:tcBorders>
          </w:tcPr>
          <w:p w14:paraId="1475A2B4"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0A87E193" w14:textId="77777777">
        <w:tc>
          <w:tcPr>
            <w:tcW w:w="6091" w:type="dxa"/>
          </w:tcPr>
          <w:p w14:paraId="261DE167"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Linear Algebra</w:t>
            </w:r>
          </w:p>
        </w:tc>
        <w:tc>
          <w:tcPr>
            <w:tcW w:w="1701" w:type="dxa"/>
          </w:tcPr>
          <w:p w14:paraId="635D05A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MTAI1033</w:t>
            </w:r>
          </w:p>
        </w:tc>
        <w:tc>
          <w:tcPr>
            <w:tcW w:w="1224" w:type="dxa"/>
          </w:tcPr>
          <w:p w14:paraId="02AEE4B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254ACEA3" w14:textId="77777777">
        <w:tc>
          <w:tcPr>
            <w:tcW w:w="6091" w:type="dxa"/>
          </w:tcPr>
          <w:p w14:paraId="19E56946"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Probability &amp; Statistics</w:t>
            </w:r>
          </w:p>
        </w:tc>
        <w:tc>
          <w:tcPr>
            <w:tcW w:w="1701" w:type="dxa"/>
          </w:tcPr>
          <w:p w14:paraId="110454A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MTAI2063</w:t>
            </w:r>
          </w:p>
        </w:tc>
        <w:tc>
          <w:tcPr>
            <w:tcW w:w="1224" w:type="dxa"/>
          </w:tcPr>
          <w:p w14:paraId="6E2F3D2D"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4ECFD1EC" w14:textId="77777777">
        <w:tc>
          <w:tcPr>
            <w:tcW w:w="6091" w:type="dxa"/>
            <w:tcBorders>
              <w:bottom w:val="single" w:sz="4" w:space="0" w:color="auto"/>
            </w:tcBorders>
          </w:tcPr>
          <w:p w14:paraId="41E61902"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Technical &amp; Business Writing</w:t>
            </w:r>
          </w:p>
        </w:tc>
        <w:tc>
          <w:tcPr>
            <w:tcW w:w="1701" w:type="dxa"/>
            <w:tcBorders>
              <w:bottom w:val="single" w:sz="4" w:space="0" w:color="auto"/>
            </w:tcBorders>
          </w:tcPr>
          <w:p w14:paraId="335A3AB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HMAI4033</w:t>
            </w:r>
          </w:p>
        </w:tc>
        <w:tc>
          <w:tcPr>
            <w:tcW w:w="1224" w:type="dxa"/>
            <w:tcBorders>
              <w:bottom w:val="single" w:sz="4" w:space="0" w:color="auto"/>
            </w:tcBorders>
          </w:tcPr>
          <w:p w14:paraId="278C5CC6"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bl>
    <w:p w14:paraId="15B53B34" w14:textId="77777777" w:rsidR="006F6E41" w:rsidRPr="00C46C09" w:rsidRDefault="006F6E41" w:rsidP="006F6E41">
      <w:pPr>
        <w:rPr>
          <w:rFonts w:asciiTheme="majorBidi" w:hAnsiTheme="majorBidi" w:cstheme="majorBidi"/>
        </w:rPr>
      </w:pPr>
    </w:p>
    <w:p w14:paraId="1764A28C" w14:textId="056DD845" w:rsidR="00423685" w:rsidRPr="00C46C09" w:rsidRDefault="00423685" w:rsidP="00423685">
      <w:pPr>
        <w:pStyle w:val="Heading2"/>
        <w:spacing w:before="0" w:beforeAutospacing="0" w:after="0" w:afterAutospacing="0" w:line="276" w:lineRule="auto"/>
        <w:jc w:val="both"/>
        <w:rPr>
          <w:rFonts w:asciiTheme="majorBidi" w:hAnsiTheme="majorBidi" w:cstheme="majorBidi"/>
        </w:rPr>
      </w:pPr>
      <w:bookmarkStart w:id="16" w:name="_Toc219107911"/>
      <w:r w:rsidRPr="00C46C09">
        <w:rPr>
          <w:rFonts w:asciiTheme="majorBidi" w:hAnsiTheme="majorBidi" w:cstheme="majorBidi"/>
        </w:rPr>
        <w:t>2.5 Elective Courses</w:t>
      </w:r>
      <w:bookmarkEnd w:id="16"/>
    </w:p>
    <w:tbl>
      <w:tblPr>
        <w:tblW w:w="0" w:type="auto"/>
        <w:tblLook w:val="04A0" w:firstRow="1" w:lastRow="0" w:firstColumn="1" w:lastColumn="0" w:noHBand="0" w:noVBand="1"/>
      </w:tblPr>
      <w:tblGrid>
        <w:gridCol w:w="6091"/>
        <w:gridCol w:w="1701"/>
        <w:gridCol w:w="1224"/>
      </w:tblGrid>
      <w:tr w:rsidR="006F6E41" w:rsidRPr="00C46C09" w14:paraId="1477B2D8" w14:textId="77777777">
        <w:tc>
          <w:tcPr>
            <w:tcW w:w="6091" w:type="dxa"/>
            <w:tcBorders>
              <w:top w:val="single" w:sz="4" w:space="0" w:color="auto"/>
              <w:bottom w:val="single" w:sz="4" w:space="0" w:color="auto"/>
            </w:tcBorders>
          </w:tcPr>
          <w:p w14:paraId="5CCCB645"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Course Title</w:t>
            </w:r>
          </w:p>
        </w:tc>
        <w:tc>
          <w:tcPr>
            <w:tcW w:w="1701" w:type="dxa"/>
            <w:tcBorders>
              <w:top w:val="single" w:sz="4" w:space="0" w:color="auto"/>
              <w:bottom w:val="single" w:sz="4" w:space="0" w:color="auto"/>
            </w:tcBorders>
          </w:tcPr>
          <w:p w14:paraId="347967B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Code</w:t>
            </w:r>
          </w:p>
        </w:tc>
        <w:tc>
          <w:tcPr>
            <w:tcW w:w="1224" w:type="dxa"/>
            <w:tcBorders>
              <w:top w:val="single" w:sz="4" w:space="0" w:color="auto"/>
              <w:bottom w:val="single" w:sz="4" w:space="0" w:color="auto"/>
            </w:tcBorders>
          </w:tcPr>
          <w:p w14:paraId="308C6126"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Cr. Hrs.</w:t>
            </w:r>
          </w:p>
        </w:tc>
      </w:tr>
      <w:tr w:rsidR="006F6E41" w:rsidRPr="00C46C09" w14:paraId="5E24B007" w14:textId="77777777">
        <w:tc>
          <w:tcPr>
            <w:tcW w:w="6091" w:type="dxa"/>
          </w:tcPr>
          <w:p w14:paraId="4F14B93F" w14:textId="77777777"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Elective-I (Natural Language Processing)</w:t>
            </w:r>
          </w:p>
        </w:tc>
        <w:tc>
          <w:tcPr>
            <w:tcW w:w="1701" w:type="dxa"/>
          </w:tcPr>
          <w:p w14:paraId="6913893D" w14:textId="739B5054"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AI482</w:t>
            </w:r>
            <w:r w:rsidR="00EB7FA1" w:rsidRPr="00C46C09">
              <w:rPr>
                <w:rFonts w:asciiTheme="majorBidi" w:eastAsia="Calibri" w:hAnsiTheme="majorBidi" w:cstheme="majorBidi"/>
              </w:rPr>
              <w:t>3</w:t>
            </w:r>
          </w:p>
        </w:tc>
        <w:tc>
          <w:tcPr>
            <w:tcW w:w="1224" w:type="dxa"/>
          </w:tcPr>
          <w:p w14:paraId="2D84E3D2" w14:textId="1142535C" w:rsidR="006F6E41" w:rsidRPr="00C46C09" w:rsidRDefault="00EB7FA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36C963FB" w14:textId="77777777" w:rsidTr="00EB7FA1">
        <w:tc>
          <w:tcPr>
            <w:tcW w:w="6091" w:type="dxa"/>
          </w:tcPr>
          <w:p w14:paraId="60BAD6E5" w14:textId="2189696E"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Elective-III (</w:t>
            </w:r>
            <w:r w:rsidR="00EB7FA1" w:rsidRPr="00C46C09">
              <w:rPr>
                <w:rFonts w:asciiTheme="majorBidi" w:eastAsia="Calibri" w:hAnsiTheme="majorBidi" w:cstheme="majorBidi"/>
              </w:rPr>
              <w:t>Reinforcement Learning</w:t>
            </w:r>
            <w:r w:rsidRPr="00C46C09">
              <w:rPr>
                <w:rFonts w:asciiTheme="majorBidi" w:eastAsia="Calibri" w:hAnsiTheme="majorBidi" w:cstheme="majorBidi"/>
              </w:rPr>
              <w:t>)</w:t>
            </w:r>
          </w:p>
        </w:tc>
        <w:tc>
          <w:tcPr>
            <w:tcW w:w="1701" w:type="dxa"/>
          </w:tcPr>
          <w:p w14:paraId="7AD308B9" w14:textId="04BB86FE"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AI48</w:t>
            </w:r>
            <w:r w:rsidR="00EB7FA1" w:rsidRPr="00C46C09">
              <w:rPr>
                <w:rFonts w:asciiTheme="majorBidi" w:eastAsia="Calibri" w:hAnsiTheme="majorBidi" w:cstheme="majorBidi"/>
              </w:rPr>
              <w:t>53</w:t>
            </w:r>
          </w:p>
        </w:tc>
        <w:tc>
          <w:tcPr>
            <w:tcW w:w="1224" w:type="dxa"/>
          </w:tcPr>
          <w:p w14:paraId="0D0292E0" w14:textId="524BAED7" w:rsidR="006F6E41" w:rsidRPr="00C46C09" w:rsidRDefault="00EB7FA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r w:rsidR="006F6E41" w:rsidRPr="00C46C09" w14:paraId="634C6E83" w14:textId="77777777" w:rsidTr="00EB7FA1">
        <w:tc>
          <w:tcPr>
            <w:tcW w:w="6091" w:type="dxa"/>
            <w:tcBorders>
              <w:bottom w:val="single" w:sz="4" w:space="0" w:color="auto"/>
            </w:tcBorders>
          </w:tcPr>
          <w:p w14:paraId="1E73C072" w14:textId="1AB15D1C" w:rsidR="006F6E41" w:rsidRPr="00C46C09" w:rsidRDefault="006F6E41">
            <w:pPr>
              <w:spacing w:line="360" w:lineRule="auto"/>
              <w:rPr>
                <w:rFonts w:asciiTheme="majorBidi" w:eastAsia="Calibri" w:hAnsiTheme="majorBidi" w:cstheme="majorBidi"/>
              </w:rPr>
            </w:pPr>
            <w:r w:rsidRPr="00C46C09">
              <w:rPr>
                <w:rFonts w:asciiTheme="majorBidi" w:eastAsia="Calibri" w:hAnsiTheme="majorBidi" w:cstheme="majorBidi"/>
              </w:rPr>
              <w:t>Elective-V (</w:t>
            </w:r>
            <w:r w:rsidR="00EB7FA1" w:rsidRPr="00C46C09">
              <w:rPr>
                <w:rFonts w:asciiTheme="majorBidi" w:hAnsiTheme="majorBidi" w:cstheme="majorBidi"/>
              </w:rPr>
              <w:t>Game Theory</w:t>
            </w:r>
            <w:r w:rsidRPr="00C46C09">
              <w:rPr>
                <w:rFonts w:asciiTheme="majorBidi" w:eastAsia="Calibri" w:hAnsiTheme="majorBidi" w:cstheme="majorBidi"/>
              </w:rPr>
              <w:t>)</w:t>
            </w:r>
          </w:p>
        </w:tc>
        <w:tc>
          <w:tcPr>
            <w:tcW w:w="1701" w:type="dxa"/>
            <w:tcBorders>
              <w:bottom w:val="single" w:sz="4" w:space="0" w:color="auto"/>
            </w:tcBorders>
          </w:tcPr>
          <w:p w14:paraId="59AA8717" w14:textId="6C857899"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AI48</w:t>
            </w:r>
            <w:r w:rsidR="00EB7FA1" w:rsidRPr="00C46C09">
              <w:rPr>
                <w:rFonts w:asciiTheme="majorBidi" w:eastAsia="Calibri" w:hAnsiTheme="majorBidi" w:cstheme="majorBidi"/>
              </w:rPr>
              <w:t>93</w:t>
            </w:r>
          </w:p>
        </w:tc>
        <w:tc>
          <w:tcPr>
            <w:tcW w:w="1224" w:type="dxa"/>
            <w:tcBorders>
              <w:bottom w:val="single" w:sz="4" w:space="0" w:color="auto"/>
            </w:tcBorders>
          </w:tcPr>
          <w:p w14:paraId="7E0D679A" w14:textId="7AB2B82D" w:rsidR="006F6E41" w:rsidRPr="00C46C09" w:rsidRDefault="00EB7FA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bl>
    <w:p w14:paraId="48546553" w14:textId="77777777" w:rsidR="006F6E41" w:rsidRPr="00C46C09" w:rsidRDefault="006F6E41" w:rsidP="006F6E41">
      <w:pPr>
        <w:rPr>
          <w:rFonts w:asciiTheme="majorBidi" w:hAnsiTheme="majorBidi" w:cstheme="majorBidi"/>
        </w:rPr>
      </w:pPr>
    </w:p>
    <w:p w14:paraId="646A80DF" w14:textId="199DB95A" w:rsidR="00423685" w:rsidRPr="00C46C09" w:rsidRDefault="00423685" w:rsidP="00423685">
      <w:pPr>
        <w:pStyle w:val="Heading2"/>
        <w:spacing w:before="0" w:beforeAutospacing="0" w:after="0" w:afterAutospacing="0" w:line="276" w:lineRule="auto"/>
        <w:jc w:val="both"/>
        <w:rPr>
          <w:rFonts w:asciiTheme="majorBidi" w:hAnsiTheme="majorBidi" w:cstheme="majorBidi"/>
        </w:rPr>
      </w:pPr>
      <w:bookmarkStart w:id="17" w:name="_Toc219107912"/>
      <w:r w:rsidRPr="00C46C09">
        <w:rPr>
          <w:rFonts w:asciiTheme="majorBidi" w:hAnsiTheme="majorBidi" w:cstheme="majorBidi"/>
        </w:rPr>
        <w:t>2.6 Internship</w:t>
      </w:r>
      <w:bookmarkEnd w:id="17"/>
    </w:p>
    <w:tbl>
      <w:tblPr>
        <w:tblW w:w="0" w:type="auto"/>
        <w:tblLook w:val="04A0" w:firstRow="1" w:lastRow="0" w:firstColumn="1" w:lastColumn="0" w:noHBand="0" w:noVBand="1"/>
      </w:tblPr>
      <w:tblGrid>
        <w:gridCol w:w="6091"/>
        <w:gridCol w:w="1701"/>
        <w:gridCol w:w="1224"/>
      </w:tblGrid>
      <w:tr w:rsidR="006F6E41" w:rsidRPr="00C46C09" w14:paraId="0199208A" w14:textId="77777777">
        <w:tc>
          <w:tcPr>
            <w:tcW w:w="6091" w:type="dxa"/>
            <w:tcBorders>
              <w:top w:val="single" w:sz="4" w:space="0" w:color="auto"/>
              <w:bottom w:val="single" w:sz="4" w:space="0" w:color="auto"/>
            </w:tcBorders>
          </w:tcPr>
          <w:p w14:paraId="26F020C0" w14:textId="77777777" w:rsidR="006F6E41" w:rsidRPr="00C46C09" w:rsidRDefault="006F6E41">
            <w:pPr>
              <w:tabs>
                <w:tab w:val="left" w:pos="4200"/>
              </w:tabs>
              <w:spacing w:line="360" w:lineRule="auto"/>
              <w:rPr>
                <w:rFonts w:asciiTheme="majorBidi" w:eastAsia="Calibri" w:hAnsiTheme="majorBidi" w:cstheme="majorBidi"/>
              </w:rPr>
            </w:pPr>
            <w:r w:rsidRPr="00C46C09">
              <w:rPr>
                <w:rFonts w:asciiTheme="majorBidi" w:eastAsia="Calibri" w:hAnsiTheme="majorBidi" w:cstheme="majorBidi"/>
              </w:rPr>
              <w:t>Course Title</w:t>
            </w:r>
          </w:p>
        </w:tc>
        <w:tc>
          <w:tcPr>
            <w:tcW w:w="1701" w:type="dxa"/>
            <w:tcBorders>
              <w:top w:val="single" w:sz="4" w:space="0" w:color="auto"/>
              <w:bottom w:val="single" w:sz="4" w:space="0" w:color="auto"/>
            </w:tcBorders>
          </w:tcPr>
          <w:p w14:paraId="65253120"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Code</w:t>
            </w:r>
          </w:p>
        </w:tc>
        <w:tc>
          <w:tcPr>
            <w:tcW w:w="1224" w:type="dxa"/>
            <w:tcBorders>
              <w:top w:val="single" w:sz="4" w:space="0" w:color="auto"/>
              <w:bottom w:val="single" w:sz="4" w:space="0" w:color="auto"/>
            </w:tcBorders>
          </w:tcPr>
          <w:p w14:paraId="5EDA8E7C"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Cr. Hrs.</w:t>
            </w:r>
          </w:p>
        </w:tc>
      </w:tr>
      <w:tr w:rsidR="006F6E41" w:rsidRPr="00C46C09" w14:paraId="64A6DC65" w14:textId="77777777">
        <w:tc>
          <w:tcPr>
            <w:tcW w:w="6091" w:type="dxa"/>
            <w:tcBorders>
              <w:top w:val="single" w:sz="4" w:space="0" w:color="auto"/>
              <w:bottom w:val="single" w:sz="4" w:space="0" w:color="auto"/>
            </w:tcBorders>
          </w:tcPr>
          <w:p w14:paraId="6A81FA6A" w14:textId="77777777" w:rsidR="006F6E41" w:rsidRPr="00C46C09" w:rsidRDefault="006F6E41">
            <w:pPr>
              <w:tabs>
                <w:tab w:val="left" w:pos="4200"/>
              </w:tabs>
              <w:spacing w:line="360" w:lineRule="auto"/>
              <w:rPr>
                <w:rFonts w:asciiTheme="majorBidi" w:eastAsia="Calibri" w:hAnsiTheme="majorBidi" w:cstheme="majorBidi"/>
              </w:rPr>
            </w:pPr>
            <w:r w:rsidRPr="00C46C09">
              <w:rPr>
                <w:rFonts w:asciiTheme="majorBidi" w:eastAsia="Calibri" w:hAnsiTheme="majorBidi" w:cstheme="majorBidi"/>
              </w:rPr>
              <w:t xml:space="preserve">Internship </w:t>
            </w:r>
          </w:p>
        </w:tc>
        <w:tc>
          <w:tcPr>
            <w:tcW w:w="1701" w:type="dxa"/>
            <w:tcBorders>
              <w:top w:val="single" w:sz="4" w:space="0" w:color="auto"/>
              <w:bottom w:val="single" w:sz="4" w:space="0" w:color="auto"/>
            </w:tcBorders>
          </w:tcPr>
          <w:p w14:paraId="17709BC3"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AI4103</w:t>
            </w:r>
          </w:p>
        </w:tc>
        <w:tc>
          <w:tcPr>
            <w:tcW w:w="1224" w:type="dxa"/>
            <w:tcBorders>
              <w:top w:val="single" w:sz="4" w:space="0" w:color="auto"/>
              <w:bottom w:val="single" w:sz="4" w:space="0" w:color="auto"/>
            </w:tcBorders>
          </w:tcPr>
          <w:p w14:paraId="5614525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3</w:t>
            </w:r>
          </w:p>
        </w:tc>
      </w:tr>
    </w:tbl>
    <w:p w14:paraId="7061E8E7" w14:textId="77777777" w:rsidR="006F6E41" w:rsidRPr="00C46C09" w:rsidRDefault="006F6E41" w:rsidP="006F6E41">
      <w:pPr>
        <w:rPr>
          <w:rFonts w:asciiTheme="majorBidi" w:hAnsiTheme="majorBidi" w:cstheme="majorBidi"/>
        </w:rPr>
      </w:pPr>
    </w:p>
    <w:p w14:paraId="6FCE105D" w14:textId="40D20BA5" w:rsidR="00423685" w:rsidRPr="00C46C09" w:rsidRDefault="00423685" w:rsidP="00423685">
      <w:pPr>
        <w:pStyle w:val="Heading2"/>
        <w:spacing w:before="0" w:beforeAutospacing="0" w:after="0" w:afterAutospacing="0" w:line="276" w:lineRule="auto"/>
        <w:jc w:val="both"/>
        <w:rPr>
          <w:rFonts w:asciiTheme="majorBidi" w:hAnsiTheme="majorBidi" w:cstheme="majorBidi"/>
        </w:rPr>
      </w:pPr>
      <w:bookmarkStart w:id="18" w:name="_Toc219107913"/>
      <w:r w:rsidRPr="00C46C09">
        <w:rPr>
          <w:rFonts w:asciiTheme="majorBidi" w:hAnsiTheme="majorBidi" w:cstheme="majorBidi"/>
        </w:rPr>
        <w:t>2.7 Capstone Project</w:t>
      </w:r>
      <w:bookmarkEnd w:id="18"/>
    </w:p>
    <w:tbl>
      <w:tblPr>
        <w:tblW w:w="0" w:type="auto"/>
        <w:tblLook w:val="04A0" w:firstRow="1" w:lastRow="0" w:firstColumn="1" w:lastColumn="0" w:noHBand="0" w:noVBand="1"/>
      </w:tblPr>
      <w:tblGrid>
        <w:gridCol w:w="6091"/>
        <w:gridCol w:w="1701"/>
        <w:gridCol w:w="1224"/>
      </w:tblGrid>
      <w:tr w:rsidR="006F6E41" w:rsidRPr="00C46C09" w14:paraId="3EC62389" w14:textId="77777777">
        <w:tc>
          <w:tcPr>
            <w:tcW w:w="6091" w:type="dxa"/>
            <w:tcBorders>
              <w:top w:val="single" w:sz="4" w:space="0" w:color="auto"/>
              <w:bottom w:val="single" w:sz="4" w:space="0" w:color="auto"/>
            </w:tcBorders>
          </w:tcPr>
          <w:p w14:paraId="2838992F" w14:textId="77777777" w:rsidR="006F6E41" w:rsidRPr="00C46C09" w:rsidRDefault="006F6E41">
            <w:pPr>
              <w:tabs>
                <w:tab w:val="left" w:pos="4200"/>
              </w:tabs>
              <w:spacing w:line="360" w:lineRule="auto"/>
              <w:rPr>
                <w:rFonts w:asciiTheme="majorBidi" w:eastAsia="Calibri" w:hAnsiTheme="majorBidi" w:cstheme="majorBidi"/>
              </w:rPr>
            </w:pPr>
            <w:r w:rsidRPr="00C46C09">
              <w:rPr>
                <w:rFonts w:asciiTheme="majorBidi" w:eastAsia="Calibri" w:hAnsiTheme="majorBidi" w:cstheme="majorBidi"/>
              </w:rPr>
              <w:t>Course Title</w:t>
            </w:r>
          </w:p>
        </w:tc>
        <w:tc>
          <w:tcPr>
            <w:tcW w:w="1701" w:type="dxa"/>
            <w:tcBorders>
              <w:top w:val="single" w:sz="4" w:space="0" w:color="auto"/>
              <w:bottom w:val="single" w:sz="4" w:space="0" w:color="auto"/>
            </w:tcBorders>
          </w:tcPr>
          <w:p w14:paraId="1E597738"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Code</w:t>
            </w:r>
          </w:p>
        </w:tc>
        <w:tc>
          <w:tcPr>
            <w:tcW w:w="1224" w:type="dxa"/>
            <w:tcBorders>
              <w:top w:val="single" w:sz="4" w:space="0" w:color="auto"/>
              <w:bottom w:val="single" w:sz="4" w:space="0" w:color="auto"/>
            </w:tcBorders>
          </w:tcPr>
          <w:p w14:paraId="693F5C5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Cr. Hrs.</w:t>
            </w:r>
          </w:p>
        </w:tc>
      </w:tr>
      <w:tr w:rsidR="006F6E41" w:rsidRPr="00C46C09" w14:paraId="55450A89" w14:textId="77777777">
        <w:tc>
          <w:tcPr>
            <w:tcW w:w="6091" w:type="dxa"/>
            <w:tcBorders>
              <w:top w:val="single" w:sz="4" w:space="0" w:color="auto"/>
            </w:tcBorders>
          </w:tcPr>
          <w:p w14:paraId="524E25DF" w14:textId="77777777" w:rsidR="006F6E41" w:rsidRPr="00C46C09" w:rsidRDefault="006F6E41">
            <w:pPr>
              <w:tabs>
                <w:tab w:val="left" w:pos="4200"/>
              </w:tabs>
              <w:spacing w:line="360" w:lineRule="auto"/>
              <w:rPr>
                <w:rFonts w:asciiTheme="majorBidi" w:eastAsia="Calibri" w:hAnsiTheme="majorBidi" w:cstheme="majorBidi"/>
              </w:rPr>
            </w:pPr>
            <w:r w:rsidRPr="00C46C09">
              <w:rPr>
                <w:rFonts w:asciiTheme="majorBidi" w:eastAsia="Calibri" w:hAnsiTheme="majorBidi" w:cstheme="majorBidi"/>
              </w:rPr>
              <w:t>Design Project- I</w:t>
            </w:r>
          </w:p>
        </w:tc>
        <w:tc>
          <w:tcPr>
            <w:tcW w:w="1701" w:type="dxa"/>
            <w:tcBorders>
              <w:top w:val="single" w:sz="4" w:space="0" w:color="auto"/>
            </w:tcBorders>
          </w:tcPr>
          <w:p w14:paraId="1B0FB375"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AI4912</w:t>
            </w:r>
          </w:p>
        </w:tc>
        <w:tc>
          <w:tcPr>
            <w:tcW w:w="1224" w:type="dxa"/>
            <w:tcBorders>
              <w:top w:val="single" w:sz="4" w:space="0" w:color="auto"/>
            </w:tcBorders>
          </w:tcPr>
          <w:p w14:paraId="4464420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2</w:t>
            </w:r>
          </w:p>
        </w:tc>
      </w:tr>
      <w:tr w:rsidR="006F6E41" w:rsidRPr="00C46C09" w14:paraId="63C6E597" w14:textId="77777777">
        <w:tc>
          <w:tcPr>
            <w:tcW w:w="6091" w:type="dxa"/>
            <w:tcBorders>
              <w:bottom w:val="single" w:sz="4" w:space="0" w:color="auto"/>
            </w:tcBorders>
          </w:tcPr>
          <w:p w14:paraId="54B2125E" w14:textId="77777777" w:rsidR="006F6E41" w:rsidRPr="00C46C09" w:rsidRDefault="006F6E41">
            <w:pPr>
              <w:tabs>
                <w:tab w:val="left" w:pos="4200"/>
              </w:tabs>
              <w:spacing w:line="360" w:lineRule="auto"/>
              <w:rPr>
                <w:rFonts w:asciiTheme="majorBidi" w:eastAsia="Calibri" w:hAnsiTheme="majorBidi" w:cstheme="majorBidi"/>
              </w:rPr>
            </w:pPr>
            <w:r w:rsidRPr="00C46C09">
              <w:rPr>
                <w:rFonts w:asciiTheme="majorBidi" w:eastAsia="Calibri" w:hAnsiTheme="majorBidi" w:cstheme="majorBidi"/>
              </w:rPr>
              <w:t>Design Project- II</w:t>
            </w:r>
          </w:p>
        </w:tc>
        <w:tc>
          <w:tcPr>
            <w:tcW w:w="1701" w:type="dxa"/>
            <w:tcBorders>
              <w:bottom w:val="single" w:sz="4" w:space="0" w:color="auto"/>
            </w:tcBorders>
          </w:tcPr>
          <w:p w14:paraId="4E778FDE"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AI4924</w:t>
            </w:r>
          </w:p>
        </w:tc>
        <w:tc>
          <w:tcPr>
            <w:tcW w:w="1224" w:type="dxa"/>
            <w:tcBorders>
              <w:bottom w:val="single" w:sz="4" w:space="0" w:color="auto"/>
            </w:tcBorders>
          </w:tcPr>
          <w:p w14:paraId="5BD70AD1" w14:textId="77777777" w:rsidR="006F6E41" w:rsidRPr="00C46C09" w:rsidRDefault="006F6E41">
            <w:pPr>
              <w:spacing w:line="360" w:lineRule="auto"/>
              <w:jc w:val="center"/>
              <w:rPr>
                <w:rFonts w:asciiTheme="majorBidi" w:eastAsia="Calibri" w:hAnsiTheme="majorBidi" w:cstheme="majorBidi"/>
              </w:rPr>
            </w:pPr>
            <w:r w:rsidRPr="00C46C09">
              <w:rPr>
                <w:rFonts w:asciiTheme="majorBidi" w:eastAsia="Calibri" w:hAnsiTheme="majorBidi" w:cstheme="majorBidi"/>
              </w:rPr>
              <w:t>4</w:t>
            </w:r>
          </w:p>
        </w:tc>
      </w:tr>
    </w:tbl>
    <w:p w14:paraId="6062C0BF" w14:textId="77777777" w:rsidR="006F6E41" w:rsidRPr="00C46C09" w:rsidRDefault="006F6E41" w:rsidP="006F6E41">
      <w:pPr>
        <w:rPr>
          <w:rFonts w:asciiTheme="majorBidi" w:hAnsiTheme="majorBidi" w:cstheme="majorBidi"/>
        </w:rPr>
      </w:pPr>
    </w:p>
    <w:p w14:paraId="551593AE" w14:textId="737B3218" w:rsidR="00423685" w:rsidRPr="00C46C09" w:rsidRDefault="00423685" w:rsidP="00423685">
      <w:pPr>
        <w:pStyle w:val="Heading2"/>
        <w:spacing w:before="0" w:beforeAutospacing="0" w:after="0" w:afterAutospacing="0" w:line="276" w:lineRule="auto"/>
        <w:jc w:val="both"/>
        <w:rPr>
          <w:rFonts w:asciiTheme="majorBidi" w:hAnsiTheme="majorBidi" w:cstheme="majorBidi"/>
        </w:rPr>
      </w:pPr>
      <w:bookmarkStart w:id="19" w:name="_Toc219107914"/>
      <w:r w:rsidRPr="00C46C09">
        <w:rPr>
          <w:rFonts w:asciiTheme="majorBidi" w:hAnsiTheme="majorBidi" w:cstheme="majorBidi"/>
        </w:rPr>
        <w:t>2.8 Scheme of Studies</w:t>
      </w:r>
      <w:bookmarkEnd w:id="19"/>
    </w:p>
    <w:p w14:paraId="2CFA491E" w14:textId="77777777" w:rsidR="00423685" w:rsidRPr="00C46C09" w:rsidRDefault="00423685" w:rsidP="006F6E41">
      <w:pPr>
        <w:pStyle w:val="BodyText"/>
        <w:tabs>
          <w:tab w:val="left" w:pos="839"/>
        </w:tabs>
        <w:rPr>
          <w:rFonts w:asciiTheme="majorBidi" w:hAnsiTheme="majorBidi" w:cstheme="majorBidi"/>
        </w:rPr>
      </w:pPr>
    </w:p>
    <w:p w14:paraId="6C09F15F" w14:textId="52169721"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Semester-I (1</w:t>
      </w:r>
      <w:r w:rsidR="00EB7FA1" w:rsidRPr="00C46C09">
        <w:rPr>
          <w:rFonts w:asciiTheme="majorBidi" w:hAnsiTheme="majorBidi" w:cstheme="majorBidi"/>
        </w:rPr>
        <w:t>5</w:t>
      </w:r>
      <w:r w:rsidRPr="00C46C09">
        <w:rPr>
          <w:rFonts w:asciiTheme="majorBidi" w:hAnsiTheme="majorBidi" w:cstheme="majorBidi"/>
        </w:rPr>
        <w:t xml:space="preserve">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C46C09" w14:paraId="43892FAB" w14:textId="77777777" w:rsidTr="00C61DDB">
        <w:trPr>
          <w:trHeight w:val="274"/>
        </w:trPr>
        <w:tc>
          <w:tcPr>
            <w:tcW w:w="1537" w:type="dxa"/>
            <w:tcBorders>
              <w:top w:val="single" w:sz="4" w:space="0" w:color="auto"/>
              <w:bottom w:val="single" w:sz="4" w:space="0" w:color="auto"/>
            </w:tcBorders>
          </w:tcPr>
          <w:p w14:paraId="778550AD" w14:textId="77777777" w:rsidR="006F6E41" w:rsidRPr="00C46C09" w:rsidRDefault="006F6E41" w:rsidP="00C61DDB">
            <w:pPr>
              <w:pStyle w:val="TableParagraph"/>
              <w:spacing w:before="0" w:line="360" w:lineRule="auto"/>
              <w:ind w:left="-1"/>
              <w:rPr>
                <w:rFonts w:asciiTheme="majorBidi" w:hAnsiTheme="majorBidi" w:cstheme="majorBidi"/>
                <w:bCs/>
                <w:sz w:val="24"/>
                <w:szCs w:val="24"/>
              </w:rPr>
            </w:pPr>
            <w:r w:rsidRPr="00C46C09">
              <w:rPr>
                <w:rFonts w:asciiTheme="majorBidi" w:hAnsiTheme="majorBidi" w:cstheme="majorBidi"/>
                <w:bCs/>
                <w:sz w:val="24"/>
                <w:szCs w:val="24"/>
              </w:rPr>
              <w:t xml:space="preserve"> Code</w:t>
            </w:r>
          </w:p>
        </w:tc>
        <w:tc>
          <w:tcPr>
            <w:tcW w:w="6543" w:type="dxa"/>
            <w:tcBorders>
              <w:top w:val="single" w:sz="4" w:space="0" w:color="auto"/>
              <w:bottom w:val="single" w:sz="4" w:space="0" w:color="auto"/>
            </w:tcBorders>
          </w:tcPr>
          <w:p w14:paraId="5074E3CC" w14:textId="77777777" w:rsidR="006F6E41" w:rsidRPr="00C46C09" w:rsidRDefault="006F6E41" w:rsidP="00C61DDB">
            <w:pPr>
              <w:pStyle w:val="TableParagraph"/>
              <w:spacing w:before="0" w:line="360" w:lineRule="auto"/>
              <w:ind w:left="84"/>
              <w:rPr>
                <w:rFonts w:asciiTheme="majorBidi" w:hAnsiTheme="majorBidi" w:cstheme="majorBidi"/>
                <w:bCs/>
                <w:sz w:val="24"/>
                <w:szCs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2F53F921" w14:textId="77777777" w:rsidR="006F6E41" w:rsidRPr="00C46C09" w:rsidRDefault="006F6E41" w:rsidP="00C61DDB">
            <w:pPr>
              <w:pStyle w:val="TableParagraph"/>
              <w:spacing w:before="0" w:line="360" w:lineRule="auto"/>
              <w:ind w:right="55"/>
              <w:jc w:val="center"/>
              <w:rPr>
                <w:rFonts w:asciiTheme="majorBidi" w:hAnsiTheme="majorBidi" w:cstheme="majorBidi"/>
                <w:bCs/>
                <w:sz w:val="24"/>
                <w:szCs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6F6E41" w:rsidRPr="00C46C09" w14:paraId="7316EBC6" w14:textId="77777777" w:rsidTr="00C61DDB">
        <w:trPr>
          <w:trHeight w:val="183"/>
        </w:trPr>
        <w:tc>
          <w:tcPr>
            <w:tcW w:w="1537" w:type="dxa"/>
            <w:tcBorders>
              <w:top w:val="single" w:sz="4" w:space="0" w:color="auto"/>
            </w:tcBorders>
          </w:tcPr>
          <w:p w14:paraId="00F6944F"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AI1133</w:t>
            </w:r>
          </w:p>
        </w:tc>
        <w:tc>
          <w:tcPr>
            <w:tcW w:w="6543" w:type="dxa"/>
            <w:tcBorders>
              <w:top w:val="single" w:sz="4" w:space="0" w:color="auto"/>
            </w:tcBorders>
          </w:tcPr>
          <w:p w14:paraId="0EA43E5E"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bCs/>
                <w:sz w:val="24"/>
                <w:szCs w:val="24"/>
              </w:rPr>
              <w:t>Introduction to Programming</w:t>
            </w:r>
          </w:p>
        </w:tc>
        <w:tc>
          <w:tcPr>
            <w:tcW w:w="851" w:type="dxa"/>
            <w:tcBorders>
              <w:top w:val="single" w:sz="4" w:space="0" w:color="auto"/>
            </w:tcBorders>
          </w:tcPr>
          <w:p w14:paraId="4DF9614F" w14:textId="77777777" w:rsidR="006F6E41" w:rsidRPr="00C46C09" w:rsidRDefault="006F6E41" w:rsidP="00C61DDB">
            <w:pPr>
              <w:pStyle w:val="TableParagraph"/>
              <w:spacing w:line="360" w:lineRule="auto"/>
              <w:ind w:right="134"/>
              <w:jc w:val="center"/>
              <w:rPr>
                <w:rFonts w:asciiTheme="majorBidi" w:hAnsiTheme="majorBidi" w:cstheme="majorBidi"/>
                <w:bCs/>
                <w:sz w:val="24"/>
                <w:szCs w:val="24"/>
              </w:rPr>
            </w:pPr>
            <w:r w:rsidRPr="00C46C09">
              <w:rPr>
                <w:rFonts w:asciiTheme="majorBidi" w:hAnsiTheme="majorBidi" w:cstheme="majorBidi"/>
                <w:bCs/>
                <w:sz w:val="24"/>
                <w:szCs w:val="24"/>
              </w:rPr>
              <w:t>3</w:t>
            </w:r>
          </w:p>
        </w:tc>
      </w:tr>
      <w:tr w:rsidR="006F6E41" w:rsidRPr="00C46C09" w14:paraId="5874D53D" w14:textId="77777777" w:rsidTr="00C61DDB">
        <w:trPr>
          <w:trHeight w:val="183"/>
        </w:trPr>
        <w:tc>
          <w:tcPr>
            <w:tcW w:w="1537" w:type="dxa"/>
          </w:tcPr>
          <w:p w14:paraId="51600BCE"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AI1131</w:t>
            </w:r>
          </w:p>
        </w:tc>
        <w:tc>
          <w:tcPr>
            <w:tcW w:w="6543" w:type="dxa"/>
          </w:tcPr>
          <w:p w14:paraId="6CB1C7DB"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bCs/>
                <w:sz w:val="24"/>
                <w:szCs w:val="24"/>
              </w:rPr>
              <w:t>Introduction to Programming Lab</w:t>
            </w:r>
          </w:p>
        </w:tc>
        <w:tc>
          <w:tcPr>
            <w:tcW w:w="851" w:type="dxa"/>
          </w:tcPr>
          <w:p w14:paraId="7B4D1D95" w14:textId="77777777" w:rsidR="006F6E41" w:rsidRPr="00C46C09" w:rsidRDefault="006F6E41" w:rsidP="00C61DDB">
            <w:pPr>
              <w:pStyle w:val="TableParagraph"/>
              <w:spacing w:line="360" w:lineRule="auto"/>
              <w:ind w:right="134"/>
              <w:jc w:val="center"/>
              <w:rPr>
                <w:rFonts w:asciiTheme="majorBidi" w:hAnsiTheme="majorBidi" w:cstheme="majorBidi"/>
                <w:bCs/>
                <w:sz w:val="24"/>
                <w:szCs w:val="24"/>
              </w:rPr>
            </w:pPr>
            <w:r w:rsidRPr="00C46C09">
              <w:rPr>
                <w:rFonts w:asciiTheme="majorBidi" w:hAnsiTheme="majorBidi" w:cstheme="majorBidi"/>
                <w:bCs/>
                <w:sz w:val="24"/>
                <w:szCs w:val="24"/>
              </w:rPr>
              <w:t>1</w:t>
            </w:r>
          </w:p>
        </w:tc>
      </w:tr>
      <w:tr w:rsidR="006F6E41" w:rsidRPr="00C46C09" w14:paraId="615BA871" w14:textId="77777777" w:rsidTr="00C61DDB">
        <w:trPr>
          <w:trHeight w:val="184"/>
        </w:trPr>
        <w:tc>
          <w:tcPr>
            <w:tcW w:w="1537" w:type="dxa"/>
          </w:tcPr>
          <w:p w14:paraId="15256599"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AIG1612</w:t>
            </w:r>
          </w:p>
        </w:tc>
        <w:tc>
          <w:tcPr>
            <w:tcW w:w="6543" w:type="dxa"/>
          </w:tcPr>
          <w:p w14:paraId="56B7494A"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bCs/>
                <w:sz w:val="24"/>
                <w:szCs w:val="24"/>
              </w:rPr>
              <w:t>Applications of Information &amp; Communication Technologies</w:t>
            </w:r>
          </w:p>
        </w:tc>
        <w:tc>
          <w:tcPr>
            <w:tcW w:w="851" w:type="dxa"/>
          </w:tcPr>
          <w:p w14:paraId="50838A40" w14:textId="77777777" w:rsidR="006F6E41" w:rsidRPr="00C46C09" w:rsidRDefault="006F6E41" w:rsidP="00C61DDB">
            <w:pPr>
              <w:pStyle w:val="TableParagraph"/>
              <w:spacing w:line="360" w:lineRule="auto"/>
              <w:ind w:right="134"/>
              <w:jc w:val="center"/>
              <w:rPr>
                <w:rFonts w:asciiTheme="majorBidi" w:hAnsiTheme="majorBidi" w:cstheme="majorBidi"/>
                <w:bCs/>
                <w:sz w:val="24"/>
                <w:szCs w:val="24"/>
              </w:rPr>
            </w:pPr>
            <w:r w:rsidRPr="00C46C09">
              <w:rPr>
                <w:rFonts w:asciiTheme="majorBidi" w:hAnsiTheme="majorBidi" w:cstheme="majorBidi"/>
                <w:bCs/>
                <w:sz w:val="24"/>
                <w:szCs w:val="24"/>
              </w:rPr>
              <w:t>2</w:t>
            </w:r>
          </w:p>
        </w:tc>
      </w:tr>
      <w:tr w:rsidR="006F6E41" w:rsidRPr="00C46C09" w14:paraId="6BB569A3" w14:textId="77777777" w:rsidTr="00C61DDB">
        <w:trPr>
          <w:trHeight w:val="184"/>
        </w:trPr>
        <w:tc>
          <w:tcPr>
            <w:tcW w:w="1537" w:type="dxa"/>
          </w:tcPr>
          <w:p w14:paraId="1459E62C"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AIG1611</w:t>
            </w:r>
          </w:p>
        </w:tc>
        <w:tc>
          <w:tcPr>
            <w:tcW w:w="6543" w:type="dxa"/>
          </w:tcPr>
          <w:p w14:paraId="57DFE7C5"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bCs/>
                <w:sz w:val="24"/>
                <w:szCs w:val="24"/>
              </w:rPr>
              <w:t>Applications of Information &amp; Communication Technologies Lab</w:t>
            </w:r>
          </w:p>
        </w:tc>
        <w:tc>
          <w:tcPr>
            <w:tcW w:w="851" w:type="dxa"/>
          </w:tcPr>
          <w:p w14:paraId="43CB5CD6" w14:textId="77777777" w:rsidR="006F6E41" w:rsidRPr="00C46C09" w:rsidRDefault="006F6E41" w:rsidP="00C61DDB">
            <w:pPr>
              <w:pStyle w:val="TableParagraph"/>
              <w:spacing w:line="360" w:lineRule="auto"/>
              <w:ind w:right="134"/>
              <w:jc w:val="center"/>
              <w:rPr>
                <w:rFonts w:asciiTheme="majorBidi" w:hAnsiTheme="majorBidi" w:cstheme="majorBidi"/>
                <w:bCs/>
                <w:sz w:val="24"/>
                <w:szCs w:val="24"/>
              </w:rPr>
            </w:pPr>
            <w:r w:rsidRPr="00C46C09">
              <w:rPr>
                <w:rFonts w:asciiTheme="majorBidi" w:hAnsiTheme="majorBidi" w:cstheme="majorBidi"/>
                <w:bCs/>
                <w:sz w:val="24"/>
                <w:szCs w:val="24"/>
              </w:rPr>
              <w:t>1</w:t>
            </w:r>
          </w:p>
        </w:tc>
      </w:tr>
      <w:tr w:rsidR="006F6E41" w:rsidRPr="00C46C09" w14:paraId="416B6FC1" w14:textId="77777777" w:rsidTr="00C61DDB">
        <w:trPr>
          <w:trHeight w:val="184"/>
        </w:trPr>
        <w:tc>
          <w:tcPr>
            <w:tcW w:w="1537" w:type="dxa"/>
          </w:tcPr>
          <w:p w14:paraId="1ECCBBEE"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AIG1513</w:t>
            </w:r>
          </w:p>
        </w:tc>
        <w:tc>
          <w:tcPr>
            <w:tcW w:w="6543" w:type="dxa"/>
          </w:tcPr>
          <w:p w14:paraId="2F52563B"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bCs/>
                <w:sz w:val="24"/>
                <w:szCs w:val="24"/>
              </w:rPr>
              <w:t>Calculus and Analytic Geometry</w:t>
            </w:r>
          </w:p>
        </w:tc>
        <w:tc>
          <w:tcPr>
            <w:tcW w:w="851" w:type="dxa"/>
          </w:tcPr>
          <w:p w14:paraId="04C2D4D4" w14:textId="77777777" w:rsidR="006F6E41" w:rsidRPr="00C46C09" w:rsidRDefault="006F6E41" w:rsidP="00C61DDB">
            <w:pPr>
              <w:pStyle w:val="TableParagraph"/>
              <w:spacing w:line="360" w:lineRule="auto"/>
              <w:ind w:right="134"/>
              <w:jc w:val="center"/>
              <w:rPr>
                <w:rFonts w:asciiTheme="majorBidi" w:hAnsiTheme="majorBidi" w:cstheme="majorBidi"/>
                <w:bCs/>
                <w:sz w:val="24"/>
                <w:szCs w:val="24"/>
              </w:rPr>
            </w:pPr>
            <w:r w:rsidRPr="00C46C09">
              <w:rPr>
                <w:rFonts w:asciiTheme="majorBidi" w:hAnsiTheme="majorBidi" w:cstheme="majorBidi"/>
                <w:bCs/>
                <w:sz w:val="24"/>
                <w:szCs w:val="24"/>
              </w:rPr>
              <w:t>3</w:t>
            </w:r>
          </w:p>
        </w:tc>
      </w:tr>
      <w:tr w:rsidR="006F6E41" w:rsidRPr="00C46C09" w14:paraId="001C9ED7" w14:textId="77777777" w:rsidTr="00C61DDB">
        <w:trPr>
          <w:trHeight w:val="184"/>
        </w:trPr>
        <w:tc>
          <w:tcPr>
            <w:tcW w:w="1537" w:type="dxa"/>
          </w:tcPr>
          <w:p w14:paraId="51AB156E"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AIG1113</w:t>
            </w:r>
          </w:p>
        </w:tc>
        <w:tc>
          <w:tcPr>
            <w:tcW w:w="6543" w:type="dxa"/>
          </w:tcPr>
          <w:p w14:paraId="2B620064"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Functional English</w:t>
            </w:r>
          </w:p>
        </w:tc>
        <w:tc>
          <w:tcPr>
            <w:tcW w:w="851" w:type="dxa"/>
          </w:tcPr>
          <w:p w14:paraId="69B5D797" w14:textId="77777777" w:rsidR="006F6E41" w:rsidRPr="00C46C09" w:rsidRDefault="006F6E41" w:rsidP="00C61DDB">
            <w:pPr>
              <w:pStyle w:val="TableParagraph"/>
              <w:spacing w:line="360" w:lineRule="auto"/>
              <w:ind w:right="134"/>
              <w:jc w:val="center"/>
              <w:rPr>
                <w:rFonts w:asciiTheme="majorBidi" w:hAnsiTheme="majorBidi" w:cstheme="majorBidi"/>
                <w:bCs/>
                <w:sz w:val="24"/>
                <w:szCs w:val="24"/>
              </w:rPr>
            </w:pPr>
            <w:r w:rsidRPr="00C46C09">
              <w:rPr>
                <w:rFonts w:asciiTheme="majorBidi" w:hAnsiTheme="majorBidi" w:cstheme="majorBidi"/>
                <w:sz w:val="24"/>
                <w:szCs w:val="24"/>
              </w:rPr>
              <w:t>3</w:t>
            </w:r>
          </w:p>
        </w:tc>
      </w:tr>
      <w:tr w:rsidR="006F6E41" w:rsidRPr="00C46C09" w14:paraId="21F3AD35" w14:textId="77777777" w:rsidTr="00C61DDB">
        <w:trPr>
          <w:trHeight w:val="184"/>
        </w:trPr>
        <w:tc>
          <w:tcPr>
            <w:tcW w:w="1537" w:type="dxa"/>
            <w:tcBorders>
              <w:bottom w:val="single" w:sz="4" w:space="0" w:color="auto"/>
            </w:tcBorders>
          </w:tcPr>
          <w:p w14:paraId="65064F8E" w14:textId="77777777" w:rsidR="006F6E41" w:rsidRPr="00C46C09" w:rsidRDefault="006F6E41" w:rsidP="00C61DDB">
            <w:pPr>
              <w:pStyle w:val="TableParagraph"/>
              <w:spacing w:line="360" w:lineRule="auto"/>
              <w:ind w:left="100"/>
              <w:rPr>
                <w:rFonts w:asciiTheme="majorBidi" w:hAnsiTheme="majorBidi" w:cstheme="majorBidi"/>
                <w:bCs/>
                <w:sz w:val="24"/>
                <w:szCs w:val="24"/>
              </w:rPr>
            </w:pPr>
            <w:r w:rsidRPr="00C46C09">
              <w:rPr>
                <w:rFonts w:asciiTheme="majorBidi" w:hAnsiTheme="majorBidi" w:cstheme="majorBidi"/>
                <w:sz w:val="24"/>
                <w:szCs w:val="24"/>
              </w:rPr>
              <w:t>AIG1022</w:t>
            </w:r>
          </w:p>
        </w:tc>
        <w:tc>
          <w:tcPr>
            <w:tcW w:w="6543" w:type="dxa"/>
            <w:tcBorders>
              <w:bottom w:val="single" w:sz="4" w:space="0" w:color="auto"/>
            </w:tcBorders>
          </w:tcPr>
          <w:p w14:paraId="3E26F64B" w14:textId="77777777" w:rsidR="006F6E41" w:rsidRPr="00C46C09" w:rsidRDefault="006F6E41" w:rsidP="00C61DDB">
            <w:pPr>
              <w:pStyle w:val="TableParagraph"/>
              <w:spacing w:line="360" w:lineRule="auto"/>
              <w:rPr>
                <w:rFonts w:asciiTheme="majorBidi" w:hAnsiTheme="majorBidi" w:cstheme="majorBidi"/>
                <w:bCs/>
                <w:sz w:val="24"/>
                <w:szCs w:val="24"/>
              </w:rPr>
            </w:pPr>
            <w:r w:rsidRPr="00C46C09">
              <w:rPr>
                <w:rFonts w:asciiTheme="majorBidi" w:hAnsiTheme="majorBidi" w:cstheme="majorBidi"/>
                <w:sz w:val="24"/>
                <w:szCs w:val="24"/>
              </w:rPr>
              <w:t xml:space="preserve"> Ideology and Constitution of Pakistan</w:t>
            </w:r>
          </w:p>
        </w:tc>
        <w:tc>
          <w:tcPr>
            <w:tcW w:w="851" w:type="dxa"/>
            <w:tcBorders>
              <w:bottom w:val="single" w:sz="4" w:space="0" w:color="auto"/>
            </w:tcBorders>
          </w:tcPr>
          <w:p w14:paraId="77C37F33" w14:textId="77777777" w:rsidR="006F6E41" w:rsidRPr="00C46C09" w:rsidRDefault="006F6E41" w:rsidP="00C61DDB">
            <w:pPr>
              <w:pStyle w:val="TableParagraph"/>
              <w:spacing w:line="360" w:lineRule="auto"/>
              <w:ind w:right="134"/>
              <w:jc w:val="center"/>
              <w:rPr>
                <w:rFonts w:asciiTheme="majorBidi" w:hAnsiTheme="majorBidi" w:cstheme="majorBidi"/>
                <w:bCs/>
                <w:sz w:val="24"/>
                <w:szCs w:val="24"/>
              </w:rPr>
            </w:pPr>
            <w:r w:rsidRPr="00C46C09">
              <w:rPr>
                <w:rFonts w:asciiTheme="majorBidi" w:hAnsiTheme="majorBidi" w:cstheme="majorBidi"/>
                <w:sz w:val="24"/>
                <w:szCs w:val="24"/>
              </w:rPr>
              <w:t>2</w:t>
            </w:r>
          </w:p>
        </w:tc>
      </w:tr>
    </w:tbl>
    <w:p w14:paraId="26DAE047" w14:textId="77777777" w:rsidR="006F6E41" w:rsidRPr="00C46C09" w:rsidRDefault="006F6E41" w:rsidP="006F6E41">
      <w:pPr>
        <w:pStyle w:val="BodyText"/>
        <w:tabs>
          <w:tab w:val="left" w:pos="839"/>
        </w:tabs>
        <w:rPr>
          <w:rFonts w:asciiTheme="majorBidi" w:hAnsiTheme="majorBidi" w:cstheme="majorBidi"/>
          <w:b/>
          <w:bCs/>
        </w:rPr>
      </w:pPr>
    </w:p>
    <w:p w14:paraId="35DABC5D" w14:textId="125EA054"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Semester-II (1</w:t>
      </w:r>
      <w:r w:rsidR="003A4739" w:rsidRPr="00C46C09">
        <w:rPr>
          <w:rFonts w:asciiTheme="majorBidi" w:hAnsiTheme="majorBidi" w:cstheme="majorBidi"/>
        </w:rPr>
        <w:t>8</w:t>
      </w:r>
      <w:r w:rsidRPr="00C46C09">
        <w:rPr>
          <w:rFonts w:asciiTheme="majorBidi" w:hAnsiTheme="majorBidi" w:cstheme="majorBidi"/>
        </w:rPr>
        <w:t xml:space="preserve">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C46C09" w14:paraId="287E1199" w14:textId="77777777" w:rsidTr="00C61DDB">
        <w:trPr>
          <w:trHeight w:val="274"/>
        </w:trPr>
        <w:tc>
          <w:tcPr>
            <w:tcW w:w="1537" w:type="dxa"/>
            <w:tcBorders>
              <w:top w:val="single" w:sz="4" w:space="0" w:color="auto"/>
              <w:bottom w:val="single" w:sz="4" w:space="0" w:color="auto"/>
            </w:tcBorders>
          </w:tcPr>
          <w:p w14:paraId="780B839D" w14:textId="77777777" w:rsidR="006F6E41" w:rsidRPr="00C46C09" w:rsidRDefault="006F6E41" w:rsidP="00C61DDB">
            <w:pPr>
              <w:pStyle w:val="TableParagraph"/>
              <w:spacing w:before="0" w:line="360" w:lineRule="auto"/>
              <w:ind w:left="-1"/>
              <w:rPr>
                <w:rFonts w:asciiTheme="majorBidi" w:hAnsiTheme="majorBidi" w:cstheme="majorBidi"/>
                <w:b/>
                <w:sz w:val="24"/>
              </w:rPr>
            </w:pPr>
            <w:r w:rsidRPr="00C46C09">
              <w:rPr>
                <w:rFonts w:asciiTheme="majorBidi" w:hAnsiTheme="majorBidi" w:cstheme="majorBidi"/>
                <w:bCs/>
                <w:sz w:val="24"/>
                <w:szCs w:val="24"/>
              </w:rPr>
              <w:t xml:space="preserve">  Code</w:t>
            </w:r>
          </w:p>
        </w:tc>
        <w:tc>
          <w:tcPr>
            <w:tcW w:w="6543" w:type="dxa"/>
            <w:tcBorders>
              <w:top w:val="single" w:sz="4" w:space="0" w:color="auto"/>
              <w:bottom w:val="single" w:sz="4" w:space="0" w:color="auto"/>
            </w:tcBorders>
          </w:tcPr>
          <w:p w14:paraId="6CC505BC" w14:textId="77777777" w:rsidR="006F6E41" w:rsidRPr="00C46C09" w:rsidRDefault="006F6E41" w:rsidP="00C61DDB">
            <w:pPr>
              <w:pStyle w:val="TableParagraph"/>
              <w:spacing w:before="0" w:line="360" w:lineRule="auto"/>
              <w:ind w:left="84"/>
              <w:rPr>
                <w:rFonts w:asciiTheme="majorBidi" w:hAnsiTheme="majorBidi" w:cstheme="majorBidi"/>
                <w:b/>
                <w:sz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5D79E61F" w14:textId="77777777" w:rsidR="006F6E41" w:rsidRPr="00C46C09" w:rsidRDefault="006F6E41" w:rsidP="00C61DDB">
            <w:pPr>
              <w:pStyle w:val="TableParagraph"/>
              <w:spacing w:before="0" w:line="360" w:lineRule="auto"/>
              <w:ind w:right="55"/>
              <w:jc w:val="center"/>
              <w:rPr>
                <w:rFonts w:asciiTheme="majorBidi" w:hAnsiTheme="majorBidi" w:cstheme="majorBidi"/>
                <w:b/>
                <w:sz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6F6E41" w:rsidRPr="00C46C09" w14:paraId="1474F111" w14:textId="77777777" w:rsidTr="00C61DDB">
        <w:trPr>
          <w:trHeight w:val="183"/>
        </w:trPr>
        <w:tc>
          <w:tcPr>
            <w:tcW w:w="1537" w:type="dxa"/>
            <w:tcBorders>
              <w:top w:val="single" w:sz="4" w:space="0" w:color="auto"/>
            </w:tcBorders>
          </w:tcPr>
          <w:p w14:paraId="0775E85D"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AI1143</w:t>
            </w:r>
          </w:p>
        </w:tc>
        <w:tc>
          <w:tcPr>
            <w:tcW w:w="6543" w:type="dxa"/>
            <w:tcBorders>
              <w:top w:val="single" w:sz="4" w:space="0" w:color="auto"/>
            </w:tcBorders>
          </w:tcPr>
          <w:p w14:paraId="515FD9BA"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Object Oriented Programming</w:t>
            </w:r>
          </w:p>
        </w:tc>
        <w:tc>
          <w:tcPr>
            <w:tcW w:w="851" w:type="dxa"/>
            <w:tcBorders>
              <w:top w:val="single" w:sz="4" w:space="0" w:color="auto"/>
            </w:tcBorders>
          </w:tcPr>
          <w:p w14:paraId="65309946"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6F6E41" w:rsidRPr="00C46C09" w14:paraId="2A2ECDA6" w14:textId="77777777" w:rsidTr="00C61DDB">
        <w:trPr>
          <w:trHeight w:val="183"/>
        </w:trPr>
        <w:tc>
          <w:tcPr>
            <w:tcW w:w="1537" w:type="dxa"/>
          </w:tcPr>
          <w:p w14:paraId="6550DC76"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AI1141</w:t>
            </w:r>
          </w:p>
        </w:tc>
        <w:tc>
          <w:tcPr>
            <w:tcW w:w="6543" w:type="dxa"/>
          </w:tcPr>
          <w:p w14:paraId="6A26790D"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Object Oriented Programming Lab</w:t>
            </w:r>
          </w:p>
        </w:tc>
        <w:tc>
          <w:tcPr>
            <w:tcW w:w="851" w:type="dxa"/>
          </w:tcPr>
          <w:p w14:paraId="60FECDEC"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6F6E41" w:rsidRPr="00C46C09" w14:paraId="092406E2" w14:textId="77777777" w:rsidTr="00C61DDB">
        <w:trPr>
          <w:trHeight w:val="183"/>
        </w:trPr>
        <w:tc>
          <w:tcPr>
            <w:tcW w:w="1537" w:type="dxa"/>
          </w:tcPr>
          <w:p w14:paraId="609416E5"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AIG1012</w:t>
            </w:r>
          </w:p>
        </w:tc>
        <w:tc>
          <w:tcPr>
            <w:tcW w:w="6543" w:type="dxa"/>
          </w:tcPr>
          <w:p w14:paraId="2C3F34DF"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Islamic Studies/Ethics</w:t>
            </w:r>
          </w:p>
        </w:tc>
        <w:tc>
          <w:tcPr>
            <w:tcW w:w="851" w:type="dxa"/>
          </w:tcPr>
          <w:p w14:paraId="0FDC1526"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6F6E41" w:rsidRPr="00C46C09" w14:paraId="774B226E" w14:textId="77777777" w:rsidTr="00C61DDB">
        <w:trPr>
          <w:trHeight w:val="184"/>
        </w:trPr>
        <w:tc>
          <w:tcPr>
            <w:tcW w:w="1537" w:type="dxa"/>
          </w:tcPr>
          <w:p w14:paraId="4628C8CB"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AIG1573</w:t>
            </w:r>
          </w:p>
        </w:tc>
        <w:tc>
          <w:tcPr>
            <w:tcW w:w="6543" w:type="dxa"/>
          </w:tcPr>
          <w:p w14:paraId="25ABF288"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Discrete Structures</w:t>
            </w:r>
          </w:p>
        </w:tc>
        <w:tc>
          <w:tcPr>
            <w:tcW w:w="851" w:type="dxa"/>
          </w:tcPr>
          <w:p w14:paraId="50841CA1"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6F6E41" w:rsidRPr="00C46C09" w14:paraId="197B79DF" w14:textId="77777777" w:rsidTr="00C61DDB">
        <w:trPr>
          <w:trHeight w:val="184"/>
        </w:trPr>
        <w:tc>
          <w:tcPr>
            <w:tcW w:w="1537" w:type="dxa"/>
          </w:tcPr>
          <w:p w14:paraId="1874BCEA"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AIG1123</w:t>
            </w:r>
          </w:p>
        </w:tc>
        <w:tc>
          <w:tcPr>
            <w:tcW w:w="6543" w:type="dxa"/>
          </w:tcPr>
          <w:p w14:paraId="518026A9"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Expository Writing</w:t>
            </w:r>
          </w:p>
        </w:tc>
        <w:tc>
          <w:tcPr>
            <w:tcW w:w="851" w:type="dxa"/>
          </w:tcPr>
          <w:p w14:paraId="3C581070"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EB7FA1" w:rsidRPr="00C46C09" w14:paraId="76EE7283" w14:textId="77777777" w:rsidTr="00C61DDB">
        <w:trPr>
          <w:trHeight w:val="184"/>
        </w:trPr>
        <w:tc>
          <w:tcPr>
            <w:tcW w:w="1537" w:type="dxa"/>
          </w:tcPr>
          <w:p w14:paraId="6F0718E4" w14:textId="7009C9B3"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AIG1312</w:t>
            </w:r>
          </w:p>
        </w:tc>
        <w:tc>
          <w:tcPr>
            <w:tcW w:w="6543" w:type="dxa"/>
          </w:tcPr>
          <w:p w14:paraId="7E52D910" w14:textId="428BBFCE"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bCs/>
                <w:sz w:val="24"/>
                <w:szCs w:val="24"/>
              </w:rPr>
              <w:t>Applied Physics</w:t>
            </w:r>
          </w:p>
        </w:tc>
        <w:tc>
          <w:tcPr>
            <w:tcW w:w="851" w:type="dxa"/>
          </w:tcPr>
          <w:p w14:paraId="4B5E2CEE" w14:textId="064A0B58" w:rsidR="00EB7FA1" w:rsidRPr="00C46C09" w:rsidRDefault="00EB7FA1" w:rsidP="00EB7FA1">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bCs/>
                <w:sz w:val="24"/>
                <w:szCs w:val="24"/>
              </w:rPr>
              <w:t>2</w:t>
            </w:r>
          </w:p>
        </w:tc>
      </w:tr>
      <w:tr w:rsidR="00EB7FA1" w:rsidRPr="00C46C09" w14:paraId="3C671C93" w14:textId="77777777" w:rsidTr="00C61DDB">
        <w:trPr>
          <w:trHeight w:val="184"/>
        </w:trPr>
        <w:tc>
          <w:tcPr>
            <w:tcW w:w="1537" w:type="dxa"/>
          </w:tcPr>
          <w:p w14:paraId="2FBC1073" w14:textId="61A1E9B6"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AIG1311</w:t>
            </w:r>
          </w:p>
        </w:tc>
        <w:tc>
          <w:tcPr>
            <w:tcW w:w="6543" w:type="dxa"/>
          </w:tcPr>
          <w:p w14:paraId="5CCFD1FC" w14:textId="1B8FD48B"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bCs/>
                <w:sz w:val="24"/>
                <w:szCs w:val="24"/>
              </w:rPr>
              <w:t>Applied Physics Lab</w:t>
            </w:r>
          </w:p>
        </w:tc>
        <w:tc>
          <w:tcPr>
            <w:tcW w:w="851" w:type="dxa"/>
          </w:tcPr>
          <w:p w14:paraId="2BB791F5" w14:textId="77D9A1C6" w:rsidR="00EB7FA1" w:rsidRPr="00C46C09" w:rsidRDefault="00EB7FA1" w:rsidP="00EB7FA1">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bCs/>
                <w:sz w:val="24"/>
                <w:szCs w:val="24"/>
              </w:rPr>
              <w:t>1</w:t>
            </w:r>
          </w:p>
        </w:tc>
      </w:tr>
      <w:tr w:rsidR="00EB7FA1" w:rsidRPr="00C46C09" w14:paraId="7F4DFE43" w14:textId="77777777" w:rsidTr="00C61DDB">
        <w:trPr>
          <w:trHeight w:val="184"/>
        </w:trPr>
        <w:tc>
          <w:tcPr>
            <w:tcW w:w="1537" w:type="dxa"/>
          </w:tcPr>
          <w:p w14:paraId="628A2C35" w14:textId="3A78ED66"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AIG1xx2</w:t>
            </w:r>
          </w:p>
        </w:tc>
        <w:tc>
          <w:tcPr>
            <w:tcW w:w="6543" w:type="dxa"/>
          </w:tcPr>
          <w:p w14:paraId="69CECB83" w14:textId="4C382D22"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bCs/>
                <w:sz w:val="24"/>
                <w:szCs w:val="24"/>
              </w:rPr>
              <w:t>Pakistan Studies</w:t>
            </w:r>
          </w:p>
        </w:tc>
        <w:tc>
          <w:tcPr>
            <w:tcW w:w="851" w:type="dxa"/>
          </w:tcPr>
          <w:p w14:paraId="3D624DC3" w14:textId="22284B58" w:rsidR="00EB7FA1" w:rsidRPr="00C46C09" w:rsidRDefault="00EB7FA1" w:rsidP="00EB7FA1">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bCs/>
                <w:sz w:val="24"/>
                <w:szCs w:val="24"/>
              </w:rPr>
              <w:t>2</w:t>
            </w:r>
          </w:p>
        </w:tc>
      </w:tr>
      <w:tr w:rsidR="00EB7FA1" w:rsidRPr="00C46C09" w14:paraId="1AD18B63" w14:textId="77777777" w:rsidTr="00C61DDB">
        <w:trPr>
          <w:trHeight w:val="184"/>
        </w:trPr>
        <w:tc>
          <w:tcPr>
            <w:tcW w:w="1537" w:type="dxa"/>
            <w:tcBorders>
              <w:bottom w:val="single" w:sz="4" w:space="0" w:color="auto"/>
            </w:tcBorders>
          </w:tcPr>
          <w:p w14:paraId="72A7BCD0" w14:textId="2DBC26DD"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AIG1xx1</w:t>
            </w:r>
          </w:p>
        </w:tc>
        <w:tc>
          <w:tcPr>
            <w:tcW w:w="6543" w:type="dxa"/>
            <w:tcBorders>
              <w:bottom w:val="single" w:sz="4" w:space="0" w:color="auto"/>
            </w:tcBorders>
          </w:tcPr>
          <w:p w14:paraId="28037691" w14:textId="7856CB8D" w:rsidR="00EB7FA1" w:rsidRPr="00C46C09" w:rsidRDefault="00EB7FA1" w:rsidP="00EB7FA1">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bCs/>
                <w:sz w:val="24"/>
                <w:szCs w:val="24"/>
              </w:rPr>
              <w:t>Fehm-ul-Quran-I</w:t>
            </w:r>
          </w:p>
        </w:tc>
        <w:tc>
          <w:tcPr>
            <w:tcW w:w="851" w:type="dxa"/>
            <w:tcBorders>
              <w:bottom w:val="single" w:sz="4" w:space="0" w:color="auto"/>
            </w:tcBorders>
          </w:tcPr>
          <w:p w14:paraId="27E86E05" w14:textId="0D9879E6" w:rsidR="00EB7FA1" w:rsidRPr="00C46C09" w:rsidRDefault="00EB7FA1" w:rsidP="00EB7FA1">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bCs/>
                <w:sz w:val="24"/>
                <w:szCs w:val="24"/>
              </w:rPr>
              <w:t>1</w:t>
            </w:r>
          </w:p>
        </w:tc>
      </w:tr>
    </w:tbl>
    <w:p w14:paraId="73DD1912" w14:textId="77777777" w:rsidR="006F6E41" w:rsidRPr="00C46C09" w:rsidRDefault="006F6E41" w:rsidP="006F6E41">
      <w:pPr>
        <w:pStyle w:val="BodyText"/>
        <w:tabs>
          <w:tab w:val="left" w:pos="839"/>
        </w:tabs>
        <w:ind w:left="119"/>
        <w:rPr>
          <w:rFonts w:asciiTheme="majorBidi" w:hAnsiTheme="majorBidi" w:cstheme="majorBidi"/>
        </w:rPr>
      </w:pPr>
    </w:p>
    <w:p w14:paraId="0417CC04" w14:textId="77777777" w:rsidR="006F6E41" w:rsidRPr="00C46C09" w:rsidRDefault="006F6E41" w:rsidP="006F6E41">
      <w:pPr>
        <w:pStyle w:val="BodyText"/>
        <w:tabs>
          <w:tab w:val="left" w:pos="839"/>
        </w:tabs>
        <w:rPr>
          <w:rFonts w:asciiTheme="majorBidi" w:hAnsiTheme="majorBidi" w:cstheme="majorBidi"/>
          <w:b/>
          <w:bCs/>
        </w:rPr>
      </w:pPr>
    </w:p>
    <w:p w14:paraId="1FFA6E53" w14:textId="5E56136A"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Semester-III (1</w:t>
      </w:r>
      <w:r w:rsidR="003A4739" w:rsidRPr="00C46C09">
        <w:rPr>
          <w:rFonts w:asciiTheme="majorBidi" w:hAnsiTheme="majorBidi" w:cstheme="majorBidi"/>
        </w:rPr>
        <w:t>7</w:t>
      </w:r>
      <w:r w:rsidRPr="00C46C09">
        <w:rPr>
          <w:rFonts w:asciiTheme="majorBidi" w:hAnsiTheme="majorBidi" w:cstheme="majorBidi"/>
        </w:rPr>
        <w:t xml:space="preserve">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C46C09" w14:paraId="79C4B29A" w14:textId="77777777" w:rsidTr="00C61DDB">
        <w:trPr>
          <w:trHeight w:val="274"/>
        </w:trPr>
        <w:tc>
          <w:tcPr>
            <w:tcW w:w="1537" w:type="dxa"/>
            <w:tcBorders>
              <w:top w:val="single" w:sz="4" w:space="0" w:color="auto"/>
              <w:bottom w:val="single" w:sz="4" w:space="0" w:color="auto"/>
            </w:tcBorders>
          </w:tcPr>
          <w:p w14:paraId="44486DDE" w14:textId="77777777" w:rsidR="006F6E41" w:rsidRPr="00C46C09" w:rsidRDefault="006F6E41" w:rsidP="00C61DDB">
            <w:pPr>
              <w:pStyle w:val="TableParagraph"/>
              <w:spacing w:before="0" w:line="360" w:lineRule="auto"/>
              <w:ind w:left="-1"/>
              <w:rPr>
                <w:rFonts w:asciiTheme="majorBidi" w:hAnsiTheme="majorBidi" w:cstheme="majorBidi"/>
                <w:b/>
                <w:sz w:val="24"/>
              </w:rPr>
            </w:pPr>
            <w:r w:rsidRPr="00C46C09">
              <w:rPr>
                <w:rFonts w:asciiTheme="majorBidi" w:hAnsiTheme="majorBidi" w:cstheme="majorBidi"/>
                <w:bCs/>
                <w:sz w:val="24"/>
                <w:szCs w:val="24"/>
              </w:rPr>
              <w:t xml:space="preserve">  Code</w:t>
            </w:r>
          </w:p>
        </w:tc>
        <w:tc>
          <w:tcPr>
            <w:tcW w:w="6543" w:type="dxa"/>
            <w:tcBorders>
              <w:top w:val="single" w:sz="4" w:space="0" w:color="auto"/>
              <w:bottom w:val="single" w:sz="4" w:space="0" w:color="auto"/>
            </w:tcBorders>
          </w:tcPr>
          <w:p w14:paraId="29ABC6D9" w14:textId="77777777" w:rsidR="006F6E41" w:rsidRPr="00C46C09" w:rsidRDefault="006F6E41" w:rsidP="00C61DDB">
            <w:pPr>
              <w:pStyle w:val="TableParagraph"/>
              <w:spacing w:before="0" w:line="360" w:lineRule="auto"/>
              <w:ind w:left="84"/>
              <w:rPr>
                <w:rFonts w:asciiTheme="majorBidi" w:hAnsiTheme="majorBidi" w:cstheme="majorBidi"/>
                <w:b/>
                <w:sz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3DF84D92" w14:textId="77777777" w:rsidR="006F6E41" w:rsidRPr="00C46C09" w:rsidRDefault="006F6E41" w:rsidP="00C61DDB">
            <w:pPr>
              <w:pStyle w:val="TableParagraph"/>
              <w:spacing w:before="0" w:line="360" w:lineRule="auto"/>
              <w:ind w:right="55"/>
              <w:jc w:val="center"/>
              <w:rPr>
                <w:rFonts w:asciiTheme="majorBidi" w:hAnsiTheme="majorBidi" w:cstheme="majorBidi"/>
                <w:b/>
                <w:sz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6F6E41" w:rsidRPr="00C46C09" w14:paraId="3082CD02" w14:textId="77777777" w:rsidTr="00C61DDB">
        <w:trPr>
          <w:trHeight w:val="183"/>
        </w:trPr>
        <w:tc>
          <w:tcPr>
            <w:tcW w:w="1537" w:type="dxa"/>
            <w:tcBorders>
              <w:top w:val="single" w:sz="4" w:space="0" w:color="auto"/>
            </w:tcBorders>
          </w:tcPr>
          <w:p w14:paraId="0A04B29D"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AI2143</w:t>
            </w:r>
          </w:p>
        </w:tc>
        <w:tc>
          <w:tcPr>
            <w:tcW w:w="6543" w:type="dxa"/>
            <w:tcBorders>
              <w:top w:val="single" w:sz="4" w:space="0" w:color="auto"/>
            </w:tcBorders>
          </w:tcPr>
          <w:p w14:paraId="7144DD77"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Data Structures</w:t>
            </w:r>
          </w:p>
        </w:tc>
        <w:tc>
          <w:tcPr>
            <w:tcW w:w="851" w:type="dxa"/>
            <w:tcBorders>
              <w:top w:val="single" w:sz="4" w:space="0" w:color="auto"/>
            </w:tcBorders>
          </w:tcPr>
          <w:p w14:paraId="79F1136A"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6F6E41" w:rsidRPr="00C46C09" w14:paraId="22F48ACD" w14:textId="77777777" w:rsidTr="00C61DDB">
        <w:trPr>
          <w:trHeight w:val="183"/>
        </w:trPr>
        <w:tc>
          <w:tcPr>
            <w:tcW w:w="1537" w:type="dxa"/>
          </w:tcPr>
          <w:p w14:paraId="24FF972D"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AI2141</w:t>
            </w:r>
          </w:p>
        </w:tc>
        <w:tc>
          <w:tcPr>
            <w:tcW w:w="6543" w:type="dxa"/>
          </w:tcPr>
          <w:p w14:paraId="7C575DD4"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Data Structures Lab</w:t>
            </w:r>
          </w:p>
        </w:tc>
        <w:tc>
          <w:tcPr>
            <w:tcW w:w="851" w:type="dxa"/>
          </w:tcPr>
          <w:p w14:paraId="3EB78EF8"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6F6E41" w:rsidRPr="00C46C09" w14:paraId="766B3347" w14:textId="77777777" w:rsidTr="00C61DDB">
        <w:trPr>
          <w:trHeight w:val="184"/>
        </w:trPr>
        <w:tc>
          <w:tcPr>
            <w:tcW w:w="1537" w:type="dxa"/>
          </w:tcPr>
          <w:p w14:paraId="1A7D919F"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AI2313</w:t>
            </w:r>
          </w:p>
        </w:tc>
        <w:tc>
          <w:tcPr>
            <w:tcW w:w="6543" w:type="dxa"/>
          </w:tcPr>
          <w:p w14:paraId="5E484E9C"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Database Systems</w:t>
            </w:r>
          </w:p>
        </w:tc>
        <w:tc>
          <w:tcPr>
            <w:tcW w:w="851" w:type="dxa"/>
          </w:tcPr>
          <w:p w14:paraId="16FCAC50"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6F6E41" w:rsidRPr="00C46C09" w14:paraId="078AE893" w14:textId="77777777" w:rsidTr="00C61DDB">
        <w:trPr>
          <w:trHeight w:val="184"/>
        </w:trPr>
        <w:tc>
          <w:tcPr>
            <w:tcW w:w="1537" w:type="dxa"/>
          </w:tcPr>
          <w:p w14:paraId="099B302B"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AI2311</w:t>
            </w:r>
          </w:p>
        </w:tc>
        <w:tc>
          <w:tcPr>
            <w:tcW w:w="6543" w:type="dxa"/>
          </w:tcPr>
          <w:p w14:paraId="2193A163"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Database System Lab</w:t>
            </w:r>
          </w:p>
        </w:tc>
        <w:tc>
          <w:tcPr>
            <w:tcW w:w="851" w:type="dxa"/>
          </w:tcPr>
          <w:p w14:paraId="37A31C8C"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671766" w:rsidRPr="00C46C09" w14:paraId="17ABE0E4" w14:textId="77777777" w:rsidTr="00C61DDB">
        <w:trPr>
          <w:trHeight w:val="184"/>
        </w:trPr>
        <w:tc>
          <w:tcPr>
            <w:tcW w:w="1537" w:type="dxa"/>
          </w:tcPr>
          <w:p w14:paraId="77090E57" w14:textId="13028347" w:rsidR="00671766" w:rsidRPr="00C46C09" w:rsidRDefault="00671766" w:rsidP="00671766">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AI2822</w:t>
            </w:r>
          </w:p>
        </w:tc>
        <w:tc>
          <w:tcPr>
            <w:tcW w:w="6543" w:type="dxa"/>
          </w:tcPr>
          <w:p w14:paraId="31780FA0" w14:textId="6CECA418" w:rsidR="00671766" w:rsidRPr="00C46C09" w:rsidRDefault="00671766" w:rsidP="00671766">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Programming for AI</w:t>
            </w:r>
          </w:p>
        </w:tc>
        <w:tc>
          <w:tcPr>
            <w:tcW w:w="851" w:type="dxa"/>
          </w:tcPr>
          <w:p w14:paraId="65FC35E1" w14:textId="7BCB00F2" w:rsidR="00671766" w:rsidRPr="00C46C09" w:rsidRDefault="00671766" w:rsidP="00671766">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671766" w:rsidRPr="00C46C09" w14:paraId="03D57502" w14:textId="77777777" w:rsidTr="00C61DDB">
        <w:trPr>
          <w:trHeight w:val="184"/>
        </w:trPr>
        <w:tc>
          <w:tcPr>
            <w:tcW w:w="1537" w:type="dxa"/>
          </w:tcPr>
          <w:p w14:paraId="37DF50BD" w14:textId="5D74E471" w:rsidR="00671766" w:rsidRPr="00C46C09" w:rsidRDefault="00671766" w:rsidP="00671766">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AI2821</w:t>
            </w:r>
          </w:p>
        </w:tc>
        <w:tc>
          <w:tcPr>
            <w:tcW w:w="6543" w:type="dxa"/>
          </w:tcPr>
          <w:p w14:paraId="0D292832" w14:textId="291C5064" w:rsidR="00671766" w:rsidRPr="00C46C09" w:rsidRDefault="00671766" w:rsidP="00671766">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Programming for AI Lab</w:t>
            </w:r>
          </w:p>
        </w:tc>
        <w:tc>
          <w:tcPr>
            <w:tcW w:w="851" w:type="dxa"/>
          </w:tcPr>
          <w:p w14:paraId="7EF7CF37" w14:textId="719B4FAF" w:rsidR="00671766" w:rsidRPr="00C46C09" w:rsidRDefault="00671766" w:rsidP="00671766">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2023274C" w14:textId="77777777" w:rsidTr="00C61DDB">
        <w:trPr>
          <w:trHeight w:val="184"/>
        </w:trPr>
        <w:tc>
          <w:tcPr>
            <w:tcW w:w="1537" w:type="dxa"/>
          </w:tcPr>
          <w:p w14:paraId="2EF6834D" w14:textId="17936560"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MTAI2033</w:t>
            </w:r>
          </w:p>
        </w:tc>
        <w:tc>
          <w:tcPr>
            <w:tcW w:w="6543" w:type="dxa"/>
          </w:tcPr>
          <w:p w14:paraId="4217F5F1" w14:textId="2CE486CD"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Linear Algebra</w:t>
            </w:r>
          </w:p>
        </w:tc>
        <w:tc>
          <w:tcPr>
            <w:tcW w:w="851" w:type="dxa"/>
          </w:tcPr>
          <w:p w14:paraId="2C42F7A4" w14:textId="61DFEFA3"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3A4739" w:rsidRPr="00C46C09" w14:paraId="69C47C42" w14:textId="77777777" w:rsidTr="00C61DDB">
        <w:trPr>
          <w:trHeight w:val="184"/>
        </w:trPr>
        <w:tc>
          <w:tcPr>
            <w:tcW w:w="1537" w:type="dxa"/>
          </w:tcPr>
          <w:p w14:paraId="7FA7447B" w14:textId="01AACBBF"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AIG2412</w:t>
            </w:r>
          </w:p>
        </w:tc>
        <w:tc>
          <w:tcPr>
            <w:tcW w:w="6543" w:type="dxa"/>
          </w:tcPr>
          <w:p w14:paraId="4EFB1386" w14:textId="78EA6AB9"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Sociology</w:t>
            </w:r>
          </w:p>
        </w:tc>
        <w:tc>
          <w:tcPr>
            <w:tcW w:w="851" w:type="dxa"/>
          </w:tcPr>
          <w:p w14:paraId="1128EACD" w14:textId="1776E1E2"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73CF86A3" w14:textId="77777777" w:rsidTr="00C61DDB">
        <w:trPr>
          <w:trHeight w:val="184"/>
        </w:trPr>
        <w:tc>
          <w:tcPr>
            <w:tcW w:w="1537" w:type="dxa"/>
            <w:tcBorders>
              <w:bottom w:val="single" w:sz="4" w:space="0" w:color="auto"/>
            </w:tcBorders>
          </w:tcPr>
          <w:p w14:paraId="31DFDC40" w14:textId="73693C8C"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AIG2xx1</w:t>
            </w:r>
          </w:p>
        </w:tc>
        <w:tc>
          <w:tcPr>
            <w:tcW w:w="6543" w:type="dxa"/>
            <w:tcBorders>
              <w:bottom w:val="single" w:sz="4" w:space="0" w:color="auto"/>
            </w:tcBorders>
          </w:tcPr>
          <w:p w14:paraId="741148C8" w14:textId="13FD297E"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bCs/>
                <w:sz w:val="24"/>
                <w:szCs w:val="24"/>
              </w:rPr>
              <w:t>Fehm-ul-Quran-II</w:t>
            </w:r>
          </w:p>
        </w:tc>
        <w:tc>
          <w:tcPr>
            <w:tcW w:w="851" w:type="dxa"/>
            <w:tcBorders>
              <w:bottom w:val="single" w:sz="4" w:space="0" w:color="auto"/>
            </w:tcBorders>
          </w:tcPr>
          <w:p w14:paraId="56221013" w14:textId="55F9D7F2"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bCs/>
                <w:sz w:val="24"/>
                <w:szCs w:val="24"/>
              </w:rPr>
              <w:t>1</w:t>
            </w:r>
          </w:p>
        </w:tc>
      </w:tr>
    </w:tbl>
    <w:p w14:paraId="7B6CFDF8" w14:textId="77777777" w:rsidR="006F6E41" w:rsidRPr="00C46C09" w:rsidRDefault="006F6E41" w:rsidP="006F6E41">
      <w:pPr>
        <w:pStyle w:val="BodyText"/>
        <w:tabs>
          <w:tab w:val="left" w:pos="839"/>
        </w:tabs>
        <w:ind w:left="119"/>
        <w:rPr>
          <w:rFonts w:asciiTheme="majorBidi" w:hAnsiTheme="majorBidi" w:cstheme="majorBidi"/>
        </w:rPr>
      </w:pPr>
    </w:p>
    <w:p w14:paraId="1F57FC85" w14:textId="77777777" w:rsidR="006F6E41" w:rsidRPr="00C46C09" w:rsidRDefault="006F6E41" w:rsidP="006F6E41">
      <w:pPr>
        <w:pStyle w:val="BodyText"/>
        <w:tabs>
          <w:tab w:val="left" w:pos="839"/>
        </w:tabs>
        <w:ind w:left="119"/>
        <w:rPr>
          <w:rFonts w:asciiTheme="majorBidi" w:hAnsiTheme="majorBidi" w:cstheme="majorBidi"/>
        </w:rPr>
      </w:pPr>
    </w:p>
    <w:p w14:paraId="0D7F43AD" w14:textId="07780C2F"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Semester-IV (1</w:t>
      </w:r>
      <w:r w:rsidR="003A4739" w:rsidRPr="00C46C09">
        <w:rPr>
          <w:rFonts w:asciiTheme="majorBidi" w:hAnsiTheme="majorBidi" w:cstheme="majorBidi"/>
        </w:rPr>
        <w:t>8</w:t>
      </w:r>
      <w:r w:rsidRPr="00C46C09">
        <w:rPr>
          <w:rFonts w:asciiTheme="majorBidi" w:hAnsiTheme="majorBidi" w:cstheme="majorBidi"/>
        </w:rPr>
        <w:t xml:space="preserve">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C46C09" w14:paraId="0158BEB3" w14:textId="77777777" w:rsidTr="00C61DDB">
        <w:trPr>
          <w:trHeight w:val="274"/>
        </w:trPr>
        <w:tc>
          <w:tcPr>
            <w:tcW w:w="1537" w:type="dxa"/>
            <w:tcBorders>
              <w:top w:val="single" w:sz="4" w:space="0" w:color="auto"/>
              <w:bottom w:val="single" w:sz="4" w:space="0" w:color="auto"/>
            </w:tcBorders>
          </w:tcPr>
          <w:p w14:paraId="3D442856" w14:textId="77777777" w:rsidR="006F6E41" w:rsidRPr="00C46C09" w:rsidRDefault="006F6E41" w:rsidP="00C61DDB">
            <w:pPr>
              <w:pStyle w:val="TableParagraph"/>
              <w:spacing w:before="0" w:line="360" w:lineRule="auto"/>
              <w:ind w:left="-1"/>
              <w:rPr>
                <w:rFonts w:asciiTheme="majorBidi" w:hAnsiTheme="majorBidi" w:cstheme="majorBidi"/>
                <w:b/>
                <w:sz w:val="24"/>
              </w:rPr>
            </w:pPr>
            <w:r w:rsidRPr="00C46C09">
              <w:rPr>
                <w:rFonts w:asciiTheme="majorBidi" w:hAnsiTheme="majorBidi" w:cstheme="majorBidi"/>
                <w:bCs/>
                <w:sz w:val="24"/>
                <w:szCs w:val="24"/>
              </w:rPr>
              <w:t xml:space="preserve">  Code</w:t>
            </w:r>
          </w:p>
        </w:tc>
        <w:tc>
          <w:tcPr>
            <w:tcW w:w="6543" w:type="dxa"/>
            <w:tcBorders>
              <w:top w:val="single" w:sz="4" w:space="0" w:color="auto"/>
              <w:bottom w:val="single" w:sz="4" w:space="0" w:color="auto"/>
            </w:tcBorders>
          </w:tcPr>
          <w:p w14:paraId="7ACC33C5" w14:textId="77777777" w:rsidR="006F6E41" w:rsidRPr="00C46C09" w:rsidRDefault="006F6E41" w:rsidP="00C61DDB">
            <w:pPr>
              <w:pStyle w:val="TableParagraph"/>
              <w:spacing w:before="0" w:line="360" w:lineRule="auto"/>
              <w:ind w:left="84"/>
              <w:rPr>
                <w:rFonts w:asciiTheme="majorBidi" w:hAnsiTheme="majorBidi" w:cstheme="majorBidi"/>
                <w:b/>
                <w:sz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06EB062E" w14:textId="77777777" w:rsidR="006F6E41" w:rsidRPr="00C46C09" w:rsidRDefault="006F6E41" w:rsidP="00C61DDB">
            <w:pPr>
              <w:pStyle w:val="TableParagraph"/>
              <w:spacing w:before="0" w:line="360" w:lineRule="auto"/>
              <w:ind w:right="55"/>
              <w:jc w:val="center"/>
              <w:rPr>
                <w:rFonts w:asciiTheme="majorBidi" w:hAnsiTheme="majorBidi" w:cstheme="majorBidi"/>
                <w:b/>
                <w:sz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6F6E41" w:rsidRPr="00C46C09" w14:paraId="3A6F1733" w14:textId="77777777" w:rsidTr="00C61DDB">
        <w:trPr>
          <w:trHeight w:val="183"/>
        </w:trPr>
        <w:tc>
          <w:tcPr>
            <w:tcW w:w="1537" w:type="dxa"/>
            <w:tcBorders>
              <w:top w:val="single" w:sz="4" w:space="0" w:color="auto"/>
            </w:tcBorders>
          </w:tcPr>
          <w:p w14:paraId="44987E0B"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AI2412</w:t>
            </w:r>
          </w:p>
        </w:tc>
        <w:tc>
          <w:tcPr>
            <w:tcW w:w="6543" w:type="dxa"/>
            <w:tcBorders>
              <w:top w:val="single" w:sz="4" w:space="0" w:color="auto"/>
            </w:tcBorders>
          </w:tcPr>
          <w:p w14:paraId="29283B7F"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Operating Systems</w:t>
            </w:r>
          </w:p>
        </w:tc>
        <w:tc>
          <w:tcPr>
            <w:tcW w:w="851" w:type="dxa"/>
            <w:tcBorders>
              <w:top w:val="single" w:sz="4" w:space="0" w:color="auto"/>
            </w:tcBorders>
          </w:tcPr>
          <w:p w14:paraId="077F51BB"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6F6E41" w:rsidRPr="00C46C09" w14:paraId="259C2184" w14:textId="77777777" w:rsidTr="00C61DDB">
        <w:trPr>
          <w:trHeight w:val="183"/>
        </w:trPr>
        <w:tc>
          <w:tcPr>
            <w:tcW w:w="1537" w:type="dxa"/>
          </w:tcPr>
          <w:p w14:paraId="52D9D612"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AI2411</w:t>
            </w:r>
          </w:p>
        </w:tc>
        <w:tc>
          <w:tcPr>
            <w:tcW w:w="6543" w:type="dxa"/>
          </w:tcPr>
          <w:p w14:paraId="09F64284"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Operating Systems Lab</w:t>
            </w:r>
          </w:p>
        </w:tc>
        <w:tc>
          <w:tcPr>
            <w:tcW w:w="851" w:type="dxa"/>
          </w:tcPr>
          <w:p w14:paraId="47626A7D"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6F6E41" w:rsidRPr="00C46C09" w14:paraId="36370B3E" w14:textId="77777777" w:rsidTr="00C61DDB">
        <w:trPr>
          <w:trHeight w:val="183"/>
        </w:trPr>
        <w:tc>
          <w:tcPr>
            <w:tcW w:w="1537" w:type="dxa"/>
          </w:tcPr>
          <w:p w14:paraId="71BE9234"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AI2512</w:t>
            </w:r>
          </w:p>
        </w:tc>
        <w:tc>
          <w:tcPr>
            <w:tcW w:w="6543" w:type="dxa"/>
          </w:tcPr>
          <w:p w14:paraId="36FBB925"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Digital Logic Design</w:t>
            </w:r>
          </w:p>
        </w:tc>
        <w:tc>
          <w:tcPr>
            <w:tcW w:w="851" w:type="dxa"/>
          </w:tcPr>
          <w:p w14:paraId="71FA9BC7"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6F6E41" w:rsidRPr="00C46C09" w14:paraId="3F3543F0" w14:textId="77777777" w:rsidTr="00C61DDB">
        <w:trPr>
          <w:trHeight w:val="183"/>
        </w:trPr>
        <w:tc>
          <w:tcPr>
            <w:tcW w:w="1537" w:type="dxa"/>
          </w:tcPr>
          <w:p w14:paraId="78B71D5D"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AI2511</w:t>
            </w:r>
          </w:p>
        </w:tc>
        <w:tc>
          <w:tcPr>
            <w:tcW w:w="6543" w:type="dxa"/>
          </w:tcPr>
          <w:p w14:paraId="23EE82CE"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Digital Logic Design Lab</w:t>
            </w:r>
          </w:p>
        </w:tc>
        <w:tc>
          <w:tcPr>
            <w:tcW w:w="851" w:type="dxa"/>
          </w:tcPr>
          <w:p w14:paraId="101CE2CB"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744642FF" w14:textId="77777777" w:rsidTr="00C61DDB">
        <w:trPr>
          <w:trHeight w:val="183"/>
        </w:trPr>
        <w:tc>
          <w:tcPr>
            <w:tcW w:w="1537" w:type="dxa"/>
          </w:tcPr>
          <w:p w14:paraId="797C1EE2" w14:textId="4210651A"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AI2812</w:t>
            </w:r>
          </w:p>
        </w:tc>
        <w:tc>
          <w:tcPr>
            <w:tcW w:w="6543" w:type="dxa"/>
          </w:tcPr>
          <w:p w14:paraId="29B9B5FF" w14:textId="43531708"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Artificial Intelligence</w:t>
            </w:r>
          </w:p>
        </w:tc>
        <w:tc>
          <w:tcPr>
            <w:tcW w:w="851" w:type="dxa"/>
          </w:tcPr>
          <w:p w14:paraId="5487AEB5" w14:textId="64BC3F9B"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6CC7A040" w14:textId="77777777" w:rsidTr="00C61DDB">
        <w:trPr>
          <w:trHeight w:val="184"/>
        </w:trPr>
        <w:tc>
          <w:tcPr>
            <w:tcW w:w="1537" w:type="dxa"/>
          </w:tcPr>
          <w:p w14:paraId="46852A65" w14:textId="678166F0"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AI2811</w:t>
            </w:r>
          </w:p>
        </w:tc>
        <w:tc>
          <w:tcPr>
            <w:tcW w:w="6543" w:type="dxa"/>
          </w:tcPr>
          <w:p w14:paraId="7DB844F9" w14:textId="243AC43F" w:rsidR="003A4739" w:rsidRPr="00C46C09" w:rsidRDefault="003A4739" w:rsidP="003A4739">
            <w:pPr>
              <w:pStyle w:val="TableParagraph"/>
              <w:spacing w:line="360" w:lineRule="auto"/>
              <w:ind w:left="100"/>
              <w:rPr>
                <w:rFonts w:asciiTheme="majorBidi" w:hAnsiTheme="majorBidi" w:cstheme="majorBidi"/>
                <w:spacing w:val="-6"/>
                <w:sz w:val="24"/>
                <w:szCs w:val="24"/>
              </w:rPr>
            </w:pPr>
            <w:r w:rsidRPr="00C46C09">
              <w:rPr>
                <w:rFonts w:asciiTheme="majorBidi" w:hAnsiTheme="majorBidi" w:cstheme="majorBidi"/>
                <w:sz w:val="24"/>
                <w:szCs w:val="24"/>
              </w:rPr>
              <w:t>Artificial Intelligence Lab</w:t>
            </w:r>
          </w:p>
        </w:tc>
        <w:tc>
          <w:tcPr>
            <w:tcW w:w="851" w:type="dxa"/>
          </w:tcPr>
          <w:p w14:paraId="213AEDF5" w14:textId="51A83C2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37CD04BE" w14:textId="77777777" w:rsidTr="00C61DDB">
        <w:trPr>
          <w:trHeight w:val="184"/>
        </w:trPr>
        <w:tc>
          <w:tcPr>
            <w:tcW w:w="1537" w:type="dxa"/>
          </w:tcPr>
          <w:p w14:paraId="415BA5B2" w14:textId="52CE1D87"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AIG2812</w:t>
            </w:r>
          </w:p>
        </w:tc>
        <w:tc>
          <w:tcPr>
            <w:tcW w:w="6543" w:type="dxa"/>
          </w:tcPr>
          <w:p w14:paraId="73F06D9C" w14:textId="321AF0C2"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Civics and Professional Ethics</w:t>
            </w:r>
          </w:p>
        </w:tc>
        <w:tc>
          <w:tcPr>
            <w:tcW w:w="851" w:type="dxa"/>
          </w:tcPr>
          <w:p w14:paraId="69A9F29B" w14:textId="78D54D95"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57FB1E31" w14:textId="77777777" w:rsidTr="00C61DDB">
        <w:trPr>
          <w:trHeight w:val="184"/>
        </w:trPr>
        <w:tc>
          <w:tcPr>
            <w:tcW w:w="1537" w:type="dxa"/>
          </w:tcPr>
          <w:p w14:paraId="4F3BBE18" w14:textId="01634B82"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MTAI2063</w:t>
            </w:r>
          </w:p>
        </w:tc>
        <w:tc>
          <w:tcPr>
            <w:tcW w:w="6543" w:type="dxa"/>
          </w:tcPr>
          <w:p w14:paraId="41F88D17" w14:textId="19432A12"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Probability and Statistics</w:t>
            </w:r>
          </w:p>
        </w:tc>
        <w:tc>
          <w:tcPr>
            <w:tcW w:w="851" w:type="dxa"/>
          </w:tcPr>
          <w:p w14:paraId="7749742F" w14:textId="7E86C515"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3A4739" w:rsidRPr="00C46C09" w14:paraId="54D7F8BC" w14:textId="77777777" w:rsidTr="00C61DDB">
        <w:trPr>
          <w:trHeight w:val="184"/>
        </w:trPr>
        <w:tc>
          <w:tcPr>
            <w:tcW w:w="1537" w:type="dxa"/>
          </w:tcPr>
          <w:p w14:paraId="57C22606" w14:textId="26542BF1"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AIG2212</w:t>
            </w:r>
          </w:p>
        </w:tc>
        <w:tc>
          <w:tcPr>
            <w:tcW w:w="6543" w:type="dxa"/>
          </w:tcPr>
          <w:p w14:paraId="4E39A76B" w14:textId="0C6AE54B"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Personal Grooming</w:t>
            </w:r>
          </w:p>
        </w:tc>
        <w:tc>
          <w:tcPr>
            <w:tcW w:w="851" w:type="dxa"/>
          </w:tcPr>
          <w:p w14:paraId="14D89BA6" w14:textId="09C981BB"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53EF2AD6" w14:textId="77777777" w:rsidTr="00C61DDB">
        <w:trPr>
          <w:trHeight w:val="184"/>
        </w:trPr>
        <w:tc>
          <w:tcPr>
            <w:tcW w:w="1537" w:type="dxa"/>
            <w:tcBorders>
              <w:bottom w:val="single" w:sz="4" w:space="0" w:color="auto"/>
            </w:tcBorders>
          </w:tcPr>
          <w:p w14:paraId="7C6E1E6F" w14:textId="388BB7E7"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AIG2712</w:t>
            </w:r>
          </w:p>
        </w:tc>
        <w:tc>
          <w:tcPr>
            <w:tcW w:w="6543" w:type="dxa"/>
            <w:tcBorders>
              <w:bottom w:val="single" w:sz="4" w:space="0" w:color="auto"/>
            </w:tcBorders>
          </w:tcPr>
          <w:p w14:paraId="279275DF" w14:textId="18AF72E1"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Entrepreneurship</w:t>
            </w:r>
          </w:p>
        </w:tc>
        <w:tc>
          <w:tcPr>
            <w:tcW w:w="851" w:type="dxa"/>
            <w:tcBorders>
              <w:bottom w:val="single" w:sz="4" w:space="0" w:color="auto"/>
            </w:tcBorders>
          </w:tcPr>
          <w:p w14:paraId="38C0B511" w14:textId="58988FCD"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bl>
    <w:p w14:paraId="194B2F88" w14:textId="77777777" w:rsidR="006F6E41" w:rsidRPr="00C46C09" w:rsidRDefault="006F6E41" w:rsidP="006F6E41">
      <w:pPr>
        <w:pStyle w:val="BodyText"/>
        <w:tabs>
          <w:tab w:val="left" w:pos="839"/>
        </w:tabs>
        <w:ind w:left="119"/>
        <w:rPr>
          <w:rFonts w:asciiTheme="majorBidi" w:hAnsiTheme="majorBidi" w:cstheme="majorBidi"/>
        </w:rPr>
      </w:pPr>
      <w:r w:rsidRPr="00C46C09">
        <w:rPr>
          <w:rFonts w:asciiTheme="majorBidi" w:hAnsiTheme="majorBidi" w:cstheme="majorBidi"/>
        </w:rPr>
        <w:t xml:space="preserve">  </w:t>
      </w:r>
    </w:p>
    <w:p w14:paraId="746B3B6F" w14:textId="77777777" w:rsidR="006F6E41" w:rsidRPr="00C46C09" w:rsidRDefault="006F6E41" w:rsidP="006F6E41">
      <w:pPr>
        <w:pStyle w:val="BodyText"/>
        <w:tabs>
          <w:tab w:val="left" w:pos="839"/>
        </w:tabs>
        <w:ind w:left="119"/>
        <w:rPr>
          <w:rFonts w:asciiTheme="majorBidi" w:hAnsiTheme="majorBidi" w:cstheme="majorBidi"/>
        </w:rPr>
      </w:pPr>
    </w:p>
    <w:p w14:paraId="50D41905" w14:textId="77777777"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 xml:space="preserve">Semester-V (18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C46C09" w14:paraId="4A7120C7" w14:textId="77777777" w:rsidTr="00C61DDB">
        <w:trPr>
          <w:trHeight w:val="274"/>
        </w:trPr>
        <w:tc>
          <w:tcPr>
            <w:tcW w:w="1537" w:type="dxa"/>
            <w:tcBorders>
              <w:top w:val="single" w:sz="4" w:space="0" w:color="auto"/>
              <w:bottom w:val="single" w:sz="4" w:space="0" w:color="auto"/>
            </w:tcBorders>
          </w:tcPr>
          <w:p w14:paraId="278437CF" w14:textId="77777777" w:rsidR="006F6E41" w:rsidRPr="00C46C09" w:rsidRDefault="006F6E41" w:rsidP="00C61DDB">
            <w:pPr>
              <w:pStyle w:val="TableParagraph"/>
              <w:spacing w:before="0" w:line="360" w:lineRule="auto"/>
              <w:ind w:left="-1"/>
              <w:rPr>
                <w:rFonts w:asciiTheme="majorBidi" w:hAnsiTheme="majorBidi" w:cstheme="majorBidi"/>
                <w:b/>
                <w:sz w:val="24"/>
              </w:rPr>
            </w:pPr>
            <w:r w:rsidRPr="00C46C09">
              <w:rPr>
                <w:rFonts w:asciiTheme="majorBidi" w:hAnsiTheme="majorBidi" w:cstheme="majorBidi"/>
                <w:bCs/>
                <w:sz w:val="24"/>
                <w:szCs w:val="24"/>
              </w:rPr>
              <w:t xml:space="preserve"> Code</w:t>
            </w:r>
          </w:p>
        </w:tc>
        <w:tc>
          <w:tcPr>
            <w:tcW w:w="6543" w:type="dxa"/>
            <w:tcBorders>
              <w:top w:val="single" w:sz="4" w:space="0" w:color="auto"/>
              <w:bottom w:val="single" w:sz="4" w:space="0" w:color="auto"/>
            </w:tcBorders>
          </w:tcPr>
          <w:p w14:paraId="165DC98F" w14:textId="77777777" w:rsidR="006F6E41" w:rsidRPr="00C46C09" w:rsidRDefault="006F6E41" w:rsidP="00C61DDB">
            <w:pPr>
              <w:pStyle w:val="TableParagraph"/>
              <w:spacing w:before="0" w:line="360" w:lineRule="auto"/>
              <w:ind w:left="84"/>
              <w:rPr>
                <w:rFonts w:asciiTheme="majorBidi" w:hAnsiTheme="majorBidi" w:cstheme="majorBidi"/>
                <w:b/>
                <w:sz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270A1FC2" w14:textId="77777777" w:rsidR="006F6E41" w:rsidRPr="00C46C09" w:rsidRDefault="006F6E41" w:rsidP="00C61DDB">
            <w:pPr>
              <w:pStyle w:val="TableParagraph"/>
              <w:spacing w:before="0" w:line="360" w:lineRule="auto"/>
              <w:ind w:right="55"/>
              <w:jc w:val="center"/>
              <w:rPr>
                <w:rFonts w:asciiTheme="majorBidi" w:hAnsiTheme="majorBidi" w:cstheme="majorBidi"/>
                <w:b/>
                <w:sz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3A4739" w:rsidRPr="00C46C09" w14:paraId="1585311D" w14:textId="77777777" w:rsidTr="00C61DDB">
        <w:trPr>
          <w:trHeight w:val="183"/>
        </w:trPr>
        <w:tc>
          <w:tcPr>
            <w:tcW w:w="1537" w:type="dxa"/>
            <w:tcBorders>
              <w:top w:val="single" w:sz="4" w:space="0" w:color="auto"/>
            </w:tcBorders>
          </w:tcPr>
          <w:p w14:paraId="7103612F" w14:textId="5DBBD4DF"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AI3163</w:t>
            </w:r>
          </w:p>
        </w:tc>
        <w:tc>
          <w:tcPr>
            <w:tcW w:w="6543" w:type="dxa"/>
            <w:tcBorders>
              <w:top w:val="single" w:sz="4" w:space="0" w:color="auto"/>
            </w:tcBorders>
          </w:tcPr>
          <w:p w14:paraId="29B441AF" w14:textId="4A95B368"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Analysis of Algorithms</w:t>
            </w:r>
          </w:p>
        </w:tc>
        <w:tc>
          <w:tcPr>
            <w:tcW w:w="851" w:type="dxa"/>
            <w:tcBorders>
              <w:top w:val="single" w:sz="4" w:space="0" w:color="auto"/>
            </w:tcBorders>
          </w:tcPr>
          <w:p w14:paraId="0348A8ED" w14:textId="516F433B"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3A4739" w:rsidRPr="00C46C09" w14:paraId="11BFF8EE" w14:textId="77777777" w:rsidTr="00C61DDB">
        <w:trPr>
          <w:trHeight w:val="184"/>
        </w:trPr>
        <w:tc>
          <w:tcPr>
            <w:tcW w:w="1537" w:type="dxa"/>
          </w:tcPr>
          <w:p w14:paraId="31B9F50A" w14:textId="3D75A711"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AI3522</w:t>
            </w:r>
          </w:p>
        </w:tc>
        <w:tc>
          <w:tcPr>
            <w:tcW w:w="6543" w:type="dxa"/>
          </w:tcPr>
          <w:p w14:paraId="45FA4066" w14:textId="6D8BEE1C"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Computer Organization &amp; Assembly Language</w:t>
            </w:r>
          </w:p>
        </w:tc>
        <w:tc>
          <w:tcPr>
            <w:tcW w:w="851" w:type="dxa"/>
          </w:tcPr>
          <w:p w14:paraId="2C8552A3" w14:textId="5D0A6E4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076FF851" w14:textId="77777777" w:rsidTr="00C61DDB">
        <w:trPr>
          <w:trHeight w:val="184"/>
        </w:trPr>
        <w:tc>
          <w:tcPr>
            <w:tcW w:w="1537" w:type="dxa"/>
          </w:tcPr>
          <w:p w14:paraId="0CBD8167" w14:textId="49CBA181"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AI3521</w:t>
            </w:r>
          </w:p>
        </w:tc>
        <w:tc>
          <w:tcPr>
            <w:tcW w:w="6543" w:type="dxa"/>
          </w:tcPr>
          <w:p w14:paraId="5D1A1612" w14:textId="21CFB10C"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Computer Organization &amp; Assembly Language Lab</w:t>
            </w:r>
          </w:p>
        </w:tc>
        <w:tc>
          <w:tcPr>
            <w:tcW w:w="851" w:type="dxa"/>
          </w:tcPr>
          <w:p w14:paraId="4CCD9F95" w14:textId="0B934B2B"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21412333" w14:textId="77777777" w:rsidTr="00C61DDB">
        <w:trPr>
          <w:trHeight w:val="184"/>
        </w:trPr>
        <w:tc>
          <w:tcPr>
            <w:tcW w:w="1537" w:type="dxa"/>
          </w:tcPr>
          <w:p w14:paraId="6D95DF17" w14:textId="15EBFDB3"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AI3812</w:t>
            </w:r>
          </w:p>
        </w:tc>
        <w:tc>
          <w:tcPr>
            <w:tcW w:w="6543" w:type="dxa"/>
          </w:tcPr>
          <w:p w14:paraId="299C60E1" w14:textId="0C975554"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Machine Learning</w:t>
            </w:r>
          </w:p>
        </w:tc>
        <w:tc>
          <w:tcPr>
            <w:tcW w:w="851" w:type="dxa"/>
          </w:tcPr>
          <w:p w14:paraId="6F3D6463" w14:textId="3B46E9E5"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7F896BE3" w14:textId="77777777" w:rsidTr="00C61DDB">
        <w:trPr>
          <w:trHeight w:val="184"/>
        </w:trPr>
        <w:tc>
          <w:tcPr>
            <w:tcW w:w="1537" w:type="dxa"/>
          </w:tcPr>
          <w:p w14:paraId="5AF03178" w14:textId="36DD193C"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AI3811</w:t>
            </w:r>
          </w:p>
        </w:tc>
        <w:tc>
          <w:tcPr>
            <w:tcW w:w="6543" w:type="dxa"/>
          </w:tcPr>
          <w:p w14:paraId="4BA6AF8B" w14:textId="25374475"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Machine Learning Lab</w:t>
            </w:r>
          </w:p>
        </w:tc>
        <w:tc>
          <w:tcPr>
            <w:tcW w:w="851" w:type="dxa"/>
          </w:tcPr>
          <w:p w14:paraId="54A9575D" w14:textId="38EC03C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5C33DA01" w14:textId="77777777" w:rsidTr="00C61DDB">
        <w:trPr>
          <w:trHeight w:val="184"/>
        </w:trPr>
        <w:tc>
          <w:tcPr>
            <w:tcW w:w="1537" w:type="dxa"/>
          </w:tcPr>
          <w:p w14:paraId="55FCF340" w14:textId="7E1264D4"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AI3432</w:t>
            </w:r>
          </w:p>
        </w:tc>
        <w:tc>
          <w:tcPr>
            <w:tcW w:w="6543" w:type="dxa"/>
          </w:tcPr>
          <w:p w14:paraId="640CCDF7" w14:textId="4962E78B"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Parallel and Distributed Computing</w:t>
            </w:r>
          </w:p>
        </w:tc>
        <w:tc>
          <w:tcPr>
            <w:tcW w:w="851" w:type="dxa"/>
          </w:tcPr>
          <w:p w14:paraId="5A467643" w14:textId="7139F6F9"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2241DF98" w14:textId="77777777" w:rsidTr="00C61DDB">
        <w:trPr>
          <w:trHeight w:val="184"/>
        </w:trPr>
        <w:tc>
          <w:tcPr>
            <w:tcW w:w="1537" w:type="dxa"/>
          </w:tcPr>
          <w:p w14:paraId="4C3F4742" w14:textId="2E81A5BF"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AI3431</w:t>
            </w:r>
          </w:p>
        </w:tc>
        <w:tc>
          <w:tcPr>
            <w:tcW w:w="6543" w:type="dxa"/>
          </w:tcPr>
          <w:p w14:paraId="329D8239" w14:textId="76986629"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Parallel and Distributed Computing Lab</w:t>
            </w:r>
          </w:p>
        </w:tc>
        <w:tc>
          <w:tcPr>
            <w:tcW w:w="851" w:type="dxa"/>
          </w:tcPr>
          <w:p w14:paraId="5F9996FA" w14:textId="04732CA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6DD22710" w14:textId="77777777" w:rsidTr="00C61DDB">
        <w:trPr>
          <w:trHeight w:val="184"/>
        </w:trPr>
        <w:tc>
          <w:tcPr>
            <w:tcW w:w="1537" w:type="dxa"/>
          </w:tcPr>
          <w:p w14:paraId="542B9DD6" w14:textId="7114D882"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AI3223</w:t>
            </w:r>
          </w:p>
        </w:tc>
        <w:tc>
          <w:tcPr>
            <w:tcW w:w="6543" w:type="dxa"/>
          </w:tcPr>
          <w:p w14:paraId="28530FDB" w14:textId="1B160AC0"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Software Engineering</w:t>
            </w:r>
          </w:p>
        </w:tc>
        <w:tc>
          <w:tcPr>
            <w:tcW w:w="851" w:type="dxa"/>
          </w:tcPr>
          <w:p w14:paraId="15941ABB" w14:textId="22DA5A14"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3A4739" w:rsidRPr="00C46C09" w14:paraId="51903305" w14:textId="77777777" w:rsidTr="00C61DDB">
        <w:trPr>
          <w:trHeight w:val="184"/>
        </w:trPr>
        <w:tc>
          <w:tcPr>
            <w:tcW w:w="1537" w:type="dxa"/>
          </w:tcPr>
          <w:p w14:paraId="32317452" w14:textId="7E1168D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AI3772</w:t>
            </w:r>
          </w:p>
        </w:tc>
        <w:tc>
          <w:tcPr>
            <w:tcW w:w="6543" w:type="dxa"/>
          </w:tcPr>
          <w:p w14:paraId="2E4829A8" w14:textId="179495BB"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Computer Networks</w:t>
            </w:r>
          </w:p>
        </w:tc>
        <w:tc>
          <w:tcPr>
            <w:tcW w:w="851" w:type="dxa"/>
          </w:tcPr>
          <w:p w14:paraId="2172F0E5" w14:textId="67D09FBE"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1D4D9956" w14:textId="77777777" w:rsidTr="00C61DDB">
        <w:trPr>
          <w:trHeight w:val="184"/>
        </w:trPr>
        <w:tc>
          <w:tcPr>
            <w:tcW w:w="1537" w:type="dxa"/>
            <w:tcBorders>
              <w:bottom w:val="single" w:sz="4" w:space="0" w:color="auto"/>
            </w:tcBorders>
          </w:tcPr>
          <w:p w14:paraId="240218A4" w14:textId="468C39F0"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AI3771</w:t>
            </w:r>
          </w:p>
        </w:tc>
        <w:tc>
          <w:tcPr>
            <w:tcW w:w="6543" w:type="dxa"/>
            <w:tcBorders>
              <w:bottom w:val="single" w:sz="4" w:space="0" w:color="auto"/>
            </w:tcBorders>
          </w:tcPr>
          <w:p w14:paraId="7F780C8A" w14:textId="2B3A1503"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Computer Networks Lab</w:t>
            </w:r>
          </w:p>
        </w:tc>
        <w:tc>
          <w:tcPr>
            <w:tcW w:w="851" w:type="dxa"/>
            <w:tcBorders>
              <w:bottom w:val="single" w:sz="4" w:space="0" w:color="auto"/>
            </w:tcBorders>
          </w:tcPr>
          <w:p w14:paraId="3B85F67B" w14:textId="615803F2"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bl>
    <w:p w14:paraId="45004B1D" w14:textId="77777777" w:rsidR="006F6E41" w:rsidRPr="00C46C09" w:rsidRDefault="006F6E41" w:rsidP="006F6E41">
      <w:pPr>
        <w:pStyle w:val="BodyText"/>
        <w:tabs>
          <w:tab w:val="left" w:pos="839"/>
        </w:tabs>
        <w:rPr>
          <w:rFonts w:asciiTheme="majorBidi" w:hAnsiTheme="majorBidi" w:cstheme="majorBidi"/>
          <w:b/>
          <w:bCs/>
        </w:rPr>
      </w:pPr>
    </w:p>
    <w:p w14:paraId="374E6D54" w14:textId="77777777" w:rsidR="006F6E41" w:rsidRPr="00C46C09" w:rsidRDefault="006F6E41" w:rsidP="006F6E41">
      <w:pPr>
        <w:pStyle w:val="BodyText"/>
        <w:tabs>
          <w:tab w:val="left" w:pos="839"/>
        </w:tabs>
        <w:rPr>
          <w:rFonts w:asciiTheme="majorBidi" w:hAnsiTheme="majorBidi" w:cstheme="majorBidi"/>
          <w:b/>
          <w:bCs/>
        </w:rPr>
      </w:pPr>
    </w:p>
    <w:p w14:paraId="56C50888" w14:textId="77777777"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 xml:space="preserve">Semester-VI (15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C46C09" w14:paraId="3F1C7227" w14:textId="77777777" w:rsidTr="00C61DDB">
        <w:trPr>
          <w:trHeight w:val="274"/>
        </w:trPr>
        <w:tc>
          <w:tcPr>
            <w:tcW w:w="1537" w:type="dxa"/>
            <w:tcBorders>
              <w:top w:val="single" w:sz="4" w:space="0" w:color="auto"/>
              <w:bottom w:val="single" w:sz="4" w:space="0" w:color="auto"/>
            </w:tcBorders>
          </w:tcPr>
          <w:p w14:paraId="734F8786" w14:textId="77777777" w:rsidR="006F6E41" w:rsidRPr="00C46C09" w:rsidRDefault="006F6E41" w:rsidP="00C61DDB">
            <w:pPr>
              <w:pStyle w:val="TableParagraph"/>
              <w:spacing w:before="0" w:line="360" w:lineRule="auto"/>
              <w:ind w:left="-1"/>
              <w:rPr>
                <w:rFonts w:asciiTheme="majorBidi" w:hAnsiTheme="majorBidi" w:cstheme="majorBidi"/>
                <w:b/>
                <w:sz w:val="24"/>
              </w:rPr>
            </w:pPr>
            <w:r w:rsidRPr="00C46C09">
              <w:rPr>
                <w:rFonts w:asciiTheme="majorBidi" w:hAnsiTheme="majorBidi" w:cstheme="majorBidi"/>
                <w:bCs/>
                <w:sz w:val="24"/>
                <w:szCs w:val="24"/>
              </w:rPr>
              <w:t xml:space="preserve"> Code</w:t>
            </w:r>
          </w:p>
        </w:tc>
        <w:tc>
          <w:tcPr>
            <w:tcW w:w="6543" w:type="dxa"/>
            <w:tcBorders>
              <w:top w:val="single" w:sz="4" w:space="0" w:color="auto"/>
              <w:bottom w:val="single" w:sz="4" w:space="0" w:color="auto"/>
            </w:tcBorders>
          </w:tcPr>
          <w:p w14:paraId="4D0F1026" w14:textId="77777777" w:rsidR="006F6E41" w:rsidRPr="00C46C09" w:rsidRDefault="006F6E41" w:rsidP="00C61DDB">
            <w:pPr>
              <w:pStyle w:val="TableParagraph"/>
              <w:spacing w:before="0" w:line="360" w:lineRule="auto"/>
              <w:ind w:left="84"/>
              <w:rPr>
                <w:rFonts w:asciiTheme="majorBidi" w:hAnsiTheme="majorBidi" w:cstheme="majorBidi"/>
                <w:b/>
                <w:sz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55EB4E01" w14:textId="77777777" w:rsidR="006F6E41" w:rsidRPr="00C46C09" w:rsidRDefault="006F6E41" w:rsidP="00C61DDB">
            <w:pPr>
              <w:pStyle w:val="TableParagraph"/>
              <w:spacing w:before="0" w:line="360" w:lineRule="auto"/>
              <w:ind w:right="55"/>
              <w:jc w:val="center"/>
              <w:rPr>
                <w:rFonts w:asciiTheme="majorBidi" w:hAnsiTheme="majorBidi" w:cstheme="majorBidi"/>
                <w:b/>
                <w:sz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3A4739" w:rsidRPr="00C46C09" w14:paraId="75FF67C9" w14:textId="77777777" w:rsidTr="00C61DDB">
        <w:trPr>
          <w:trHeight w:val="183"/>
        </w:trPr>
        <w:tc>
          <w:tcPr>
            <w:tcW w:w="1537" w:type="dxa"/>
            <w:tcBorders>
              <w:top w:val="single" w:sz="4" w:space="0" w:color="auto"/>
            </w:tcBorders>
          </w:tcPr>
          <w:p w14:paraId="41540A53" w14:textId="1BFAB368"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AI3842</w:t>
            </w:r>
          </w:p>
        </w:tc>
        <w:tc>
          <w:tcPr>
            <w:tcW w:w="6543" w:type="dxa"/>
            <w:tcBorders>
              <w:top w:val="single" w:sz="4" w:space="0" w:color="auto"/>
            </w:tcBorders>
          </w:tcPr>
          <w:p w14:paraId="501CE8EB" w14:textId="456400CA"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Artificial Neural Networks &amp; Deep Learning</w:t>
            </w:r>
          </w:p>
        </w:tc>
        <w:tc>
          <w:tcPr>
            <w:tcW w:w="851" w:type="dxa"/>
            <w:tcBorders>
              <w:top w:val="single" w:sz="4" w:space="0" w:color="auto"/>
            </w:tcBorders>
          </w:tcPr>
          <w:p w14:paraId="00206640" w14:textId="3205868D"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6E1D829D" w14:textId="77777777" w:rsidTr="00C61DDB">
        <w:trPr>
          <w:trHeight w:val="184"/>
        </w:trPr>
        <w:tc>
          <w:tcPr>
            <w:tcW w:w="1537" w:type="dxa"/>
          </w:tcPr>
          <w:p w14:paraId="623D6F3F" w14:textId="524486A5"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AI3841</w:t>
            </w:r>
          </w:p>
        </w:tc>
        <w:tc>
          <w:tcPr>
            <w:tcW w:w="6543" w:type="dxa"/>
          </w:tcPr>
          <w:p w14:paraId="69E1BB65" w14:textId="3469E6D0"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Artificial Neural Networks &amp; Deep Learning Lab</w:t>
            </w:r>
          </w:p>
        </w:tc>
        <w:tc>
          <w:tcPr>
            <w:tcW w:w="851" w:type="dxa"/>
          </w:tcPr>
          <w:p w14:paraId="13DF0708" w14:textId="70420551"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60C0AC72" w14:textId="77777777" w:rsidTr="00C61DDB">
        <w:trPr>
          <w:trHeight w:val="184"/>
        </w:trPr>
        <w:tc>
          <w:tcPr>
            <w:tcW w:w="1537" w:type="dxa"/>
          </w:tcPr>
          <w:p w14:paraId="7D28B086" w14:textId="46C6C6DD"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AI3832</w:t>
            </w:r>
          </w:p>
        </w:tc>
        <w:tc>
          <w:tcPr>
            <w:tcW w:w="6543" w:type="dxa"/>
          </w:tcPr>
          <w:p w14:paraId="1D090FAD" w14:textId="574D6865"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Computer Vision</w:t>
            </w:r>
          </w:p>
        </w:tc>
        <w:tc>
          <w:tcPr>
            <w:tcW w:w="851" w:type="dxa"/>
          </w:tcPr>
          <w:p w14:paraId="7FAB1139" w14:textId="662B3C9A"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01C11BF3" w14:textId="77777777" w:rsidTr="00C61DDB">
        <w:trPr>
          <w:trHeight w:val="184"/>
        </w:trPr>
        <w:tc>
          <w:tcPr>
            <w:tcW w:w="1537" w:type="dxa"/>
          </w:tcPr>
          <w:p w14:paraId="5AA46B40" w14:textId="354AB2AE"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AI3831</w:t>
            </w:r>
          </w:p>
        </w:tc>
        <w:tc>
          <w:tcPr>
            <w:tcW w:w="6543" w:type="dxa"/>
          </w:tcPr>
          <w:p w14:paraId="70B36E48" w14:textId="0B92F25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Computer Vision Lab</w:t>
            </w:r>
          </w:p>
        </w:tc>
        <w:tc>
          <w:tcPr>
            <w:tcW w:w="851" w:type="dxa"/>
          </w:tcPr>
          <w:p w14:paraId="2E9ABFE9" w14:textId="618DFB55"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1A195868" w14:textId="77777777" w:rsidTr="00C61DDB">
        <w:trPr>
          <w:trHeight w:val="184"/>
        </w:trPr>
        <w:tc>
          <w:tcPr>
            <w:tcW w:w="1537" w:type="dxa"/>
          </w:tcPr>
          <w:p w14:paraId="6859E5A2" w14:textId="7194BD9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AI3312</w:t>
            </w:r>
          </w:p>
        </w:tc>
        <w:tc>
          <w:tcPr>
            <w:tcW w:w="6543" w:type="dxa"/>
          </w:tcPr>
          <w:p w14:paraId="5BCB6612" w14:textId="3C21CDDB"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Knowledge Representation and Reasoning</w:t>
            </w:r>
          </w:p>
        </w:tc>
        <w:tc>
          <w:tcPr>
            <w:tcW w:w="851" w:type="dxa"/>
          </w:tcPr>
          <w:p w14:paraId="2517B8CD" w14:textId="600F2DB1"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6AB138D1" w14:textId="77777777" w:rsidTr="00C61DDB">
        <w:trPr>
          <w:trHeight w:val="184"/>
        </w:trPr>
        <w:tc>
          <w:tcPr>
            <w:tcW w:w="1537" w:type="dxa"/>
          </w:tcPr>
          <w:p w14:paraId="59614FA4" w14:textId="0486E2F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AI3311</w:t>
            </w:r>
          </w:p>
        </w:tc>
        <w:tc>
          <w:tcPr>
            <w:tcW w:w="6543" w:type="dxa"/>
          </w:tcPr>
          <w:p w14:paraId="053939D2" w14:textId="167E4718"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Knowledge Representation and Reasoning Lab</w:t>
            </w:r>
          </w:p>
        </w:tc>
        <w:tc>
          <w:tcPr>
            <w:tcW w:w="851" w:type="dxa"/>
          </w:tcPr>
          <w:p w14:paraId="7F6BEEB3" w14:textId="3A1790F9"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30CF9722" w14:textId="77777777" w:rsidTr="00C61DDB">
        <w:trPr>
          <w:trHeight w:val="184"/>
        </w:trPr>
        <w:tc>
          <w:tcPr>
            <w:tcW w:w="1537" w:type="dxa"/>
          </w:tcPr>
          <w:p w14:paraId="2BDDAA6E" w14:textId="5D836821"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AI3712</w:t>
            </w:r>
          </w:p>
        </w:tc>
        <w:tc>
          <w:tcPr>
            <w:tcW w:w="6543" w:type="dxa"/>
          </w:tcPr>
          <w:p w14:paraId="71E00524" w14:textId="1E4C6B9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Information Security</w:t>
            </w:r>
          </w:p>
        </w:tc>
        <w:tc>
          <w:tcPr>
            <w:tcW w:w="851" w:type="dxa"/>
          </w:tcPr>
          <w:p w14:paraId="3A322559" w14:textId="395B9B21"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66FEDC2C" w14:textId="77777777" w:rsidTr="00C61DDB">
        <w:trPr>
          <w:trHeight w:val="184"/>
        </w:trPr>
        <w:tc>
          <w:tcPr>
            <w:tcW w:w="1537" w:type="dxa"/>
          </w:tcPr>
          <w:p w14:paraId="26E5B7FD" w14:textId="62DF172C"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AI3711</w:t>
            </w:r>
          </w:p>
        </w:tc>
        <w:tc>
          <w:tcPr>
            <w:tcW w:w="6543" w:type="dxa"/>
          </w:tcPr>
          <w:p w14:paraId="55D02712" w14:textId="52434B08"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Information Security Lab</w:t>
            </w:r>
          </w:p>
        </w:tc>
        <w:tc>
          <w:tcPr>
            <w:tcW w:w="851" w:type="dxa"/>
          </w:tcPr>
          <w:p w14:paraId="2D77C64A" w14:textId="3EC235C0"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6C47F830" w14:textId="77777777" w:rsidTr="00C61DDB">
        <w:trPr>
          <w:trHeight w:val="184"/>
        </w:trPr>
        <w:tc>
          <w:tcPr>
            <w:tcW w:w="1537" w:type="dxa"/>
            <w:tcBorders>
              <w:bottom w:val="single" w:sz="4" w:space="0" w:color="auto"/>
            </w:tcBorders>
          </w:tcPr>
          <w:p w14:paraId="5A517546" w14:textId="57DAE52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MTAI3053</w:t>
            </w:r>
          </w:p>
        </w:tc>
        <w:tc>
          <w:tcPr>
            <w:tcW w:w="6543" w:type="dxa"/>
            <w:tcBorders>
              <w:bottom w:val="single" w:sz="4" w:space="0" w:color="auto"/>
            </w:tcBorders>
          </w:tcPr>
          <w:p w14:paraId="020CF0D9" w14:textId="2513795A"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Multivariable Calculus</w:t>
            </w:r>
          </w:p>
        </w:tc>
        <w:tc>
          <w:tcPr>
            <w:tcW w:w="851" w:type="dxa"/>
            <w:tcBorders>
              <w:bottom w:val="single" w:sz="4" w:space="0" w:color="auto"/>
            </w:tcBorders>
          </w:tcPr>
          <w:p w14:paraId="45807652" w14:textId="1F3B2246"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bl>
    <w:p w14:paraId="20093676" w14:textId="77777777" w:rsidR="006F6E41" w:rsidRPr="00C46C09" w:rsidRDefault="006F6E41" w:rsidP="006F6E41">
      <w:pPr>
        <w:pStyle w:val="BodyText"/>
        <w:tabs>
          <w:tab w:val="left" w:pos="839"/>
        </w:tabs>
        <w:ind w:left="119"/>
        <w:rPr>
          <w:rFonts w:asciiTheme="majorBidi" w:hAnsiTheme="majorBidi" w:cstheme="majorBidi"/>
        </w:rPr>
      </w:pPr>
    </w:p>
    <w:p w14:paraId="1C7B0B6F" w14:textId="77777777" w:rsidR="006F6E41" w:rsidRPr="00C46C09" w:rsidRDefault="006F6E41" w:rsidP="006F6E41">
      <w:pPr>
        <w:pStyle w:val="BodyText"/>
        <w:tabs>
          <w:tab w:val="left" w:pos="839"/>
        </w:tabs>
        <w:rPr>
          <w:rFonts w:asciiTheme="majorBidi" w:hAnsiTheme="majorBidi" w:cstheme="majorBidi"/>
          <w:b/>
          <w:bCs/>
        </w:rPr>
      </w:pPr>
    </w:p>
    <w:p w14:paraId="37726E80" w14:textId="77777777"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 xml:space="preserve">Summer Semester (03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9072" w:type="dxa"/>
        <w:tblInd w:w="-15" w:type="dxa"/>
        <w:tblLayout w:type="fixed"/>
        <w:tblCellMar>
          <w:left w:w="0" w:type="dxa"/>
          <w:right w:w="0" w:type="dxa"/>
        </w:tblCellMar>
        <w:tblLook w:val="01E0" w:firstRow="1" w:lastRow="1" w:firstColumn="1" w:lastColumn="1" w:noHBand="0" w:noVBand="0"/>
      </w:tblPr>
      <w:tblGrid>
        <w:gridCol w:w="1418"/>
        <w:gridCol w:w="6662"/>
        <w:gridCol w:w="992"/>
      </w:tblGrid>
      <w:tr w:rsidR="006F6E41" w:rsidRPr="00C46C09" w14:paraId="59D4A7B3" w14:textId="77777777" w:rsidTr="00C61DDB">
        <w:trPr>
          <w:trHeight w:val="183"/>
        </w:trPr>
        <w:tc>
          <w:tcPr>
            <w:tcW w:w="1418" w:type="dxa"/>
            <w:tcBorders>
              <w:top w:val="single" w:sz="4" w:space="0" w:color="auto"/>
              <w:bottom w:val="single" w:sz="4" w:space="0" w:color="auto"/>
            </w:tcBorders>
          </w:tcPr>
          <w:p w14:paraId="4D7F5B54" w14:textId="77777777" w:rsidR="006F6E41" w:rsidRPr="00C46C09" w:rsidRDefault="006F6E41" w:rsidP="00C61DDB">
            <w:pPr>
              <w:pStyle w:val="TableParagraph"/>
              <w:spacing w:line="360" w:lineRule="auto"/>
              <w:ind w:left="100"/>
              <w:rPr>
                <w:rFonts w:asciiTheme="majorBidi" w:hAnsiTheme="majorBidi" w:cstheme="majorBidi"/>
              </w:rPr>
            </w:pPr>
            <w:r w:rsidRPr="00C46C09">
              <w:rPr>
                <w:rFonts w:asciiTheme="majorBidi" w:hAnsiTheme="majorBidi" w:cstheme="majorBidi"/>
                <w:bCs/>
                <w:sz w:val="24"/>
                <w:szCs w:val="24"/>
              </w:rPr>
              <w:t>Code</w:t>
            </w:r>
          </w:p>
        </w:tc>
        <w:tc>
          <w:tcPr>
            <w:tcW w:w="6662" w:type="dxa"/>
            <w:tcBorders>
              <w:top w:val="single" w:sz="4" w:space="0" w:color="auto"/>
              <w:bottom w:val="single" w:sz="4" w:space="0" w:color="auto"/>
            </w:tcBorders>
          </w:tcPr>
          <w:p w14:paraId="29DF8128" w14:textId="77777777" w:rsidR="006F6E41" w:rsidRPr="00C46C09" w:rsidRDefault="006F6E41" w:rsidP="00C61DDB">
            <w:pPr>
              <w:pStyle w:val="TableParagraph"/>
              <w:spacing w:line="360" w:lineRule="auto"/>
              <w:ind w:left="100"/>
              <w:rPr>
                <w:rFonts w:asciiTheme="majorBidi" w:hAnsiTheme="majorBidi" w:cstheme="majorBidi"/>
              </w:rPr>
            </w:pPr>
            <w:r w:rsidRPr="00C46C09">
              <w:rPr>
                <w:rFonts w:asciiTheme="majorBidi" w:hAnsiTheme="majorBidi" w:cstheme="majorBidi"/>
                <w:bCs/>
                <w:sz w:val="24"/>
                <w:szCs w:val="24"/>
              </w:rPr>
              <w:t>Course Title</w:t>
            </w:r>
          </w:p>
        </w:tc>
        <w:tc>
          <w:tcPr>
            <w:tcW w:w="992" w:type="dxa"/>
            <w:tcBorders>
              <w:top w:val="single" w:sz="4" w:space="0" w:color="auto"/>
              <w:bottom w:val="single" w:sz="4" w:space="0" w:color="auto"/>
            </w:tcBorders>
          </w:tcPr>
          <w:p w14:paraId="7E6A94A0" w14:textId="77777777" w:rsidR="006F6E41" w:rsidRPr="00C46C09" w:rsidRDefault="006F6E41" w:rsidP="00C61DDB">
            <w:pPr>
              <w:pStyle w:val="TableParagraph"/>
              <w:spacing w:line="360" w:lineRule="auto"/>
              <w:ind w:right="134"/>
              <w:rPr>
                <w:rFonts w:asciiTheme="majorBidi" w:hAnsiTheme="majorBidi" w:cstheme="majorBidi"/>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6F6E41" w:rsidRPr="00C46C09" w14:paraId="15A5BC1F" w14:textId="77777777" w:rsidTr="00C61DDB">
        <w:trPr>
          <w:trHeight w:val="183"/>
        </w:trPr>
        <w:tc>
          <w:tcPr>
            <w:tcW w:w="1418" w:type="dxa"/>
            <w:tcBorders>
              <w:top w:val="single" w:sz="4" w:space="0" w:color="auto"/>
              <w:bottom w:val="single" w:sz="4" w:space="0" w:color="auto"/>
            </w:tcBorders>
          </w:tcPr>
          <w:p w14:paraId="4E325551"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AI4103</w:t>
            </w:r>
          </w:p>
        </w:tc>
        <w:tc>
          <w:tcPr>
            <w:tcW w:w="6662" w:type="dxa"/>
            <w:tcBorders>
              <w:top w:val="single" w:sz="4" w:space="0" w:color="auto"/>
              <w:bottom w:val="single" w:sz="4" w:space="0" w:color="auto"/>
            </w:tcBorders>
          </w:tcPr>
          <w:p w14:paraId="7BFFF5B7"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Internship</w:t>
            </w:r>
          </w:p>
        </w:tc>
        <w:tc>
          <w:tcPr>
            <w:tcW w:w="992" w:type="dxa"/>
            <w:tcBorders>
              <w:top w:val="single" w:sz="4" w:space="0" w:color="auto"/>
              <w:bottom w:val="single" w:sz="4" w:space="0" w:color="auto"/>
            </w:tcBorders>
          </w:tcPr>
          <w:p w14:paraId="25825FE6"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bl>
    <w:p w14:paraId="122EA245" w14:textId="77777777" w:rsidR="006F6E41" w:rsidRPr="00C46C09" w:rsidRDefault="006F6E41" w:rsidP="006F6E41">
      <w:pPr>
        <w:pStyle w:val="BodyText"/>
        <w:tabs>
          <w:tab w:val="left" w:pos="839"/>
        </w:tabs>
        <w:ind w:left="119"/>
        <w:rPr>
          <w:rFonts w:asciiTheme="majorBidi" w:hAnsiTheme="majorBidi" w:cstheme="majorBidi"/>
        </w:rPr>
      </w:pPr>
    </w:p>
    <w:p w14:paraId="2213DC9A" w14:textId="77777777" w:rsidR="006F6E41" w:rsidRPr="00C46C09" w:rsidRDefault="006F6E41" w:rsidP="006F6E41">
      <w:pPr>
        <w:pStyle w:val="BodyText"/>
        <w:tabs>
          <w:tab w:val="left" w:pos="839"/>
        </w:tabs>
        <w:ind w:left="119"/>
        <w:rPr>
          <w:rFonts w:asciiTheme="majorBidi" w:hAnsiTheme="majorBidi" w:cstheme="majorBidi"/>
        </w:rPr>
      </w:pPr>
    </w:p>
    <w:p w14:paraId="6F02C7E0" w14:textId="77777777"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 xml:space="preserve">Semester-VII (17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Layout w:type="fixed"/>
        <w:tblCellMar>
          <w:left w:w="0" w:type="dxa"/>
          <w:right w:w="0" w:type="dxa"/>
        </w:tblCellMar>
        <w:tblLook w:val="01E0" w:firstRow="1" w:lastRow="1" w:firstColumn="1" w:lastColumn="1" w:noHBand="0" w:noVBand="0"/>
      </w:tblPr>
      <w:tblGrid>
        <w:gridCol w:w="1418"/>
        <w:gridCol w:w="6662"/>
        <w:gridCol w:w="851"/>
      </w:tblGrid>
      <w:tr w:rsidR="006F6E41" w:rsidRPr="00C46C09" w14:paraId="366109A7" w14:textId="77777777" w:rsidTr="00C61DDB">
        <w:trPr>
          <w:trHeight w:val="274"/>
        </w:trPr>
        <w:tc>
          <w:tcPr>
            <w:tcW w:w="1418" w:type="dxa"/>
            <w:tcBorders>
              <w:top w:val="single" w:sz="4" w:space="0" w:color="auto"/>
              <w:bottom w:val="single" w:sz="4" w:space="0" w:color="auto"/>
            </w:tcBorders>
          </w:tcPr>
          <w:p w14:paraId="101514E6" w14:textId="77777777" w:rsidR="006F6E41" w:rsidRPr="00C46C09" w:rsidRDefault="006F6E41" w:rsidP="00C61DDB">
            <w:pPr>
              <w:pStyle w:val="TableParagraph"/>
              <w:spacing w:before="0" w:line="360" w:lineRule="auto"/>
              <w:ind w:left="-1"/>
              <w:rPr>
                <w:rFonts w:asciiTheme="majorBidi" w:hAnsiTheme="majorBidi" w:cstheme="majorBidi"/>
                <w:b/>
                <w:sz w:val="24"/>
              </w:rPr>
            </w:pPr>
            <w:r w:rsidRPr="00C46C09">
              <w:rPr>
                <w:rFonts w:asciiTheme="majorBidi" w:hAnsiTheme="majorBidi" w:cstheme="majorBidi"/>
                <w:bCs/>
                <w:sz w:val="24"/>
                <w:szCs w:val="24"/>
              </w:rPr>
              <w:t xml:space="preserve"> Code</w:t>
            </w:r>
          </w:p>
        </w:tc>
        <w:tc>
          <w:tcPr>
            <w:tcW w:w="6662" w:type="dxa"/>
            <w:tcBorders>
              <w:top w:val="single" w:sz="4" w:space="0" w:color="auto"/>
              <w:bottom w:val="single" w:sz="4" w:space="0" w:color="auto"/>
            </w:tcBorders>
          </w:tcPr>
          <w:p w14:paraId="13CF83F0" w14:textId="77777777" w:rsidR="006F6E41" w:rsidRPr="00C46C09" w:rsidRDefault="006F6E41" w:rsidP="00C61DDB">
            <w:pPr>
              <w:pStyle w:val="TableParagraph"/>
              <w:spacing w:before="0" w:line="360" w:lineRule="auto"/>
              <w:ind w:left="84"/>
              <w:rPr>
                <w:rFonts w:asciiTheme="majorBidi" w:hAnsiTheme="majorBidi" w:cstheme="majorBidi"/>
                <w:b/>
                <w:sz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1B055380" w14:textId="77777777" w:rsidR="006F6E41" w:rsidRPr="00C46C09" w:rsidRDefault="006F6E41" w:rsidP="00C61DDB">
            <w:pPr>
              <w:pStyle w:val="TableParagraph"/>
              <w:spacing w:before="0" w:line="360" w:lineRule="auto"/>
              <w:ind w:right="55"/>
              <w:jc w:val="center"/>
              <w:rPr>
                <w:rFonts w:asciiTheme="majorBidi" w:hAnsiTheme="majorBidi" w:cstheme="majorBidi"/>
                <w:b/>
                <w:sz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3A4739" w:rsidRPr="00C46C09" w14:paraId="5810CB1F" w14:textId="77777777" w:rsidTr="00C61DDB">
        <w:trPr>
          <w:trHeight w:val="183"/>
        </w:trPr>
        <w:tc>
          <w:tcPr>
            <w:tcW w:w="1418" w:type="dxa"/>
            <w:tcBorders>
              <w:top w:val="single" w:sz="4" w:space="0" w:color="auto"/>
            </w:tcBorders>
          </w:tcPr>
          <w:p w14:paraId="43BC0F54" w14:textId="7F5AFFB5"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AI4272</w:t>
            </w:r>
          </w:p>
        </w:tc>
        <w:tc>
          <w:tcPr>
            <w:tcW w:w="6662" w:type="dxa"/>
            <w:tcBorders>
              <w:top w:val="single" w:sz="4" w:space="0" w:color="auto"/>
            </w:tcBorders>
          </w:tcPr>
          <w:p w14:paraId="20A4E42E" w14:textId="5D4A4932"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HCI and Computer Graphics</w:t>
            </w:r>
          </w:p>
        </w:tc>
        <w:tc>
          <w:tcPr>
            <w:tcW w:w="851" w:type="dxa"/>
            <w:tcBorders>
              <w:top w:val="single" w:sz="4" w:space="0" w:color="auto"/>
            </w:tcBorders>
          </w:tcPr>
          <w:p w14:paraId="70D28A4E" w14:textId="09792A55"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40D26DD5" w14:textId="77777777" w:rsidTr="00C61DDB">
        <w:trPr>
          <w:trHeight w:val="184"/>
        </w:trPr>
        <w:tc>
          <w:tcPr>
            <w:tcW w:w="1418" w:type="dxa"/>
          </w:tcPr>
          <w:p w14:paraId="174D369C" w14:textId="7743DA63"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AI4271</w:t>
            </w:r>
          </w:p>
        </w:tc>
        <w:tc>
          <w:tcPr>
            <w:tcW w:w="6662" w:type="dxa"/>
          </w:tcPr>
          <w:p w14:paraId="0834CA0E" w14:textId="7709D880"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HCI and Computer Graphics Lab</w:t>
            </w:r>
          </w:p>
        </w:tc>
        <w:tc>
          <w:tcPr>
            <w:tcW w:w="851" w:type="dxa"/>
          </w:tcPr>
          <w:p w14:paraId="6C382438" w14:textId="2107374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7E50BF3A" w14:textId="77777777" w:rsidTr="00C61DDB">
        <w:trPr>
          <w:trHeight w:val="184"/>
        </w:trPr>
        <w:tc>
          <w:tcPr>
            <w:tcW w:w="1418" w:type="dxa"/>
          </w:tcPr>
          <w:p w14:paraId="63CC5706" w14:textId="3FA8152A"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AI4322</w:t>
            </w:r>
          </w:p>
        </w:tc>
        <w:tc>
          <w:tcPr>
            <w:tcW w:w="6662" w:type="dxa"/>
          </w:tcPr>
          <w:p w14:paraId="3133686F" w14:textId="0427F3D7"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Data Mining</w:t>
            </w:r>
          </w:p>
        </w:tc>
        <w:tc>
          <w:tcPr>
            <w:tcW w:w="851" w:type="dxa"/>
          </w:tcPr>
          <w:p w14:paraId="1C3A2957" w14:textId="3138910A"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772FA137" w14:textId="77777777" w:rsidTr="00C61DDB">
        <w:trPr>
          <w:trHeight w:val="184"/>
        </w:trPr>
        <w:tc>
          <w:tcPr>
            <w:tcW w:w="1418" w:type="dxa"/>
          </w:tcPr>
          <w:p w14:paraId="7AC4FEFD" w14:textId="25AF1C67"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AI4321</w:t>
            </w:r>
          </w:p>
        </w:tc>
        <w:tc>
          <w:tcPr>
            <w:tcW w:w="6662" w:type="dxa"/>
          </w:tcPr>
          <w:p w14:paraId="727737E7" w14:textId="64E709FD"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Data Mining Lab</w:t>
            </w:r>
          </w:p>
        </w:tc>
        <w:tc>
          <w:tcPr>
            <w:tcW w:w="851" w:type="dxa"/>
          </w:tcPr>
          <w:p w14:paraId="62A88CD5" w14:textId="0B3DB565"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77A42924" w14:textId="77777777" w:rsidTr="00C61DDB">
        <w:trPr>
          <w:trHeight w:val="184"/>
        </w:trPr>
        <w:tc>
          <w:tcPr>
            <w:tcW w:w="1418" w:type="dxa"/>
          </w:tcPr>
          <w:p w14:paraId="7948B303" w14:textId="03783941"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AI4823</w:t>
            </w:r>
          </w:p>
        </w:tc>
        <w:tc>
          <w:tcPr>
            <w:tcW w:w="6662" w:type="dxa"/>
          </w:tcPr>
          <w:p w14:paraId="750879FD" w14:textId="484EFF59"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Elective-I (Natural Language Processing)</w:t>
            </w:r>
          </w:p>
        </w:tc>
        <w:tc>
          <w:tcPr>
            <w:tcW w:w="851" w:type="dxa"/>
          </w:tcPr>
          <w:p w14:paraId="613CE182" w14:textId="304DAD2A"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3A4739" w:rsidRPr="00C46C09" w14:paraId="093EB6E2" w14:textId="77777777" w:rsidTr="00C61DDB">
        <w:trPr>
          <w:trHeight w:val="184"/>
        </w:trPr>
        <w:tc>
          <w:tcPr>
            <w:tcW w:w="1418" w:type="dxa"/>
          </w:tcPr>
          <w:p w14:paraId="6FCB4003" w14:textId="21BA30F0"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AI4072</w:t>
            </w:r>
          </w:p>
        </w:tc>
        <w:tc>
          <w:tcPr>
            <w:tcW w:w="6662" w:type="dxa"/>
          </w:tcPr>
          <w:p w14:paraId="6363AFB2" w14:textId="7692D33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Advanced Statistics</w:t>
            </w:r>
          </w:p>
        </w:tc>
        <w:tc>
          <w:tcPr>
            <w:tcW w:w="851" w:type="dxa"/>
          </w:tcPr>
          <w:p w14:paraId="02581C34" w14:textId="7C7430E2"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315CD14F" w14:textId="77777777" w:rsidTr="00C61DDB">
        <w:trPr>
          <w:trHeight w:val="184"/>
        </w:trPr>
        <w:tc>
          <w:tcPr>
            <w:tcW w:w="1418" w:type="dxa"/>
          </w:tcPr>
          <w:p w14:paraId="45FAB43A" w14:textId="3B9DBC09"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AI4071</w:t>
            </w:r>
          </w:p>
        </w:tc>
        <w:tc>
          <w:tcPr>
            <w:tcW w:w="6662" w:type="dxa"/>
          </w:tcPr>
          <w:p w14:paraId="3DE0E16A" w14:textId="11A104A6"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Advanced Statistics Lab</w:t>
            </w:r>
          </w:p>
        </w:tc>
        <w:tc>
          <w:tcPr>
            <w:tcW w:w="851" w:type="dxa"/>
          </w:tcPr>
          <w:p w14:paraId="77346D94" w14:textId="3FF1EA9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7220F04A" w14:textId="77777777" w:rsidTr="00C61DDB">
        <w:trPr>
          <w:trHeight w:val="184"/>
        </w:trPr>
        <w:tc>
          <w:tcPr>
            <w:tcW w:w="1418" w:type="dxa"/>
          </w:tcPr>
          <w:p w14:paraId="50D697FE" w14:textId="2603A357"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HMAI4033</w:t>
            </w:r>
          </w:p>
        </w:tc>
        <w:tc>
          <w:tcPr>
            <w:tcW w:w="6662" w:type="dxa"/>
          </w:tcPr>
          <w:p w14:paraId="5391D260" w14:textId="6ABDBA65"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Technical &amp; Business Writing</w:t>
            </w:r>
          </w:p>
        </w:tc>
        <w:tc>
          <w:tcPr>
            <w:tcW w:w="851" w:type="dxa"/>
          </w:tcPr>
          <w:p w14:paraId="1C408452" w14:textId="445B794D"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6F6E41" w:rsidRPr="00C46C09" w14:paraId="2A5C0F40" w14:textId="77777777" w:rsidTr="00C61DDB">
        <w:trPr>
          <w:trHeight w:val="184"/>
        </w:trPr>
        <w:tc>
          <w:tcPr>
            <w:tcW w:w="1418" w:type="dxa"/>
            <w:tcBorders>
              <w:bottom w:val="single" w:sz="4" w:space="0" w:color="auto"/>
            </w:tcBorders>
          </w:tcPr>
          <w:p w14:paraId="3BA57524"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AI4912</w:t>
            </w:r>
          </w:p>
        </w:tc>
        <w:tc>
          <w:tcPr>
            <w:tcW w:w="6662" w:type="dxa"/>
            <w:tcBorders>
              <w:bottom w:val="single" w:sz="4" w:space="0" w:color="auto"/>
            </w:tcBorders>
          </w:tcPr>
          <w:p w14:paraId="558BA757"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Design Project-I</w:t>
            </w:r>
          </w:p>
        </w:tc>
        <w:tc>
          <w:tcPr>
            <w:tcW w:w="851" w:type="dxa"/>
            <w:tcBorders>
              <w:bottom w:val="single" w:sz="4" w:space="0" w:color="auto"/>
            </w:tcBorders>
          </w:tcPr>
          <w:p w14:paraId="699F9676"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bl>
    <w:p w14:paraId="28C1D0AF" w14:textId="77777777" w:rsidR="006F6E41" w:rsidRPr="00C46C09" w:rsidRDefault="006F6E41" w:rsidP="006F6E41">
      <w:pPr>
        <w:pStyle w:val="BodyText"/>
        <w:tabs>
          <w:tab w:val="left" w:pos="839"/>
        </w:tabs>
        <w:ind w:left="119"/>
        <w:rPr>
          <w:rFonts w:asciiTheme="majorBidi" w:hAnsiTheme="majorBidi" w:cstheme="majorBidi"/>
        </w:rPr>
      </w:pPr>
    </w:p>
    <w:p w14:paraId="2E6F9986" w14:textId="77777777" w:rsidR="006F6E41" w:rsidRPr="00C46C09" w:rsidRDefault="006F6E41" w:rsidP="006F6E41">
      <w:pPr>
        <w:pStyle w:val="BodyText"/>
        <w:tabs>
          <w:tab w:val="left" w:pos="839"/>
        </w:tabs>
        <w:ind w:left="119"/>
        <w:rPr>
          <w:rFonts w:asciiTheme="majorBidi" w:hAnsiTheme="majorBidi" w:cstheme="majorBidi"/>
        </w:rPr>
      </w:pPr>
    </w:p>
    <w:p w14:paraId="0A617C41" w14:textId="77777777" w:rsidR="006F6E41" w:rsidRPr="00C46C09" w:rsidRDefault="006F6E41" w:rsidP="006F6E41">
      <w:pPr>
        <w:pStyle w:val="BodyText"/>
        <w:tabs>
          <w:tab w:val="left" w:pos="839"/>
        </w:tabs>
        <w:rPr>
          <w:rFonts w:asciiTheme="majorBidi" w:hAnsiTheme="majorBidi" w:cstheme="majorBidi"/>
          <w:b/>
          <w:bCs/>
        </w:rPr>
      </w:pPr>
      <w:r w:rsidRPr="00C46C09">
        <w:rPr>
          <w:rFonts w:asciiTheme="majorBidi" w:hAnsiTheme="majorBidi" w:cstheme="majorBidi"/>
        </w:rPr>
        <w:t xml:space="preserve">Semester-VIII (10 Cr. </w:t>
      </w:r>
      <w:proofErr w:type="spellStart"/>
      <w:r w:rsidRPr="00C46C09">
        <w:rPr>
          <w:rFonts w:asciiTheme="majorBidi" w:hAnsiTheme="majorBidi" w:cstheme="majorBidi"/>
        </w:rPr>
        <w:t>Hrs</w:t>
      </w:r>
      <w:proofErr w:type="spellEnd"/>
      <w:r w:rsidRPr="00C46C09">
        <w:rPr>
          <w:rFonts w:asciiTheme="majorBidi" w:hAnsiTheme="majorBidi" w:cstheme="majorBidi"/>
        </w:rPr>
        <w:t>)</w:t>
      </w:r>
    </w:p>
    <w:tbl>
      <w:tblPr>
        <w:tblW w:w="8931" w:type="dxa"/>
        <w:tblInd w:w="-15"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6662"/>
        <w:gridCol w:w="851"/>
      </w:tblGrid>
      <w:tr w:rsidR="006F6E41" w:rsidRPr="00C46C09" w14:paraId="50E1E914" w14:textId="77777777" w:rsidTr="00C61DDB">
        <w:trPr>
          <w:trHeight w:val="274"/>
        </w:trPr>
        <w:tc>
          <w:tcPr>
            <w:tcW w:w="1418" w:type="dxa"/>
            <w:tcBorders>
              <w:top w:val="single" w:sz="4" w:space="0" w:color="auto"/>
              <w:bottom w:val="single" w:sz="4" w:space="0" w:color="auto"/>
            </w:tcBorders>
          </w:tcPr>
          <w:p w14:paraId="6B0AE1E7" w14:textId="77777777" w:rsidR="006F6E41" w:rsidRPr="00C46C09" w:rsidRDefault="006F6E41" w:rsidP="00C61DDB">
            <w:pPr>
              <w:pStyle w:val="TableParagraph"/>
              <w:spacing w:before="0" w:line="360" w:lineRule="auto"/>
              <w:ind w:left="-1"/>
              <w:rPr>
                <w:rFonts w:asciiTheme="majorBidi" w:hAnsiTheme="majorBidi" w:cstheme="majorBidi"/>
                <w:b/>
                <w:sz w:val="24"/>
              </w:rPr>
            </w:pPr>
            <w:r w:rsidRPr="00C46C09">
              <w:rPr>
                <w:rFonts w:asciiTheme="majorBidi" w:hAnsiTheme="majorBidi" w:cstheme="majorBidi"/>
                <w:bCs/>
                <w:sz w:val="24"/>
                <w:szCs w:val="24"/>
              </w:rPr>
              <w:t xml:space="preserve"> Code</w:t>
            </w:r>
          </w:p>
        </w:tc>
        <w:tc>
          <w:tcPr>
            <w:tcW w:w="6662" w:type="dxa"/>
            <w:tcBorders>
              <w:top w:val="single" w:sz="4" w:space="0" w:color="auto"/>
              <w:bottom w:val="single" w:sz="4" w:space="0" w:color="auto"/>
            </w:tcBorders>
          </w:tcPr>
          <w:p w14:paraId="1B895188" w14:textId="77777777" w:rsidR="006F6E41" w:rsidRPr="00C46C09" w:rsidRDefault="006F6E41" w:rsidP="00C61DDB">
            <w:pPr>
              <w:pStyle w:val="TableParagraph"/>
              <w:spacing w:before="0" w:line="360" w:lineRule="auto"/>
              <w:ind w:left="84"/>
              <w:rPr>
                <w:rFonts w:asciiTheme="majorBidi" w:hAnsiTheme="majorBidi" w:cstheme="majorBidi"/>
                <w:b/>
                <w:sz w:val="24"/>
              </w:rPr>
            </w:pPr>
            <w:r w:rsidRPr="00C46C09">
              <w:rPr>
                <w:rFonts w:asciiTheme="majorBidi" w:hAnsiTheme="majorBidi" w:cstheme="majorBidi"/>
                <w:bCs/>
                <w:sz w:val="24"/>
                <w:szCs w:val="24"/>
              </w:rPr>
              <w:t>Course Title</w:t>
            </w:r>
          </w:p>
        </w:tc>
        <w:tc>
          <w:tcPr>
            <w:tcW w:w="851" w:type="dxa"/>
            <w:tcBorders>
              <w:top w:val="single" w:sz="4" w:space="0" w:color="auto"/>
              <w:bottom w:val="single" w:sz="4" w:space="0" w:color="auto"/>
            </w:tcBorders>
          </w:tcPr>
          <w:p w14:paraId="7E09968F" w14:textId="77777777" w:rsidR="006F6E41" w:rsidRPr="00C46C09" w:rsidRDefault="006F6E41" w:rsidP="00C61DDB">
            <w:pPr>
              <w:pStyle w:val="TableParagraph"/>
              <w:spacing w:before="0" w:line="360" w:lineRule="auto"/>
              <w:ind w:right="55"/>
              <w:jc w:val="center"/>
              <w:rPr>
                <w:rFonts w:asciiTheme="majorBidi" w:hAnsiTheme="majorBidi" w:cstheme="majorBidi"/>
                <w:b/>
                <w:sz w:val="24"/>
              </w:rPr>
            </w:pPr>
            <w:r w:rsidRPr="00C46C09">
              <w:rPr>
                <w:rFonts w:asciiTheme="majorBidi" w:hAnsiTheme="majorBidi" w:cstheme="majorBidi"/>
                <w:bCs/>
                <w:sz w:val="24"/>
                <w:szCs w:val="24"/>
              </w:rPr>
              <w:t>Cr.</w:t>
            </w:r>
            <w:r w:rsidRPr="00C46C09">
              <w:rPr>
                <w:rFonts w:asciiTheme="majorBidi" w:hAnsiTheme="majorBidi" w:cstheme="majorBidi"/>
                <w:bCs/>
                <w:spacing w:val="-3"/>
                <w:sz w:val="24"/>
                <w:szCs w:val="24"/>
              </w:rPr>
              <w:t xml:space="preserve"> </w:t>
            </w:r>
            <w:proofErr w:type="spellStart"/>
            <w:r w:rsidRPr="00C46C09">
              <w:rPr>
                <w:rFonts w:asciiTheme="majorBidi" w:hAnsiTheme="majorBidi" w:cstheme="majorBidi"/>
                <w:bCs/>
                <w:sz w:val="24"/>
                <w:szCs w:val="24"/>
              </w:rPr>
              <w:t>Hr</w:t>
            </w:r>
            <w:r w:rsidRPr="00C46C09">
              <w:rPr>
                <w:rFonts w:asciiTheme="majorBidi" w:hAnsiTheme="majorBidi" w:cstheme="majorBidi"/>
                <w:bCs/>
                <w:spacing w:val="-2"/>
                <w:sz w:val="24"/>
                <w:szCs w:val="24"/>
              </w:rPr>
              <w:t>s</w:t>
            </w:r>
            <w:proofErr w:type="spellEnd"/>
          </w:p>
        </w:tc>
      </w:tr>
      <w:tr w:rsidR="003A4739" w:rsidRPr="00C46C09" w14:paraId="45FFEDE4" w14:textId="77777777" w:rsidTr="00C61DDB">
        <w:trPr>
          <w:trHeight w:val="183"/>
        </w:trPr>
        <w:tc>
          <w:tcPr>
            <w:tcW w:w="1418" w:type="dxa"/>
            <w:tcBorders>
              <w:top w:val="single" w:sz="4" w:space="0" w:color="auto"/>
            </w:tcBorders>
          </w:tcPr>
          <w:p w14:paraId="05B78B4C" w14:textId="0038D5E2"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AI4812</w:t>
            </w:r>
          </w:p>
        </w:tc>
        <w:tc>
          <w:tcPr>
            <w:tcW w:w="6662" w:type="dxa"/>
            <w:tcBorders>
              <w:top w:val="single" w:sz="4" w:space="0" w:color="auto"/>
            </w:tcBorders>
          </w:tcPr>
          <w:p w14:paraId="6D678CB7" w14:textId="6F857FAE"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Swarm Intelligence</w:t>
            </w:r>
          </w:p>
        </w:tc>
        <w:tc>
          <w:tcPr>
            <w:tcW w:w="851" w:type="dxa"/>
            <w:tcBorders>
              <w:top w:val="single" w:sz="4" w:space="0" w:color="auto"/>
            </w:tcBorders>
          </w:tcPr>
          <w:p w14:paraId="388E4BD5" w14:textId="23C89CDD"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2</w:t>
            </w:r>
          </w:p>
        </w:tc>
      </w:tr>
      <w:tr w:rsidR="003A4739" w:rsidRPr="00C46C09" w14:paraId="73CF9474" w14:textId="77777777" w:rsidTr="00C61DDB">
        <w:trPr>
          <w:trHeight w:val="184"/>
        </w:trPr>
        <w:tc>
          <w:tcPr>
            <w:tcW w:w="1418" w:type="dxa"/>
          </w:tcPr>
          <w:p w14:paraId="0656108F" w14:textId="5F66B4CE"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AI4811</w:t>
            </w:r>
          </w:p>
        </w:tc>
        <w:tc>
          <w:tcPr>
            <w:tcW w:w="6662" w:type="dxa"/>
          </w:tcPr>
          <w:p w14:paraId="2EC5F16D" w14:textId="7E3BE661"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Swarm Intelligence Lab</w:t>
            </w:r>
          </w:p>
        </w:tc>
        <w:tc>
          <w:tcPr>
            <w:tcW w:w="851" w:type="dxa"/>
          </w:tcPr>
          <w:p w14:paraId="7ACBB444" w14:textId="77B5107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1</w:t>
            </w:r>
          </w:p>
        </w:tc>
      </w:tr>
      <w:tr w:rsidR="003A4739" w:rsidRPr="00C46C09" w14:paraId="4C86C5DB" w14:textId="77777777" w:rsidTr="00C61DDB">
        <w:trPr>
          <w:trHeight w:val="184"/>
        </w:trPr>
        <w:tc>
          <w:tcPr>
            <w:tcW w:w="1418" w:type="dxa"/>
          </w:tcPr>
          <w:p w14:paraId="7D7F1ACD" w14:textId="258BE6C2"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AI4853</w:t>
            </w:r>
          </w:p>
        </w:tc>
        <w:tc>
          <w:tcPr>
            <w:tcW w:w="6662" w:type="dxa"/>
          </w:tcPr>
          <w:p w14:paraId="103423A3" w14:textId="0AE28213"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Elective-II (Reinforcement Learning)</w:t>
            </w:r>
          </w:p>
        </w:tc>
        <w:tc>
          <w:tcPr>
            <w:tcW w:w="851" w:type="dxa"/>
          </w:tcPr>
          <w:p w14:paraId="3B47CCC0" w14:textId="023321B8"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3A4739" w:rsidRPr="00C46C09" w14:paraId="42407787" w14:textId="77777777" w:rsidTr="00C61DDB">
        <w:trPr>
          <w:trHeight w:val="184"/>
        </w:trPr>
        <w:tc>
          <w:tcPr>
            <w:tcW w:w="1418" w:type="dxa"/>
          </w:tcPr>
          <w:p w14:paraId="69612FCF" w14:textId="0AD00BD8"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AI4893</w:t>
            </w:r>
          </w:p>
        </w:tc>
        <w:tc>
          <w:tcPr>
            <w:tcW w:w="6662" w:type="dxa"/>
          </w:tcPr>
          <w:p w14:paraId="5073FC74" w14:textId="74DBAD9A"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Elective-III (Game Theory)</w:t>
            </w:r>
          </w:p>
        </w:tc>
        <w:tc>
          <w:tcPr>
            <w:tcW w:w="851" w:type="dxa"/>
          </w:tcPr>
          <w:p w14:paraId="0CA8C955" w14:textId="525433D4"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3A4739" w:rsidRPr="00C46C09" w14:paraId="2FD44360" w14:textId="77777777" w:rsidTr="00C61DDB">
        <w:trPr>
          <w:trHeight w:val="184"/>
        </w:trPr>
        <w:tc>
          <w:tcPr>
            <w:tcW w:w="1418" w:type="dxa"/>
          </w:tcPr>
          <w:p w14:paraId="281645CA" w14:textId="03553944"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ACAI4003</w:t>
            </w:r>
          </w:p>
        </w:tc>
        <w:tc>
          <w:tcPr>
            <w:tcW w:w="6662" w:type="dxa"/>
          </w:tcPr>
          <w:p w14:paraId="79802BA6" w14:textId="778292BB" w:rsidR="003A4739" w:rsidRPr="00C46C09" w:rsidRDefault="003A4739" w:rsidP="003A4739">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Financial Accounting</w:t>
            </w:r>
          </w:p>
        </w:tc>
        <w:tc>
          <w:tcPr>
            <w:tcW w:w="851" w:type="dxa"/>
          </w:tcPr>
          <w:p w14:paraId="45177445" w14:textId="67441681" w:rsidR="003A4739" w:rsidRPr="00C46C09" w:rsidRDefault="003A4739" w:rsidP="003A4739">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3</w:t>
            </w:r>
          </w:p>
        </w:tc>
      </w:tr>
      <w:tr w:rsidR="006F6E41" w:rsidRPr="00C46C09" w14:paraId="474420B1" w14:textId="77777777" w:rsidTr="00C61DDB">
        <w:trPr>
          <w:trHeight w:val="184"/>
        </w:trPr>
        <w:tc>
          <w:tcPr>
            <w:tcW w:w="1418" w:type="dxa"/>
          </w:tcPr>
          <w:p w14:paraId="3E3651FB"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AI4924</w:t>
            </w:r>
          </w:p>
        </w:tc>
        <w:tc>
          <w:tcPr>
            <w:tcW w:w="6662" w:type="dxa"/>
          </w:tcPr>
          <w:p w14:paraId="44F3DF27" w14:textId="77777777" w:rsidR="006F6E41" w:rsidRPr="00C46C09" w:rsidRDefault="006F6E41" w:rsidP="00C61DDB">
            <w:pPr>
              <w:pStyle w:val="TableParagraph"/>
              <w:spacing w:line="360" w:lineRule="auto"/>
              <w:ind w:left="100"/>
              <w:rPr>
                <w:rFonts w:asciiTheme="majorBidi" w:hAnsiTheme="majorBidi" w:cstheme="majorBidi"/>
                <w:sz w:val="24"/>
                <w:szCs w:val="24"/>
              </w:rPr>
            </w:pPr>
            <w:r w:rsidRPr="00C46C09">
              <w:rPr>
                <w:rFonts w:asciiTheme="majorBidi" w:hAnsiTheme="majorBidi" w:cstheme="majorBidi"/>
                <w:sz w:val="24"/>
                <w:szCs w:val="24"/>
              </w:rPr>
              <w:t>Design</w:t>
            </w:r>
            <w:r w:rsidRPr="00C46C09">
              <w:rPr>
                <w:rFonts w:asciiTheme="majorBidi" w:hAnsiTheme="majorBidi" w:cstheme="majorBidi"/>
                <w:spacing w:val="-3"/>
                <w:sz w:val="24"/>
                <w:szCs w:val="24"/>
              </w:rPr>
              <w:t xml:space="preserve"> </w:t>
            </w:r>
            <w:r w:rsidRPr="00C46C09">
              <w:rPr>
                <w:rFonts w:asciiTheme="majorBidi" w:hAnsiTheme="majorBidi" w:cstheme="majorBidi"/>
                <w:sz w:val="24"/>
                <w:szCs w:val="24"/>
              </w:rPr>
              <w:t>Project-II</w:t>
            </w:r>
          </w:p>
        </w:tc>
        <w:tc>
          <w:tcPr>
            <w:tcW w:w="851" w:type="dxa"/>
          </w:tcPr>
          <w:p w14:paraId="5AC4B442" w14:textId="77777777" w:rsidR="006F6E41" w:rsidRPr="00C46C09" w:rsidRDefault="006F6E41" w:rsidP="00C61DDB">
            <w:pPr>
              <w:pStyle w:val="TableParagraph"/>
              <w:spacing w:line="360" w:lineRule="auto"/>
              <w:ind w:right="134"/>
              <w:jc w:val="center"/>
              <w:rPr>
                <w:rFonts w:asciiTheme="majorBidi" w:hAnsiTheme="majorBidi" w:cstheme="majorBidi"/>
                <w:sz w:val="24"/>
                <w:szCs w:val="24"/>
              </w:rPr>
            </w:pPr>
            <w:r w:rsidRPr="00C46C09">
              <w:rPr>
                <w:rFonts w:asciiTheme="majorBidi" w:hAnsiTheme="majorBidi" w:cstheme="majorBidi"/>
                <w:sz w:val="24"/>
                <w:szCs w:val="24"/>
              </w:rPr>
              <w:t>4</w:t>
            </w:r>
          </w:p>
        </w:tc>
      </w:tr>
    </w:tbl>
    <w:p w14:paraId="1BA7028A" w14:textId="77777777" w:rsidR="006F6E41" w:rsidRPr="00C46C09" w:rsidRDefault="006F6E41" w:rsidP="006F6E41">
      <w:pPr>
        <w:pStyle w:val="BodyText"/>
        <w:tabs>
          <w:tab w:val="left" w:pos="839"/>
        </w:tabs>
        <w:rPr>
          <w:rFonts w:asciiTheme="majorBidi" w:hAnsiTheme="majorBidi" w:cstheme="majorBidi"/>
        </w:rPr>
      </w:pPr>
    </w:p>
    <w:p w14:paraId="1AABFB70" w14:textId="0D91786E" w:rsidR="006F6E41" w:rsidRPr="00C46C09" w:rsidRDefault="00916636" w:rsidP="00916636">
      <w:pPr>
        <w:pStyle w:val="Heading1"/>
        <w:spacing w:before="0" w:after="0" w:line="276" w:lineRule="auto"/>
        <w:rPr>
          <w:rFonts w:asciiTheme="majorBidi" w:hAnsiTheme="majorBidi" w:cstheme="majorBidi"/>
        </w:rPr>
      </w:pPr>
      <w:r w:rsidRPr="00C46C09">
        <w:rPr>
          <w:rFonts w:asciiTheme="majorBidi" w:hAnsiTheme="majorBidi" w:cstheme="majorBidi"/>
        </w:rPr>
        <w:br w:type="page"/>
      </w:r>
      <w:bookmarkStart w:id="20" w:name="_Toc219107915"/>
      <w:r w:rsidR="00A43911" w:rsidRPr="00C46C09">
        <w:rPr>
          <w:rFonts w:asciiTheme="majorBidi" w:hAnsiTheme="majorBidi" w:cstheme="majorBidi"/>
        </w:rPr>
        <w:t>3</w:t>
      </w:r>
      <w:r w:rsidR="006F6E41" w:rsidRPr="00C46C09">
        <w:rPr>
          <w:rFonts w:asciiTheme="majorBidi" w:hAnsiTheme="majorBidi" w:cstheme="majorBidi"/>
        </w:rPr>
        <w:t>. Course Learning Outcomes (CLOs)</w:t>
      </w:r>
      <w:bookmarkEnd w:id="20"/>
    </w:p>
    <w:p w14:paraId="3FC90AC1"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73194107" w14:textId="77777777" w:rsidR="00A43911" w:rsidRPr="00C46C09" w:rsidRDefault="00A43911" w:rsidP="00A43911">
      <w:pPr>
        <w:spacing w:line="360" w:lineRule="auto"/>
        <w:jc w:val="both"/>
        <w:rPr>
          <w:rFonts w:asciiTheme="majorBidi" w:hAnsiTheme="majorBidi" w:cstheme="majorBidi"/>
          <w:b/>
          <w:bCs/>
        </w:rPr>
      </w:pPr>
      <w:r w:rsidRPr="00C46C09">
        <w:rPr>
          <w:rFonts w:asciiTheme="majorBidi" w:hAnsiTheme="majorBidi" w:cstheme="majorBidi"/>
          <w:b/>
          <w:bCs/>
          <w:color w:val="000000"/>
        </w:rPr>
        <w:t>BS (AI) – Semester I</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693"/>
        <w:gridCol w:w="5218"/>
        <w:gridCol w:w="808"/>
        <w:gridCol w:w="805"/>
      </w:tblGrid>
      <w:tr w:rsidR="00A43911" w:rsidRPr="00C46C09" w14:paraId="324647E7" w14:textId="77777777" w:rsidTr="00C61DDB">
        <w:trPr>
          <w:trHeight w:val="432"/>
        </w:trPr>
        <w:tc>
          <w:tcPr>
            <w:tcW w:w="2027" w:type="dxa"/>
            <w:vAlign w:val="center"/>
          </w:tcPr>
          <w:p w14:paraId="2AE0A6E6"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Course</w:t>
            </w:r>
          </w:p>
        </w:tc>
        <w:tc>
          <w:tcPr>
            <w:tcW w:w="578" w:type="dxa"/>
            <w:vAlign w:val="center"/>
          </w:tcPr>
          <w:p w14:paraId="076F9B0D"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w:t>
            </w:r>
          </w:p>
        </w:tc>
        <w:tc>
          <w:tcPr>
            <w:tcW w:w="5310" w:type="dxa"/>
            <w:vAlign w:val="center"/>
          </w:tcPr>
          <w:p w14:paraId="5F9BFEDD"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 Description</w:t>
            </w:r>
          </w:p>
        </w:tc>
        <w:tc>
          <w:tcPr>
            <w:tcW w:w="810" w:type="dxa"/>
            <w:vAlign w:val="center"/>
          </w:tcPr>
          <w:p w14:paraId="7E8D4683"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Level</w:t>
            </w:r>
          </w:p>
        </w:tc>
        <w:tc>
          <w:tcPr>
            <w:tcW w:w="810" w:type="dxa"/>
            <w:vAlign w:val="center"/>
          </w:tcPr>
          <w:p w14:paraId="0CD714D1"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GA</w:t>
            </w:r>
          </w:p>
        </w:tc>
      </w:tr>
      <w:tr w:rsidR="00A43911" w:rsidRPr="00C46C09" w14:paraId="4937E05D" w14:textId="77777777" w:rsidTr="00C61DDB">
        <w:trPr>
          <w:trHeight w:val="432"/>
        </w:trPr>
        <w:tc>
          <w:tcPr>
            <w:tcW w:w="2027" w:type="dxa"/>
            <w:vMerge w:val="restart"/>
            <w:vAlign w:val="center"/>
          </w:tcPr>
          <w:p w14:paraId="4D4148AD"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AI1133 – Introduction to Programming</w:t>
            </w:r>
          </w:p>
        </w:tc>
        <w:tc>
          <w:tcPr>
            <w:tcW w:w="578" w:type="dxa"/>
            <w:vAlign w:val="center"/>
          </w:tcPr>
          <w:p w14:paraId="5C8DF3E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4CD3DE8E" w14:textId="5DDAEDF0" w:rsidR="00A43911" w:rsidRPr="00C46C09" w:rsidRDefault="00BE21A9"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Recall</w:t>
            </w:r>
            <w:r w:rsidR="00A43911" w:rsidRPr="00C46C09">
              <w:rPr>
                <w:rFonts w:asciiTheme="majorBidi" w:hAnsiTheme="majorBidi" w:cstheme="majorBidi"/>
                <w:sz w:val="22"/>
                <w:szCs w:val="22"/>
              </w:rPr>
              <w:t xml:space="preserve"> syntax of different constructs of C++</w:t>
            </w:r>
          </w:p>
        </w:tc>
        <w:tc>
          <w:tcPr>
            <w:tcW w:w="810" w:type="dxa"/>
            <w:vAlign w:val="center"/>
          </w:tcPr>
          <w:p w14:paraId="770DD96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C1</w:t>
            </w:r>
          </w:p>
        </w:tc>
        <w:tc>
          <w:tcPr>
            <w:tcW w:w="810" w:type="dxa"/>
            <w:vAlign w:val="center"/>
          </w:tcPr>
          <w:p w14:paraId="695A533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466B67F7" w14:textId="77777777" w:rsidTr="00C61DDB">
        <w:trPr>
          <w:trHeight w:val="432"/>
        </w:trPr>
        <w:tc>
          <w:tcPr>
            <w:tcW w:w="2027" w:type="dxa"/>
            <w:vMerge/>
            <w:vAlign w:val="center"/>
          </w:tcPr>
          <w:p w14:paraId="7FA73921" w14:textId="77777777" w:rsidR="00A43911" w:rsidRPr="00C46C09" w:rsidRDefault="00A43911" w:rsidP="00C61DDB">
            <w:pPr>
              <w:autoSpaceDE w:val="0"/>
              <w:autoSpaceDN w:val="0"/>
              <w:adjustRightInd w:val="0"/>
              <w:rPr>
                <w:rFonts w:asciiTheme="majorBidi" w:hAnsiTheme="majorBidi" w:cstheme="majorBidi"/>
                <w:noProof/>
                <w:sz w:val="22"/>
                <w:szCs w:val="22"/>
              </w:rPr>
            </w:pPr>
          </w:p>
        </w:tc>
        <w:tc>
          <w:tcPr>
            <w:tcW w:w="578" w:type="dxa"/>
            <w:vAlign w:val="center"/>
          </w:tcPr>
          <w:p w14:paraId="4D47B60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531EFAF1"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Explain basic problem-solving steps and logic constructs</w:t>
            </w:r>
          </w:p>
        </w:tc>
        <w:tc>
          <w:tcPr>
            <w:tcW w:w="810" w:type="dxa"/>
            <w:vAlign w:val="center"/>
          </w:tcPr>
          <w:p w14:paraId="668DC59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67E1399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546504A0" w14:textId="77777777" w:rsidTr="00C61DDB">
        <w:trPr>
          <w:trHeight w:val="432"/>
        </w:trPr>
        <w:tc>
          <w:tcPr>
            <w:tcW w:w="2027" w:type="dxa"/>
            <w:vMerge/>
            <w:vAlign w:val="center"/>
          </w:tcPr>
          <w:p w14:paraId="21805037" w14:textId="77777777" w:rsidR="00A43911" w:rsidRPr="00C46C09" w:rsidRDefault="00A43911" w:rsidP="00C61DDB">
            <w:pPr>
              <w:autoSpaceDE w:val="0"/>
              <w:autoSpaceDN w:val="0"/>
              <w:adjustRightInd w:val="0"/>
              <w:rPr>
                <w:rFonts w:asciiTheme="majorBidi" w:hAnsiTheme="majorBidi" w:cstheme="majorBidi"/>
                <w:noProof/>
                <w:sz w:val="22"/>
                <w:szCs w:val="22"/>
              </w:rPr>
            </w:pPr>
          </w:p>
        </w:tc>
        <w:tc>
          <w:tcPr>
            <w:tcW w:w="578" w:type="dxa"/>
            <w:vAlign w:val="center"/>
          </w:tcPr>
          <w:p w14:paraId="52920D8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481D825B"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Implement basic programing concepts</w:t>
            </w:r>
          </w:p>
        </w:tc>
        <w:tc>
          <w:tcPr>
            <w:tcW w:w="810" w:type="dxa"/>
            <w:vAlign w:val="center"/>
          </w:tcPr>
          <w:p w14:paraId="2F1EAB2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46981B8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79AAECCF" w14:textId="77777777" w:rsidTr="00C61DDB">
        <w:trPr>
          <w:trHeight w:val="432"/>
        </w:trPr>
        <w:tc>
          <w:tcPr>
            <w:tcW w:w="2027" w:type="dxa"/>
            <w:vMerge/>
            <w:vAlign w:val="center"/>
          </w:tcPr>
          <w:p w14:paraId="426F4E42"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31A158A"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4</w:t>
            </w:r>
          </w:p>
        </w:tc>
        <w:tc>
          <w:tcPr>
            <w:tcW w:w="5310" w:type="dxa"/>
            <w:vAlign w:val="center"/>
          </w:tcPr>
          <w:p w14:paraId="5AB9279F" w14:textId="20147F26" w:rsidR="00A43911" w:rsidRPr="00C46C09" w:rsidRDefault="00BE21A9" w:rsidP="00BE21A9">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Analyze real-world problems to develop programming solutions</w:t>
            </w:r>
          </w:p>
        </w:tc>
        <w:tc>
          <w:tcPr>
            <w:tcW w:w="810" w:type="dxa"/>
            <w:vAlign w:val="center"/>
          </w:tcPr>
          <w:p w14:paraId="0C31EC7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10" w:type="dxa"/>
            <w:vAlign w:val="center"/>
          </w:tcPr>
          <w:p w14:paraId="72491B5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2444F526" w14:textId="77777777" w:rsidTr="00C61DDB">
        <w:trPr>
          <w:trHeight w:val="432"/>
        </w:trPr>
        <w:tc>
          <w:tcPr>
            <w:tcW w:w="2027" w:type="dxa"/>
            <w:vMerge w:val="restart"/>
            <w:vAlign w:val="center"/>
          </w:tcPr>
          <w:p w14:paraId="2D4BCC7E" w14:textId="77777777" w:rsidR="00A43911" w:rsidRPr="00C46C09" w:rsidRDefault="00A43911" w:rsidP="00C61DDB">
            <w:pPr>
              <w:autoSpaceDE w:val="0"/>
              <w:autoSpaceDN w:val="0"/>
              <w:adjustRightInd w:val="0"/>
              <w:rPr>
                <w:rFonts w:asciiTheme="majorBidi" w:hAnsiTheme="majorBidi" w:cstheme="majorBidi"/>
                <w:sz w:val="22"/>
                <w:szCs w:val="22"/>
              </w:rPr>
            </w:pPr>
          </w:p>
          <w:p w14:paraId="4FF0CB06"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AI1131 – Introduction to Programming Lab</w:t>
            </w:r>
          </w:p>
        </w:tc>
        <w:tc>
          <w:tcPr>
            <w:tcW w:w="578" w:type="dxa"/>
            <w:vAlign w:val="center"/>
          </w:tcPr>
          <w:p w14:paraId="63A9896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7A0A428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Attempt to reconstruct computer programs for practicing various programming constructs</w:t>
            </w:r>
          </w:p>
        </w:tc>
        <w:tc>
          <w:tcPr>
            <w:tcW w:w="810" w:type="dxa"/>
            <w:vAlign w:val="center"/>
          </w:tcPr>
          <w:p w14:paraId="76A6779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10" w:type="dxa"/>
            <w:vAlign w:val="center"/>
          </w:tcPr>
          <w:p w14:paraId="6B472AE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2B0E79CE" w14:textId="77777777" w:rsidTr="00C61DDB">
        <w:trPr>
          <w:trHeight w:val="432"/>
        </w:trPr>
        <w:tc>
          <w:tcPr>
            <w:tcW w:w="2027" w:type="dxa"/>
            <w:vMerge/>
            <w:vAlign w:val="center"/>
          </w:tcPr>
          <w:p w14:paraId="047D6C9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5ABB1EF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579FC238"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Follow instructions to produce and test computer programs using any recommended tool</w:t>
            </w:r>
          </w:p>
        </w:tc>
        <w:tc>
          <w:tcPr>
            <w:tcW w:w="810" w:type="dxa"/>
            <w:vAlign w:val="center"/>
          </w:tcPr>
          <w:p w14:paraId="26EACC0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10" w:type="dxa"/>
            <w:vAlign w:val="center"/>
          </w:tcPr>
          <w:p w14:paraId="18A2727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64912268" w14:textId="77777777" w:rsidTr="00C61DDB">
        <w:trPr>
          <w:trHeight w:val="432"/>
        </w:trPr>
        <w:tc>
          <w:tcPr>
            <w:tcW w:w="2027" w:type="dxa"/>
            <w:vMerge/>
            <w:vAlign w:val="center"/>
          </w:tcPr>
          <w:p w14:paraId="65639240"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37EE86D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54B83EB9"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Demonstrate skillfully the knowledge of programming by developing small-to-moderate scale software applications</w:t>
            </w:r>
          </w:p>
        </w:tc>
        <w:tc>
          <w:tcPr>
            <w:tcW w:w="810" w:type="dxa"/>
            <w:vAlign w:val="center"/>
          </w:tcPr>
          <w:p w14:paraId="3B4B1DC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10" w:type="dxa"/>
            <w:vAlign w:val="center"/>
          </w:tcPr>
          <w:p w14:paraId="4BC1CAE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3D70323C" w14:textId="77777777" w:rsidTr="00C61DDB">
        <w:trPr>
          <w:trHeight w:val="432"/>
        </w:trPr>
        <w:tc>
          <w:tcPr>
            <w:tcW w:w="2027" w:type="dxa"/>
            <w:vMerge w:val="restart"/>
            <w:vAlign w:val="center"/>
          </w:tcPr>
          <w:p w14:paraId="2EE1D59C"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AIG1612 – Applications of ICT</w:t>
            </w:r>
          </w:p>
        </w:tc>
        <w:tc>
          <w:tcPr>
            <w:tcW w:w="578" w:type="dxa"/>
            <w:vAlign w:val="center"/>
          </w:tcPr>
          <w:p w14:paraId="28CC95B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4B996C38" w14:textId="1673E9D8" w:rsidR="00A43911" w:rsidRPr="00C46C09" w:rsidRDefault="00A43911" w:rsidP="00B372AC">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Identify</w:t>
            </w:r>
            <w:r w:rsidR="00B372AC" w:rsidRPr="00C46C09">
              <w:rPr>
                <w:rFonts w:asciiTheme="majorBidi" w:hAnsiTheme="majorBidi" w:cstheme="majorBidi"/>
                <w:b/>
                <w:sz w:val="22"/>
                <w:szCs w:val="22"/>
              </w:rPr>
              <w:t xml:space="preserve"> </w:t>
            </w:r>
            <w:r w:rsidR="00B372AC" w:rsidRPr="00C46C09">
              <w:rPr>
                <w:rFonts w:asciiTheme="majorBidi" w:hAnsiTheme="majorBidi" w:cstheme="majorBidi"/>
                <w:sz w:val="22"/>
                <w:szCs w:val="22"/>
              </w:rPr>
              <w:t xml:space="preserve">the components of a computer system and describe the basic knowledge of commonly used computer applications such as Word, Excel, PowerPoint. </w:t>
            </w:r>
          </w:p>
        </w:tc>
        <w:tc>
          <w:tcPr>
            <w:tcW w:w="810" w:type="dxa"/>
            <w:vAlign w:val="center"/>
          </w:tcPr>
          <w:p w14:paraId="57D9842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C1</w:t>
            </w:r>
          </w:p>
        </w:tc>
        <w:tc>
          <w:tcPr>
            <w:tcW w:w="810" w:type="dxa"/>
            <w:vAlign w:val="center"/>
          </w:tcPr>
          <w:p w14:paraId="4EAF7D8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008866D7" w14:textId="77777777" w:rsidTr="00C61DDB">
        <w:trPr>
          <w:trHeight w:val="432"/>
        </w:trPr>
        <w:tc>
          <w:tcPr>
            <w:tcW w:w="2027" w:type="dxa"/>
            <w:vMerge/>
            <w:vAlign w:val="center"/>
          </w:tcPr>
          <w:p w14:paraId="1444017D"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0FF9DC2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7F7F591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Explain the basics of computer organization including memory and storage elements, and recognize data representation in terms of number systems</w:t>
            </w:r>
          </w:p>
        </w:tc>
        <w:tc>
          <w:tcPr>
            <w:tcW w:w="810" w:type="dxa"/>
            <w:vAlign w:val="center"/>
          </w:tcPr>
          <w:p w14:paraId="5388FB6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49208B2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1C737C32" w14:textId="77777777" w:rsidTr="00C61DDB">
        <w:trPr>
          <w:trHeight w:val="432"/>
        </w:trPr>
        <w:tc>
          <w:tcPr>
            <w:tcW w:w="2027" w:type="dxa"/>
            <w:vMerge/>
            <w:vAlign w:val="center"/>
          </w:tcPr>
          <w:p w14:paraId="0BDDF4A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5CFEE35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39644295"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Apply problem solving skills through the use of flow charts and algorithms and develop small scale computer programs</w:t>
            </w:r>
          </w:p>
        </w:tc>
        <w:tc>
          <w:tcPr>
            <w:tcW w:w="810" w:type="dxa"/>
            <w:vAlign w:val="center"/>
          </w:tcPr>
          <w:p w14:paraId="565B125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7EDA6C2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1370BBD3" w14:textId="77777777" w:rsidTr="00C61DDB">
        <w:trPr>
          <w:trHeight w:val="432"/>
        </w:trPr>
        <w:tc>
          <w:tcPr>
            <w:tcW w:w="2027" w:type="dxa"/>
            <w:vMerge w:val="restart"/>
            <w:vAlign w:val="center"/>
          </w:tcPr>
          <w:p w14:paraId="157038D9"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AIG1611 – Applications of ICT Lab</w:t>
            </w:r>
          </w:p>
        </w:tc>
        <w:tc>
          <w:tcPr>
            <w:tcW w:w="578" w:type="dxa"/>
            <w:vAlign w:val="center"/>
          </w:tcPr>
          <w:p w14:paraId="0D41968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28388DA4" w14:textId="416483CC" w:rsidR="00A43911" w:rsidRPr="00C46C09" w:rsidRDefault="00DE20E2" w:rsidP="00DE20E2">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Create professional documents, presentations, and spreadsheets using Microsoft Office tools.</w:t>
            </w:r>
          </w:p>
        </w:tc>
        <w:tc>
          <w:tcPr>
            <w:tcW w:w="810" w:type="dxa"/>
            <w:vAlign w:val="center"/>
          </w:tcPr>
          <w:p w14:paraId="1C9E82D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10" w:type="dxa"/>
            <w:vAlign w:val="center"/>
          </w:tcPr>
          <w:p w14:paraId="080DC5F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661053BF" w14:textId="77777777" w:rsidTr="00C61DDB">
        <w:trPr>
          <w:trHeight w:val="432"/>
        </w:trPr>
        <w:tc>
          <w:tcPr>
            <w:tcW w:w="2027" w:type="dxa"/>
            <w:vMerge/>
            <w:vAlign w:val="center"/>
          </w:tcPr>
          <w:p w14:paraId="66E24360"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113F9CC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506E7581" w14:textId="426088DA" w:rsidR="00A43911" w:rsidRPr="00C46C09" w:rsidRDefault="00DE20E2" w:rsidP="00DE20E2">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Develop interactive web pages using HTML, CSS</w:t>
            </w:r>
          </w:p>
        </w:tc>
        <w:tc>
          <w:tcPr>
            <w:tcW w:w="810" w:type="dxa"/>
            <w:vAlign w:val="center"/>
          </w:tcPr>
          <w:p w14:paraId="389EAF5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10" w:type="dxa"/>
            <w:vAlign w:val="center"/>
          </w:tcPr>
          <w:p w14:paraId="3AB8FEB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55DAA7B6" w14:textId="77777777" w:rsidTr="00C61DDB">
        <w:trPr>
          <w:trHeight w:val="432"/>
        </w:trPr>
        <w:tc>
          <w:tcPr>
            <w:tcW w:w="2027" w:type="dxa"/>
            <w:vMerge/>
            <w:vAlign w:val="center"/>
          </w:tcPr>
          <w:p w14:paraId="1B69B91B"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1EEF7C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07A5801E" w14:textId="7BE79EE9" w:rsidR="00A43911" w:rsidRPr="00C46C09" w:rsidRDefault="00DE20E2" w:rsidP="00DE20E2">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Execute SQL queries to retrieve and present structured data from databases</w:t>
            </w:r>
          </w:p>
        </w:tc>
        <w:tc>
          <w:tcPr>
            <w:tcW w:w="810" w:type="dxa"/>
            <w:vAlign w:val="center"/>
          </w:tcPr>
          <w:p w14:paraId="7330B00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10" w:type="dxa"/>
            <w:vAlign w:val="center"/>
          </w:tcPr>
          <w:p w14:paraId="2DDEC28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2160DF39" w14:textId="77777777" w:rsidTr="00C61DDB">
        <w:trPr>
          <w:trHeight w:val="432"/>
        </w:trPr>
        <w:tc>
          <w:tcPr>
            <w:tcW w:w="2027" w:type="dxa"/>
            <w:vMerge w:val="restart"/>
            <w:vAlign w:val="center"/>
          </w:tcPr>
          <w:p w14:paraId="4060E10F"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AIG1312 – Applied Physics</w:t>
            </w:r>
          </w:p>
        </w:tc>
        <w:tc>
          <w:tcPr>
            <w:tcW w:w="578" w:type="dxa"/>
            <w:vAlign w:val="center"/>
          </w:tcPr>
          <w:p w14:paraId="5FA6E48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2099CDFC"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Explain the mechanical phenomena including Oscillations, simple harmonic motion, Sound and Light Waves along with their mathematical models</w:t>
            </w:r>
          </w:p>
        </w:tc>
        <w:tc>
          <w:tcPr>
            <w:tcW w:w="810" w:type="dxa"/>
            <w:vAlign w:val="center"/>
          </w:tcPr>
          <w:p w14:paraId="4780063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157AC19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2F857C5B" w14:textId="77777777" w:rsidTr="00C61DDB">
        <w:trPr>
          <w:trHeight w:val="432"/>
        </w:trPr>
        <w:tc>
          <w:tcPr>
            <w:tcW w:w="2027" w:type="dxa"/>
            <w:vMerge/>
            <w:vAlign w:val="center"/>
          </w:tcPr>
          <w:p w14:paraId="1C6057BD"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3712B2D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6362EEDD"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Explain Vectors, Scalars, and quantities such as electromagnetic phenomena and fields mathematically</w:t>
            </w:r>
          </w:p>
        </w:tc>
        <w:tc>
          <w:tcPr>
            <w:tcW w:w="810" w:type="dxa"/>
            <w:vAlign w:val="center"/>
          </w:tcPr>
          <w:p w14:paraId="6572868D"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75A0A92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3FBFEB8C" w14:textId="77777777" w:rsidTr="00C61DDB">
        <w:trPr>
          <w:trHeight w:val="432"/>
        </w:trPr>
        <w:tc>
          <w:tcPr>
            <w:tcW w:w="2027" w:type="dxa"/>
            <w:vMerge/>
            <w:vAlign w:val="center"/>
          </w:tcPr>
          <w:p w14:paraId="2F008467"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1E438F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6B6B0605"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Determine the capacitance and inductance of capacitor and inductor based on their physical parameters and explain their construction and working principle</w:t>
            </w:r>
          </w:p>
        </w:tc>
        <w:tc>
          <w:tcPr>
            <w:tcW w:w="810" w:type="dxa"/>
            <w:vAlign w:val="center"/>
          </w:tcPr>
          <w:p w14:paraId="03D2CBE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48E6225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5C273F8E" w14:textId="77777777" w:rsidTr="00C61DDB">
        <w:trPr>
          <w:trHeight w:val="432"/>
        </w:trPr>
        <w:tc>
          <w:tcPr>
            <w:tcW w:w="2027" w:type="dxa"/>
            <w:vMerge w:val="restart"/>
            <w:vAlign w:val="center"/>
          </w:tcPr>
          <w:p w14:paraId="40BC3D70"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AIG1311 – Applied Physics Lab</w:t>
            </w:r>
          </w:p>
        </w:tc>
        <w:tc>
          <w:tcPr>
            <w:tcW w:w="578" w:type="dxa"/>
            <w:vAlign w:val="center"/>
          </w:tcPr>
          <w:p w14:paraId="108DDAE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2D131134"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Demonstrate the mechanical phenomena including Oscillations, simple harmonic motion and Waves</w:t>
            </w:r>
          </w:p>
        </w:tc>
        <w:tc>
          <w:tcPr>
            <w:tcW w:w="810" w:type="dxa"/>
            <w:vAlign w:val="center"/>
          </w:tcPr>
          <w:p w14:paraId="4F87D07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10" w:type="dxa"/>
            <w:vAlign w:val="center"/>
          </w:tcPr>
          <w:p w14:paraId="2854E6C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7C433077" w14:textId="77777777" w:rsidTr="00C61DDB">
        <w:trPr>
          <w:trHeight w:val="432"/>
        </w:trPr>
        <w:tc>
          <w:tcPr>
            <w:tcW w:w="2027" w:type="dxa"/>
            <w:vMerge/>
            <w:vAlign w:val="center"/>
          </w:tcPr>
          <w:p w14:paraId="68BE18CE"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5FCA781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756E01B7"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Verification of various physical laws including law of reflection, refraction, diffraction, Hall effect and Lenz’s law</w:t>
            </w:r>
          </w:p>
        </w:tc>
        <w:tc>
          <w:tcPr>
            <w:tcW w:w="810" w:type="dxa"/>
            <w:vAlign w:val="center"/>
          </w:tcPr>
          <w:p w14:paraId="1844B0E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10" w:type="dxa"/>
            <w:vAlign w:val="center"/>
          </w:tcPr>
          <w:p w14:paraId="1E429B0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128BC810" w14:textId="77777777" w:rsidTr="00C61DDB">
        <w:trPr>
          <w:trHeight w:val="432"/>
        </w:trPr>
        <w:tc>
          <w:tcPr>
            <w:tcW w:w="2027" w:type="dxa"/>
            <w:vMerge/>
            <w:vAlign w:val="center"/>
          </w:tcPr>
          <w:p w14:paraId="38A730E7"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010BE88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40E38DDB"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Measurement of Charging and discharging time of a capacitor/Inductor using digital scope</w:t>
            </w:r>
          </w:p>
        </w:tc>
        <w:tc>
          <w:tcPr>
            <w:tcW w:w="810" w:type="dxa"/>
            <w:vAlign w:val="center"/>
          </w:tcPr>
          <w:p w14:paraId="74C5E11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10" w:type="dxa"/>
            <w:vAlign w:val="center"/>
          </w:tcPr>
          <w:p w14:paraId="66597FE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4029F2CE" w14:textId="77777777" w:rsidTr="00C61DDB">
        <w:trPr>
          <w:trHeight w:val="432"/>
        </w:trPr>
        <w:tc>
          <w:tcPr>
            <w:tcW w:w="2027" w:type="dxa"/>
            <w:vMerge w:val="restart"/>
            <w:vAlign w:val="center"/>
          </w:tcPr>
          <w:p w14:paraId="1786C1D1"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AIG1513 – Calculus and Analytic Geometry</w:t>
            </w:r>
          </w:p>
        </w:tc>
        <w:tc>
          <w:tcPr>
            <w:tcW w:w="578" w:type="dxa"/>
            <w:vAlign w:val="center"/>
          </w:tcPr>
          <w:p w14:paraId="27C624A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7778D735"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Understand the basic concepts of limits and continuity</w:t>
            </w:r>
          </w:p>
        </w:tc>
        <w:tc>
          <w:tcPr>
            <w:tcW w:w="810" w:type="dxa"/>
            <w:vAlign w:val="center"/>
          </w:tcPr>
          <w:p w14:paraId="71E5037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79C2C5C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74464A3F" w14:textId="77777777" w:rsidTr="00C61DDB">
        <w:trPr>
          <w:trHeight w:val="432"/>
        </w:trPr>
        <w:tc>
          <w:tcPr>
            <w:tcW w:w="2027" w:type="dxa"/>
            <w:vMerge/>
            <w:vAlign w:val="center"/>
          </w:tcPr>
          <w:p w14:paraId="2454936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5BA732E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38589E03"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Learn the idea of derivative and integration</w:t>
            </w:r>
          </w:p>
        </w:tc>
        <w:tc>
          <w:tcPr>
            <w:tcW w:w="810" w:type="dxa"/>
            <w:vAlign w:val="center"/>
          </w:tcPr>
          <w:p w14:paraId="3AB2A79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72D519A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5EC5EDD0" w14:textId="77777777" w:rsidTr="00C61DDB">
        <w:trPr>
          <w:trHeight w:val="432"/>
        </w:trPr>
        <w:tc>
          <w:tcPr>
            <w:tcW w:w="2027" w:type="dxa"/>
            <w:vMerge/>
            <w:vAlign w:val="center"/>
          </w:tcPr>
          <w:p w14:paraId="479B5BC8"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2E1CDC1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2434A01F"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Apply the derivatives to study various properties of functions and solve different problems of practical nature</w:t>
            </w:r>
          </w:p>
        </w:tc>
        <w:tc>
          <w:tcPr>
            <w:tcW w:w="810" w:type="dxa"/>
            <w:vAlign w:val="center"/>
          </w:tcPr>
          <w:p w14:paraId="11EF947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2F1F4C7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567E4C7C" w14:textId="77777777" w:rsidTr="00C61DDB">
        <w:trPr>
          <w:trHeight w:val="432"/>
        </w:trPr>
        <w:tc>
          <w:tcPr>
            <w:tcW w:w="2027" w:type="dxa"/>
            <w:vMerge/>
            <w:vAlign w:val="center"/>
          </w:tcPr>
          <w:p w14:paraId="6A412A50"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61013286"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4</w:t>
            </w:r>
          </w:p>
        </w:tc>
        <w:tc>
          <w:tcPr>
            <w:tcW w:w="5310" w:type="dxa"/>
            <w:vAlign w:val="center"/>
          </w:tcPr>
          <w:p w14:paraId="05FC3B5D"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Solve the problems of finding areas between the curves and related applications by using the concept of integration</w:t>
            </w:r>
          </w:p>
        </w:tc>
        <w:tc>
          <w:tcPr>
            <w:tcW w:w="810" w:type="dxa"/>
            <w:vAlign w:val="center"/>
          </w:tcPr>
          <w:p w14:paraId="387E1BD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58FF557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56078277" w14:textId="77777777" w:rsidTr="00C61DDB">
        <w:trPr>
          <w:trHeight w:val="432"/>
        </w:trPr>
        <w:tc>
          <w:tcPr>
            <w:tcW w:w="2027" w:type="dxa"/>
            <w:vMerge w:val="restart"/>
            <w:vAlign w:val="center"/>
          </w:tcPr>
          <w:p w14:paraId="464908DD"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AIG1113 – Functional English</w:t>
            </w:r>
          </w:p>
        </w:tc>
        <w:tc>
          <w:tcPr>
            <w:tcW w:w="578" w:type="dxa"/>
            <w:vAlign w:val="center"/>
          </w:tcPr>
          <w:p w14:paraId="7AE5DBA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5F27850E"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Comprehend English correctly in speaking and writing skills</w:t>
            </w:r>
          </w:p>
        </w:tc>
        <w:tc>
          <w:tcPr>
            <w:tcW w:w="810" w:type="dxa"/>
            <w:vAlign w:val="center"/>
          </w:tcPr>
          <w:p w14:paraId="0A2854B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48468FCD"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GA-7</w:t>
            </w:r>
          </w:p>
        </w:tc>
      </w:tr>
      <w:tr w:rsidR="00A43911" w:rsidRPr="00C46C09" w14:paraId="6FA7D764" w14:textId="77777777" w:rsidTr="00C61DDB">
        <w:trPr>
          <w:trHeight w:val="432"/>
        </w:trPr>
        <w:tc>
          <w:tcPr>
            <w:tcW w:w="2027" w:type="dxa"/>
            <w:vMerge/>
            <w:vAlign w:val="center"/>
          </w:tcPr>
          <w:p w14:paraId="7924E4A5"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176490D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08156E89"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Apply grammatically correct and structurally coherent English</w:t>
            </w:r>
          </w:p>
        </w:tc>
        <w:tc>
          <w:tcPr>
            <w:tcW w:w="810" w:type="dxa"/>
            <w:vAlign w:val="center"/>
          </w:tcPr>
          <w:p w14:paraId="393E3CD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23B19B8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GA-7</w:t>
            </w:r>
          </w:p>
        </w:tc>
      </w:tr>
      <w:tr w:rsidR="00A43911" w:rsidRPr="00C46C09" w14:paraId="6E7BDF13" w14:textId="77777777" w:rsidTr="00C61DDB">
        <w:trPr>
          <w:trHeight w:val="432"/>
        </w:trPr>
        <w:tc>
          <w:tcPr>
            <w:tcW w:w="2027" w:type="dxa"/>
            <w:vMerge/>
            <w:vAlign w:val="center"/>
          </w:tcPr>
          <w:p w14:paraId="14FEF943"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14AD426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55D932B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Present sound vocabulary and skills to use English in professional life</w:t>
            </w:r>
          </w:p>
        </w:tc>
        <w:tc>
          <w:tcPr>
            <w:tcW w:w="810" w:type="dxa"/>
            <w:vAlign w:val="center"/>
          </w:tcPr>
          <w:p w14:paraId="087AC93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A2</w:t>
            </w:r>
          </w:p>
        </w:tc>
        <w:tc>
          <w:tcPr>
            <w:tcW w:w="810" w:type="dxa"/>
            <w:vAlign w:val="center"/>
          </w:tcPr>
          <w:p w14:paraId="6986ABD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GA-7</w:t>
            </w:r>
          </w:p>
        </w:tc>
      </w:tr>
      <w:tr w:rsidR="00A43911" w:rsidRPr="00C46C09" w14:paraId="38FB8593" w14:textId="77777777" w:rsidTr="00C61DDB">
        <w:trPr>
          <w:trHeight w:val="432"/>
        </w:trPr>
        <w:tc>
          <w:tcPr>
            <w:tcW w:w="2027" w:type="dxa"/>
            <w:vMerge w:val="restart"/>
            <w:vAlign w:val="center"/>
          </w:tcPr>
          <w:p w14:paraId="2129D909"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AIG1002 – Ideology and Constitution of Pakistan</w:t>
            </w:r>
          </w:p>
        </w:tc>
        <w:tc>
          <w:tcPr>
            <w:tcW w:w="578" w:type="dxa"/>
            <w:vAlign w:val="center"/>
          </w:tcPr>
          <w:p w14:paraId="5D77EEE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5D16174C"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Describe the fundamental concepts of object-oriented programming paradigm</w:t>
            </w:r>
          </w:p>
        </w:tc>
        <w:tc>
          <w:tcPr>
            <w:tcW w:w="810" w:type="dxa"/>
            <w:vAlign w:val="center"/>
          </w:tcPr>
          <w:p w14:paraId="33889B9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1AC6000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03CC6043" w14:textId="77777777" w:rsidTr="00C61DDB">
        <w:trPr>
          <w:trHeight w:val="432"/>
        </w:trPr>
        <w:tc>
          <w:tcPr>
            <w:tcW w:w="2027" w:type="dxa"/>
            <w:vMerge/>
            <w:vAlign w:val="center"/>
          </w:tcPr>
          <w:p w14:paraId="2440365D"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E725F1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14B6858B"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Interpret real-world problems in terms of objects rather than procedure</w:t>
            </w:r>
          </w:p>
        </w:tc>
        <w:tc>
          <w:tcPr>
            <w:tcW w:w="810" w:type="dxa"/>
            <w:vAlign w:val="center"/>
          </w:tcPr>
          <w:p w14:paraId="392DE1F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30428A9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140F08C4" w14:textId="77777777" w:rsidTr="00C61DDB">
        <w:trPr>
          <w:trHeight w:val="432"/>
        </w:trPr>
        <w:tc>
          <w:tcPr>
            <w:tcW w:w="2027" w:type="dxa"/>
            <w:vMerge/>
            <w:vAlign w:val="center"/>
          </w:tcPr>
          <w:p w14:paraId="529598CB"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5013954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1A520C4D"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Solve a given problem by using object-oriented principles</w:t>
            </w:r>
          </w:p>
        </w:tc>
        <w:tc>
          <w:tcPr>
            <w:tcW w:w="810" w:type="dxa"/>
            <w:vAlign w:val="center"/>
          </w:tcPr>
          <w:p w14:paraId="58AE9B1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3D80DF9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bl>
    <w:p w14:paraId="1FCFF74F" w14:textId="77777777" w:rsidR="00A43911" w:rsidRPr="00C46C09" w:rsidRDefault="00A43911" w:rsidP="00A43911">
      <w:pPr>
        <w:spacing w:line="360" w:lineRule="auto"/>
        <w:jc w:val="both"/>
        <w:rPr>
          <w:rFonts w:asciiTheme="majorBidi" w:hAnsiTheme="majorBidi" w:cstheme="majorBidi"/>
          <w:color w:val="000000"/>
        </w:rPr>
      </w:pPr>
    </w:p>
    <w:p w14:paraId="084F5CB5" w14:textId="77777777" w:rsidR="00A43911" w:rsidRPr="00C46C09" w:rsidRDefault="00A43911" w:rsidP="00A43911">
      <w:pPr>
        <w:spacing w:line="360" w:lineRule="auto"/>
        <w:jc w:val="both"/>
        <w:rPr>
          <w:rFonts w:asciiTheme="majorBidi" w:hAnsiTheme="majorBidi" w:cstheme="majorBidi"/>
          <w:b/>
          <w:bCs/>
        </w:rPr>
      </w:pPr>
      <w:r w:rsidRPr="00C46C09">
        <w:rPr>
          <w:rFonts w:asciiTheme="majorBidi" w:hAnsiTheme="majorBidi" w:cstheme="majorBidi"/>
          <w:b/>
          <w:bCs/>
          <w:color w:val="000000"/>
        </w:rPr>
        <w:t>BS (AI) – Semester II</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2"/>
        <w:gridCol w:w="693"/>
        <w:gridCol w:w="5217"/>
        <w:gridCol w:w="808"/>
        <w:gridCol w:w="805"/>
      </w:tblGrid>
      <w:tr w:rsidR="00A43911" w:rsidRPr="00C46C09" w14:paraId="279A0A24" w14:textId="77777777" w:rsidTr="00C61DDB">
        <w:trPr>
          <w:trHeight w:val="432"/>
        </w:trPr>
        <w:tc>
          <w:tcPr>
            <w:tcW w:w="2027" w:type="dxa"/>
            <w:vAlign w:val="center"/>
          </w:tcPr>
          <w:p w14:paraId="67A43869"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Course</w:t>
            </w:r>
          </w:p>
        </w:tc>
        <w:tc>
          <w:tcPr>
            <w:tcW w:w="578" w:type="dxa"/>
            <w:vAlign w:val="center"/>
          </w:tcPr>
          <w:p w14:paraId="2214F7E0"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w:t>
            </w:r>
          </w:p>
        </w:tc>
        <w:tc>
          <w:tcPr>
            <w:tcW w:w="5310" w:type="dxa"/>
            <w:vAlign w:val="center"/>
          </w:tcPr>
          <w:p w14:paraId="19761D26"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 Description</w:t>
            </w:r>
          </w:p>
        </w:tc>
        <w:tc>
          <w:tcPr>
            <w:tcW w:w="810" w:type="dxa"/>
            <w:vAlign w:val="center"/>
          </w:tcPr>
          <w:p w14:paraId="63490D4D"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Level</w:t>
            </w:r>
          </w:p>
        </w:tc>
        <w:tc>
          <w:tcPr>
            <w:tcW w:w="810" w:type="dxa"/>
            <w:vAlign w:val="center"/>
          </w:tcPr>
          <w:p w14:paraId="04901C4B"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GA</w:t>
            </w:r>
          </w:p>
        </w:tc>
      </w:tr>
      <w:tr w:rsidR="00A43911" w:rsidRPr="00C46C09" w14:paraId="5D390001" w14:textId="77777777" w:rsidTr="00C61DDB">
        <w:trPr>
          <w:trHeight w:val="432"/>
        </w:trPr>
        <w:tc>
          <w:tcPr>
            <w:tcW w:w="2027" w:type="dxa"/>
            <w:vMerge w:val="restart"/>
            <w:vAlign w:val="center"/>
          </w:tcPr>
          <w:p w14:paraId="5B83D6F3"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AI1143 – Object Oriented Programming</w:t>
            </w:r>
          </w:p>
        </w:tc>
        <w:tc>
          <w:tcPr>
            <w:tcW w:w="578" w:type="dxa"/>
            <w:vAlign w:val="center"/>
          </w:tcPr>
          <w:p w14:paraId="6BDA1A3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292DA0EE" w14:textId="63D5AC28" w:rsidR="00A43911" w:rsidRPr="00C46C09" w:rsidRDefault="002B6117" w:rsidP="002B6117">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 xml:space="preserve">Explain the core concepts of object-oriented programming, including encapsulation, inheritance, polymorphism, and abstraction, with relevant examples. </w:t>
            </w:r>
          </w:p>
        </w:tc>
        <w:tc>
          <w:tcPr>
            <w:tcW w:w="810" w:type="dxa"/>
            <w:vAlign w:val="center"/>
          </w:tcPr>
          <w:p w14:paraId="56838D3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0FCD977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0EC2E753" w14:textId="77777777" w:rsidTr="00C61DDB">
        <w:trPr>
          <w:trHeight w:val="432"/>
        </w:trPr>
        <w:tc>
          <w:tcPr>
            <w:tcW w:w="2027" w:type="dxa"/>
            <w:vMerge/>
            <w:vAlign w:val="center"/>
          </w:tcPr>
          <w:p w14:paraId="6EC21AA6" w14:textId="77777777" w:rsidR="00A43911" w:rsidRPr="00C46C09" w:rsidRDefault="00A43911" w:rsidP="00C61DDB">
            <w:pPr>
              <w:autoSpaceDE w:val="0"/>
              <w:autoSpaceDN w:val="0"/>
              <w:adjustRightInd w:val="0"/>
              <w:rPr>
                <w:rFonts w:asciiTheme="majorBidi" w:hAnsiTheme="majorBidi" w:cstheme="majorBidi"/>
                <w:noProof/>
                <w:sz w:val="22"/>
                <w:szCs w:val="22"/>
              </w:rPr>
            </w:pPr>
          </w:p>
        </w:tc>
        <w:tc>
          <w:tcPr>
            <w:tcW w:w="578" w:type="dxa"/>
            <w:vAlign w:val="center"/>
          </w:tcPr>
          <w:p w14:paraId="27854EE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40311D2E" w14:textId="1C421500" w:rsidR="00A43911" w:rsidRPr="00C46C09" w:rsidRDefault="002B6117" w:rsidP="002B6117">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Solve real-world problems as interacting objects and classes using object-oriented principles. </w:t>
            </w:r>
          </w:p>
        </w:tc>
        <w:tc>
          <w:tcPr>
            <w:tcW w:w="810" w:type="dxa"/>
            <w:vAlign w:val="center"/>
          </w:tcPr>
          <w:p w14:paraId="3739541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2D5AC84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550EA469" w14:textId="77777777" w:rsidTr="00C61DDB">
        <w:trPr>
          <w:trHeight w:val="432"/>
        </w:trPr>
        <w:tc>
          <w:tcPr>
            <w:tcW w:w="2027" w:type="dxa"/>
            <w:vMerge/>
            <w:vAlign w:val="center"/>
          </w:tcPr>
          <w:p w14:paraId="66311B37"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04EDF270"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310" w:type="dxa"/>
            <w:vAlign w:val="center"/>
          </w:tcPr>
          <w:p w14:paraId="377A63EB" w14:textId="7414AE04" w:rsidR="00A43911" w:rsidRPr="00C46C09" w:rsidRDefault="002B6117" w:rsidP="002B6117">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Analyze object-oriented problems to determine and apply the most suitable principles for meeting specified requirements. </w:t>
            </w:r>
          </w:p>
        </w:tc>
        <w:tc>
          <w:tcPr>
            <w:tcW w:w="810" w:type="dxa"/>
            <w:vAlign w:val="center"/>
          </w:tcPr>
          <w:p w14:paraId="6D57EEC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61715D2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162BF114" w14:textId="77777777" w:rsidTr="00C61DDB">
        <w:trPr>
          <w:trHeight w:val="432"/>
        </w:trPr>
        <w:tc>
          <w:tcPr>
            <w:tcW w:w="2027" w:type="dxa"/>
            <w:vMerge w:val="restart"/>
            <w:vAlign w:val="center"/>
          </w:tcPr>
          <w:p w14:paraId="2DC63FCA"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AI1141 – Object Oriented Programming Lab</w:t>
            </w:r>
          </w:p>
        </w:tc>
        <w:tc>
          <w:tcPr>
            <w:tcW w:w="578" w:type="dxa"/>
            <w:vAlign w:val="center"/>
          </w:tcPr>
          <w:p w14:paraId="2989F49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2C78EDEB" w14:textId="4DB39780" w:rsidR="00A43911" w:rsidRPr="00C46C09" w:rsidRDefault="0037578A" w:rsidP="0037578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Reproduce a solution by removing the errors from a given code. </w:t>
            </w:r>
          </w:p>
        </w:tc>
        <w:tc>
          <w:tcPr>
            <w:tcW w:w="810" w:type="dxa"/>
            <w:vAlign w:val="center"/>
          </w:tcPr>
          <w:p w14:paraId="364C188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10" w:type="dxa"/>
            <w:vAlign w:val="center"/>
          </w:tcPr>
          <w:p w14:paraId="2055C9D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753DDBE0" w14:textId="77777777" w:rsidTr="00C61DDB">
        <w:trPr>
          <w:trHeight w:val="432"/>
        </w:trPr>
        <w:tc>
          <w:tcPr>
            <w:tcW w:w="2027" w:type="dxa"/>
            <w:vMerge/>
            <w:vAlign w:val="center"/>
          </w:tcPr>
          <w:p w14:paraId="2ECC4ECE"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6EF7F3B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394D0314"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Follow the instructions to develop a code from a given problem using a given IDE</w:t>
            </w:r>
          </w:p>
        </w:tc>
        <w:tc>
          <w:tcPr>
            <w:tcW w:w="810" w:type="dxa"/>
            <w:vAlign w:val="center"/>
          </w:tcPr>
          <w:p w14:paraId="5A7BE33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10" w:type="dxa"/>
            <w:vAlign w:val="center"/>
          </w:tcPr>
          <w:p w14:paraId="5DC8A3B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4BFEA07A" w14:textId="77777777" w:rsidTr="00C61DDB">
        <w:trPr>
          <w:trHeight w:val="432"/>
        </w:trPr>
        <w:tc>
          <w:tcPr>
            <w:tcW w:w="2027" w:type="dxa"/>
            <w:vMerge/>
            <w:vAlign w:val="center"/>
          </w:tcPr>
          <w:p w14:paraId="61292140"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01ED7E47"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310" w:type="dxa"/>
            <w:vAlign w:val="center"/>
          </w:tcPr>
          <w:p w14:paraId="0F121E19"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Build an object-oriented solution for a given system involving single/multiple objects</w:t>
            </w:r>
          </w:p>
        </w:tc>
        <w:tc>
          <w:tcPr>
            <w:tcW w:w="810" w:type="dxa"/>
            <w:vAlign w:val="center"/>
          </w:tcPr>
          <w:p w14:paraId="4519505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10" w:type="dxa"/>
            <w:vAlign w:val="center"/>
          </w:tcPr>
          <w:p w14:paraId="772B1CD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3B8A4263" w14:textId="77777777" w:rsidTr="00C61DDB">
        <w:trPr>
          <w:trHeight w:val="432"/>
        </w:trPr>
        <w:tc>
          <w:tcPr>
            <w:tcW w:w="2027" w:type="dxa"/>
            <w:vMerge w:val="restart"/>
            <w:vAlign w:val="center"/>
          </w:tcPr>
          <w:p w14:paraId="025F34AD"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AIG1573 – Discrete Structures</w:t>
            </w:r>
          </w:p>
        </w:tc>
        <w:tc>
          <w:tcPr>
            <w:tcW w:w="578" w:type="dxa"/>
            <w:vAlign w:val="center"/>
          </w:tcPr>
          <w:p w14:paraId="197487D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268C4FC0"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Describe propositional /predicate logic in terms of predicates, quantifiers, and logical connectives</w:t>
            </w:r>
          </w:p>
        </w:tc>
        <w:tc>
          <w:tcPr>
            <w:tcW w:w="810" w:type="dxa"/>
            <w:vAlign w:val="center"/>
          </w:tcPr>
          <w:p w14:paraId="6FDC40E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6FB2DB0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75B50864" w14:textId="77777777" w:rsidTr="00C61DDB">
        <w:trPr>
          <w:trHeight w:val="432"/>
        </w:trPr>
        <w:tc>
          <w:tcPr>
            <w:tcW w:w="2027" w:type="dxa"/>
            <w:vMerge/>
            <w:vAlign w:val="center"/>
          </w:tcPr>
          <w:p w14:paraId="4221A083"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1F17A58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6936AB2C"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Explain properties of sets, functions, sequences, and summations</w:t>
            </w:r>
          </w:p>
        </w:tc>
        <w:tc>
          <w:tcPr>
            <w:tcW w:w="810" w:type="dxa"/>
            <w:vAlign w:val="center"/>
          </w:tcPr>
          <w:p w14:paraId="7151A37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63F9801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2595D3AD" w14:textId="77777777" w:rsidTr="00C61DDB">
        <w:trPr>
          <w:trHeight w:val="432"/>
        </w:trPr>
        <w:tc>
          <w:tcPr>
            <w:tcW w:w="2027" w:type="dxa"/>
            <w:vMerge/>
            <w:vAlign w:val="center"/>
          </w:tcPr>
          <w:p w14:paraId="3D0FCA15"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21C854E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1D6D1FFF"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Solve counting problems and enumerate objects while performing combinatorial analysis</w:t>
            </w:r>
          </w:p>
        </w:tc>
        <w:tc>
          <w:tcPr>
            <w:tcW w:w="810" w:type="dxa"/>
            <w:vAlign w:val="center"/>
          </w:tcPr>
          <w:p w14:paraId="7E712E7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571040E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5D32143A" w14:textId="77777777" w:rsidTr="00C61DDB">
        <w:trPr>
          <w:trHeight w:val="432"/>
        </w:trPr>
        <w:tc>
          <w:tcPr>
            <w:tcW w:w="2027" w:type="dxa"/>
            <w:vMerge/>
            <w:vAlign w:val="center"/>
          </w:tcPr>
          <w:p w14:paraId="7FE668D0"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54FF30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4</w:t>
            </w:r>
          </w:p>
        </w:tc>
        <w:tc>
          <w:tcPr>
            <w:tcW w:w="5310" w:type="dxa"/>
            <w:vAlign w:val="center"/>
          </w:tcPr>
          <w:p w14:paraId="272AB93F"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Use multiple discrete structures such as graphs, trees to analyze problems in real life</w:t>
            </w:r>
          </w:p>
        </w:tc>
        <w:tc>
          <w:tcPr>
            <w:tcW w:w="810" w:type="dxa"/>
            <w:vAlign w:val="center"/>
          </w:tcPr>
          <w:p w14:paraId="2D1162B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0F05664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10B80684" w14:textId="77777777" w:rsidTr="00C61DDB">
        <w:trPr>
          <w:trHeight w:val="432"/>
        </w:trPr>
        <w:tc>
          <w:tcPr>
            <w:tcW w:w="2027" w:type="dxa"/>
            <w:vMerge w:val="restart"/>
            <w:vAlign w:val="center"/>
          </w:tcPr>
          <w:p w14:paraId="653ECBC3" w14:textId="77777777" w:rsidR="00A43911" w:rsidRPr="00C46C09" w:rsidRDefault="00A43911" w:rsidP="00C61DDB">
            <w:pPr>
              <w:autoSpaceDE w:val="0"/>
              <w:autoSpaceDN w:val="0"/>
              <w:adjustRightInd w:val="0"/>
              <w:rPr>
                <w:rFonts w:asciiTheme="majorBidi" w:hAnsiTheme="majorBidi" w:cstheme="majorBidi"/>
                <w:sz w:val="22"/>
                <w:szCs w:val="22"/>
              </w:rPr>
            </w:pPr>
          </w:p>
          <w:p w14:paraId="351BD7C0"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MTAI1033 – Linear Algebra</w:t>
            </w:r>
          </w:p>
        </w:tc>
        <w:tc>
          <w:tcPr>
            <w:tcW w:w="578" w:type="dxa"/>
            <w:vAlign w:val="center"/>
          </w:tcPr>
          <w:p w14:paraId="0830A76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4D9325A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Demonstrate an understanding of the concepts of linear algebra to deal with system of linear equations and their solutions</w:t>
            </w:r>
          </w:p>
        </w:tc>
        <w:tc>
          <w:tcPr>
            <w:tcW w:w="810" w:type="dxa"/>
            <w:vAlign w:val="center"/>
          </w:tcPr>
          <w:p w14:paraId="2117A46D"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230BA4A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0458767B" w14:textId="77777777" w:rsidTr="00C61DDB">
        <w:trPr>
          <w:trHeight w:val="432"/>
        </w:trPr>
        <w:tc>
          <w:tcPr>
            <w:tcW w:w="2027" w:type="dxa"/>
            <w:vMerge/>
            <w:vAlign w:val="center"/>
          </w:tcPr>
          <w:p w14:paraId="7EDEAEBF"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3FE2C97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7A57288D"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Use the concepts of linear algebra to solve problems related to matrices, determinants and linear transformations</w:t>
            </w:r>
          </w:p>
        </w:tc>
        <w:tc>
          <w:tcPr>
            <w:tcW w:w="810" w:type="dxa"/>
            <w:vAlign w:val="center"/>
          </w:tcPr>
          <w:p w14:paraId="7CBB990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43EA089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7485748D" w14:textId="77777777" w:rsidTr="00C61DDB">
        <w:trPr>
          <w:trHeight w:val="432"/>
        </w:trPr>
        <w:tc>
          <w:tcPr>
            <w:tcW w:w="2027" w:type="dxa"/>
            <w:vMerge/>
            <w:vAlign w:val="center"/>
          </w:tcPr>
          <w:p w14:paraId="50C5F631"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5582A7C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106AEE9C"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Understand the concepts of vector algebra, vector spaces and eigenvalues</w:t>
            </w:r>
          </w:p>
        </w:tc>
        <w:tc>
          <w:tcPr>
            <w:tcW w:w="810" w:type="dxa"/>
            <w:vAlign w:val="center"/>
          </w:tcPr>
          <w:p w14:paraId="7150996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3C1B0B1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34EA0421" w14:textId="77777777" w:rsidTr="00C61DDB">
        <w:trPr>
          <w:trHeight w:val="432"/>
        </w:trPr>
        <w:tc>
          <w:tcPr>
            <w:tcW w:w="2027" w:type="dxa"/>
            <w:vMerge/>
            <w:vAlign w:val="center"/>
          </w:tcPr>
          <w:p w14:paraId="3ED54773"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1722D4E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4</w:t>
            </w:r>
          </w:p>
        </w:tc>
        <w:tc>
          <w:tcPr>
            <w:tcW w:w="5310" w:type="dxa"/>
            <w:vAlign w:val="center"/>
          </w:tcPr>
          <w:p w14:paraId="2E4F733F"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Apply their acquired knowledge to model real life problem in the form of linear systems</w:t>
            </w:r>
          </w:p>
        </w:tc>
        <w:tc>
          <w:tcPr>
            <w:tcW w:w="810" w:type="dxa"/>
            <w:vAlign w:val="center"/>
          </w:tcPr>
          <w:p w14:paraId="390507F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11102F0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61AD28AE" w14:textId="77777777" w:rsidTr="00C61DDB">
        <w:trPr>
          <w:trHeight w:val="432"/>
        </w:trPr>
        <w:tc>
          <w:tcPr>
            <w:tcW w:w="2027" w:type="dxa"/>
            <w:vMerge w:val="restart"/>
            <w:vAlign w:val="center"/>
          </w:tcPr>
          <w:p w14:paraId="10AD29E0"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AIG1123 – Expository Writing</w:t>
            </w:r>
          </w:p>
        </w:tc>
        <w:tc>
          <w:tcPr>
            <w:tcW w:w="578" w:type="dxa"/>
            <w:vAlign w:val="center"/>
          </w:tcPr>
          <w:p w14:paraId="5E2C3F9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628FFC5C"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Comprehend various forms of expository writing, including essays, and technical documents, demonstrating critical thinking skills in assessing effectiveness and clarity</w:t>
            </w:r>
          </w:p>
        </w:tc>
        <w:tc>
          <w:tcPr>
            <w:tcW w:w="810" w:type="dxa"/>
            <w:vAlign w:val="center"/>
          </w:tcPr>
          <w:p w14:paraId="48D14F5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20DD37A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00153709" w14:textId="77777777" w:rsidTr="00C61DDB">
        <w:trPr>
          <w:trHeight w:val="432"/>
        </w:trPr>
        <w:tc>
          <w:tcPr>
            <w:tcW w:w="2027" w:type="dxa"/>
            <w:vMerge/>
            <w:vAlign w:val="center"/>
          </w:tcPr>
          <w:p w14:paraId="4AFE96B1"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23E7EB5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133BC5FE"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Apply effective research strategies to gather and incorporate relevant information from credible sources, ensuring the accuracy, credibility, and integrity of written work</w:t>
            </w:r>
          </w:p>
        </w:tc>
        <w:tc>
          <w:tcPr>
            <w:tcW w:w="810" w:type="dxa"/>
            <w:vAlign w:val="center"/>
          </w:tcPr>
          <w:p w14:paraId="772757E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3B63D5F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GA-7</w:t>
            </w:r>
          </w:p>
        </w:tc>
      </w:tr>
      <w:tr w:rsidR="00A43911" w:rsidRPr="00C46C09" w14:paraId="1B87C997" w14:textId="77777777" w:rsidTr="00C61DDB">
        <w:trPr>
          <w:trHeight w:val="432"/>
        </w:trPr>
        <w:tc>
          <w:tcPr>
            <w:tcW w:w="2027" w:type="dxa"/>
            <w:vMerge/>
            <w:vAlign w:val="center"/>
          </w:tcPr>
          <w:p w14:paraId="48ED0BDE"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8ED14F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4A497276"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Present a sense of personal responsibility and ethical awareness in expository writing, demonstrating honesty, integrity, and respect for diverse perspectives in written communication</w:t>
            </w:r>
          </w:p>
        </w:tc>
        <w:tc>
          <w:tcPr>
            <w:tcW w:w="810" w:type="dxa"/>
            <w:vAlign w:val="center"/>
          </w:tcPr>
          <w:p w14:paraId="7EB8FDF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10" w:type="dxa"/>
            <w:vAlign w:val="center"/>
          </w:tcPr>
          <w:p w14:paraId="19F3080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GA-9</w:t>
            </w:r>
          </w:p>
        </w:tc>
      </w:tr>
      <w:tr w:rsidR="00A43911" w:rsidRPr="00C46C09" w14:paraId="3F7FC5EE" w14:textId="77777777" w:rsidTr="00C61DDB">
        <w:trPr>
          <w:trHeight w:val="432"/>
        </w:trPr>
        <w:tc>
          <w:tcPr>
            <w:tcW w:w="2027" w:type="dxa"/>
            <w:vMerge w:val="restart"/>
            <w:vAlign w:val="center"/>
          </w:tcPr>
          <w:p w14:paraId="434D5F8D"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AIG1412 – Sociology</w:t>
            </w:r>
          </w:p>
        </w:tc>
        <w:tc>
          <w:tcPr>
            <w:tcW w:w="578" w:type="dxa"/>
            <w:vAlign w:val="center"/>
          </w:tcPr>
          <w:p w14:paraId="0A5778D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58C2C689"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State the major perspectives in Sociology</w:t>
            </w:r>
          </w:p>
        </w:tc>
        <w:tc>
          <w:tcPr>
            <w:tcW w:w="810" w:type="dxa"/>
            <w:vAlign w:val="center"/>
          </w:tcPr>
          <w:p w14:paraId="4347631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C1</w:t>
            </w:r>
          </w:p>
        </w:tc>
        <w:tc>
          <w:tcPr>
            <w:tcW w:w="810" w:type="dxa"/>
            <w:vAlign w:val="center"/>
          </w:tcPr>
          <w:p w14:paraId="24B143B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GA-9</w:t>
            </w:r>
          </w:p>
        </w:tc>
      </w:tr>
      <w:tr w:rsidR="00A43911" w:rsidRPr="00C46C09" w14:paraId="38A4D8F8" w14:textId="77777777" w:rsidTr="00C61DDB">
        <w:trPr>
          <w:trHeight w:val="432"/>
        </w:trPr>
        <w:tc>
          <w:tcPr>
            <w:tcW w:w="2027" w:type="dxa"/>
            <w:vMerge/>
            <w:vAlign w:val="center"/>
          </w:tcPr>
          <w:p w14:paraId="23D91E5E"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5B6ECCF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44BB2C1A"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Describe society, culture, groups &amp; organization and socialization of an individual</w:t>
            </w:r>
          </w:p>
        </w:tc>
        <w:tc>
          <w:tcPr>
            <w:tcW w:w="810" w:type="dxa"/>
            <w:vAlign w:val="center"/>
          </w:tcPr>
          <w:p w14:paraId="5B97B6A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6646793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GA-9</w:t>
            </w:r>
          </w:p>
        </w:tc>
      </w:tr>
      <w:tr w:rsidR="00A43911" w:rsidRPr="00C46C09" w14:paraId="1B5E7DDF" w14:textId="77777777" w:rsidTr="00C61DDB">
        <w:trPr>
          <w:trHeight w:val="432"/>
        </w:trPr>
        <w:tc>
          <w:tcPr>
            <w:tcW w:w="2027" w:type="dxa"/>
            <w:vMerge/>
            <w:vAlign w:val="center"/>
          </w:tcPr>
          <w:p w14:paraId="27247F75"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3E3A6B6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310" w:type="dxa"/>
            <w:vAlign w:val="center"/>
          </w:tcPr>
          <w:p w14:paraId="6237BF63"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Examine macro sociological concepts, race &amp; ethnicity, inequality and collective behavior</w:t>
            </w:r>
          </w:p>
        </w:tc>
        <w:tc>
          <w:tcPr>
            <w:tcW w:w="810" w:type="dxa"/>
            <w:vAlign w:val="center"/>
          </w:tcPr>
          <w:p w14:paraId="0FB618CD"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10" w:type="dxa"/>
            <w:vAlign w:val="center"/>
          </w:tcPr>
          <w:p w14:paraId="57E2302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GA-8</w:t>
            </w:r>
          </w:p>
        </w:tc>
      </w:tr>
      <w:tr w:rsidR="00A43911" w:rsidRPr="00C46C09" w14:paraId="081037CF" w14:textId="77777777" w:rsidTr="00C61DDB">
        <w:trPr>
          <w:trHeight w:val="432"/>
        </w:trPr>
        <w:tc>
          <w:tcPr>
            <w:tcW w:w="2027" w:type="dxa"/>
            <w:vMerge w:val="restart"/>
            <w:vAlign w:val="center"/>
          </w:tcPr>
          <w:p w14:paraId="130F99D9"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AIG1012 – Islamic Studies</w:t>
            </w:r>
          </w:p>
        </w:tc>
        <w:tc>
          <w:tcPr>
            <w:tcW w:w="578" w:type="dxa"/>
            <w:vAlign w:val="center"/>
          </w:tcPr>
          <w:p w14:paraId="588DD86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310" w:type="dxa"/>
            <w:vAlign w:val="center"/>
          </w:tcPr>
          <w:p w14:paraId="54B38E3B"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Describe the social responsibilities and ethical values in Islam</w:t>
            </w:r>
          </w:p>
        </w:tc>
        <w:tc>
          <w:tcPr>
            <w:tcW w:w="810" w:type="dxa"/>
            <w:vAlign w:val="center"/>
          </w:tcPr>
          <w:p w14:paraId="07644AB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2D93542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GA-9</w:t>
            </w:r>
          </w:p>
        </w:tc>
      </w:tr>
      <w:tr w:rsidR="00A43911" w:rsidRPr="00C46C09" w14:paraId="5592425A" w14:textId="77777777" w:rsidTr="00C61DDB">
        <w:trPr>
          <w:trHeight w:val="432"/>
        </w:trPr>
        <w:tc>
          <w:tcPr>
            <w:tcW w:w="2027" w:type="dxa"/>
            <w:vMerge/>
            <w:vAlign w:val="center"/>
          </w:tcPr>
          <w:p w14:paraId="7139B94B"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E865BD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310" w:type="dxa"/>
            <w:vAlign w:val="center"/>
          </w:tcPr>
          <w:p w14:paraId="137D5E95"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Understand life of Prophet (P.B.U.H) as role model for Muslim</w:t>
            </w:r>
          </w:p>
        </w:tc>
        <w:tc>
          <w:tcPr>
            <w:tcW w:w="810" w:type="dxa"/>
            <w:vAlign w:val="center"/>
          </w:tcPr>
          <w:p w14:paraId="4BA2450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10" w:type="dxa"/>
            <w:vAlign w:val="center"/>
          </w:tcPr>
          <w:p w14:paraId="2B401C8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GA-10</w:t>
            </w:r>
          </w:p>
        </w:tc>
      </w:tr>
      <w:tr w:rsidR="00A43911" w:rsidRPr="00C46C09" w14:paraId="3EFC31A0" w14:textId="77777777" w:rsidTr="00C61DDB">
        <w:trPr>
          <w:trHeight w:val="432"/>
        </w:trPr>
        <w:tc>
          <w:tcPr>
            <w:tcW w:w="2027" w:type="dxa"/>
            <w:vMerge/>
            <w:vAlign w:val="center"/>
          </w:tcPr>
          <w:p w14:paraId="67084717"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578" w:type="dxa"/>
            <w:vAlign w:val="center"/>
          </w:tcPr>
          <w:p w14:paraId="439C39BD"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310" w:type="dxa"/>
            <w:vAlign w:val="center"/>
          </w:tcPr>
          <w:p w14:paraId="5B5FCF37"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Analyze cultural and social contemporary issues of Muslim Ummah</w:t>
            </w:r>
          </w:p>
        </w:tc>
        <w:tc>
          <w:tcPr>
            <w:tcW w:w="810" w:type="dxa"/>
            <w:vAlign w:val="center"/>
          </w:tcPr>
          <w:p w14:paraId="059D5CB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10" w:type="dxa"/>
            <w:vAlign w:val="center"/>
          </w:tcPr>
          <w:p w14:paraId="00FB2D0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GA-8</w:t>
            </w:r>
          </w:p>
        </w:tc>
      </w:tr>
    </w:tbl>
    <w:p w14:paraId="6C08A229" w14:textId="77777777" w:rsidR="00A43911" w:rsidRPr="00C46C09" w:rsidRDefault="00A43911" w:rsidP="00A43911">
      <w:pPr>
        <w:spacing w:line="360" w:lineRule="auto"/>
        <w:jc w:val="both"/>
        <w:rPr>
          <w:rFonts w:asciiTheme="majorBidi" w:hAnsiTheme="majorBidi" w:cstheme="majorBidi"/>
          <w:color w:val="000000"/>
        </w:rPr>
      </w:pPr>
    </w:p>
    <w:p w14:paraId="2241FECD" w14:textId="77777777" w:rsidR="00A43911" w:rsidRPr="00C46C09" w:rsidRDefault="00A43911" w:rsidP="00A43911">
      <w:pPr>
        <w:spacing w:line="360" w:lineRule="auto"/>
        <w:jc w:val="both"/>
        <w:rPr>
          <w:rFonts w:asciiTheme="majorBidi" w:hAnsiTheme="majorBidi" w:cstheme="majorBidi"/>
          <w:b/>
          <w:bCs/>
        </w:rPr>
      </w:pPr>
      <w:r w:rsidRPr="00C46C09">
        <w:rPr>
          <w:rFonts w:asciiTheme="majorBidi" w:hAnsiTheme="majorBidi" w:cstheme="majorBidi"/>
          <w:b/>
          <w:bCs/>
          <w:color w:val="000000"/>
        </w:rPr>
        <w:t>BS (AI) – Semester III</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693"/>
        <w:gridCol w:w="5211"/>
        <w:gridCol w:w="808"/>
        <w:gridCol w:w="804"/>
      </w:tblGrid>
      <w:tr w:rsidR="00A43911" w:rsidRPr="00C46C09" w14:paraId="739983F9" w14:textId="77777777" w:rsidTr="0008793F">
        <w:trPr>
          <w:trHeight w:val="432"/>
        </w:trPr>
        <w:tc>
          <w:tcPr>
            <w:tcW w:w="2019" w:type="dxa"/>
            <w:vAlign w:val="center"/>
          </w:tcPr>
          <w:p w14:paraId="58D8B458"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Course</w:t>
            </w:r>
          </w:p>
        </w:tc>
        <w:tc>
          <w:tcPr>
            <w:tcW w:w="693" w:type="dxa"/>
            <w:vAlign w:val="center"/>
          </w:tcPr>
          <w:p w14:paraId="0C8B84D0"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w:t>
            </w:r>
          </w:p>
        </w:tc>
        <w:tc>
          <w:tcPr>
            <w:tcW w:w="5211" w:type="dxa"/>
            <w:vAlign w:val="center"/>
          </w:tcPr>
          <w:p w14:paraId="5F72E82B"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 Description</w:t>
            </w:r>
          </w:p>
        </w:tc>
        <w:tc>
          <w:tcPr>
            <w:tcW w:w="808" w:type="dxa"/>
            <w:vAlign w:val="center"/>
          </w:tcPr>
          <w:p w14:paraId="564193D5"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Level</w:t>
            </w:r>
          </w:p>
        </w:tc>
        <w:tc>
          <w:tcPr>
            <w:tcW w:w="804" w:type="dxa"/>
            <w:vAlign w:val="center"/>
          </w:tcPr>
          <w:p w14:paraId="2CD146E5"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GA</w:t>
            </w:r>
          </w:p>
        </w:tc>
      </w:tr>
      <w:tr w:rsidR="00A43911" w:rsidRPr="00C46C09" w14:paraId="102E45DE" w14:textId="77777777" w:rsidTr="0008793F">
        <w:trPr>
          <w:trHeight w:val="432"/>
        </w:trPr>
        <w:tc>
          <w:tcPr>
            <w:tcW w:w="2019" w:type="dxa"/>
            <w:vMerge w:val="restart"/>
            <w:vAlign w:val="center"/>
          </w:tcPr>
          <w:p w14:paraId="6368DDEB"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AI2143 – Data Structures</w:t>
            </w:r>
          </w:p>
        </w:tc>
        <w:tc>
          <w:tcPr>
            <w:tcW w:w="693" w:type="dxa"/>
            <w:vAlign w:val="center"/>
          </w:tcPr>
          <w:p w14:paraId="491660F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7A924FA5" w14:textId="63AB04B3" w:rsidR="00A43911" w:rsidRPr="00C46C09" w:rsidRDefault="004219DA" w:rsidP="004219D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Explain the concepts and core operations of fundamental data structures, including arrays, linked lists, stacks, queues, trees, graphs and hash tables. </w:t>
            </w:r>
          </w:p>
        </w:tc>
        <w:tc>
          <w:tcPr>
            <w:tcW w:w="808" w:type="dxa"/>
            <w:vAlign w:val="center"/>
          </w:tcPr>
          <w:p w14:paraId="5A06796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4" w:type="dxa"/>
            <w:vAlign w:val="center"/>
          </w:tcPr>
          <w:p w14:paraId="456D60F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4B9C8476" w14:textId="77777777" w:rsidTr="0008793F">
        <w:trPr>
          <w:trHeight w:val="432"/>
        </w:trPr>
        <w:tc>
          <w:tcPr>
            <w:tcW w:w="2019" w:type="dxa"/>
            <w:vMerge/>
            <w:vAlign w:val="center"/>
          </w:tcPr>
          <w:p w14:paraId="5A3B1077" w14:textId="77777777" w:rsidR="00A43911" w:rsidRPr="00C46C09" w:rsidRDefault="00A43911" w:rsidP="00C61DDB">
            <w:pPr>
              <w:autoSpaceDE w:val="0"/>
              <w:autoSpaceDN w:val="0"/>
              <w:adjustRightInd w:val="0"/>
              <w:rPr>
                <w:rFonts w:asciiTheme="majorBidi" w:hAnsiTheme="majorBidi" w:cstheme="majorBidi"/>
                <w:noProof/>
                <w:sz w:val="22"/>
                <w:szCs w:val="22"/>
              </w:rPr>
            </w:pPr>
          </w:p>
        </w:tc>
        <w:tc>
          <w:tcPr>
            <w:tcW w:w="693" w:type="dxa"/>
            <w:vAlign w:val="center"/>
          </w:tcPr>
          <w:p w14:paraId="26F395A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69BFE048" w14:textId="5FFB9002" w:rsidR="00A43911" w:rsidRPr="00C46C09" w:rsidRDefault="004219DA" w:rsidP="004219D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Implement fundamental data structures using C++ programming language.</w:t>
            </w:r>
            <w:r w:rsidRPr="00C46C09">
              <w:rPr>
                <w:rFonts w:asciiTheme="majorBidi" w:hAnsiTheme="majorBidi" w:cstheme="majorBidi"/>
                <w:b/>
                <w:bCs/>
                <w:noProof/>
                <w:sz w:val="22"/>
                <w:szCs w:val="22"/>
              </w:rPr>
              <w:t xml:space="preserve"> </w:t>
            </w:r>
          </w:p>
        </w:tc>
        <w:tc>
          <w:tcPr>
            <w:tcW w:w="808" w:type="dxa"/>
            <w:vAlign w:val="center"/>
          </w:tcPr>
          <w:p w14:paraId="010C1D1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48C513F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254E22C1" w14:textId="77777777" w:rsidTr="0008793F">
        <w:trPr>
          <w:trHeight w:val="432"/>
        </w:trPr>
        <w:tc>
          <w:tcPr>
            <w:tcW w:w="2019" w:type="dxa"/>
            <w:vMerge/>
            <w:vAlign w:val="center"/>
          </w:tcPr>
          <w:p w14:paraId="4E9286F9"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6650CBB5"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11" w:type="dxa"/>
            <w:vAlign w:val="center"/>
          </w:tcPr>
          <w:p w14:paraId="44A3C302" w14:textId="6AFADC88" w:rsidR="00A43911" w:rsidRPr="00C46C09" w:rsidRDefault="004219DA" w:rsidP="004219D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Analyze problem requirements and select appropriate data structures to develop an efficient solution.</w:t>
            </w:r>
          </w:p>
        </w:tc>
        <w:tc>
          <w:tcPr>
            <w:tcW w:w="808" w:type="dxa"/>
            <w:vAlign w:val="center"/>
          </w:tcPr>
          <w:p w14:paraId="597CFEE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2B4C330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1BFC3547" w14:textId="77777777" w:rsidTr="0008793F">
        <w:trPr>
          <w:trHeight w:val="432"/>
        </w:trPr>
        <w:tc>
          <w:tcPr>
            <w:tcW w:w="2019" w:type="dxa"/>
            <w:vMerge w:val="restart"/>
            <w:vAlign w:val="center"/>
          </w:tcPr>
          <w:p w14:paraId="41981B15"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AI2141 – Data Structures Lab</w:t>
            </w:r>
          </w:p>
        </w:tc>
        <w:tc>
          <w:tcPr>
            <w:tcW w:w="693" w:type="dxa"/>
            <w:vAlign w:val="center"/>
          </w:tcPr>
          <w:p w14:paraId="0353CDB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4107E48F" w14:textId="24677414" w:rsidR="00A43911" w:rsidRPr="00C46C09" w:rsidRDefault="00C45BA9" w:rsidP="00C45BA9">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Reproduce a code solution by following steps in an IDE </w:t>
            </w:r>
          </w:p>
        </w:tc>
        <w:tc>
          <w:tcPr>
            <w:tcW w:w="808" w:type="dxa"/>
            <w:vAlign w:val="center"/>
          </w:tcPr>
          <w:p w14:paraId="66D81E3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04" w:type="dxa"/>
            <w:vAlign w:val="center"/>
          </w:tcPr>
          <w:p w14:paraId="0C0AF8E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2209C764" w14:textId="77777777" w:rsidTr="0008793F">
        <w:trPr>
          <w:trHeight w:val="432"/>
        </w:trPr>
        <w:tc>
          <w:tcPr>
            <w:tcW w:w="2019" w:type="dxa"/>
            <w:vMerge/>
            <w:vAlign w:val="center"/>
          </w:tcPr>
          <w:p w14:paraId="35949978"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20D05EA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74CCAA4C" w14:textId="73A155E4" w:rsidR="00A43911" w:rsidRPr="00C46C09" w:rsidRDefault="00C45BA9" w:rsidP="00C45BA9">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Develop code for a given problem in a provided IDE with limited guidance</w:t>
            </w:r>
          </w:p>
        </w:tc>
        <w:tc>
          <w:tcPr>
            <w:tcW w:w="808" w:type="dxa"/>
            <w:vAlign w:val="center"/>
          </w:tcPr>
          <w:p w14:paraId="6AAE203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04" w:type="dxa"/>
            <w:vAlign w:val="center"/>
          </w:tcPr>
          <w:p w14:paraId="3515D7E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15D72371" w14:textId="77777777" w:rsidTr="0008793F">
        <w:trPr>
          <w:trHeight w:val="432"/>
        </w:trPr>
        <w:tc>
          <w:tcPr>
            <w:tcW w:w="2019" w:type="dxa"/>
            <w:vMerge/>
            <w:vAlign w:val="center"/>
          </w:tcPr>
          <w:p w14:paraId="6C32F97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7A98C4D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1" w:type="dxa"/>
            <w:vAlign w:val="center"/>
          </w:tcPr>
          <w:p w14:paraId="51C41C95" w14:textId="1D44796C" w:rsidR="00A43911" w:rsidRPr="00C46C09" w:rsidRDefault="00C45BA9" w:rsidP="00C45BA9">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Develop a working solution for a given problem by selecting and applying appropriate data structures. </w:t>
            </w:r>
          </w:p>
        </w:tc>
        <w:tc>
          <w:tcPr>
            <w:tcW w:w="808" w:type="dxa"/>
            <w:vAlign w:val="center"/>
          </w:tcPr>
          <w:p w14:paraId="6B896E0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04" w:type="dxa"/>
            <w:vAlign w:val="center"/>
          </w:tcPr>
          <w:p w14:paraId="124FAE1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2B8A659D" w14:textId="77777777" w:rsidTr="0008793F">
        <w:trPr>
          <w:trHeight w:val="432"/>
        </w:trPr>
        <w:tc>
          <w:tcPr>
            <w:tcW w:w="2019" w:type="dxa"/>
            <w:vMerge w:val="restart"/>
            <w:vAlign w:val="center"/>
          </w:tcPr>
          <w:p w14:paraId="79777386"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AI2313 – Database Systems</w:t>
            </w:r>
          </w:p>
        </w:tc>
        <w:tc>
          <w:tcPr>
            <w:tcW w:w="693" w:type="dxa"/>
            <w:vAlign w:val="center"/>
          </w:tcPr>
          <w:p w14:paraId="7697D4D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39CD0B01" w14:textId="21D41644" w:rsidR="00A43911" w:rsidRPr="00C46C09" w:rsidRDefault="00F5625A" w:rsidP="00F5625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Explain fundamental database concepts.</w:t>
            </w:r>
          </w:p>
        </w:tc>
        <w:tc>
          <w:tcPr>
            <w:tcW w:w="808" w:type="dxa"/>
            <w:vAlign w:val="center"/>
          </w:tcPr>
          <w:p w14:paraId="0A2C098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C1</w:t>
            </w:r>
          </w:p>
        </w:tc>
        <w:tc>
          <w:tcPr>
            <w:tcW w:w="804" w:type="dxa"/>
            <w:vAlign w:val="center"/>
          </w:tcPr>
          <w:p w14:paraId="5676EDB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1D7E546F" w14:textId="77777777" w:rsidTr="0008793F">
        <w:trPr>
          <w:trHeight w:val="432"/>
        </w:trPr>
        <w:tc>
          <w:tcPr>
            <w:tcW w:w="2019" w:type="dxa"/>
            <w:vMerge/>
            <w:vAlign w:val="center"/>
          </w:tcPr>
          <w:p w14:paraId="77691398"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1521AD1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47F9794F" w14:textId="45F2C4F0" w:rsidR="00A43911" w:rsidRPr="00C46C09" w:rsidRDefault="00F5625A" w:rsidP="00F5625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Design conceptual, logical and physical database schemas using different data              models. </w:t>
            </w:r>
          </w:p>
        </w:tc>
        <w:tc>
          <w:tcPr>
            <w:tcW w:w="808" w:type="dxa"/>
            <w:vAlign w:val="center"/>
          </w:tcPr>
          <w:p w14:paraId="48AFA98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1606C9F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2663E393" w14:textId="77777777" w:rsidTr="0008793F">
        <w:trPr>
          <w:trHeight w:val="432"/>
        </w:trPr>
        <w:tc>
          <w:tcPr>
            <w:tcW w:w="2019" w:type="dxa"/>
            <w:vMerge/>
            <w:vAlign w:val="center"/>
          </w:tcPr>
          <w:p w14:paraId="1279E20C"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68E190E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1" w:type="dxa"/>
            <w:vAlign w:val="center"/>
          </w:tcPr>
          <w:p w14:paraId="308167CE" w14:textId="17D9FC74" w:rsidR="00A43911" w:rsidRPr="00C46C09" w:rsidRDefault="00F5625A" w:rsidP="00F5625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Identify functional dependencies and resolve database anomalies by normalizing database tables. </w:t>
            </w:r>
          </w:p>
        </w:tc>
        <w:tc>
          <w:tcPr>
            <w:tcW w:w="808" w:type="dxa"/>
            <w:vAlign w:val="center"/>
          </w:tcPr>
          <w:p w14:paraId="6F781AE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4" w:type="dxa"/>
            <w:vAlign w:val="center"/>
          </w:tcPr>
          <w:p w14:paraId="6DAD24A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61DE28F0" w14:textId="77777777" w:rsidTr="0008793F">
        <w:trPr>
          <w:trHeight w:val="432"/>
        </w:trPr>
        <w:tc>
          <w:tcPr>
            <w:tcW w:w="2019" w:type="dxa"/>
            <w:vMerge/>
            <w:tcBorders>
              <w:bottom w:val="single" w:sz="4" w:space="0" w:color="auto"/>
            </w:tcBorders>
            <w:vAlign w:val="center"/>
          </w:tcPr>
          <w:p w14:paraId="611E4E33"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62AAE58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4</w:t>
            </w:r>
          </w:p>
        </w:tc>
        <w:tc>
          <w:tcPr>
            <w:tcW w:w="5211" w:type="dxa"/>
            <w:vAlign w:val="center"/>
          </w:tcPr>
          <w:p w14:paraId="51342E34" w14:textId="5AF8118D" w:rsidR="00A43911" w:rsidRPr="00C46C09" w:rsidRDefault="00F5625A" w:rsidP="00F5625A">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Use Structured Query Language (SQL) for database definition and manipulation in any DBMS. </w:t>
            </w:r>
          </w:p>
        </w:tc>
        <w:tc>
          <w:tcPr>
            <w:tcW w:w="808" w:type="dxa"/>
            <w:vAlign w:val="center"/>
          </w:tcPr>
          <w:p w14:paraId="59DD69A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1E2A8FD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454EA7B0" w14:textId="77777777" w:rsidTr="0008793F">
        <w:trPr>
          <w:trHeight w:val="432"/>
        </w:trPr>
        <w:tc>
          <w:tcPr>
            <w:tcW w:w="2019" w:type="dxa"/>
            <w:vMerge w:val="restart"/>
            <w:tcBorders>
              <w:bottom w:val="nil"/>
            </w:tcBorders>
            <w:vAlign w:val="center"/>
          </w:tcPr>
          <w:p w14:paraId="22D5719B"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AI2311 – Database Systems Lab</w:t>
            </w:r>
          </w:p>
        </w:tc>
        <w:tc>
          <w:tcPr>
            <w:tcW w:w="693" w:type="dxa"/>
            <w:vAlign w:val="center"/>
          </w:tcPr>
          <w:p w14:paraId="717408C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0B824A83" w14:textId="21A1C243" w:rsidR="00A43911" w:rsidRPr="00C46C09" w:rsidRDefault="0008793F" w:rsidP="0008793F">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Construct and execute SQL queries using MySQL Workbench for data definition and manipulation.</w:t>
            </w:r>
          </w:p>
        </w:tc>
        <w:tc>
          <w:tcPr>
            <w:tcW w:w="808" w:type="dxa"/>
            <w:vAlign w:val="center"/>
          </w:tcPr>
          <w:p w14:paraId="2071335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04" w:type="dxa"/>
            <w:vAlign w:val="center"/>
          </w:tcPr>
          <w:p w14:paraId="31CA9F5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50C52C80" w14:textId="77777777" w:rsidTr="0008793F">
        <w:trPr>
          <w:trHeight w:val="432"/>
        </w:trPr>
        <w:tc>
          <w:tcPr>
            <w:tcW w:w="2019" w:type="dxa"/>
            <w:vMerge/>
            <w:tcBorders>
              <w:top w:val="nil"/>
              <w:bottom w:val="nil"/>
            </w:tcBorders>
            <w:vAlign w:val="center"/>
          </w:tcPr>
          <w:p w14:paraId="7583ECCA"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61200A2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25315A7F" w14:textId="223B4DDF" w:rsidR="00A43911" w:rsidRPr="00C46C09" w:rsidRDefault="0008793F" w:rsidP="0008793F">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Analyze database requirements and apply relational concepts (joins, subqueries, constraints) to solve problems.</w:t>
            </w:r>
          </w:p>
        </w:tc>
        <w:tc>
          <w:tcPr>
            <w:tcW w:w="808" w:type="dxa"/>
            <w:vAlign w:val="center"/>
          </w:tcPr>
          <w:p w14:paraId="7169910D" w14:textId="3E677973"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w:t>
            </w:r>
            <w:r w:rsidR="0008793F" w:rsidRPr="00C46C09">
              <w:rPr>
                <w:rFonts w:asciiTheme="majorBidi" w:hAnsiTheme="majorBidi" w:cstheme="majorBidi"/>
                <w:noProof/>
                <w:sz w:val="22"/>
                <w:szCs w:val="22"/>
              </w:rPr>
              <w:t>4</w:t>
            </w:r>
          </w:p>
        </w:tc>
        <w:tc>
          <w:tcPr>
            <w:tcW w:w="804" w:type="dxa"/>
            <w:vAlign w:val="center"/>
          </w:tcPr>
          <w:p w14:paraId="79EE948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1B89C599" w14:textId="77777777" w:rsidTr="0008793F">
        <w:trPr>
          <w:trHeight w:val="432"/>
        </w:trPr>
        <w:tc>
          <w:tcPr>
            <w:tcW w:w="2019" w:type="dxa"/>
            <w:vMerge/>
            <w:tcBorders>
              <w:top w:val="nil"/>
              <w:bottom w:val="nil"/>
            </w:tcBorders>
            <w:vAlign w:val="center"/>
          </w:tcPr>
          <w:p w14:paraId="37491786"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0A182E2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1" w:type="dxa"/>
            <w:vAlign w:val="center"/>
          </w:tcPr>
          <w:p w14:paraId="5CB01431" w14:textId="53798FD5" w:rsidR="00A43911" w:rsidRPr="00C46C09" w:rsidRDefault="0008793F" w:rsidP="0008793F">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Develop small-to-moderate scale database applications integrating SQL with web technologies (HTML, CSS, PHP). </w:t>
            </w:r>
          </w:p>
        </w:tc>
        <w:tc>
          <w:tcPr>
            <w:tcW w:w="808" w:type="dxa"/>
            <w:vAlign w:val="center"/>
          </w:tcPr>
          <w:p w14:paraId="6A037D35" w14:textId="48B2D1DA"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w:t>
            </w:r>
            <w:r w:rsidR="0008793F" w:rsidRPr="00C46C09">
              <w:rPr>
                <w:rFonts w:asciiTheme="majorBidi" w:hAnsiTheme="majorBidi" w:cstheme="majorBidi"/>
                <w:noProof/>
                <w:sz w:val="22"/>
                <w:szCs w:val="22"/>
              </w:rPr>
              <w:t>5</w:t>
            </w:r>
          </w:p>
        </w:tc>
        <w:tc>
          <w:tcPr>
            <w:tcW w:w="804" w:type="dxa"/>
            <w:vAlign w:val="center"/>
          </w:tcPr>
          <w:p w14:paraId="22E7393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08793F" w:rsidRPr="00C46C09" w14:paraId="6E12BD1F" w14:textId="77777777" w:rsidTr="0008793F">
        <w:trPr>
          <w:trHeight w:val="432"/>
        </w:trPr>
        <w:tc>
          <w:tcPr>
            <w:tcW w:w="2019" w:type="dxa"/>
            <w:tcBorders>
              <w:top w:val="nil"/>
            </w:tcBorders>
            <w:vAlign w:val="center"/>
          </w:tcPr>
          <w:p w14:paraId="5399A7D9" w14:textId="77777777" w:rsidR="0008793F" w:rsidRPr="00C46C09" w:rsidRDefault="0008793F" w:rsidP="00C61DDB">
            <w:pPr>
              <w:autoSpaceDE w:val="0"/>
              <w:autoSpaceDN w:val="0"/>
              <w:adjustRightInd w:val="0"/>
              <w:rPr>
                <w:rFonts w:asciiTheme="majorBidi" w:hAnsiTheme="majorBidi" w:cstheme="majorBidi"/>
                <w:sz w:val="22"/>
                <w:szCs w:val="22"/>
              </w:rPr>
            </w:pPr>
          </w:p>
        </w:tc>
        <w:tc>
          <w:tcPr>
            <w:tcW w:w="693" w:type="dxa"/>
            <w:vAlign w:val="center"/>
          </w:tcPr>
          <w:p w14:paraId="48C90360" w14:textId="3F11B2F9" w:rsidR="0008793F" w:rsidRPr="00C46C09" w:rsidRDefault="0008793F"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4</w:t>
            </w:r>
          </w:p>
        </w:tc>
        <w:tc>
          <w:tcPr>
            <w:tcW w:w="5211" w:type="dxa"/>
            <w:vAlign w:val="center"/>
          </w:tcPr>
          <w:p w14:paraId="62936805" w14:textId="2DC8532A" w:rsidR="0008793F" w:rsidRPr="00C46C09" w:rsidRDefault="0008793F" w:rsidP="0008793F">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Demonstrate basic NoSQL operations in MongoDB including CRUD, aggregation, and indexing, and compare them with SQL. </w:t>
            </w:r>
          </w:p>
        </w:tc>
        <w:tc>
          <w:tcPr>
            <w:tcW w:w="808" w:type="dxa"/>
            <w:vAlign w:val="center"/>
          </w:tcPr>
          <w:p w14:paraId="4C0A621B" w14:textId="5931EB20" w:rsidR="0008793F" w:rsidRPr="00C46C09" w:rsidRDefault="0008793F"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04" w:type="dxa"/>
            <w:vAlign w:val="center"/>
          </w:tcPr>
          <w:p w14:paraId="45627AED" w14:textId="77777777" w:rsidR="0008793F" w:rsidRPr="00C46C09" w:rsidRDefault="0008793F" w:rsidP="00C61DDB">
            <w:pPr>
              <w:autoSpaceDE w:val="0"/>
              <w:autoSpaceDN w:val="0"/>
              <w:adjustRightInd w:val="0"/>
              <w:jc w:val="center"/>
              <w:rPr>
                <w:rFonts w:asciiTheme="majorBidi" w:hAnsiTheme="majorBidi" w:cstheme="majorBidi"/>
                <w:noProof/>
                <w:sz w:val="22"/>
                <w:szCs w:val="22"/>
              </w:rPr>
            </w:pPr>
          </w:p>
        </w:tc>
      </w:tr>
      <w:tr w:rsidR="00A43911" w:rsidRPr="00C46C09" w14:paraId="6424CA25" w14:textId="77777777" w:rsidTr="0008793F">
        <w:trPr>
          <w:trHeight w:val="432"/>
        </w:trPr>
        <w:tc>
          <w:tcPr>
            <w:tcW w:w="2019" w:type="dxa"/>
            <w:vMerge w:val="restart"/>
            <w:vAlign w:val="center"/>
          </w:tcPr>
          <w:p w14:paraId="0F6E4C49"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AI2812 – Artificial Intelligence</w:t>
            </w:r>
          </w:p>
        </w:tc>
        <w:tc>
          <w:tcPr>
            <w:tcW w:w="693" w:type="dxa"/>
            <w:vAlign w:val="center"/>
          </w:tcPr>
          <w:p w14:paraId="15714DD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36C4B36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Formulate real-world problems as search problems, and apply appropriate search algorithms to solve them</w:t>
            </w:r>
          </w:p>
        </w:tc>
        <w:tc>
          <w:tcPr>
            <w:tcW w:w="808" w:type="dxa"/>
            <w:vAlign w:val="center"/>
          </w:tcPr>
          <w:p w14:paraId="332294DD"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4" w:type="dxa"/>
            <w:vAlign w:val="center"/>
          </w:tcPr>
          <w:p w14:paraId="50B5A91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4AF189F8" w14:textId="77777777" w:rsidTr="0008793F">
        <w:trPr>
          <w:trHeight w:val="432"/>
        </w:trPr>
        <w:tc>
          <w:tcPr>
            <w:tcW w:w="2019" w:type="dxa"/>
            <w:vMerge/>
            <w:vAlign w:val="center"/>
          </w:tcPr>
          <w:p w14:paraId="726BD1C5"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2D5B54B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23CE1540"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Apply AI algorithms and techniques in game playing</w:t>
            </w:r>
          </w:p>
        </w:tc>
        <w:tc>
          <w:tcPr>
            <w:tcW w:w="808" w:type="dxa"/>
            <w:vAlign w:val="center"/>
          </w:tcPr>
          <w:p w14:paraId="3411FC2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310293E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1D578A21" w14:textId="77777777" w:rsidTr="0008793F">
        <w:trPr>
          <w:trHeight w:val="432"/>
        </w:trPr>
        <w:tc>
          <w:tcPr>
            <w:tcW w:w="2019" w:type="dxa"/>
            <w:vMerge/>
            <w:vAlign w:val="center"/>
          </w:tcPr>
          <w:p w14:paraId="2F46C2A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48A5D55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1" w:type="dxa"/>
            <w:vAlign w:val="center"/>
          </w:tcPr>
          <w:p w14:paraId="1CF704B7"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Choose and apply appropriate machine learning algorithms for classification or regression problems</w:t>
            </w:r>
          </w:p>
        </w:tc>
        <w:tc>
          <w:tcPr>
            <w:tcW w:w="808" w:type="dxa"/>
            <w:vAlign w:val="center"/>
          </w:tcPr>
          <w:p w14:paraId="4B7C8F3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4" w:type="dxa"/>
            <w:vAlign w:val="center"/>
          </w:tcPr>
          <w:p w14:paraId="048FD7D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208AFC3F" w14:textId="77777777" w:rsidTr="0008793F">
        <w:trPr>
          <w:trHeight w:val="432"/>
        </w:trPr>
        <w:tc>
          <w:tcPr>
            <w:tcW w:w="2019" w:type="dxa"/>
            <w:vMerge w:val="restart"/>
            <w:vAlign w:val="center"/>
          </w:tcPr>
          <w:p w14:paraId="425ACA9C"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AI2811 – Artificial Intelligence Lab</w:t>
            </w:r>
          </w:p>
        </w:tc>
        <w:tc>
          <w:tcPr>
            <w:tcW w:w="693" w:type="dxa"/>
            <w:vAlign w:val="center"/>
          </w:tcPr>
          <w:p w14:paraId="301BAC7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30B463B7"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Implement a search algorithm in Python to solve a search problem</w:t>
            </w:r>
          </w:p>
        </w:tc>
        <w:tc>
          <w:tcPr>
            <w:tcW w:w="808" w:type="dxa"/>
            <w:vAlign w:val="center"/>
          </w:tcPr>
          <w:p w14:paraId="1362417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04" w:type="dxa"/>
            <w:vAlign w:val="center"/>
          </w:tcPr>
          <w:p w14:paraId="3B755D5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7E07FADE" w14:textId="77777777" w:rsidTr="0008793F">
        <w:trPr>
          <w:trHeight w:val="432"/>
        </w:trPr>
        <w:tc>
          <w:tcPr>
            <w:tcW w:w="2019" w:type="dxa"/>
            <w:vMerge/>
            <w:vAlign w:val="center"/>
          </w:tcPr>
          <w:p w14:paraId="0EFBB95B"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6A02A1F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020B51C7"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Implement game programming algorithms and techniques</w:t>
            </w:r>
          </w:p>
        </w:tc>
        <w:tc>
          <w:tcPr>
            <w:tcW w:w="808" w:type="dxa"/>
            <w:vAlign w:val="center"/>
          </w:tcPr>
          <w:p w14:paraId="074CEDC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04" w:type="dxa"/>
            <w:vAlign w:val="center"/>
          </w:tcPr>
          <w:p w14:paraId="2D49A9E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50F068AE" w14:textId="77777777" w:rsidTr="0008793F">
        <w:trPr>
          <w:trHeight w:val="432"/>
        </w:trPr>
        <w:tc>
          <w:tcPr>
            <w:tcW w:w="2019" w:type="dxa"/>
            <w:vMerge/>
            <w:vAlign w:val="center"/>
          </w:tcPr>
          <w:p w14:paraId="13300030"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3383F21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1" w:type="dxa"/>
            <w:vAlign w:val="center"/>
          </w:tcPr>
          <w:p w14:paraId="67EB9FEB"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Use Python programming language and libraries to implement machine learning algorithms</w:t>
            </w:r>
          </w:p>
        </w:tc>
        <w:tc>
          <w:tcPr>
            <w:tcW w:w="808" w:type="dxa"/>
            <w:vAlign w:val="center"/>
          </w:tcPr>
          <w:p w14:paraId="5562D75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P4</w:t>
            </w:r>
          </w:p>
        </w:tc>
        <w:tc>
          <w:tcPr>
            <w:tcW w:w="804" w:type="dxa"/>
            <w:vAlign w:val="center"/>
          </w:tcPr>
          <w:p w14:paraId="4BECA7D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3C418F16" w14:textId="77777777" w:rsidTr="0008793F">
        <w:trPr>
          <w:trHeight w:val="432"/>
        </w:trPr>
        <w:tc>
          <w:tcPr>
            <w:tcW w:w="2019" w:type="dxa"/>
            <w:vMerge w:val="restart"/>
            <w:vAlign w:val="center"/>
          </w:tcPr>
          <w:p w14:paraId="31ECB92C"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MTAI2063 – Probability and Statistics</w:t>
            </w:r>
          </w:p>
          <w:p w14:paraId="61889E48"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512D0D1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485B280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Define and illustrate the concepts and methods of probability and statistics</w:t>
            </w:r>
          </w:p>
        </w:tc>
        <w:tc>
          <w:tcPr>
            <w:tcW w:w="808" w:type="dxa"/>
            <w:vAlign w:val="center"/>
          </w:tcPr>
          <w:p w14:paraId="6C1A9E9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4" w:type="dxa"/>
            <w:vAlign w:val="center"/>
          </w:tcPr>
          <w:p w14:paraId="54437DE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634F72D5" w14:textId="77777777" w:rsidTr="0008793F">
        <w:trPr>
          <w:trHeight w:val="432"/>
        </w:trPr>
        <w:tc>
          <w:tcPr>
            <w:tcW w:w="2019" w:type="dxa"/>
            <w:vMerge/>
            <w:vAlign w:val="center"/>
          </w:tcPr>
          <w:p w14:paraId="3A1B111D"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3B6C625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4806B260"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Demonstrate an ability to use descriptive techniques to describe the statistical data</w:t>
            </w:r>
          </w:p>
        </w:tc>
        <w:tc>
          <w:tcPr>
            <w:tcW w:w="808" w:type="dxa"/>
            <w:vAlign w:val="center"/>
          </w:tcPr>
          <w:p w14:paraId="43F5DAE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49DAA09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7EF0C1A8" w14:textId="77777777" w:rsidTr="0008793F">
        <w:trPr>
          <w:trHeight w:val="432"/>
        </w:trPr>
        <w:tc>
          <w:tcPr>
            <w:tcW w:w="2019" w:type="dxa"/>
            <w:vMerge/>
            <w:vAlign w:val="center"/>
          </w:tcPr>
          <w:p w14:paraId="79F53522"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4F045ECC"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11" w:type="dxa"/>
            <w:vAlign w:val="center"/>
          </w:tcPr>
          <w:p w14:paraId="75B5A547"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Apply the acquired knowledge of descriptive statistics and probability for the study of various random variables and associated distributions</w:t>
            </w:r>
          </w:p>
        </w:tc>
        <w:tc>
          <w:tcPr>
            <w:tcW w:w="808" w:type="dxa"/>
            <w:vAlign w:val="center"/>
          </w:tcPr>
          <w:p w14:paraId="5492879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1468437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4E9EB3AF" w14:textId="77777777" w:rsidTr="0008793F">
        <w:trPr>
          <w:trHeight w:val="432"/>
        </w:trPr>
        <w:tc>
          <w:tcPr>
            <w:tcW w:w="2019" w:type="dxa"/>
            <w:vMerge w:val="restart"/>
            <w:vAlign w:val="center"/>
          </w:tcPr>
          <w:p w14:paraId="75424848"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AIG2212 – Personal Grooming</w:t>
            </w:r>
          </w:p>
          <w:p w14:paraId="0ADBF4E9"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334F40C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0274B344"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Understand and demonstrate the learning of A (appearance) that influences impression</w:t>
            </w:r>
          </w:p>
          <w:p w14:paraId="520DE82E"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management</w:t>
            </w:r>
          </w:p>
        </w:tc>
        <w:tc>
          <w:tcPr>
            <w:tcW w:w="808" w:type="dxa"/>
            <w:vAlign w:val="center"/>
          </w:tcPr>
          <w:p w14:paraId="7A911A8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C1</w:t>
            </w:r>
          </w:p>
        </w:tc>
        <w:tc>
          <w:tcPr>
            <w:tcW w:w="804" w:type="dxa"/>
            <w:vAlign w:val="center"/>
          </w:tcPr>
          <w:p w14:paraId="2BB4B55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GA-9</w:t>
            </w:r>
          </w:p>
        </w:tc>
      </w:tr>
      <w:tr w:rsidR="00A43911" w:rsidRPr="00C46C09" w14:paraId="574CD622" w14:textId="77777777" w:rsidTr="0008793F">
        <w:trPr>
          <w:trHeight w:val="432"/>
        </w:trPr>
        <w:tc>
          <w:tcPr>
            <w:tcW w:w="2019" w:type="dxa"/>
            <w:vMerge/>
            <w:vAlign w:val="center"/>
          </w:tcPr>
          <w:p w14:paraId="396026ED"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38C2309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0CCE9FD8"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Understand and demonstrate the learning of B (behavior) at the work place and learning</w:t>
            </w:r>
          </w:p>
          <w:p w14:paraId="6DD6E188"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of social etiquettes in workplace</w:t>
            </w:r>
          </w:p>
        </w:tc>
        <w:tc>
          <w:tcPr>
            <w:tcW w:w="808" w:type="dxa"/>
            <w:vAlign w:val="center"/>
          </w:tcPr>
          <w:p w14:paraId="679703D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4" w:type="dxa"/>
            <w:vAlign w:val="center"/>
          </w:tcPr>
          <w:p w14:paraId="277BE6A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GA-6</w:t>
            </w:r>
          </w:p>
        </w:tc>
      </w:tr>
      <w:tr w:rsidR="00A43911" w:rsidRPr="00C46C09" w14:paraId="2DFE8CB9" w14:textId="77777777" w:rsidTr="0008793F">
        <w:trPr>
          <w:trHeight w:val="432"/>
        </w:trPr>
        <w:tc>
          <w:tcPr>
            <w:tcW w:w="2019" w:type="dxa"/>
            <w:vMerge/>
            <w:vAlign w:val="center"/>
          </w:tcPr>
          <w:p w14:paraId="39BFB00B"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09D159B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1" w:type="dxa"/>
            <w:vAlign w:val="center"/>
          </w:tcPr>
          <w:p w14:paraId="3F6C3C91"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Understand and demonstrate the learning of C (communication) applying effective</w:t>
            </w:r>
          </w:p>
          <w:p w14:paraId="365C5427"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written and oral communication skills, using an evolving variety of media</w:t>
            </w:r>
          </w:p>
        </w:tc>
        <w:tc>
          <w:tcPr>
            <w:tcW w:w="808" w:type="dxa"/>
            <w:vAlign w:val="center"/>
          </w:tcPr>
          <w:p w14:paraId="0F152EF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3AB7888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GA-7</w:t>
            </w:r>
          </w:p>
        </w:tc>
      </w:tr>
      <w:tr w:rsidR="00A43911" w:rsidRPr="00C46C09" w14:paraId="62890AAF" w14:textId="77777777" w:rsidTr="0008793F">
        <w:trPr>
          <w:trHeight w:val="432"/>
        </w:trPr>
        <w:tc>
          <w:tcPr>
            <w:tcW w:w="2019" w:type="dxa"/>
            <w:vMerge w:val="restart"/>
            <w:vAlign w:val="center"/>
          </w:tcPr>
          <w:p w14:paraId="19696695"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AIG2712 – Entrepreneurship</w:t>
            </w:r>
          </w:p>
        </w:tc>
        <w:tc>
          <w:tcPr>
            <w:tcW w:w="693" w:type="dxa"/>
            <w:vAlign w:val="center"/>
          </w:tcPr>
          <w:p w14:paraId="7B911FA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1" w:type="dxa"/>
            <w:vAlign w:val="center"/>
          </w:tcPr>
          <w:p w14:paraId="0977DBA8"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Remember the concepts of entrepreneurship, entrepreneurs, and entrepreneurial business</w:t>
            </w:r>
          </w:p>
        </w:tc>
        <w:tc>
          <w:tcPr>
            <w:tcW w:w="808" w:type="dxa"/>
            <w:vAlign w:val="center"/>
          </w:tcPr>
          <w:p w14:paraId="56325FE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C1</w:t>
            </w:r>
          </w:p>
        </w:tc>
        <w:tc>
          <w:tcPr>
            <w:tcW w:w="804" w:type="dxa"/>
            <w:vAlign w:val="center"/>
          </w:tcPr>
          <w:p w14:paraId="6596BAC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GA-6</w:t>
            </w:r>
          </w:p>
        </w:tc>
      </w:tr>
      <w:tr w:rsidR="00A43911" w:rsidRPr="00C46C09" w14:paraId="688FDF3B" w14:textId="77777777" w:rsidTr="0008793F">
        <w:trPr>
          <w:trHeight w:val="432"/>
        </w:trPr>
        <w:tc>
          <w:tcPr>
            <w:tcW w:w="2019" w:type="dxa"/>
            <w:vMerge/>
            <w:vAlign w:val="center"/>
          </w:tcPr>
          <w:p w14:paraId="3E6BCEF7"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48EFA91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1" w:type="dxa"/>
            <w:vAlign w:val="center"/>
          </w:tcPr>
          <w:p w14:paraId="2D364BD1"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Understand business model canvas and business planning in the local context</w:t>
            </w:r>
          </w:p>
        </w:tc>
        <w:tc>
          <w:tcPr>
            <w:tcW w:w="808" w:type="dxa"/>
            <w:vAlign w:val="center"/>
          </w:tcPr>
          <w:p w14:paraId="17076BD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4" w:type="dxa"/>
            <w:vAlign w:val="center"/>
          </w:tcPr>
          <w:p w14:paraId="12BFF11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GA-8</w:t>
            </w:r>
          </w:p>
        </w:tc>
      </w:tr>
      <w:tr w:rsidR="00A43911" w:rsidRPr="00C46C09" w14:paraId="5E4F2B10" w14:textId="77777777" w:rsidTr="0008793F">
        <w:trPr>
          <w:trHeight w:val="432"/>
        </w:trPr>
        <w:tc>
          <w:tcPr>
            <w:tcW w:w="2019" w:type="dxa"/>
            <w:vMerge/>
            <w:vAlign w:val="center"/>
          </w:tcPr>
          <w:p w14:paraId="7273D44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93" w:type="dxa"/>
            <w:vAlign w:val="center"/>
          </w:tcPr>
          <w:p w14:paraId="60A31BE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1" w:type="dxa"/>
            <w:vAlign w:val="center"/>
          </w:tcPr>
          <w:p w14:paraId="6C716538"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Apply the business model by identifying opportunities and following a comprehensive roadmap of venture creation</w:t>
            </w:r>
          </w:p>
        </w:tc>
        <w:tc>
          <w:tcPr>
            <w:tcW w:w="808" w:type="dxa"/>
            <w:vAlign w:val="center"/>
          </w:tcPr>
          <w:p w14:paraId="5545176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56A04A4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GA-8</w:t>
            </w:r>
          </w:p>
        </w:tc>
      </w:tr>
    </w:tbl>
    <w:p w14:paraId="1E33DC68" w14:textId="77777777" w:rsidR="00A43911" w:rsidRPr="00C46C09" w:rsidRDefault="00A43911" w:rsidP="00A43911">
      <w:pPr>
        <w:spacing w:line="360" w:lineRule="auto"/>
        <w:jc w:val="both"/>
        <w:rPr>
          <w:rFonts w:asciiTheme="majorBidi" w:hAnsiTheme="majorBidi" w:cstheme="majorBidi"/>
          <w:color w:val="000000"/>
        </w:rPr>
      </w:pPr>
    </w:p>
    <w:p w14:paraId="469B4238" w14:textId="77777777" w:rsidR="00A43911" w:rsidRPr="00C46C09" w:rsidRDefault="00A43911" w:rsidP="00A43911">
      <w:pPr>
        <w:spacing w:line="360" w:lineRule="auto"/>
        <w:jc w:val="both"/>
        <w:rPr>
          <w:rFonts w:asciiTheme="majorBidi" w:hAnsiTheme="majorBidi" w:cstheme="majorBidi"/>
          <w:b/>
          <w:bCs/>
        </w:rPr>
      </w:pPr>
      <w:bookmarkStart w:id="21" w:name="_Hlk192852308"/>
      <w:r w:rsidRPr="00C46C09">
        <w:rPr>
          <w:rFonts w:asciiTheme="majorBidi" w:hAnsiTheme="majorBidi" w:cstheme="majorBidi"/>
          <w:b/>
          <w:bCs/>
          <w:color w:val="000000"/>
        </w:rPr>
        <w:t>BS (AI) – Semester IV</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93"/>
        <w:gridCol w:w="5217"/>
        <w:gridCol w:w="808"/>
        <w:gridCol w:w="804"/>
      </w:tblGrid>
      <w:tr w:rsidR="00A43911" w:rsidRPr="00C46C09" w14:paraId="1C90B66A" w14:textId="77777777" w:rsidTr="00A43911">
        <w:trPr>
          <w:trHeight w:val="432"/>
        </w:trPr>
        <w:tc>
          <w:tcPr>
            <w:tcW w:w="2019" w:type="dxa"/>
            <w:vAlign w:val="center"/>
          </w:tcPr>
          <w:p w14:paraId="4D484046"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Course</w:t>
            </w:r>
          </w:p>
        </w:tc>
        <w:tc>
          <w:tcPr>
            <w:tcW w:w="647" w:type="dxa"/>
            <w:vAlign w:val="center"/>
          </w:tcPr>
          <w:p w14:paraId="67D6A6C7"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w:t>
            </w:r>
          </w:p>
        </w:tc>
        <w:tc>
          <w:tcPr>
            <w:tcW w:w="5254" w:type="dxa"/>
            <w:vAlign w:val="center"/>
          </w:tcPr>
          <w:p w14:paraId="30C908F8" w14:textId="77777777" w:rsidR="00A43911" w:rsidRPr="00C46C09" w:rsidRDefault="00A43911" w:rsidP="00C61DDB">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 Description</w:t>
            </w:r>
          </w:p>
        </w:tc>
        <w:tc>
          <w:tcPr>
            <w:tcW w:w="809" w:type="dxa"/>
            <w:vAlign w:val="center"/>
          </w:tcPr>
          <w:p w14:paraId="2B69E26B"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Level</w:t>
            </w:r>
          </w:p>
        </w:tc>
        <w:tc>
          <w:tcPr>
            <w:tcW w:w="806" w:type="dxa"/>
            <w:vAlign w:val="center"/>
          </w:tcPr>
          <w:p w14:paraId="181FF1EC" w14:textId="77777777" w:rsidR="00A43911" w:rsidRPr="00C46C09" w:rsidRDefault="00A43911" w:rsidP="00C61DDB">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GA</w:t>
            </w:r>
          </w:p>
        </w:tc>
      </w:tr>
      <w:tr w:rsidR="00A43911" w:rsidRPr="00C46C09" w14:paraId="7BC08D39" w14:textId="77777777" w:rsidTr="00A43911">
        <w:trPr>
          <w:trHeight w:val="432"/>
        </w:trPr>
        <w:tc>
          <w:tcPr>
            <w:tcW w:w="2019" w:type="dxa"/>
            <w:vMerge w:val="restart"/>
            <w:vAlign w:val="center"/>
          </w:tcPr>
          <w:p w14:paraId="76B2C584"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AI2412 – Operating Systems</w:t>
            </w:r>
          </w:p>
        </w:tc>
        <w:tc>
          <w:tcPr>
            <w:tcW w:w="647" w:type="dxa"/>
            <w:vAlign w:val="center"/>
          </w:tcPr>
          <w:p w14:paraId="43503DF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7865B425" w14:textId="6F8CE80B" w:rsidR="00A43911" w:rsidRPr="00C46C09" w:rsidRDefault="00F502B3" w:rsidP="00F502B3">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Explain the characteristics of different operating system structures and their core functions. </w:t>
            </w:r>
          </w:p>
        </w:tc>
        <w:tc>
          <w:tcPr>
            <w:tcW w:w="809" w:type="dxa"/>
            <w:vAlign w:val="center"/>
          </w:tcPr>
          <w:p w14:paraId="70BCEEF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6" w:type="dxa"/>
            <w:vAlign w:val="center"/>
          </w:tcPr>
          <w:p w14:paraId="1B287FE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4D9F67C0" w14:textId="77777777" w:rsidTr="00A43911">
        <w:trPr>
          <w:trHeight w:val="432"/>
        </w:trPr>
        <w:tc>
          <w:tcPr>
            <w:tcW w:w="2019" w:type="dxa"/>
            <w:vMerge/>
            <w:vAlign w:val="center"/>
          </w:tcPr>
          <w:p w14:paraId="24F6B3A7" w14:textId="77777777" w:rsidR="00A43911" w:rsidRPr="00C46C09" w:rsidRDefault="00A43911" w:rsidP="00C61DDB">
            <w:pPr>
              <w:autoSpaceDE w:val="0"/>
              <w:autoSpaceDN w:val="0"/>
              <w:adjustRightInd w:val="0"/>
              <w:rPr>
                <w:rFonts w:asciiTheme="majorBidi" w:hAnsiTheme="majorBidi" w:cstheme="majorBidi"/>
                <w:noProof/>
                <w:sz w:val="22"/>
                <w:szCs w:val="22"/>
              </w:rPr>
            </w:pPr>
          </w:p>
        </w:tc>
        <w:tc>
          <w:tcPr>
            <w:tcW w:w="647" w:type="dxa"/>
            <w:vAlign w:val="center"/>
          </w:tcPr>
          <w:p w14:paraId="2756CF8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48646148" w14:textId="0B1A5058" w:rsidR="00A43911" w:rsidRPr="00C46C09" w:rsidRDefault="00F502B3" w:rsidP="00F502B3">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Apply system utilities and tools of modern operating systems to manage and monitor system resources. </w:t>
            </w:r>
          </w:p>
        </w:tc>
        <w:tc>
          <w:tcPr>
            <w:tcW w:w="809" w:type="dxa"/>
            <w:vAlign w:val="center"/>
          </w:tcPr>
          <w:p w14:paraId="4DF4EEE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6" w:type="dxa"/>
            <w:vAlign w:val="center"/>
          </w:tcPr>
          <w:p w14:paraId="487F104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6355B364" w14:textId="77777777" w:rsidTr="00A43911">
        <w:trPr>
          <w:trHeight w:val="432"/>
        </w:trPr>
        <w:tc>
          <w:tcPr>
            <w:tcW w:w="2019" w:type="dxa"/>
            <w:vMerge/>
            <w:vAlign w:val="center"/>
          </w:tcPr>
          <w:p w14:paraId="775C1E4B"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24031284"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54" w:type="dxa"/>
            <w:vAlign w:val="center"/>
          </w:tcPr>
          <w:p w14:paraId="24EA21C1" w14:textId="4A72D38A" w:rsidR="00A43911" w:rsidRPr="00C46C09" w:rsidRDefault="00F502B3" w:rsidP="00F502B3">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 xml:space="preserve">Analyze algorithms of core operating system functions (e.g., scheduling, memory management, synchronization) by decomposing their structure and examining performance factors. </w:t>
            </w:r>
          </w:p>
        </w:tc>
        <w:tc>
          <w:tcPr>
            <w:tcW w:w="809" w:type="dxa"/>
            <w:vAlign w:val="center"/>
          </w:tcPr>
          <w:p w14:paraId="451DADB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6" w:type="dxa"/>
            <w:vAlign w:val="center"/>
          </w:tcPr>
          <w:p w14:paraId="1E9F60E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54A8A0FB" w14:textId="77777777" w:rsidTr="00A43911">
        <w:trPr>
          <w:trHeight w:val="432"/>
        </w:trPr>
        <w:tc>
          <w:tcPr>
            <w:tcW w:w="2019" w:type="dxa"/>
            <w:vMerge w:val="restart"/>
            <w:vAlign w:val="center"/>
          </w:tcPr>
          <w:p w14:paraId="69D000FB"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noProof/>
                <w:sz w:val="22"/>
                <w:szCs w:val="22"/>
              </w:rPr>
              <w:t>AI2411 – Operating Systems Lab</w:t>
            </w:r>
          </w:p>
        </w:tc>
        <w:tc>
          <w:tcPr>
            <w:tcW w:w="647" w:type="dxa"/>
            <w:vAlign w:val="center"/>
          </w:tcPr>
          <w:p w14:paraId="6BC28E7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21E0AA60"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Reproduce fundamental operating system abstractions such as processes, threads, files, semaphores, IPC abstractions, shared memory regions</w:t>
            </w:r>
          </w:p>
        </w:tc>
        <w:tc>
          <w:tcPr>
            <w:tcW w:w="809" w:type="dxa"/>
            <w:vAlign w:val="center"/>
          </w:tcPr>
          <w:p w14:paraId="42F4E67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06" w:type="dxa"/>
            <w:vAlign w:val="center"/>
          </w:tcPr>
          <w:p w14:paraId="48392E0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22158705" w14:textId="77777777" w:rsidTr="00A43911">
        <w:trPr>
          <w:trHeight w:val="432"/>
        </w:trPr>
        <w:tc>
          <w:tcPr>
            <w:tcW w:w="2019" w:type="dxa"/>
            <w:vMerge/>
            <w:vAlign w:val="center"/>
          </w:tcPr>
          <w:p w14:paraId="6434AB7A"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53A34F8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3B2F7ABD"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Perform important algorithms e.g. Process scheduling and memory management algorithms</w:t>
            </w:r>
          </w:p>
        </w:tc>
        <w:tc>
          <w:tcPr>
            <w:tcW w:w="809" w:type="dxa"/>
            <w:vAlign w:val="center"/>
          </w:tcPr>
          <w:p w14:paraId="2784661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06" w:type="dxa"/>
            <w:vAlign w:val="center"/>
          </w:tcPr>
          <w:p w14:paraId="1D4CB05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074DB0D6" w14:textId="77777777" w:rsidTr="00A43911">
        <w:trPr>
          <w:trHeight w:val="432"/>
        </w:trPr>
        <w:tc>
          <w:tcPr>
            <w:tcW w:w="2019" w:type="dxa"/>
            <w:vMerge/>
            <w:vAlign w:val="center"/>
          </w:tcPr>
          <w:p w14:paraId="2EE99200"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5192D2E8" w14:textId="77777777" w:rsidR="00A43911" w:rsidRPr="00C46C09" w:rsidRDefault="00A43911" w:rsidP="00C61DDB">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54" w:type="dxa"/>
            <w:vAlign w:val="center"/>
          </w:tcPr>
          <w:p w14:paraId="08B1DE0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Perform the operating system's resource management techniques, dead lock management techniques, memory management techniques</w:t>
            </w:r>
          </w:p>
        </w:tc>
        <w:tc>
          <w:tcPr>
            <w:tcW w:w="809" w:type="dxa"/>
            <w:vAlign w:val="center"/>
          </w:tcPr>
          <w:p w14:paraId="2A9EB065"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06" w:type="dxa"/>
            <w:vAlign w:val="center"/>
          </w:tcPr>
          <w:p w14:paraId="24E1D8F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1D7E1F81" w14:textId="77777777" w:rsidTr="00A43911">
        <w:trPr>
          <w:trHeight w:val="432"/>
        </w:trPr>
        <w:tc>
          <w:tcPr>
            <w:tcW w:w="2019" w:type="dxa"/>
            <w:vMerge/>
            <w:vAlign w:val="center"/>
          </w:tcPr>
          <w:p w14:paraId="4A85B631"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06AB555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4</w:t>
            </w:r>
          </w:p>
        </w:tc>
        <w:tc>
          <w:tcPr>
            <w:tcW w:w="5254" w:type="dxa"/>
            <w:vAlign w:val="center"/>
          </w:tcPr>
          <w:p w14:paraId="75F58E6B"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Develop the OS tasks in Ubuntu</w:t>
            </w:r>
          </w:p>
        </w:tc>
        <w:tc>
          <w:tcPr>
            <w:tcW w:w="809" w:type="dxa"/>
            <w:vAlign w:val="center"/>
          </w:tcPr>
          <w:p w14:paraId="6865985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P5</w:t>
            </w:r>
          </w:p>
        </w:tc>
        <w:tc>
          <w:tcPr>
            <w:tcW w:w="806" w:type="dxa"/>
            <w:vAlign w:val="center"/>
          </w:tcPr>
          <w:p w14:paraId="1C91B94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292DBA7E" w14:textId="77777777" w:rsidTr="00A43911">
        <w:trPr>
          <w:trHeight w:val="432"/>
        </w:trPr>
        <w:tc>
          <w:tcPr>
            <w:tcW w:w="2019" w:type="dxa"/>
            <w:vMerge w:val="restart"/>
            <w:vAlign w:val="center"/>
          </w:tcPr>
          <w:p w14:paraId="0A8B669E"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noProof/>
                <w:sz w:val="22"/>
                <w:szCs w:val="22"/>
              </w:rPr>
              <w:t>AI2772 – Computer Networks</w:t>
            </w:r>
          </w:p>
        </w:tc>
        <w:tc>
          <w:tcPr>
            <w:tcW w:w="647" w:type="dxa"/>
            <w:vAlign w:val="center"/>
          </w:tcPr>
          <w:p w14:paraId="20EC6B3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28D97F63"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Describe and explain the fundamental concepts of communications and Computer Networks</w:t>
            </w:r>
          </w:p>
        </w:tc>
        <w:tc>
          <w:tcPr>
            <w:tcW w:w="809" w:type="dxa"/>
            <w:vAlign w:val="center"/>
          </w:tcPr>
          <w:p w14:paraId="3AF8B61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6" w:type="dxa"/>
            <w:vAlign w:val="center"/>
          </w:tcPr>
          <w:p w14:paraId="726F0C0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4FD3E139" w14:textId="77777777" w:rsidTr="00A43911">
        <w:trPr>
          <w:trHeight w:val="432"/>
        </w:trPr>
        <w:tc>
          <w:tcPr>
            <w:tcW w:w="2019" w:type="dxa"/>
            <w:vMerge/>
            <w:vAlign w:val="center"/>
          </w:tcPr>
          <w:p w14:paraId="5A584C1D"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086CD44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52192054"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Demonstrate the concepts of network protocols using the standard networking techniques and their applications in real real-world environment</w:t>
            </w:r>
          </w:p>
        </w:tc>
        <w:tc>
          <w:tcPr>
            <w:tcW w:w="809" w:type="dxa"/>
            <w:vAlign w:val="center"/>
          </w:tcPr>
          <w:p w14:paraId="28FA239D"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6" w:type="dxa"/>
            <w:vAlign w:val="center"/>
          </w:tcPr>
          <w:p w14:paraId="1F35037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5B0187C5" w14:textId="77777777" w:rsidTr="00A43911">
        <w:trPr>
          <w:trHeight w:val="432"/>
        </w:trPr>
        <w:tc>
          <w:tcPr>
            <w:tcW w:w="2019" w:type="dxa"/>
            <w:vMerge/>
            <w:vAlign w:val="center"/>
          </w:tcPr>
          <w:p w14:paraId="0E74297E"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19687BD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54" w:type="dxa"/>
            <w:vAlign w:val="center"/>
          </w:tcPr>
          <w:p w14:paraId="58631834"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Examine features, services, and operations of various network, transport, and datalink layer protocols of the TCP/IP stack</w:t>
            </w:r>
          </w:p>
        </w:tc>
        <w:tc>
          <w:tcPr>
            <w:tcW w:w="809" w:type="dxa"/>
            <w:vAlign w:val="center"/>
          </w:tcPr>
          <w:p w14:paraId="6CA478D3"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6" w:type="dxa"/>
            <w:vAlign w:val="center"/>
          </w:tcPr>
          <w:p w14:paraId="7CBC331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45397F47" w14:textId="77777777" w:rsidTr="00A43911">
        <w:trPr>
          <w:trHeight w:val="432"/>
        </w:trPr>
        <w:tc>
          <w:tcPr>
            <w:tcW w:w="2019" w:type="dxa"/>
            <w:vMerge w:val="restart"/>
            <w:vAlign w:val="center"/>
          </w:tcPr>
          <w:p w14:paraId="64C27F3C"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noProof/>
                <w:sz w:val="22"/>
                <w:szCs w:val="22"/>
              </w:rPr>
              <w:t>AI2771 – Computer Networks Lab</w:t>
            </w:r>
          </w:p>
        </w:tc>
        <w:tc>
          <w:tcPr>
            <w:tcW w:w="647" w:type="dxa"/>
            <w:vAlign w:val="center"/>
          </w:tcPr>
          <w:p w14:paraId="1498058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2717DE23"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rPr>
              <w:t>Formulate the configuration of network routers and switches using the standard networking techniques</w:t>
            </w:r>
          </w:p>
        </w:tc>
        <w:tc>
          <w:tcPr>
            <w:tcW w:w="809" w:type="dxa"/>
            <w:vAlign w:val="center"/>
          </w:tcPr>
          <w:p w14:paraId="59B1A80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P4</w:t>
            </w:r>
          </w:p>
        </w:tc>
        <w:tc>
          <w:tcPr>
            <w:tcW w:w="806" w:type="dxa"/>
            <w:vAlign w:val="center"/>
          </w:tcPr>
          <w:p w14:paraId="0F86E63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0A05A47A" w14:textId="77777777" w:rsidTr="00A43911">
        <w:trPr>
          <w:trHeight w:val="432"/>
        </w:trPr>
        <w:tc>
          <w:tcPr>
            <w:tcW w:w="2019" w:type="dxa"/>
            <w:vMerge/>
            <w:vAlign w:val="center"/>
          </w:tcPr>
          <w:p w14:paraId="49D49757"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7BBEC88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6120FBA0"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rPr>
              <w:t>Create and develop the network topologies for different communication scenarios</w:t>
            </w:r>
          </w:p>
        </w:tc>
        <w:tc>
          <w:tcPr>
            <w:tcW w:w="809" w:type="dxa"/>
            <w:vAlign w:val="center"/>
          </w:tcPr>
          <w:p w14:paraId="496215B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P5</w:t>
            </w:r>
          </w:p>
        </w:tc>
        <w:tc>
          <w:tcPr>
            <w:tcW w:w="806" w:type="dxa"/>
            <w:vAlign w:val="center"/>
          </w:tcPr>
          <w:p w14:paraId="52E72F12"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02C6733A" w14:textId="77777777" w:rsidTr="00A43911">
        <w:trPr>
          <w:trHeight w:val="432"/>
        </w:trPr>
        <w:tc>
          <w:tcPr>
            <w:tcW w:w="2019" w:type="dxa"/>
            <w:vMerge/>
            <w:vAlign w:val="center"/>
          </w:tcPr>
          <w:p w14:paraId="1583951E"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73FC6D99"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54" w:type="dxa"/>
            <w:vAlign w:val="center"/>
          </w:tcPr>
          <w:p w14:paraId="36056E49"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rPr>
              <w:t>Perform and execute various data communication protocols such as OSPF, EIGRP, and RIP by using CISCO packet tracer</w:t>
            </w:r>
          </w:p>
        </w:tc>
        <w:tc>
          <w:tcPr>
            <w:tcW w:w="809" w:type="dxa"/>
            <w:vAlign w:val="center"/>
          </w:tcPr>
          <w:p w14:paraId="0964A8F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P3</w:t>
            </w:r>
          </w:p>
        </w:tc>
        <w:tc>
          <w:tcPr>
            <w:tcW w:w="806" w:type="dxa"/>
            <w:vAlign w:val="center"/>
          </w:tcPr>
          <w:p w14:paraId="75B38371"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6863BE84" w14:textId="77777777" w:rsidTr="00A43911">
        <w:trPr>
          <w:trHeight w:val="432"/>
        </w:trPr>
        <w:tc>
          <w:tcPr>
            <w:tcW w:w="2019" w:type="dxa"/>
            <w:vMerge w:val="restart"/>
            <w:vAlign w:val="center"/>
          </w:tcPr>
          <w:p w14:paraId="123F1E36"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noProof/>
                <w:sz w:val="22"/>
                <w:szCs w:val="22"/>
              </w:rPr>
              <w:t>AI2822 – Programming for AI</w:t>
            </w:r>
          </w:p>
        </w:tc>
        <w:tc>
          <w:tcPr>
            <w:tcW w:w="647" w:type="dxa"/>
            <w:vAlign w:val="center"/>
          </w:tcPr>
          <w:p w14:paraId="1A76C28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59129042"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rPr>
              <w:t>Develop AI-based applications using Python and essential libraries like NumPy, Pandas, Matplotlib</w:t>
            </w:r>
          </w:p>
        </w:tc>
        <w:tc>
          <w:tcPr>
            <w:tcW w:w="809" w:type="dxa"/>
            <w:vAlign w:val="center"/>
          </w:tcPr>
          <w:p w14:paraId="3835298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6" w:type="dxa"/>
            <w:vAlign w:val="center"/>
          </w:tcPr>
          <w:p w14:paraId="6A876CBF"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5E00CDEE" w14:textId="77777777" w:rsidTr="00A43911">
        <w:trPr>
          <w:trHeight w:val="432"/>
        </w:trPr>
        <w:tc>
          <w:tcPr>
            <w:tcW w:w="2019" w:type="dxa"/>
            <w:vMerge/>
            <w:vAlign w:val="center"/>
          </w:tcPr>
          <w:p w14:paraId="5590B3B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2B4AF3DB"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7579EEE0"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shd w:val="clear" w:color="auto" w:fill="FFFFFF"/>
              </w:rPr>
              <w:t xml:space="preserve">Preprocess text, speech and image to implement </w:t>
            </w:r>
            <w:r w:rsidRPr="00C46C09">
              <w:rPr>
                <w:rFonts w:asciiTheme="majorBidi" w:hAnsiTheme="majorBidi" w:cstheme="majorBidi"/>
                <w:color w:val="000000"/>
                <w:sz w:val="22"/>
                <w:szCs w:val="22"/>
              </w:rPr>
              <w:t>Machine Learning models for real-world AI applications</w:t>
            </w:r>
          </w:p>
        </w:tc>
        <w:tc>
          <w:tcPr>
            <w:tcW w:w="809" w:type="dxa"/>
            <w:vAlign w:val="center"/>
          </w:tcPr>
          <w:p w14:paraId="61CDEAC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6" w:type="dxa"/>
            <w:vAlign w:val="center"/>
          </w:tcPr>
          <w:p w14:paraId="33B5BC2D"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152D6310" w14:textId="77777777" w:rsidTr="00A43911">
        <w:trPr>
          <w:trHeight w:val="432"/>
        </w:trPr>
        <w:tc>
          <w:tcPr>
            <w:tcW w:w="2019" w:type="dxa"/>
            <w:vMerge/>
            <w:vAlign w:val="center"/>
          </w:tcPr>
          <w:p w14:paraId="5FE91D84"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0D1E4D0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54" w:type="dxa"/>
            <w:vAlign w:val="center"/>
          </w:tcPr>
          <w:p w14:paraId="5E7E2451" w14:textId="7777777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rPr>
              <w:t>Design, implement, and evaluate machine learning models for classification, regression, and clustering tasks</w:t>
            </w:r>
          </w:p>
        </w:tc>
        <w:tc>
          <w:tcPr>
            <w:tcW w:w="809" w:type="dxa"/>
            <w:vAlign w:val="center"/>
          </w:tcPr>
          <w:p w14:paraId="28440D4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C5</w:t>
            </w:r>
          </w:p>
        </w:tc>
        <w:tc>
          <w:tcPr>
            <w:tcW w:w="806" w:type="dxa"/>
            <w:vAlign w:val="center"/>
          </w:tcPr>
          <w:p w14:paraId="55BED63A"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60D36CE7" w14:textId="77777777" w:rsidTr="00A43911">
        <w:trPr>
          <w:trHeight w:val="432"/>
        </w:trPr>
        <w:tc>
          <w:tcPr>
            <w:tcW w:w="2019" w:type="dxa"/>
            <w:vMerge w:val="restart"/>
            <w:vAlign w:val="center"/>
          </w:tcPr>
          <w:p w14:paraId="093E172F" w14:textId="77777777" w:rsidR="00A43911" w:rsidRPr="00C46C09" w:rsidRDefault="00A43911" w:rsidP="00C61DDB">
            <w:pPr>
              <w:autoSpaceDE w:val="0"/>
              <w:autoSpaceDN w:val="0"/>
              <w:adjustRightInd w:val="0"/>
              <w:rPr>
                <w:rFonts w:asciiTheme="majorBidi" w:hAnsiTheme="majorBidi" w:cstheme="majorBidi"/>
                <w:sz w:val="22"/>
                <w:szCs w:val="22"/>
              </w:rPr>
            </w:pPr>
            <w:r w:rsidRPr="00C46C09">
              <w:rPr>
                <w:rFonts w:asciiTheme="majorBidi" w:hAnsiTheme="majorBidi" w:cstheme="majorBidi"/>
                <w:noProof/>
                <w:sz w:val="22"/>
                <w:szCs w:val="22"/>
              </w:rPr>
              <w:t>AI2821 – Programming for AI Lab</w:t>
            </w:r>
          </w:p>
        </w:tc>
        <w:tc>
          <w:tcPr>
            <w:tcW w:w="647" w:type="dxa"/>
            <w:vAlign w:val="center"/>
          </w:tcPr>
          <w:p w14:paraId="2E0C2CA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241A06EB" w14:textId="7E64F151" w:rsidR="00A43911" w:rsidRPr="00C46C09" w:rsidRDefault="002778F3"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rPr>
              <w:t xml:space="preserve">Implement essential libraries </w:t>
            </w:r>
            <w:r w:rsidR="00A43911" w:rsidRPr="00C46C09">
              <w:rPr>
                <w:rFonts w:asciiTheme="majorBidi" w:hAnsiTheme="majorBidi" w:cstheme="majorBidi"/>
                <w:color w:val="000000"/>
                <w:sz w:val="22"/>
                <w:szCs w:val="22"/>
              </w:rPr>
              <w:t>using Python and essential libraries like NumPy, Pandas, Matplotlib</w:t>
            </w:r>
          </w:p>
        </w:tc>
        <w:tc>
          <w:tcPr>
            <w:tcW w:w="809" w:type="dxa"/>
            <w:vAlign w:val="center"/>
          </w:tcPr>
          <w:p w14:paraId="15882FB4"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06" w:type="dxa"/>
            <w:vAlign w:val="center"/>
          </w:tcPr>
          <w:p w14:paraId="249AC710"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3EBE04FA" w14:textId="77777777" w:rsidTr="00A43911">
        <w:trPr>
          <w:trHeight w:val="432"/>
        </w:trPr>
        <w:tc>
          <w:tcPr>
            <w:tcW w:w="2019" w:type="dxa"/>
            <w:vMerge/>
            <w:vAlign w:val="center"/>
          </w:tcPr>
          <w:p w14:paraId="2A05CDAF"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3BB07E6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7CEE085C" w14:textId="761754E7" w:rsidR="00A43911" w:rsidRPr="00C46C09" w:rsidRDefault="00A43911"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shd w:val="clear" w:color="auto" w:fill="FFFFFF"/>
              </w:rPr>
              <w:t>Pre</w:t>
            </w:r>
            <w:r w:rsidR="002778F3" w:rsidRPr="00C46C09">
              <w:rPr>
                <w:rFonts w:asciiTheme="majorBidi" w:hAnsiTheme="majorBidi" w:cstheme="majorBidi"/>
                <w:color w:val="000000"/>
                <w:sz w:val="22"/>
                <w:szCs w:val="22"/>
                <w:shd w:val="clear" w:color="auto" w:fill="FFFFFF"/>
              </w:rPr>
              <w:t>form accurate</w:t>
            </w:r>
            <w:r w:rsidRPr="00C46C09">
              <w:rPr>
                <w:rFonts w:asciiTheme="majorBidi" w:hAnsiTheme="majorBidi" w:cstheme="majorBidi"/>
                <w:color w:val="000000"/>
                <w:sz w:val="22"/>
                <w:szCs w:val="22"/>
                <w:shd w:val="clear" w:color="auto" w:fill="FFFFFF"/>
              </w:rPr>
              <w:t xml:space="preserve"> text, speech and image to implement </w:t>
            </w:r>
            <w:r w:rsidRPr="00C46C09">
              <w:rPr>
                <w:rFonts w:asciiTheme="majorBidi" w:hAnsiTheme="majorBidi" w:cstheme="majorBidi"/>
                <w:color w:val="000000"/>
                <w:sz w:val="22"/>
                <w:szCs w:val="22"/>
              </w:rPr>
              <w:t>Machine Learning models for real-world AI applications</w:t>
            </w:r>
          </w:p>
        </w:tc>
        <w:tc>
          <w:tcPr>
            <w:tcW w:w="809" w:type="dxa"/>
            <w:vAlign w:val="center"/>
          </w:tcPr>
          <w:p w14:paraId="52C3B48C"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P1</w:t>
            </w:r>
          </w:p>
        </w:tc>
        <w:tc>
          <w:tcPr>
            <w:tcW w:w="806" w:type="dxa"/>
            <w:vAlign w:val="center"/>
          </w:tcPr>
          <w:p w14:paraId="38F233E7"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74293FE6" w14:textId="77777777" w:rsidTr="00A43911">
        <w:trPr>
          <w:trHeight w:val="432"/>
        </w:trPr>
        <w:tc>
          <w:tcPr>
            <w:tcW w:w="2019" w:type="dxa"/>
            <w:vMerge/>
            <w:vAlign w:val="center"/>
          </w:tcPr>
          <w:p w14:paraId="1AD1BF6B" w14:textId="77777777" w:rsidR="00A43911" w:rsidRPr="00C46C09" w:rsidRDefault="00A43911" w:rsidP="00C61DDB">
            <w:pPr>
              <w:autoSpaceDE w:val="0"/>
              <w:autoSpaceDN w:val="0"/>
              <w:adjustRightInd w:val="0"/>
              <w:rPr>
                <w:rFonts w:asciiTheme="majorBidi" w:hAnsiTheme="majorBidi" w:cstheme="majorBidi"/>
                <w:sz w:val="22"/>
                <w:szCs w:val="22"/>
              </w:rPr>
            </w:pPr>
          </w:p>
        </w:tc>
        <w:tc>
          <w:tcPr>
            <w:tcW w:w="647" w:type="dxa"/>
            <w:vAlign w:val="center"/>
          </w:tcPr>
          <w:p w14:paraId="7BA9221E"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54" w:type="dxa"/>
            <w:vAlign w:val="center"/>
          </w:tcPr>
          <w:p w14:paraId="228EC639" w14:textId="752C69C5" w:rsidR="00A43911" w:rsidRPr="00C46C09" w:rsidRDefault="002778F3" w:rsidP="00C61DDB">
            <w:pPr>
              <w:autoSpaceDE w:val="0"/>
              <w:autoSpaceDN w:val="0"/>
              <w:adjustRightInd w:val="0"/>
              <w:rPr>
                <w:rFonts w:asciiTheme="majorBidi" w:hAnsiTheme="majorBidi" w:cstheme="majorBidi"/>
                <w:noProof/>
                <w:sz w:val="22"/>
                <w:szCs w:val="22"/>
              </w:rPr>
            </w:pPr>
            <w:r w:rsidRPr="00C46C09">
              <w:rPr>
                <w:rFonts w:asciiTheme="majorBidi" w:hAnsiTheme="majorBidi" w:cstheme="majorBidi"/>
                <w:color w:val="000000"/>
                <w:sz w:val="22"/>
                <w:szCs w:val="22"/>
                <w:shd w:val="clear" w:color="auto" w:fill="FFFFFF"/>
              </w:rPr>
              <w:t>Design b</w:t>
            </w:r>
            <w:r w:rsidR="00A43911" w:rsidRPr="00C46C09">
              <w:rPr>
                <w:rFonts w:asciiTheme="majorBidi" w:hAnsiTheme="majorBidi" w:cstheme="majorBidi"/>
                <w:color w:val="000000"/>
                <w:sz w:val="22"/>
                <w:szCs w:val="22"/>
                <w:shd w:val="clear" w:color="auto" w:fill="FFFFFF"/>
              </w:rPr>
              <w:t>uild</w:t>
            </w:r>
            <w:r w:rsidR="00A43911" w:rsidRPr="00C46C09">
              <w:rPr>
                <w:rFonts w:asciiTheme="majorBidi" w:hAnsiTheme="majorBidi" w:cstheme="majorBidi"/>
                <w:color w:val="000000"/>
                <w:sz w:val="22"/>
                <w:szCs w:val="22"/>
              </w:rPr>
              <w:t xml:space="preserve"> and evaluate machine learning models for classification, regression, and clustering tasks</w:t>
            </w:r>
          </w:p>
        </w:tc>
        <w:tc>
          <w:tcPr>
            <w:tcW w:w="809" w:type="dxa"/>
            <w:vAlign w:val="center"/>
          </w:tcPr>
          <w:p w14:paraId="5A572CC8"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06" w:type="dxa"/>
            <w:vAlign w:val="center"/>
          </w:tcPr>
          <w:p w14:paraId="5D5DD7B6" w14:textId="77777777" w:rsidR="00A43911" w:rsidRPr="00C46C09" w:rsidRDefault="00A43911" w:rsidP="00C61DDB">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1FAFB492" w14:textId="77777777" w:rsidTr="00A43911">
        <w:trPr>
          <w:trHeight w:val="432"/>
        </w:trPr>
        <w:tc>
          <w:tcPr>
            <w:tcW w:w="2019" w:type="dxa"/>
            <w:vMerge w:val="restart"/>
            <w:vAlign w:val="center"/>
          </w:tcPr>
          <w:p w14:paraId="5B713C92" w14:textId="77777777" w:rsidR="00A43911" w:rsidRPr="00C46C09" w:rsidRDefault="00A43911" w:rsidP="00A43911">
            <w:pPr>
              <w:autoSpaceDE w:val="0"/>
              <w:autoSpaceDN w:val="0"/>
              <w:adjustRightInd w:val="0"/>
              <w:rPr>
                <w:rFonts w:asciiTheme="majorBidi" w:hAnsiTheme="majorBidi" w:cstheme="majorBidi"/>
                <w:sz w:val="22"/>
                <w:szCs w:val="22"/>
              </w:rPr>
            </w:pPr>
          </w:p>
          <w:p w14:paraId="6D855223" w14:textId="02795271" w:rsidR="00A43911" w:rsidRPr="00C46C09" w:rsidRDefault="00410305" w:rsidP="00A43911">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w:t>
            </w:r>
            <w:r w:rsidR="00A43911" w:rsidRPr="00C46C09">
              <w:rPr>
                <w:rFonts w:asciiTheme="majorBidi" w:hAnsiTheme="majorBidi" w:cstheme="majorBidi"/>
                <w:sz w:val="22"/>
                <w:szCs w:val="22"/>
              </w:rPr>
              <w:t>2512 – Digital Logic Design</w:t>
            </w:r>
          </w:p>
        </w:tc>
        <w:tc>
          <w:tcPr>
            <w:tcW w:w="647" w:type="dxa"/>
            <w:vAlign w:val="center"/>
          </w:tcPr>
          <w:p w14:paraId="2EAD0506"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3EA677D8" w14:textId="5C8A0867"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Explain the fundamental concepts including basic and universal gates, number systems, binary coded systems, combinational and sequential circuits</w:t>
            </w:r>
          </w:p>
        </w:tc>
        <w:tc>
          <w:tcPr>
            <w:tcW w:w="809" w:type="dxa"/>
            <w:vAlign w:val="center"/>
          </w:tcPr>
          <w:p w14:paraId="135069F2" w14:textId="33A5F2AB"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6" w:type="dxa"/>
            <w:vAlign w:val="center"/>
          </w:tcPr>
          <w:p w14:paraId="0EFD1F8A" w14:textId="4DDCFD1D"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3930A38D" w14:textId="77777777" w:rsidTr="00A43911">
        <w:trPr>
          <w:trHeight w:val="432"/>
        </w:trPr>
        <w:tc>
          <w:tcPr>
            <w:tcW w:w="2019" w:type="dxa"/>
            <w:vMerge/>
            <w:vAlign w:val="center"/>
          </w:tcPr>
          <w:p w14:paraId="32AF0ACC"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003E1213"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68480DD6" w14:textId="0D620BC9"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Apply minimization techniques related to the design and analysis of digital electronic circuits including Boolean algebra and multi-variable Karnaugh map methods</w:t>
            </w:r>
          </w:p>
        </w:tc>
        <w:tc>
          <w:tcPr>
            <w:tcW w:w="809" w:type="dxa"/>
            <w:vAlign w:val="center"/>
          </w:tcPr>
          <w:p w14:paraId="2F47A7A8" w14:textId="6EF39B4C"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6" w:type="dxa"/>
            <w:vAlign w:val="center"/>
          </w:tcPr>
          <w:p w14:paraId="6AF7A2E2" w14:textId="2A236D4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11796CC9" w14:textId="77777777" w:rsidTr="00A43911">
        <w:trPr>
          <w:trHeight w:val="432"/>
        </w:trPr>
        <w:tc>
          <w:tcPr>
            <w:tcW w:w="2019" w:type="dxa"/>
            <w:vMerge/>
            <w:vAlign w:val="center"/>
          </w:tcPr>
          <w:p w14:paraId="19FF1DFC"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6B2E0424"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54" w:type="dxa"/>
            <w:vAlign w:val="center"/>
          </w:tcPr>
          <w:p w14:paraId="5F61D0BD" w14:textId="7E854208"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Analyze small-scale combinational and sequential digital circuits</w:t>
            </w:r>
          </w:p>
        </w:tc>
        <w:tc>
          <w:tcPr>
            <w:tcW w:w="809" w:type="dxa"/>
            <w:vAlign w:val="center"/>
          </w:tcPr>
          <w:p w14:paraId="4691BFA5" w14:textId="7E8E5AB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6" w:type="dxa"/>
            <w:vAlign w:val="center"/>
          </w:tcPr>
          <w:p w14:paraId="607206BD" w14:textId="13F29E76"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51C854A3" w14:textId="77777777" w:rsidTr="00A43911">
        <w:trPr>
          <w:trHeight w:val="432"/>
        </w:trPr>
        <w:tc>
          <w:tcPr>
            <w:tcW w:w="2019" w:type="dxa"/>
            <w:vMerge/>
            <w:vAlign w:val="center"/>
          </w:tcPr>
          <w:p w14:paraId="7A4F129D"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468A08B2" w14:textId="77777777" w:rsidR="00A43911" w:rsidRPr="00C46C09" w:rsidRDefault="00A43911" w:rsidP="00A43911">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4</w:t>
            </w:r>
          </w:p>
        </w:tc>
        <w:tc>
          <w:tcPr>
            <w:tcW w:w="5254" w:type="dxa"/>
            <w:vAlign w:val="center"/>
          </w:tcPr>
          <w:p w14:paraId="387C71A7" w14:textId="22FBBC52"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Design small-scale combinational and sequential digital circuits</w:t>
            </w:r>
          </w:p>
        </w:tc>
        <w:tc>
          <w:tcPr>
            <w:tcW w:w="809" w:type="dxa"/>
            <w:vAlign w:val="center"/>
          </w:tcPr>
          <w:p w14:paraId="1920D71B" w14:textId="437B2A34"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6" w:type="dxa"/>
            <w:vAlign w:val="center"/>
          </w:tcPr>
          <w:p w14:paraId="1BE8EC92" w14:textId="42BBF9D6"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GA-4</w:t>
            </w:r>
          </w:p>
        </w:tc>
      </w:tr>
      <w:tr w:rsidR="00A43911" w:rsidRPr="00C46C09" w14:paraId="5FD76DA1" w14:textId="77777777" w:rsidTr="00A43911">
        <w:trPr>
          <w:trHeight w:val="432"/>
        </w:trPr>
        <w:tc>
          <w:tcPr>
            <w:tcW w:w="2019" w:type="dxa"/>
            <w:vMerge w:val="restart"/>
            <w:vAlign w:val="center"/>
          </w:tcPr>
          <w:p w14:paraId="2524097C" w14:textId="77777777" w:rsidR="00A43911" w:rsidRPr="00C46C09" w:rsidRDefault="00A43911" w:rsidP="00A43911">
            <w:pPr>
              <w:autoSpaceDE w:val="0"/>
              <w:autoSpaceDN w:val="0"/>
              <w:adjustRightInd w:val="0"/>
              <w:rPr>
                <w:rFonts w:asciiTheme="majorBidi" w:hAnsiTheme="majorBidi" w:cstheme="majorBidi"/>
                <w:sz w:val="22"/>
                <w:szCs w:val="22"/>
              </w:rPr>
            </w:pPr>
          </w:p>
          <w:p w14:paraId="0D63C284" w14:textId="0D51967C" w:rsidR="00A43911" w:rsidRPr="00C46C09" w:rsidRDefault="00410305" w:rsidP="00A43911">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w:t>
            </w:r>
            <w:r w:rsidR="00A43911" w:rsidRPr="00C46C09">
              <w:rPr>
                <w:rFonts w:asciiTheme="majorBidi" w:hAnsiTheme="majorBidi" w:cstheme="majorBidi"/>
                <w:sz w:val="22"/>
                <w:szCs w:val="22"/>
              </w:rPr>
              <w:t>2511 – Digital Logic Design Lab</w:t>
            </w:r>
          </w:p>
        </w:tc>
        <w:tc>
          <w:tcPr>
            <w:tcW w:w="647" w:type="dxa"/>
            <w:vAlign w:val="center"/>
          </w:tcPr>
          <w:p w14:paraId="4729F880"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302F2955" w14:textId="2BD0F7C2"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 xml:space="preserve">Use digital electronics trainer and tools to verify the functionality of </w:t>
            </w:r>
            <w:r w:rsidRPr="00C46C09">
              <w:rPr>
                <w:rFonts w:asciiTheme="majorBidi" w:hAnsiTheme="majorBidi" w:cstheme="majorBidi"/>
                <w:spacing w:val="-2"/>
                <w:sz w:val="22"/>
                <w:szCs w:val="22"/>
              </w:rPr>
              <w:t xml:space="preserve">combinational </w:t>
            </w:r>
            <w:r w:rsidRPr="00C46C09">
              <w:rPr>
                <w:rFonts w:asciiTheme="majorBidi" w:hAnsiTheme="majorBidi" w:cstheme="majorBidi"/>
                <w:spacing w:val="-5"/>
                <w:sz w:val="22"/>
                <w:szCs w:val="22"/>
              </w:rPr>
              <w:t xml:space="preserve">and </w:t>
            </w:r>
            <w:r w:rsidRPr="00C46C09">
              <w:rPr>
                <w:rFonts w:asciiTheme="majorBidi" w:hAnsiTheme="majorBidi" w:cstheme="majorBidi"/>
                <w:sz w:val="22"/>
                <w:szCs w:val="22"/>
              </w:rPr>
              <w:t>sequential</w:t>
            </w:r>
            <w:r w:rsidRPr="00C46C09">
              <w:rPr>
                <w:rFonts w:asciiTheme="majorBidi" w:hAnsiTheme="majorBidi" w:cstheme="majorBidi"/>
                <w:spacing w:val="-5"/>
                <w:sz w:val="22"/>
                <w:szCs w:val="22"/>
              </w:rPr>
              <w:t xml:space="preserve"> </w:t>
            </w:r>
            <w:r w:rsidRPr="00C46C09">
              <w:rPr>
                <w:rFonts w:asciiTheme="majorBidi" w:hAnsiTheme="majorBidi" w:cstheme="majorBidi"/>
                <w:spacing w:val="-2"/>
                <w:sz w:val="22"/>
                <w:szCs w:val="22"/>
              </w:rPr>
              <w:t>circuits</w:t>
            </w:r>
          </w:p>
        </w:tc>
        <w:tc>
          <w:tcPr>
            <w:tcW w:w="809" w:type="dxa"/>
            <w:vAlign w:val="center"/>
          </w:tcPr>
          <w:p w14:paraId="1C516BC3" w14:textId="271C535E"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06" w:type="dxa"/>
            <w:vAlign w:val="center"/>
          </w:tcPr>
          <w:p w14:paraId="7A9FCF0F" w14:textId="7EF119F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0359A036" w14:textId="77777777" w:rsidTr="00A43911">
        <w:trPr>
          <w:trHeight w:val="432"/>
        </w:trPr>
        <w:tc>
          <w:tcPr>
            <w:tcW w:w="2019" w:type="dxa"/>
            <w:vMerge/>
            <w:vAlign w:val="center"/>
          </w:tcPr>
          <w:p w14:paraId="6695AB01"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16CE2653"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3C586615" w14:textId="77777777"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Construct combinational and sequential circuits using digital electronics trainer,  ModelSim  and</w:t>
            </w:r>
          </w:p>
          <w:p w14:paraId="7DA0F346" w14:textId="265117E3"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noProof/>
                <w:sz w:val="22"/>
                <w:szCs w:val="22"/>
              </w:rPr>
              <w:t>Verilog Programming</w:t>
            </w:r>
          </w:p>
        </w:tc>
        <w:tc>
          <w:tcPr>
            <w:tcW w:w="809" w:type="dxa"/>
            <w:vAlign w:val="center"/>
          </w:tcPr>
          <w:p w14:paraId="22A1BC51" w14:textId="0A9FAF32"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P2</w:t>
            </w:r>
          </w:p>
        </w:tc>
        <w:tc>
          <w:tcPr>
            <w:tcW w:w="806" w:type="dxa"/>
            <w:vAlign w:val="center"/>
          </w:tcPr>
          <w:p w14:paraId="31C23AE1" w14:textId="3DC4B435"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GA-5</w:t>
            </w:r>
          </w:p>
        </w:tc>
      </w:tr>
      <w:tr w:rsidR="00A43911" w:rsidRPr="00C46C09" w14:paraId="0CFEB101" w14:textId="77777777" w:rsidTr="00A43911">
        <w:trPr>
          <w:trHeight w:val="432"/>
        </w:trPr>
        <w:tc>
          <w:tcPr>
            <w:tcW w:w="2019" w:type="dxa"/>
            <w:vMerge w:val="restart"/>
            <w:vAlign w:val="center"/>
          </w:tcPr>
          <w:p w14:paraId="1603DF02" w14:textId="37841B24" w:rsidR="00A43911" w:rsidRPr="00C46C09" w:rsidRDefault="00A43911" w:rsidP="00A43911">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MT</w:t>
            </w:r>
            <w:r w:rsidR="00410305" w:rsidRPr="00C46C09">
              <w:rPr>
                <w:rFonts w:asciiTheme="majorBidi" w:hAnsiTheme="majorBidi" w:cstheme="majorBidi"/>
                <w:sz w:val="22"/>
                <w:szCs w:val="22"/>
              </w:rPr>
              <w:t>AI</w:t>
            </w:r>
            <w:r w:rsidRPr="00C46C09">
              <w:rPr>
                <w:rFonts w:asciiTheme="majorBidi" w:hAnsiTheme="majorBidi" w:cstheme="majorBidi"/>
                <w:sz w:val="22"/>
                <w:szCs w:val="22"/>
              </w:rPr>
              <w:t>2053 – Multivariable Calculus</w:t>
            </w:r>
          </w:p>
        </w:tc>
        <w:tc>
          <w:tcPr>
            <w:tcW w:w="647" w:type="dxa"/>
            <w:vAlign w:val="center"/>
          </w:tcPr>
          <w:p w14:paraId="2D8F1F9A"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66BC228C" w14:textId="1D77D5E4"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Understand the concepts of multivariate functions and multivariable calculus including partial derivatives, double and triple integrals</w:t>
            </w:r>
          </w:p>
        </w:tc>
        <w:tc>
          <w:tcPr>
            <w:tcW w:w="809" w:type="dxa"/>
            <w:vAlign w:val="center"/>
          </w:tcPr>
          <w:p w14:paraId="5A863943" w14:textId="78FCA764"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6" w:type="dxa"/>
            <w:vAlign w:val="center"/>
          </w:tcPr>
          <w:p w14:paraId="6A4FA876" w14:textId="36DA26B5"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683ABC7D" w14:textId="77777777" w:rsidTr="00A43911">
        <w:trPr>
          <w:trHeight w:val="432"/>
        </w:trPr>
        <w:tc>
          <w:tcPr>
            <w:tcW w:w="2019" w:type="dxa"/>
            <w:vMerge/>
            <w:vAlign w:val="center"/>
          </w:tcPr>
          <w:p w14:paraId="21D929B0"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232112DD"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46DD7E87" w14:textId="60CF8592"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Apply the techniques of multiple integration and differentiation to solve problems in physics, engineering sciences such as area, volume, divergence, curl and directional derivative</w:t>
            </w:r>
          </w:p>
        </w:tc>
        <w:tc>
          <w:tcPr>
            <w:tcW w:w="809" w:type="dxa"/>
            <w:vAlign w:val="center"/>
          </w:tcPr>
          <w:p w14:paraId="3A4BDD81" w14:textId="13BECEF0"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6" w:type="dxa"/>
            <w:vAlign w:val="center"/>
          </w:tcPr>
          <w:p w14:paraId="0B7D7D40" w14:textId="44F5F6F1"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GA-3</w:t>
            </w:r>
          </w:p>
        </w:tc>
      </w:tr>
      <w:tr w:rsidR="00A43911" w:rsidRPr="00C46C09" w14:paraId="63B3877B" w14:textId="77777777" w:rsidTr="00A43911">
        <w:trPr>
          <w:trHeight w:val="432"/>
        </w:trPr>
        <w:tc>
          <w:tcPr>
            <w:tcW w:w="2019" w:type="dxa"/>
            <w:vMerge/>
            <w:vAlign w:val="center"/>
          </w:tcPr>
          <w:p w14:paraId="305E091D"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2290611F"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54" w:type="dxa"/>
            <w:vAlign w:val="center"/>
          </w:tcPr>
          <w:p w14:paraId="17EAB5F6" w14:textId="03B3ACE1"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Understand vector-valued functions, their derivatives and integrals and solve problems involving line integrals and surface integrals</w:t>
            </w:r>
          </w:p>
        </w:tc>
        <w:tc>
          <w:tcPr>
            <w:tcW w:w="809" w:type="dxa"/>
            <w:vAlign w:val="center"/>
          </w:tcPr>
          <w:p w14:paraId="22534DB9" w14:textId="3FBFA7B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6" w:type="dxa"/>
            <w:vAlign w:val="center"/>
          </w:tcPr>
          <w:p w14:paraId="70D98440" w14:textId="16F51333"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GA-2</w:t>
            </w:r>
          </w:p>
        </w:tc>
      </w:tr>
      <w:tr w:rsidR="00A43911" w:rsidRPr="00C46C09" w14:paraId="490744AE" w14:textId="77777777" w:rsidTr="00A43911">
        <w:trPr>
          <w:trHeight w:val="432"/>
        </w:trPr>
        <w:tc>
          <w:tcPr>
            <w:tcW w:w="2019" w:type="dxa"/>
            <w:vMerge w:val="restart"/>
            <w:vAlign w:val="center"/>
          </w:tcPr>
          <w:p w14:paraId="796159D0" w14:textId="28C020DA" w:rsidR="00A43911" w:rsidRPr="00C46C09" w:rsidRDefault="00A43911" w:rsidP="00A43911">
            <w:pPr>
              <w:autoSpaceDE w:val="0"/>
              <w:autoSpaceDN w:val="0"/>
              <w:adjustRightInd w:val="0"/>
              <w:rPr>
                <w:rFonts w:asciiTheme="majorBidi" w:hAnsiTheme="majorBidi" w:cstheme="majorBidi"/>
                <w:sz w:val="22"/>
                <w:szCs w:val="22"/>
              </w:rPr>
            </w:pPr>
            <w:r w:rsidRPr="00C46C09">
              <w:rPr>
                <w:rFonts w:asciiTheme="majorBidi" w:hAnsiTheme="majorBidi" w:cstheme="majorBidi"/>
                <w:sz w:val="22"/>
                <w:szCs w:val="22"/>
              </w:rPr>
              <w:t>AIG2812 – Civics and Professional Ethics</w:t>
            </w:r>
          </w:p>
        </w:tc>
        <w:tc>
          <w:tcPr>
            <w:tcW w:w="647" w:type="dxa"/>
            <w:vAlign w:val="center"/>
          </w:tcPr>
          <w:p w14:paraId="26BF827D"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54" w:type="dxa"/>
            <w:vAlign w:val="center"/>
          </w:tcPr>
          <w:p w14:paraId="1BFDCE0E" w14:textId="69AC9691"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rPr>
              <w:t>Understand the fundamental principles of civics and professional ethics in the context of AI development and deployment</w:t>
            </w:r>
          </w:p>
        </w:tc>
        <w:tc>
          <w:tcPr>
            <w:tcW w:w="809" w:type="dxa"/>
            <w:vAlign w:val="center"/>
          </w:tcPr>
          <w:p w14:paraId="72D69DFD" w14:textId="6BBEE060"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6" w:type="dxa"/>
            <w:vAlign w:val="center"/>
          </w:tcPr>
          <w:p w14:paraId="2E77E7E0" w14:textId="23F0A1B2"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GA-9</w:t>
            </w:r>
          </w:p>
        </w:tc>
      </w:tr>
      <w:tr w:rsidR="00A43911" w:rsidRPr="00C46C09" w14:paraId="61327F79" w14:textId="77777777" w:rsidTr="00A43911">
        <w:trPr>
          <w:trHeight w:val="432"/>
        </w:trPr>
        <w:tc>
          <w:tcPr>
            <w:tcW w:w="2019" w:type="dxa"/>
            <w:vMerge/>
            <w:vAlign w:val="center"/>
          </w:tcPr>
          <w:p w14:paraId="36E2ABEA"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30EA0EA5"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54" w:type="dxa"/>
            <w:vAlign w:val="center"/>
          </w:tcPr>
          <w:p w14:paraId="1E40933B" w14:textId="4EE15A72"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Analyze the social and cultural implications of AI systems on individuals and society</w:t>
            </w:r>
          </w:p>
        </w:tc>
        <w:tc>
          <w:tcPr>
            <w:tcW w:w="809" w:type="dxa"/>
            <w:vAlign w:val="center"/>
          </w:tcPr>
          <w:p w14:paraId="2E5CF642" w14:textId="5E2D859D"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6" w:type="dxa"/>
            <w:vAlign w:val="center"/>
          </w:tcPr>
          <w:p w14:paraId="3F6001D1" w14:textId="2A92D680"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GA-8</w:t>
            </w:r>
          </w:p>
        </w:tc>
      </w:tr>
      <w:tr w:rsidR="00A43911" w:rsidRPr="00C46C09" w14:paraId="58A89062" w14:textId="77777777" w:rsidTr="00A43911">
        <w:trPr>
          <w:trHeight w:val="432"/>
        </w:trPr>
        <w:tc>
          <w:tcPr>
            <w:tcW w:w="2019" w:type="dxa"/>
            <w:vMerge/>
            <w:vAlign w:val="center"/>
          </w:tcPr>
          <w:p w14:paraId="695128E9"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699B5852"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54" w:type="dxa"/>
            <w:vAlign w:val="center"/>
          </w:tcPr>
          <w:p w14:paraId="07982E4A" w14:textId="31861F35"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Develop and apply critical thinking skills to resolve ethical dilemmas in AI-related scenarios</w:t>
            </w:r>
          </w:p>
        </w:tc>
        <w:tc>
          <w:tcPr>
            <w:tcW w:w="809" w:type="dxa"/>
            <w:vAlign w:val="center"/>
          </w:tcPr>
          <w:p w14:paraId="743480F5" w14:textId="0EB26EC0"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6" w:type="dxa"/>
            <w:vAlign w:val="center"/>
          </w:tcPr>
          <w:p w14:paraId="1D441A10" w14:textId="77E9870F"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GA-9</w:t>
            </w:r>
          </w:p>
        </w:tc>
      </w:tr>
      <w:tr w:rsidR="00A43911" w:rsidRPr="00C46C09" w14:paraId="4C69CCFA" w14:textId="77777777" w:rsidTr="00A43911">
        <w:trPr>
          <w:trHeight w:val="432"/>
        </w:trPr>
        <w:tc>
          <w:tcPr>
            <w:tcW w:w="2019" w:type="dxa"/>
            <w:vMerge/>
            <w:vAlign w:val="center"/>
          </w:tcPr>
          <w:p w14:paraId="55B7DEC2" w14:textId="77777777" w:rsidR="00A43911" w:rsidRPr="00C46C09" w:rsidRDefault="00A43911" w:rsidP="00A43911">
            <w:pPr>
              <w:autoSpaceDE w:val="0"/>
              <w:autoSpaceDN w:val="0"/>
              <w:adjustRightInd w:val="0"/>
              <w:rPr>
                <w:rFonts w:asciiTheme="majorBidi" w:hAnsiTheme="majorBidi" w:cstheme="majorBidi"/>
                <w:sz w:val="22"/>
                <w:szCs w:val="22"/>
              </w:rPr>
            </w:pPr>
          </w:p>
        </w:tc>
        <w:tc>
          <w:tcPr>
            <w:tcW w:w="647" w:type="dxa"/>
            <w:vAlign w:val="center"/>
          </w:tcPr>
          <w:p w14:paraId="09E9AC8B" w14:textId="77777777"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4</w:t>
            </w:r>
          </w:p>
        </w:tc>
        <w:tc>
          <w:tcPr>
            <w:tcW w:w="5254" w:type="dxa"/>
            <w:vAlign w:val="center"/>
          </w:tcPr>
          <w:p w14:paraId="648D11D5" w14:textId="7C406CB4" w:rsidR="00A43911" w:rsidRPr="00C46C09" w:rsidRDefault="00A43911" w:rsidP="00A43911">
            <w:pPr>
              <w:autoSpaceDE w:val="0"/>
              <w:autoSpaceDN w:val="0"/>
              <w:adjustRightInd w:val="0"/>
              <w:rPr>
                <w:rFonts w:asciiTheme="majorBidi" w:hAnsiTheme="majorBidi" w:cstheme="majorBidi"/>
                <w:noProof/>
                <w:sz w:val="22"/>
                <w:szCs w:val="22"/>
              </w:rPr>
            </w:pPr>
            <w:r w:rsidRPr="00C46C09">
              <w:rPr>
                <w:rFonts w:asciiTheme="majorBidi" w:hAnsiTheme="majorBidi" w:cstheme="majorBidi"/>
                <w:sz w:val="22"/>
                <w:szCs w:val="22"/>
                <w:shd w:val="clear" w:color="auto" w:fill="FFFFFF"/>
              </w:rPr>
              <w:t>Examine the impact of professional actions on clients, colleagues, and the broader community, considering the ethical implications of professional choices</w:t>
            </w:r>
          </w:p>
        </w:tc>
        <w:tc>
          <w:tcPr>
            <w:tcW w:w="809" w:type="dxa"/>
            <w:vAlign w:val="center"/>
          </w:tcPr>
          <w:p w14:paraId="12F20135" w14:textId="18B0C840"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C5</w:t>
            </w:r>
          </w:p>
        </w:tc>
        <w:tc>
          <w:tcPr>
            <w:tcW w:w="806" w:type="dxa"/>
            <w:vAlign w:val="center"/>
          </w:tcPr>
          <w:p w14:paraId="69250626" w14:textId="5F31410F" w:rsidR="00A43911" w:rsidRPr="00C46C09" w:rsidRDefault="00A43911" w:rsidP="00A43911">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GA-8</w:t>
            </w:r>
          </w:p>
        </w:tc>
      </w:tr>
    </w:tbl>
    <w:bookmarkEnd w:id="21"/>
    <w:p w14:paraId="21168D00" w14:textId="3F1A4173" w:rsidR="006F6E41" w:rsidRDefault="002319AA" w:rsidP="0099125F">
      <w:pPr>
        <w:autoSpaceDE w:val="0"/>
        <w:autoSpaceDN w:val="0"/>
        <w:adjustRightInd w:val="0"/>
        <w:spacing w:line="480" w:lineRule="auto"/>
        <w:jc w:val="both"/>
        <w:rPr>
          <w:rFonts w:asciiTheme="majorBidi" w:hAnsiTheme="majorBidi" w:cstheme="majorBidi"/>
        </w:rPr>
      </w:pPr>
      <w:r>
        <w:rPr>
          <w:rFonts w:asciiTheme="majorBidi" w:hAnsiTheme="majorBidi" w:cstheme="majorBidi"/>
        </w:rPr>
        <w:t xml:space="preserve"> </w:t>
      </w:r>
    </w:p>
    <w:p w14:paraId="5E0153EE" w14:textId="0448DAF0" w:rsidR="00F72564" w:rsidRPr="00C46C09" w:rsidRDefault="00F72564" w:rsidP="00F72564">
      <w:pPr>
        <w:spacing w:line="360" w:lineRule="auto"/>
        <w:jc w:val="both"/>
        <w:rPr>
          <w:rFonts w:asciiTheme="majorBidi" w:hAnsiTheme="majorBidi" w:cstheme="majorBidi"/>
          <w:b/>
          <w:bCs/>
        </w:rPr>
      </w:pPr>
      <w:r w:rsidRPr="00C46C09">
        <w:rPr>
          <w:rFonts w:asciiTheme="majorBidi" w:hAnsiTheme="majorBidi" w:cstheme="majorBidi"/>
          <w:b/>
          <w:bCs/>
          <w:color w:val="000000"/>
        </w:rPr>
        <w:t>BS (AI) – Semester V</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93"/>
        <w:gridCol w:w="5217"/>
        <w:gridCol w:w="808"/>
        <w:gridCol w:w="804"/>
      </w:tblGrid>
      <w:tr w:rsidR="00F72564" w:rsidRPr="00C46C09" w14:paraId="17FAD883" w14:textId="77777777" w:rsidTr="00F72564">
        <w:trPr>
          <w:trHeight w:val="432"/>
        </w:trPr>
        <w:tc>
          <w:tcPr>
            <w:tcW w:w="2013" w:type="dxa"/>
            <w:tcBorders>
              <w:bottom w:val="single" w:sz="4" w:space="0" w:color="auto"/>
            </w:tcBorders>
            <w:vAlign w:val="center"/>
          </w:tcPr>
          <w:p w14:paraId="73FDB2DD" w14:textId="77777777" w:rsidR="00F72564" w:rsidRPr="00C46C09" w:rsidRDefault="00F72564" w:rsidP="00F100C3">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Course</w:t>
            </w:r>
          </w:p>
        </w:tc>
        <w:tc>
          <w:tcPr>
            <w:tcW w:w="693" w:type="dxa"/>
            <w:vAlign w:val="center"/>
          </w:tcPr>
          <w:p w14:paraId="66C3CD95" w14:textId="77777777" w:rsidR="00F72564" w:rsidRPr="00C46C09" w:rsidRDefault="00F72564" w:rsidP="00F100C3">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w:t>
            </w:r>
          </w:p>
        </w:tc>
        <w:tc>
          <w:tcPr>
            <w:tcW w:w="5217" w:type="dxa"/>
            <w:vAlign w:val="center"/>
          </w:tcPr>
          <w:p w14:paraId="00B2AC5E" w14:textId="77777777" w:rsidR="00F72564" w:rsidRPr="00C46C09" w:rsidRDefault="00F72564" w:rsidP="00F100C3">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 Description</w:t>
            </w:r>
          </w:p>
        </w:tc>
        <w:tc>
          <w:tcPr>
            <w:tcW w:w="808" w:type="dxa"/>
            <w:vAlign w:val="center"/>
          </w:tcPr>
          <w:p w14:paraId="618B4074" w14:textId="77777777" w:rsidR="00F72564" w:rsidRPr="00C46C09" w:rsidRDefault="00F72564" w:rsidP="00F100C3">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Level</w:t>
            </w:r>
          </w:p>
        </w:tc>
        <w:tc>
          <w:tcPr>
            <w:tcW w:w="804" w:type="dxa"/>
            <w:vAlign w:val="center"/>
          </w:tcPr>
          <w:p w14:paraId="363485B9" w14:textId="77777777" w:rsidR="00F72564" w:rsidRPr="00C46C09" w:rsidRDefault="00F72564" w:rsidP="00F100C3">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GA</w:t>
            </w:r>
          </w:p>
        </w:tc>
      </w:tr>
      <w:tr w:rsidR="00195C5B" w:rsidRPr="00C46C09" w14:paraId="38EA496A" w14:textId="77777777" w:rsidTr="00E14D77">
        <w:trPr>
          <w:trHeight w:val="432"/>
        </w:trPr>
        <w:tc>
          <w:tcPr>
            <w:tcW w:w="2013" w:type="dxa"/>
            <w:vMerge w:val="restart"/>
            <w:vAlign w:val="center"/>
          </w:tcPr>
          <w:p w14:paraId="0D50C5F3" w14:textId="7FB94452" w:rsidR="00195C5B" w:rsidRPr="00C46C09" w:rsidRDefault="00195C5B" w:rsidP="00F72564">
            <w:pPr>
              <w:autoSpaceDE w:val="0"/>
              <w:autoSpaceDN w:val="0"/>
              <w:adjustRightInd w:val="0"/>
              <w:rPr>
                <w:rFonts w:asciiTheme="majorBidi" w:hAnsiTheme="majorBidi" w:cstheme="majorBidi"/>
                <w:noProof/>
                <w:sz w:val="22"/>
                <w:szCs w:val="22"/>
              </w:rPr>
            </w:pPr>
            <w:r w:rsidRPr="00F72564">
              <w:rPr>
                <w:rFonts w:asciiTheme="majorBidi" w:hAnsiTheme="majorBidi" w:cstheme="majorBidi"/>
                <w:noProof/>
                <w:sz w:val="22"/>
                <w:szCs w:val="22"/>
              </w:rPr>
              <w:t>AI3163</w:t>
            </w:r>
            <w:r w:rsidRPr="00C46C09">
              <w:rPr>
                <w:rFonts w:asciiTheme="majorBidi" w:hAnsiTheme="majorBidi" w:cstheme="majorBidi"/>
                <w:noProof/>
                <w:sz w:val="22"/>
                <w:szCs w:val="22"/>
              </w:rPr>
              <w:t xml:space="preserve">– </w:t>
            </w:r>
            <w:r w:rsidRPr="00F72564">
              <w:rPr>
                <w:rFonts w:asciiTheme="majorBidi" w:hAnsiTheme="majorBidi" w:cstheme="majorBidi"/>
                <w:noProof/>
                <w:sz w:val="22"/>
                <w:szCs w:val="22"/>
              </w:rPr>
              <w:t>Analysis of Algorithms</w:t>
            </w:r>
          </w:p>
        </w:tc>
        <w:tc>
          <w:tcPr>
            <w:tcW w:w="693" w:type="dxa"/>
            <w:vAlign w:val="center"/>
          </w:tcPr>
          <w:p w14:paraId="6EC6C322" w14:textId="77777777" w:rsidR="00195C5B" w:rsidRPr="00C46C09" w:rsidRDefault="00195C5B"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5A38D09B" w14:textId="0E77FE27" w:rsidR="00195C5B" w:rsidRPr="00C46C09" w:rsidRDefault="00195C5B" w:rsidP="00195C5B">
            <w:pPr>
              <w:autoSpaceDE w:val="0"/>
              <w:autoSpaceDN w:val="0"/>
              <w:adjustRightInd w:val="0"/>
              <w:rPr>
                <w:rFonts w:asciiTheme="majorBidi" w:hAnsiTheme="majorBidi" w:cstheme="majorBidi"/>
                <w:noProof/>
                <w:sz w:val="22"/>
                <w:szCs w:val="22"/>
              </w:rPr>
            </w:pPr>
            <w:r w:rsidRPr="00195C5B">
              <w:rPr>
                <w:rFonts w:asciiTheme="majorBidi" w:hAnsiTheme="majorBidi" w:cstheme="majorBidi"/>
                <w:noProof/>
                <w:sz w:val="22"/>
                <w:szCs w:val="22"/>
              </w:rPr>
              <w:t xml:space="preserve">Explain the fundamental concepts of algorithm design and complexity analysis. </w:t>
            </w:r>
          </w:p>
        </w:tc>
        <w:tc>
          <w:tcPr>
            <w:tcW w:w="808" w:type="dxa"/>
            <w:vAlign w:val="center"/>
          </w:tcPr>
          <w:p w14:paraId="50A7C1D2" w14:textId="77777777" w:rsidR="00195C5B" w:rsidRPr="00C46C09" w:rsidRDefault="00195C5B"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4" w:type="dxa"/>
            <w:vAlign w:val="center"/>
          </w:tcPr>
          <w:p w14:paraId="4EC36443" w14:textId="0F90BFAA" w:rsidR="00195C5B" w:rsidRPr="00C46C09" w:rsidRDefault="00195C5B" w:rsidP="00195C5B">
            <w:pPr>
              <w:autoSpaceDE w:val="0"/>
              <w:autoSpaceDN w:val="0"/>
              <w:adjustRightInd w:val="0"/>
              <w:rPr>
                <w:rFonts w:asciiTheme="majorBidi" w:hAnsiTheme="majorBidi" w:cstheme="majorBidi"/>
                <w:noProof/>
                <w:sz w:val="22"/>
                <w:szCs w:val="22"/>
              </w:rPr>
            </w:pPr>
          </w:p>
        </w:tc>
      </w:tr>
      <w:tr w:rsidR="00195C5B" w:rsidRPr="00C46C09" w14:paraId="74E28843" w14:textId="77777777" w:rsidTr="00E14D77">
        <w:trPr>
          <w:trHeight w:val="432"/>
        </w:trPr>
        <w:tc>
          <w:tcPr>
            <w:tcW w:w="2013" w:type="dxa"/>
            <w:vMerge/>
            <w:vAlign w:val="center"/>
          </w:tcPr>
          <w:p w14:paraId="0F0F30A4" w14:textId="77777777" w:rsidR="00195C5B" w:rsidRPr="00C46C09" w:rsidRDefault="00195C5B" w:rsidP="00F100C3">
            <w:pPr>
              <w:autoSpaceDE w:val="0"/>
              <w:autoSpaceDN w:val="0"/>
              <w:adjustRightInd w:val="0"/>
              <w:rPr>
                <w:rFonts w:asciiTheme="majorBidi" w:hAnsiTheme="majorBidi" w:cstheme="majorBidi"/>
                <w:noProof/>
                <w:sz w:val="22"/>
                <w:szCs w:val="22"/>
              </w:rPr>
            </w:pPr>
          </w:p>
        </w:tc>
        <w:tc>
          <w:tcPr>
            <w:tcW w:w="693" w:type="dxa"/>
            <w:vAlign w:val="center"/>
          </w:tcPr>
          <w:p w14:paraId="54C9C1D8" w14:textId="77777777" w:rsidR="00195C5B" w:rsidRPr="00C46C09" w:rsidRDefault="00195C5B"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5B1E5322" w14:textId="6B67AC6B" w:rsidR="00195C5B" w:rsidRPr="00C46C09" w:rsidRDefault="00195C5B" w:rsidP="00195C5B">
            <w:pPr>
              <w:autoSpaceDE w:val="0"/>
              <w:autoSpaceDN w:val="0"/>
              <w:adjustRightInd w:val="0"/>
              <w:rPr>
                <w:rFonts w:asciiTheme="majorBidi" w:hAnsiTheme="majorBidi" w:cstheme="majorBidi"/>
                <w:noProof/>
                <w:sz w:val="22"/>
                <w:szCs w:val="22"/>
              </w:rPr>
            </w:pPr>
            <w:r w:rsidRPr="00195C5B">
              <w:rPr>
                <w:rFonts w:asciiTheme="majorBidi" w:hAnsiTheme="majorBidi" w:cstheme="majorBidi"/>
                <w:noProof/>
                <w:sz w:val="22"/>
                <w:szCs w:val="22"/>
              </w:rPr>
              <w:t>Apply standard algorithmic techniques such as divide-and-conquer, greedy methods, dynamic programming, and graph algorithms to solve computational problems</w:t>
            </w:r>
          </w:p>
        </w:tc>
        <w:tc>
          <w:tcPr>
            <w:tcW w:w="808" w:type="dxa"/>
            <w:vAlign w:val="center"/>
          </w:tcPr>
          <w:p w14:paraId="35682D1F" w14:textId="77777777" w:rsidR="00195C5B" w:rsidRPr="00C46C09" w:rsidRDefault="00195C5B"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C3</w:t>
            </w:r>
          </w:p>
        </w:tc>
        <w:tc>
          <w:tcPr>
            <w:tcW w:w="804" w:type="dxa"/>
            <w:vAlign w:val="center"/>
          </w:tcPr>
          <w:p w14:paraId="7897DC12" w14:textId="3AF177B4" w:rsidR="00195C5B" w:rsidRPr="00C46C09" w:rsidRDefault="00195C5B" w:rsidP="00195C5B">
            <w:pPr>
              <w:autoSpaceDE w:val="0"/>
              <w:autoSpaceDN w:val="0"/>
              <w:adjustRightInd w:val="0"/>
              <w:rPr>
                <w:rFonts w:asciiTheme="majorBidi" w:hAnsiTheme="majorBidi" w:cstheme="majorBidi"/>
                <w:noProof/>
                <w:sz w:val="22"/>
                <w:szCs w:val="22"/>
              </w:rPr>
            </w:pPr>
          </w:p>
        </w:tc>
      </w:tr>
      <w:tr w:rsidR="00195C5B" w:rsidRPr="00C46C09" w14:paraId="2A5DB4B0" w14:textId="77777777" w:rsidTr="00E14D77">
        <w:trPr>
          <w:trHeight w:val="432"/>
        </w:trPr>
        <w:tc>
          <w:tcPr>
            <w:tcW w:w="2013" w:type="dxa"/>
            <w:vMerge/>
            <w:vAlign w:val="center"/>
          </w:tcPr>
          <w:p w14:paraId="31925792" w14:textId="77777777" w:rsidR="00195C5B" w:rsidRPr="00C46C09" w:rsidRDefault="00195C5B" w:rsidP="00F100C3">
            <w:pPr>
              <w:autoSpaceDE w:val="0"/>
              <w:autoSpaceDN w:val="0"/>
              <w:adjustRightInd w:val="0"/>
              <w:rPr>
                <w:rFonts w:asciiTheme="majorBidi" w:hAnsiTheme="majorBidi" w:cstheme="majorBidi"/>
                <w:sz w:val="22"/>
                <w:szCs w:val="22"/>
              </w:rPr>
            </w:pPr>
          </w:p>
        </w:tc>
        <w:tc>
          <w:tcPr>
            <w:tcW w:w="693" w:type="dxa"/>
            <w:vAlign w:val="center"/>
          </w:tcPr>
          <w:p w14:paraId="56363ECD" w14:textId="77777777" w:rsidR="00195C5B" w:rsidRPr="00C46C09" w:rsidRDefault="00195C5B" w:rsidP="00F100C3">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17" w:type="dxa"/>
            <w:vAlign w:val="center"/>
          </w:tcPr>
          <w:p w14:paraId="7A14123D" w14:textId="136DECF7" w:rsidR="00195C5B" w:rsidRPr="00C46C09" w:rsidRDefault="00195C5B" w:rsidP="00195C5B">
            <w:pPr>
              <w:autoSpaceDE w:val="0"/>
              <w:autoSpaceDN w:val="0"/>
              <w:adjustRightInd w:val="0"/>
              <w:rPr>
                <w:rFonts w:asciiTheme="majorBidi" w:hAnsiTheme="majorBidi" w:cstheme="majorBidi"/>
                <w:noProof/>
                <w:sz w:val="22"/>
                <w:szCs w:val="22"/>
              </w:rPr>
            </w:pPr>
            <w:r w:rsidRPr="00195C5B">
              <w:rPr>
                <w:rFonts w:asciiTheme="majorBidi" w:hAnsiTheme="majorBidi" w:cstheme="majorBidi"/>
                <w:noProof/>
                <w:sz w:val="22"/>
                <w:szCs w:val="22"/>
              </w:rPr>
              <w:t xml:space="preserve">Analyze the time and space complexity (performance) of different algorithms by using asymptotic analysis techniques </w:t>
            </w:r>
          </w:p>
        </w:tc>
        <w:tc>
          <w:tcPr>
            <w:tcW w:w="808" w:type="dxa"/>
            <w:vAlign w:val="center"/>
          </w:tcPr>
          <w:p w14:paraId="6F0CB135" w14:textId="77777777" w:rsidR="00195C5B" w:rsidRPr="00C46C09" w:rsidRDefault="00195C5B"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C4</w:t>
            </w:r>
          </w:p>
        </w:tc>
        <w:tc>
          <w:tcPr>
            <w:tcW w:w="804" w:type="dxa"/>
            <w:vAlign w:val="center"/>
          </w:tcPr>
          <w:p w14:paraId="54F7329E" w14:textId="55CA6881" w:rsidR="00195C5B" w:rsidRPr="00C46C09" w:rsidRDefault="00195C5B" w:rsidP="00F100C3">
            <w:pPr>
              <w:autoSpaceDE w:val="0"/>
              <w:autoSpaceDN w:val="0"/>
              <w:adjustRightInd w:val="0"/>
              <w:jc w:val="center"/>
              <w:rPr>
                <w:rFonts w:asciiTheme="majorBidi" w:hAnsiTheme="majorBidi" w:cstheme="majorBidi"/>
                <w:noProof/>
                <w:sz w:val="22"/>
                <w:szCs w:val="22"/>
              </w:rPr>
            </w:pPr>
          </w:p>
        </w:tc>
      </w:tr>
      <w:tr w:rsidR="00195C5B" w:rsidRPr="00C46C09" w14:paraId="6397A883" w14:textId="77777777" w:rsidTr="00F72564">
        <w:trPr>
          <w:trHeight w:val="432"/>
        </w:trPr>
        <w:tc>
          <w:tcPr>
            <w:tcW w:w="2013" w:type="dxa"/>
            <w:vMerge/>
            <w:tcBorders>
              <w:bottom w:val="single" w:sz="4" w:space="0" w:color="auto"/>
            </w:tcBorders>
            <w:vAlign w:val="center"/>
          </w:tcPr>
          <w:p w14:paraId="4E61E0F8" w14:textId="77777777" w:rsidR="00195C5B" w:rsidRPr="00C46C09" w:rsidRDefault="00195C5B" w:rsidP="00F100C3">
            <w:pPr>
              <w:autoSpaceDE w:val="0"/>
              <w:autoSpaceDN w:val="0"/>
              <w:adjustRightInd w:val="0"/>
              <w:rPr>
                <w:rFonts w:asciiTheme="majorBidi" w:hAnsiTheme="majorBidi" w:cstheme="majorBidi"/>
                <w:sz w:val="22"/>
                <w:szCs w:val="22"/>
              </w:rPr>
            </w:pPr>
          </w:p>
        </w:tc>
        <w:tc>
          <w:tcPr>
            <w:tcW w:w="693" w:type="dxa"/>
            <w:vAlign w:val="center"/>
          </w:tcPr>
          <w:p w14:paraId="1C00667C" w14:textId="0BB4A03C" w:rsidR="00195C5B" w:rsidRPr="00C46C09" w:rsidRDefault="00195C5B" w:rsidP="00F100C3">
            <w:pPr>
              <w:autoSpaceDE w:val="0"/>
              <w:autoSpaceDN w:val="0"/>
              <w:adjustRightInd w:val="0"/>
              <w:jc w:val="center"/>
              <w:rPr>
                <w:rFonts w:asciiTheme="majorBidi" w:hAnsiTheme="majorBidi" w:cstheme="majorBidi"/>
                <w:sz w:val="22"/>
                <w:szCs w:val="22"/>
              </w:rPr>
            </w:pPr>
            <w:r>
              <w:rPr>
                <w:rFonts w:asciiTheme="majorBidi" w:hAnsiTheme="majorBidi" w:cstheme="majorBidi"/>
                <w:sz w:val="22"/>
                <w:szCs w:val="22"/>
              </w:rPr>
              <w:t>4</w:t>
            </w:r>
          </w:p>
        </w:tc>
        <w:tc>
          <w:tcPr>
            <w:tcW w:w="5217" w:type="dxa"/>
            <w:vAlign w:val="center"/>
          </w:tcPr>
          <w:p w14:paraId="56685519" w14:textId="56C9D4BC" w:rsidR="00195C5B" w:rsidRPr="00C46C09" w:rsidRDefault="00195C5B" w:rsidP="00195C5B">
            <w:pPr>
              <w:autoSpaceDE w:val="0"/>
              <w:autoSpaceDN w:val="0"/>
              <w:adjustRightInd w:val="0"/>
              <w:rPr>
                <w:rFonts w:asciiTheme="majorBidi" w:hAnsiTheme="majorBidi" w:cstheme="majorBidi"/>
                <w:noProof/>
                <w:sz w:val="22"/>
                <w:szCs w:val="22"/>
              </w:rPr>
            </w:pPr>
            <w:r w:rsidRPr="00195C5B">
              <w:rPr>
                <w:rFonts w:asciiTheme="majorBidi" w:hAnsiTheme="majorBidi" w:cstheme="majorBidi"/>
                <w:noProof/>
                <w:sz w:val="22"/>
                <w:szCs w:val="22"/>
              </w:rPr>
              <w:t>Evaluate</w:t>
            </w:r>
            <w:r w:rsidRPr="00195C5B">
              <w:rPr>
                <w:rFonts w:asciiTheme="majorBidi" w:hAnsiTheme="majorBidi" w:cstheme="majorBidi"/>
                <w:b/>
                <w:bCs/>
                <w:noProof/>
                <w:sz w:val="22"/>
                <w:szCs w:val="22"/>
              </w:rPr>
              <w:t xml:space="preserve"> </w:t>
            </w:r>
            <w:r w:rsidRPr="00195C5B">
              <w:rPr>
                <w:rFonts w:asciiTheme="majorBidi" w:hAnsiTheme="majorBidi" w:cstheme="majorBidi"/>
                <w:noProof/>
                <w:sz w:val="22"/>
                <w:szCs w:val="22"/>
              </w:rPr>
              <w:t xml:space="preserve">and compare alternative algorithms to justify the selection of the most suitable solution for specific computational challenges. </w:t>
            </w:r>
          </w:p>
        </w:tc>
        <w:tc>
          <w:tcPr>
            <w:tcW w:w="808" w:type="dxa"/>
            <w:vAlign w:val="center"/>
          </w:tcPr>
          <w:p w14:paraId="7B9586CE" w14:textId="62CA2786" w:rsidR="00195C5B" w:rsidRPr="00C46C09" w:rsidRDefault="00195C5B"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C5</w:t>
            </w:r>
          </w:p>
        </w:tc>
        <w:tc>
          <w:tcPr>
            <w:tcW w:w="804" w:type="dxa"/>
            <w:vAlign w:val="center"/>
          </w:tcPr>
          <w:p w14:paraId="32618E2A" w14:textId="77777777" w:rsidR="00195C5B" w:rsidRPr="00C46C09" w:rsidRDefault="00195C5B" w:rsidP="00F100C3">
            <w:pPr>
              <w:autoSpaceDE w:val="0"/>
              <w:autoSpaceDN w:val="0"/>
              <w:adjustRightInd w:val="0"/>
              <w:jc w:val="center"/>
              <w:rPr>
                <w:rFonts w:asciiTheme="majorBidi" w:hAnsiTheme="majorBidi" w:cstheme="majorBidi"/>
                <w:noProof/>
                <w:sz w:val="22"/>
                <w:szCs w:val="22"/>
              </w:rPr>
            </w:pPr>
          </w:p>
        </w:tc>
      </w:tr>
      <w:tr w:rsidR="00F72564" w:rsidRPr="00C46C09" w14:paraId="3D666E4F" w14:textId="77777777" w:rsidTr="00F72564">
        <w:trPr>
          <w:trHeight w:val="432"/>
        </w:trPr>
        <w:tc>
          <w:tcPr>
            <w:tcW w:w="2013" w:type="dxa"/>
            <w:vMerge w:val="restart"/>
            <w:vAlign w:val="center"/>
          </w:tcPr>
          <w:p w14:paraId="67E97CE2" w14:textId="07E8FD81" w:rsidR="00F72564" w:rsidRPr="00C46C09" w:rsidRDefault="00195C5B" w:rsidP="00195C5B">
            <w:pPr>
              <w:autoSpaceDE w:val="0"/>
              <w:autoSpaceDN w:val="0"/>
              <w:adjustRightInd w:val="0"/>
              <w:rPr>
                <w:rFonts w:asciiTheme="majorBidi" w:hAnsiTheme="majorBidi" w:cstheme="majorBidi"/>
                <w:sz w:val="22"/>
                <w:szCs w:val="22"/>
              </w:rPr>
            </w:pPr>
            <w:r w:rsidRPr="00195C5B">
              <w:rPr>
                <w:rFonts w:asciiTheme="majorBidi" w:hAnsiTheme="majorBidi" w:cstheme="majorBidi"/>
                <w:noProof/>
                <w:sz w:val="22"/>
                <w:szCs w:val="22"/>
              </w:rPr>
              <w:t>AI3812</w:t>
            </w:r>
            <w:r w:rsidR="00F72564" w:rsidRPr="00C46C09">
              <w:rPr>
                <w:rFonts w:asciiTheme="majorBidi" w:hAnsiTheme="majorBidi" w:cstheme="majorBidi"/>
                <w:noProof/>
                <w:sz w:val="22"/>
                <w:szCs w:val="22"/>
              </w:rPr>
              <w:t xml:space="preserve"> – </w:t>
            </w:r>
            <w:r w:rsidRPr="00195C5B">
              <w:rPr>
                <w:rFonts w:asciiTheme="majorBidi" w:hAnsiTheme="majorBidi" w:cstheme="majorBidi"/>
                <w:noProof/>
                <w:sz w:val="22"/>
                <w:szCs w:val="22"/>
              </w:rPr>
              <w:t>Machine Learning</w:t>
            </w:r>
          </w:p>
        </w:tc>
        <w:tc>
          <w:tcPr>
            <w:tcW w:w="693" w:type="dxa"/>
            <w:vAlign w:val="center"/>
          </w:tcPr>
          <w:p w14:paraId="0368C5BE"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6576C31E" w14:textId="0BC739C0" w:rsidR="00F72564" w:rsidRPr="00C46C09" w:rsidRDefault="00AB3B5C" w:rsidP="00AB3B5C">
            <w:pPr>
              <w:autoSpaceDE w:val="0"/>
              <w:autoSpaceDN w:val="0"/>
              <w:adjustRightInd w:val="0"/>
              <w:rPr>
                <w:rFonts w:asciiTheme="majorBidi" w:hAnsiTheme="majorBidi" w:cstheme="majorBidi"/>
                <w:noProof/>
                <w:sz w:val="22"/>
                <w:szCs w:val="22"/>
              </w:rPr>
            </w:pPr>
            <w:r w:rsidRPr="00AB3B5C">
              <w:rPr>
                <w:rFonts w:asciiTheme="majorBidi" w:hAnsiTheme="majorBidi" w:cstheme="majorBidi"/>
                <w:noProof/>
                <w:sz w:val="22"/>
                <w:szCs w:val="22"/>
              </w:rPr>
              <w:t xml:space="preserve">Apply suitable machine learning algorithms to solve moderately complex real-world problems. </w:t>
            </w:r>
          </w:p>
        </w:tc>
        <w:tc>
          <w:tcPr>
            <w:tcW w:w="808" w:type="dxa"/>
            <w:vAlign w:val="center"/>
          </w:tcPr>
          <w:p w14:paraId="18283F7A" w14:textId="562733E4" w:rsidR="00F72564" w:rsidRPr="00C46C09" w:rsidRDefault="003E663C"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C3</w:t>
            </w:r>
          </w:p>
        </w:tc>
        <w:tc>
          <w:tcPr>
            <w:tcW w:w="804" w:type="dxa"/>
            <w:vAlign w:val="center"/>
          </w:tcPr>
          <w:p w14:paraId="5B17DC2C" w14:textId="5AE9048C"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F72564" w:rsidRPr="00C46C09" w14:paraId="02F43C22" w14:textId="77777777" w:rsidTr="00F72564">
        <w:trPr>
          <w:trHeight w:val="432"/>
        </w:trPr>
        <w:tc>
          <w:tcPr>
            <w:tcW w:w="2013" w:type="dxa"/>
            <w:vMerge/>
            <w:vAlign w:val="center"/>
          </w:tcPr>
          <w:p w14:paraId="1DA29CE0" w14:textId="77777777" w:rsidR="00F72564" w:rsidRPr="00C46C09" w:rsidRDefault="00F72564" w:rsidP="00F100C3">
            <w:pPr>
              <w:autoSpaceDE w:val="0"/>
              <w:autoSpaceDN w:val="0"/>
              <w:adjustRightInd w:val="0"/>
              <w:rPr>
                <w:rFonts w:asciiTheme="majorBidi" w:hAnsiTheme="majorBidi" w:cstheme="majorBidi"/>
                <w:sz w:val="22"/>
                <w:szCs w:val="22"/>
              </w:rPr>
            </w:pPr>
          </w:p>
        </w:tc>
        <w:tc>
          <w:tcPr>
            <w:tcW w:w="693" w:type="dxa"/>
            <w:vAlign w:val="center"/>
          </w:tcPr>
          <w:p w14:paraId="0268FE7E"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10F7D555" w14:textId="3D1DD2C3" w:rsidR="00F72564" w:rsidRPr="00C46C09" w:rsidRDefault="003E663C" w:rsidP="003E663C">
            <w:pPr>
              <w:autoSpaceDE w:val="0"/>
              <w:autoSpaceDN w:val="0"/>
              <w:adjustRightInd w:val="0"/>
              <w:rPr>
                <w:rFonts w:asciiTheme="majorBidi" w:hAnsiTheme="majorBidi" w:cstheme="majorBidi"/>
                <w:noProof/>
                <w:sz w:val="22"/>
                <w:szCs w:val="22"/>
              </w:rPr>
            </w:pPr>
            <w:r w:rsidRPr="003E663C">
              <w:rPr>
                <w:rFonts w:asciiTheme="majorBidi" w:hAnsiTheme="majorBidi" w:cstheme="majorBidi"/>
                <w:noProof/>
                <w:sz w:val="22"/>
                <w:szCs w:val="22"/>
              </w:rPr>
              <w:t>Analyze the performance of ML models using appropriate evaluation metrics, and demonstrate understanding of issues like overfitting, underfitting, pruning, and anomaly detection.</w:t>
            </w:r>
          </w:p>
        </w:tc>
        <w:tc>
          <w:tcPr>
            <w:tcW w:w="808" w:type="dxa"/>
            <w:vAlign w:val="center"/>
          </w:tcPr>
          <w:p w14:paraId="0EBFE225" w14:textId="23820852" w:rsidR="00F72564" w:rsidRPr="00C46C09" w:rsidRDefault="003E663C"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C4</w:t>
            </w:r>
          </w:p>
        </w:tc>
        <w:tc>
          <w:tcPr>
            <w:tcW w:w="804" w:type="dxa"/>
            <w:vAlign w:val="center"/>
          </w:tcPr>
          <w:p w14:paraId="72535BC3" w14:textId="0A6FB0D5"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F72564" w:rsidRPr="00C46C09" w14:paraId="1621911B" w14:textId="77777777" w:rsidTr="00F72564">
        <w:trPr>
          <w:trHeight w:val="432"/>
        </w:trPr>
        <w:tc>
          <w:tcPr>
            <w:tcW w:w="2013" w:type="dxa"/>
            <w:vMerge/>
            <w:vAlign w:val="center"/>
          </w:tcPr>
          <w:p w14:paraId="6EB3943A" w14:textId="77777777" w:rsidR="00F72564" w:rsidRPr="00C46C09" w:rsidRDefault="00F72564" w:rsidP="00F100C3">
            <w:pPr>
              <w:autoSpaceDE w:val="0"/>
              <w:autoSpaceDN w:val="0"/>
              <w:adjustRightInd w:val="0"/>
              <w:rPr>
                <w:rFonts w:asciiTheme="majorBidi" w:hAnsiTheme="majorBidi" w:cstheme="majorBidi"/>
                <w:sz w:val="22"/>
                <w:szCs w:val="22"/>
              </w:rPr>
            </w:pPr>
          </w:p>
        </w:tc>
        <w:tc>
          <w:tcPr>
            <w:tcW w:w="693" w:type="dxa"/>
            <w:vAlign w:val="center"/>
          </w:tcPr>
          <w:p w14:paraId="7A4A77E5" w14:textId="77777777" w:rsidR="00F72564" w:rsidRPr="00C46C09" w:rsidRDefault="00F72564" w:rsidP="00F100C3">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17" w:type="dxa"/>
            <w:vAlign w:val="center"/>
          </w:tcPr>
          <w:p w14:paraId="15E682A8" w14:textId="2ED0F851" w:rsidR="00F72564" w:rsidRPr="00C46C09" w:rsidRDefault="003E663C" w:rsidP="003E663C">
            <w:pPr>
              <w:autoSpaceDE w:val="0"/>
              <w:autoSpaceDN w:val="0"/>
              <w:adjustRightInd w:val="0"/>
              <w:rPr>
                <w:rFonts w:asciiTheme="majorBidi" w:hAnsiTheme="majorBidi" w:cstheme="majorBidi"/>
                <w:noProof/>
                <w:sz w:val="22"/>
                <w:szCs w:val="22"/>
              </w:rPr>
            </w:pPr>
            <w:r w:rsidRPr="003E663C">
              <w:rPr>
                <w:rFonts w:asciiTheme="majorBidi" w:hAnsiTheme="majorBidi" w:cstheme="majorBidi"/>
                <w:noProof/>
                <w:sz w:val="22"/>
                <w:szCs w:val="22"/>
              </w:rPr>
              <w:t xml:space="preserve">Develop and evaluate machine learning solutions using advanced methods for complex problem settings. </w:t>
            </w:r>
          </w:p>
        </w:tc>
        <w:tc>
          <w:tcPr>
            <w:tcW w:w="808" w:type="dxa"/>
            <w:vAlign w:val="center"/>
          </w:tcPr>
          <w:p w14:paraId="472F2140" w14:textId="1437945D" w:rsidR="00F72564" w:rsidRPr="00C46C09" w:rsidRDefault="003E663C"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C5</w:t>
            </w:r>
          </w:p>
        </w:tc>
        <w:tc>
          <w:tcPr>
            <w:tcW w:w="804" w:type="dxa"/>
            <w:vAlign w:val="center"/>
          </w:tcPr>
          <w:p w14:paraId="761B7342" w14:textId="30EB2748"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F72564" w:rsidRPr="00C46C09" w14:paraId="56A95AD0" w14:textId="77777777" w:rsidTr="00F72564">
        <w:trPr>
          <w:trHeight w:val="432"/>
        </w:trPr>
        <w:tc>
          <w:tcPr>
            <w:tcW w:w="2013" w:type="dxa"/>
            <w:vMerge w:val="restart"/>
            <w:vAlign w:val="center"/>
          </w:tcPr>
          <w:p w14:paraId="623DDD05" w14:textId="124305AA" w:rsidR="00837B97" w:rsidRPr="00837B97"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AI3811</w:t>
            </w:r>
            <w:r w:rsidR="00F72564" w:rsidRPr="00C46C09">
              <w:rPr>
                <w:rFonts w:asciiTheme="majorBidi" w:hAnsiTheme="majorBidi" w:cstheme="majorBidi"/>
                <w:noProof/>
                <w:sz w:val="22"/>
                <w:szCs w:val="22"/>
              </w:rPr>
              <w:t xml:space="preserve"> – </w:t>
            </w:r>
            <w:r w:rsidRPr="00837B97">
              <w:rPr>
                <w:rFonts w:asciiTheme="majorBidi" w:hAnsiTheme="majorBidi" w:cstheme="majorBidi"/>
                <w:noProof/>
                <w:sz w:val="22"/>
                <w:szCs w:val="22"/>
              </w:rPr>
              <w:t xml:space="preserve">Machine Learning Lab </w:t>
            </w:r>
          </w:p>
          <w:p w14:paraId="754C1917" w14:textId="7A54E75F" w:rsidR="00F72564" w:rsidRPr="00C46C09" w:rsidRDefault="00F72564" w:rsidP="00F100C3">
            <w:pPr>
              <w:autoSpaceDE w:val="0"/>
              <w:autoSpaceDN w:val="0"/>
              <w:adjustRightInd w:val="0"/>
              <w:rPr>
                <w:rFonts w:asciiTheme="majorBidi" w:hAnsiTheme="majorBidi" w:cstheme="majorBidi"/>
                <w:sz w:val="22"/>
                <w:szCs w:val="22"/>
              </w:rPr>
            </w:pPr>
          </w:p>
        </w:tc>
        <w:tc>
          <w:tcPr>
            <w:tcW w:w="693" w:type="dxa"/>
            <w:vAlign w:val="center"/>
          </w:tcPr>
          <w:p w14:paraId="036B87A3"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4F3F2A7E" w14:textId="0488DA52" w:rsidR="00F72564" w:rsidRPr="00C46C09"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Implement supervised and unsupervised machine learning algorithms in code and run experiments on standard datasets</w:t>
            </w:r>
          </w:p>
        </w:tc>
        <w:tc>
          <w:tcPr>
            <w:tcW w:w="808" w:type="dxa"/>
            <w:vAlign w:val="center"/>
          </w:tcPr>
          <w:p w14:paraId="454DF90B" w14:textId="7B916494" w:rsidR="00F72564"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P4</w:t>
            </w:r>
          </w:p>
        </w:tc>
        <w:tc>
          <w:tcPr>
            <w:tcW w:w="804" w:type="dxa"/>
            <w:vAlign w:val="center"/>
          </w:tcPr>
          <w:p w14:paraId="5B57E998" w14:textId="7D092ECE"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F72564" w:rsidRPr="00C46C09" w14:paraId="3285FA7F" w14:textId="77777777" w:rsidTr="00F72564">
        <w:trPr>
          <w:trHeight w:val="432"/>
        </w:trPr>
        <w:tc>
          <w:tcPr>
            <w:tcW w:w="2013" w:type="dxa"/>
            <w:vMerge/>
            <w:vAlign w:val="center"/>
          </w:tcPr>
          <w:p w14:paraId="3A0DBB4C" w14:textId="77777777" w:rsidR="00F72564" w:rsidRPr="00C46C09" w:rsidRDefault="00F72564" w:rsidP="00F100C3">
            <w:pPr>
              <w:autoSpaceDE w:val="0"/>
              <w:autoSpaceDN w:val="0"/>
              <w:adjustRightInd w:val="0"/>
              <w:rPr>
                <w:rFonts w:asciiTheme="majorBidi" w:hAnsiTheme="majorBidi" w:cstheme="majorBidi"/>
                <w:sz w:val="22"/>
                <w:szCs w:val="22"/>
              </w:rPr>
            </w:pPr>
          </w:p>
        </w:tc>
        <w:tc>
          <w:tcPr>
            <w:tcW w:w="693" w:type="dxa"/>
            <w:vAlign w:val="center"/>
          </w:tcPr>
          <w:p w14:paraId="3BD7355E"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4A271A0F" w14:textId="7C34C005" w:rsidR="00F72564" w:rsidRPr="00C46C09"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 xml:space="preserve">Analyze and interpret model results using visualization and performance metrics (accuracy, precision, recall, F1-score). </w:t>
            </w:r>
          </w:p>
        </w:tc>
        <w:tc>
          <w:tcPr>
            <w:tcW w:w="808" w:type="dxa"/>
            <w:vAlign w:val="center"/>
          </w:tcPr>
          <w:p w14:paraId="591F9328" w14:textId="3C681662" w:rsidR="00F72564"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P4</w:t>
            </w:r>
          </w:p>
        </w:tc>
        <w:tc>
          <w:tcPr>
            <w:tcW w:w="804" w:type="dxa"/>
            <w:vAlign w:val="center"/>
          </w:tcPr>
          <w:p w14:paraId="2B5D39FA" w14:textId="40A0DC34"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F72564" w:rsidRPr="00C46C09" w14:paraId="793C0EBB" w14:textId="77777777" w:rsidTr="00F72564">
        <w:trPr>
          <w:trHeight w:val="432"/>
        </w:trPr>
        <w:tc>
          <w:tcPr>
            <w:tcW w:w="2013" w:type="dxa"/>
            <w:vMerge/>
            <w:vAlign w:val="center"/>
          </w:tcPr>
          <w:p w14:paraId="58E7A956" w14:textId="77777777" w:rsidR="00F72564" w:rsidRPr="00C46C09" w:rsidRDefault="00F72564" w:rsidP="00F100C3">
            <w:pPr>
              <w:autoSpaceDE w:val="0"/>
              <w:autoSpaceDN w:val="0"/>
              <w:adjustRightInd w:val="0"/>
              <w:rPr>
                <w:rFonts w:asciiTheme="majorBidi" w:hAnsiTheme="majorBidi" w:cstheme="majorBidi"/>
                <w:sz w:val="22"/>
                <w:szCs w:val="22"/>
              </w:rPr>
            </w:pPr>
          </w:p>
        </w:tc>
        <w:tc>
          <w:tcPr>
            <w:tcW w:w="693" w:type="dxa"/>
            <w:vAlign w:val="center"/>
          </w:tcPr>
          <w:p w14:paraId="4A5821DB"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7" w:type="dxa"/>
            <w:vAlign w:val="center"/>
          </w:tcPr>
          <w:p w14:paraId="3217B1B1" w14:textId="420D6638" w:rsidR="00F72564" w:rsidRPr="00C46C09"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 xml:space="preserve">Design, integrate, and test advanced ML solutions such as neural networks, ensemble methods, and reinforcement learning agents. </w:t>
            </w:r>
          </w:p>
        </w:tc>
        <w:tc>
          <w:tcPr>
            <w:tcW w:w="808" w:type="dxa"/>
            <w:vAlign w:val="center"/>
          </w:tcPr>
          <w:p w14:paraId="520892B0" w14:textId="18D0A6DF" w:rsidR="00F72564"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P5</w:t>
            </w:r>
          </w:p>
        </w:tc>
        <w:tc>
          <w:tcPr>
            <w:tcW w:w="804" w:type="dxa"/>
            <w:vAlign w:val="center"/>
          </w:tcPr>
          <w:p w14:paraId="2DF05D67" w14:textId="1938D587"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837B97" w:rsidRPr="00C46C09" w14:paraId="53A200CD" w14:textId="77777777" w:rsidTr="00F72564">
        <w:trPr>
          <w:trHeight w:val="432"/>
        </w:trPr>
        <w:tc>
          <w:tcPr>
            <w:tcW w:w="2013" w:type="dxa"/>
            <w:vMerge w:val="restart"/>
            <w:vAlign w:val="center"/>
          </w:tcPr>
          <w:p w14:paraId="2CE36896" w14:textId="70E484D1" w:rsidR="00837B97" w:rsidRPr="00837B97"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AI3432</w:t>
            </w:r>
            <w:r w:rsidRPr="00C46C09">
              <w:rPr>
                <w:rFonts w:asciiTheme="majorBidi" w:hAnsiTheme="majorBidi" w:cstheme="majorBidi"/>
                <w:noProof/>
                <w:sz w:val="22"/>
                <w:szCs w:val="22"/>
              </w:rPr>
              <w:t xml:space="preserve"> – </w:t>
            </w:r>
            <w:r w:rsidRPr="00837B97">
              <w:rPr>
                <w:rFonts w:asciiTheme="majorBidi" w:hAnsiTheme="majorBidi" w:cstheme="majorBidi"/>
                <w:noProof/>
                <w:sz w:val="22"/>
                <w:szCs w:val="22"/>
              </w:rPr>
              <w:t>Parallel and Distributed Computing</w:t>
            </w:r>
          </w:p>
          <w:p w14:paraId="100E25BB" w14:textId="2B301597" w:rsidR="00837B97" w:rsidRPr="00C46C09" w:rsidRDefault="00837B97" w:rsidP="00F100C3">
            <w:pPr>
              <w:autoSpaceDE w:val="0"/>
              <w:autoSpaceDN w:val="0"/>
              <w:adjustRightInd w:val="0"/>
              <w:rPr>
                <w:rFonts w:asciiTheme="majorBidi" w:hAnsiTheme="majorBidi" w:cstheme="majorBidi"/>
                <w:sz w:val="22"/>
                <w:szCs w:val="22"/>
              </w:rPr>
            </w:pPr>
          </w:p>
        </w:tc>
        <w:tc>
          <w:tcPr>
            <w:tcW w:w="693" w:type="dxa"/>
            <w:vAlign w:val="center"/>
          </w:tcPr>
          <w:p w14:paraId="09CA2BE9" w14:textId="77777777" w:rsidR="00837B97" w:rsidRPr="00C46C09" w:rsidRDefault="00837B97"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2C034D3B" w14:textId="335EC1C6" w:rsidR="00837B97" w:rsidRPr="00837B97"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 xml:space="preserve">Explain the fundamental concepts, models, and architectures of parallel and distributed computing. </w:t>
            </w:r>
          </w:p>
        </w:tc>
        <w:tc>
          <w:tcPr>
            <w:tcW w:w="808" w:type="dxa"/>
            <w:vAlign w:val="center"/>
          </w:tcPr>
          <w:p w14:paraId="15B6A422" w14:textId="5A695C21" w:rsidR="00837B97"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C2</w:t>
            </w:r>
          </w:p>
        </w:tc>
        <w:tc>
          <w:tcPr>
            <w:tcW w:w="804" w:type="dxa"/>
            <w:vAlign w:val="center"/>
          </w:tcPr>
          <w:p w14:paraId="1AC35BB5" w14:textId="43B29507" w:rsidR="00837B97" w:rsidRPr="00C46C09" w:rsidRDefault="00837B97" w:rsidP="00CF4161">
            <w:pPr>
              <w:autoSpaceDE w:val="0"/>
              <w:autoSpaceDN w:val="0"/>
              <w:adjustRightInd w:val="0"/>
              <w:rPr>
                <w:rFonts w:asciiTheme="majorBidi" w:hAnsiTheme="majorBidi" w:cstheme="majorBidi"/>
                <w:noProof/>
                <w:sz w:val="22"/>
                <w:szCs w:val="22"/>
              </w:rPr>
            </w:pPr>
          </w:p>
        </w:tc>
      </w:tr>
      <w:tr w:rsidR="00837B97" w:rsidRPr="00C46C09" w14:paraId="142E2EE6" w14:textId="77777777" w:rsidTr="00F72564">
        <w:trPr>
          <w:trHeight w:val="432"/>
        </w:trPr>
        <w:tc>
          <w:tcPr>
            <w:tcW w:w="2013" w:type="dxa"/>
            <w:vMerge/>
            <w:vAlign w:val="center"/>
          </w:tcPr>
          <w:p w14:paraId="09058E58" w14:textId="77777777" w:rsidR="00837B97" w:rsidRPr="00C46C09" w:rsidRDefault="00837B97" w:rsidP="00F100C3">
            <w:pPr>
              <w:autoSpaceDE w:val="0"/>
              <w:autoSpaceDN w:val="0"/>
              <w:adjustRightInd w:val="0"/>
              <w:rPr>
                <w:rFonts w:asciiTheme="majorBidi" w:hAnsiTheme="majorBidi" w:cstheme="majorBidi"/>
                <w:sz w:val="22"/>
                <w:szCs w:val="22"/>
              </w:rPr>
            </w:pPr>
          </w:p>
        </w:tc>
        <w:tc>
          <w:tcPr>
            <w:tcW w:w="693" w:type="dxa"/>
            <w:vAlign w:val="center"/>
          </w:tcPr>
          <w:p w14:paraId="35327F97" w14:textId="77777777" w:rsidR="00837B97" w:rsidRPr="00C46C09" w:rsidRDefault="00837B97"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6D55917B" w14:textId="528A00DB" w:rsidR="00837B97" w:rsidRPr="00837B97"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 xml:space="preserve">Analyze the performance, scalability, and correctness of parallel and distributed software systems. </w:t>
            </w:r>
          </w:p>
        </w:tc>
        <w:tc>
          <w:tcPr>
            <w:tcW w:w="808" w:type="dxa"/>
            <w:vAlign w:val="center"/>
          </w:tcPr>
          <w:p w14:paraId="06BAFC6B" w14:textId="186C24FB" w:rsidR="00837B97"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C4</w:t>
            </w:r>
          </w:p>
        </w:tc>
        <w:tc>
          <w:tcPr>
            <w:tcW w:w="804" w:type="dxa"/>
            <w:vAlign w:val="center"/>
          </w:tcPr>
          <w:p w14:paraId="4E725B87" w14:textId="280983A8" w:rsidR="00837B97" w:rsidRPr="00C46C09" w:rsidRDefault="00837B97" w:rsidP="00CF4161">
            <w:pPr>
              <w:autoSpaceDE w:val="0"/>
              <w:autoSpaceDN w:val="0"/>
              <w:adjustRightInd w:val="0"/>
              <w:rPr>
                <w:rFonts w:asciiTheme="majorBidi" w:hAnsiTheme="majorBidi" w:cstheme="majorBidi"/>
                <w:noProof/>
                <w:sz w:val="22"/>
                <w:szCs w:val="22"/>
              </w:rPr>
            </w:pPr>
          </w:p>
        </w:tc>
      </w:tr>
      <w:tr w:rsidR="00837B97" w:rsidRPr="00C46C09" w14:paraId="0AD08006" w14:textId="77777777" w:rsidTr="00F72564">
        <w:trPr>
          <w:trHeight w:val="432"/>
        </w:trPr>
        <w:tc>
          <w:tcPr>
            <w:tcW w:w="2013" w:type="dxa"/>
            <w:vMerge/>
            <w:vAlign w:val="center"/>
          </w:tcPr>
          <w:p w14:paraId="4AC9F3C3" w14:textId="77777777" w:rsidR="00837B97" w:rsidRPr="00C46C09" w:rsidRDefault="00837B97" w:rsidP="00F100C3">
            <w:pPr>
              <w:autoSpaceDE w:val="0"/>
              <w:autoSpaceDN w:val="0"/>
              <w:adjustRightInd w:val="0"/>
              <w:rPr>
                <w:rFonts w:asciiTheme="majorBidi" w:hAnsiTheme="majorBidi" w:cstheme="majorBidi"/>
                <w:sz w:val="22"/>
                <w:szCs w:val="22"/>
              </w:rPr>
            </w:pPr>
          </w:p>
        </w:tc>
        <w:tc>
          <w:tcPr>
            <w:tcW w:w="693" w:type="dxa"/>
            <w:vAlign w:val="center"/>
          </w:tcPr>
          <w:p w14:paraId="4099613F" w14:textId="77777777" w:rsidR="00837B97" w:rsidRPr="00C46C09" w:rsidRDefault="00837B97"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7" w:type="dxa"/>
            <w:vAlign w:val="center"/>
          </w:tcPr>
          <w:p w14:paraId="57348CD2" w14:textId="1D526550" w:rsidR="00837B97" w:rsidRPr="00837B97" w:rsidRDefault="00837B97" w:rsidP="00837B97">
            <w:pPr>
              <w:autoSpaceDE w:val="0"/>
              <w:autoSpaceDN w:val="0"/>
              <w:adjustRightInd w:val="0"/>
              <w:rPr>
                <w:rFonts w:asciiTheme="majorBidi" w:hAnsiTheme="majorBidi" w:cstheme="majorBidi"/>
                <w:noProof/>
                <w:sz w:val="22"/>
                <w:szCs w:val="22"/>
              </w:rPr>
            </w:pPr>
            <w:r w:rsidRPr="00837B97">
              <w:rPr>
                <w:rFonts w:asciiTheme="majorBidi" w:hAnsiTheme="majorBidi" w:cstheme="majorBidi"/>
                <w:noProof/>
                <w:sz w:val="22"/>
                <w:szCs w:val="22"/>
              </w:rPr>
              <w:t xml:space="preserve">Design and implement software solutions for shared and distributed memory systems using MPI and OpenMP. </w:t>
            </w:r>
          </w:p>
        </w:tc>
        <w:tc>
          <w:tcPr>
            <w:tcW w:w="808" w:type="dxa"/>
            <w:vAlign w:val="center"/>
          </w:tcPr>
          <w:p w14:paraId="160B3373" w14:textId="0491229C" w:rsidR="00837B97"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C5</w:t>
            </w:r>
          </w:p>
        </w:tc>
        <w:tc>
          <w:tcPr>
            <w:tcW w:w="804" w:type="dxa"/>
            <w:vAlign w:val="center"/>
          </w:tcPr>
          <w:p w14:paraId="46C1907A" w14:textId="5003AF1B" w:rsidR="00837B97" w:rsidRPr="00C46C09" w:rsidRDefault="00837B97" w:rsidP="00CF4161">
            <w:pPr>
              <w:autoSpaceDE w:val="0"/>
              <w:autoSpaceDN w:val="0"/>
              <w:adjustRightInd w:val="0"/>
              <w:rPr>
                <w:rFonts w:asciiTheme="majorBidi" w:hAnsiTheme="majorBidi" w:cstheme="majorBidi"/>
                <w:noProof/>
                <w:sz w:val="22"/>
                <w:szCs w:val="22"/>
              </w:rPr>
            </w:pPr>
          </w:p>
        </w:tc>
      </w:tr>
      <w:tr w:rsidR="00837B97" w:rsidRPr="00C46C09" w14:paraId="3FB465E1" w14:textId="77777777" w:rsidTr="00F72564">
        <w:trPr>
          <w:trHeight w:val="432"/>
        </w:trPr>
        <w:tc>
          <w:tcPr>
            <w:tcW w:w="2013" w:type="dxa"/>
            <w:vMerge/>
            <w:vAlign w:val="center"/>
          </w:tcPr>
          <w:p w14:paraId="3FD7130B" w14:textId="77777777" w:rsidR="00837B97" w:rsidRPr="00C46C09" w:rsidRDefault="00837B97" w:rsidP="00F100C3">
            <w:pPr>
              <w:autoSpaceDE w:val="0"/>
              <w:autoSpaceDN w:val="0"/>
              <w:adjustRightInd w:val="0"/>
              <w:rPr>
                <w:rFonts w:asciiTheme="majorBidi" w:hAnsiTheme="majorBidi" w:cstheme="majorBidi"/>
                <w:sz w:val="22"/>
                <w:szCs w:val="22"/>
              </w:rPr>
            </w:pPr>
          </w:p>
        </w:tc>
        <w:tc>
          <w:tcPr>
            <w:tcW w:w="693" w:type="dxa"/>
            <w:vAlign w:val="center"/>
          </w:tcPr>
          <w:p w14:paraId="39026D6E" w14:textId="17CD95F3" w:rsidR="00837B97"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4</w:t>
            </w:r>
          </w:p>
        </w:tc>
        <w:tc>
          <w:tcPr>
            <w:tcW w:w="5217" w:type="dxa"/>
            <w:vAlign w:val="center"/>
          </w:tcPr>
          <w:p w14:paraId="2D2CE609" w14:textId="34F9BD17" w:rsidR="00837B97" w:rsidRPr="00837B97" w:rsidRDefault="00837B97" w:rsidP="00837B97">
            <w:pPr>
              <w:autoSpaceDE w:val="0"/>
              <w:autoSpaceDN w:val="0"/>
              <w:adjustRightInd w:val="0"/>
              <w:rPr>
                <w:rFonts w:asciiTheme="majorBidi" w:hAnsiTheme="majorBidi" w:cstheme="majorBidi"/>
                <w:color w:val="000000"/>
                <w:sz w:val="22"/>
                <w:szCs w:val="22"/>
              </w:rPr>
            </w:pPr>
            <w:r w:rsidRPr="00837B97">
              <w:rPr>
                <w:rFonts w:asciiTheme="majorBidi" w:hAnsiTheme="majorBidi" w:cstheme="majorBidi"/>
                <w:color w:val="000000"/>
                <w:sz w:val="22"/>
                <w:szCs w:val="22"/>
              </w:rPr>
              <w:t xml:space="preserve">Apply modern frameworks (CUDA, Hadoop/Spark, Kubernetes) to engineer scalable parallel and distributed applications. </w:t>
            </w:r>
          </w:p>
        </w:tc>
        <w:tc>
          <w:tcPr>
            <w:tcW w:w="808" w:type="dxa"/>
            <w:vAlign w:val="center"/>
          </w:tcPr>
          <w:p w14:paraId="2E81AF47" w14:textId="43DEF77C" w:rsidR="00837B97" w:rsidRPr="00C46C09" w:rsidRDefault="00837B97"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C6</w:t>
            </w:r>
          </w:p>
        </w:tc>
        <w:tc>
          <w:tcPr>
            <w:tcW w:w="804" w:type="dxa"/>
            <w:vAlign w:val="center"/>
          </w:tcPr>
          <w:p w14:paraId="402DFFA0" w14:textId="77777777" w:rsidR="00837B97" w:rsidRPr="00C46C09" w:rsidRDefault="00837B97" w:rsidP="00F100C3">
            <w:pPr>
              <w:autoSpaceDE w:val="0"/>
              <w:autoSpaceDN w:val="0"/>
              <w:adjustRightInd w:val="0"/>
              <w:jc w:val="center"/>
              <w:rPr>
                <w:rFonts w:asciiTheme="majorBidi" w:hAnsiTheme="majorBidi" w:cstheme="majorBidi"/>
                <w:noProof/>
                <w:sz w:val="22"/>
                <w:szCs w:val="22"/>
              </w:rPr>
            </w:pPr>
          </w:p>
        </w:tc>
      </w:tr>
      <w:tr w:rsidR="00CF4161" w:rsidRPr="00C46C09" w14:paraId="0AD3FB3C" w14:textId="77777777" w:rsidTr="00F72564">
        <w:trPr>
          <w:trHeight w:val="432"/>
        </w:trPr>
        <w:tc>
          <w:tcPr>
            <w:tcW w:w="2013" w:type="dxa"/>
            <w:vMerge w:val="restart"/>
            <w:vAlign w:val="center"/>
          </w:tcPr>
          <w:p w14:paraId="7BCC28A3" w14:textId="2EE2CA90" w:rsidR="00CF4161" w:rsidRPr="00C46C09" w:rsidRDefault="00CF4161" w:rsidP="00CF4161">
            <w:pPr>
              <w:autoSpaceDE w:val="0"/>
              <w:autoSpaceDN w:val="0"/>
              <w:adjustRightInd w:val="0"/>
              <w:rPr>
                <w:rFonts w:asciiTheme="majorBidi" w:hAnsiTheme="majorBidi" w:cstheme="majorBidi"/>
                <w:sz w:val="22"/>
                <w:szCs w:val="22"/>
              </w:rPr>
            </w:pPr>
            <w:r w:rsidRPr="00CF4161">
              <w:rPr>
                <w:rFonts w:asciiTheme="majorBidi" w:hAnsiTheme="majorBidi" w:cstheme="majorBidi"/>
                <w:noProof/>
                <w:sz w:val="22"/>
                <w:szCs w:val="22"/>
              </w:rPr>
              <w:t>AI3431</w:t>
            </w:r>
            <w:r w:rsidRPr="00C46C09">
              <w:rPr>
                <w:rFonts w:asciiTheme="majorBidi" w:hAnsiTheme="majorBidi" w:cstheme="majorBidi"/>
                <w:noProof/>
                <w:sz w:val="22"/>
                <w:szCs w:val="22"/>
              </w:rPr>
              <w:t xml:space="preserve"> – </w:t>
            </w:r>
            <w:r w:rsidRPr="00CF4161">
              <w:rPr>
                <w:rFonts w:asciiTheme="majorBidi" w:hAnsiTheme="majorBidi" w:cstheme="majorBidi"/>
                <w:noProof/>
                <w:sz w:val="22"/>
                <w:szCs w:val="22"/>
              </w:rPr>
              <w:t>Parallel and Distributing Computing Lab</w:t>
            </w:r>
          </w:p>
        </w:tc>
        <w:tc>
          <w:tcPr>
            <w:tcW w:w="693" w:type="dxa"/>
            <w:vAlign w:val="center"/>
          </w:tcPr>
          <w:p w14:paraId="623FF9D6" w14:textId="77777777" w:rsidR="00CF4161" w:rsidRPr="00C46C09" w:rsidRDefault="00CF4161"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4B607410" w14:textId="6CD85A87" w:rsidR="00CF4161" w:rsidRPr="00CF4161" w:rsidRDefault="00CF4161" w:rsidP="00CF4161">
            <w:pPr>
              <w:autoSpaceDE w:val="0"/>
              <w:autoSpaceDN w:val="0"/>
              <w:adjustRightInd w:val="0"/>
              <w:rPr>
                <w:rFonts w:asciiTheme="majorBidi" w:hAnsiTheme="majorBidi" w:cstheme="majorBidi"/>
                <w:noProof/>
                <w:sz w:val="22"/>
                <w:szCs w:val="22"/>
              </w:rPr>
            </w:pPr>
            <w:r w:rsidRPr="00CF4161">
              <w:rPr>
                <w:rFonts w:asciiTheme="majorBidi" w:hAnsiTheme="majorBidi" w:cstheme="majorBidi"/>
                <w:noProof/>
                <w:sz w:val="22"/>
                <w:szCs w:val="22"/>
              </w:rPr>
              <w:t xml:space="preserve">Perform basic setup and execution of parallel and distributed programs by imitating provided examples using MPI, OpenMP, and CUDA environments. </w:t>
            </w:r>
          </w:p>
        </w:tc>
        <w:tc>
          <w:tcPr>
            <w:tcW w:w="808" w:type="dxa"/>
            <w:vAlign w:val="center"/>
          </w:tcPr>
          <w:p w14:paraId="4E51642D" w14:textId="5463E037" w:rsidR="00CF4161" w:rsidRPr="00C46C09" w:rsidRDefault="00CF4161"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237CEE70" w14:textId="74C41B6B" w:rsidR="00CF4161" w:rsidRPr="00C46C09" w:rsidRDefault="00CF4161" w:rsidP="00F100C3">
            <w:pPr>
              <w:autoSpaceDE w:val="0"/>
              <w:autoSpaceDN w:val="0"/>
              <w:adjustRightInd w:val="0"/>
              <w:jc w:val="center"/>
              <w:rPr>
                <w:rFonts w:asciiTheme="majorBidi" w:hAnsiTheme="majorBidi" w:cstheme="majorBidi"/>
                <w:noProof/>
                <w:sz w:val="22"/>
                <w:szCs w:val="22"/>
              </w:rPr>
            </w:pPr>
          </w:p>
        </w:tc>
      </w:tr>
      <w:tr w:rsidR="00CF4161" w:rsidRPr="00C46C09" w14:paraId="288ABE17" w14:textId="77777777" w:rsidTr="00F72564">
        <w:trPr>
          <w:trHeight w:val="432"/>
        </w:trPr>
        <w:tc>
          <w:tcPr>
            <w:tcW w:w="2013" w:type="dxa"/>
            <w:vMerge/>
            <w:vAlign w:val="center"/>
          </w:tcPr>
          <w:p w14:paraId="0159D749" w14:textId="77777777" w:rsidR="00CF4161" w:rsidRPr="00C46C09" w:rsidRDefault="00CF4161" w:rsidP="00F100C3">
            <w:pPr>
              <w:autoSpaceDE w:val="0"/>
              <w:autoSpaceDN w:val="0"/>
              <w:adjustRightInd w:val="0"/>
              <w:rPr>
                <w:rFonts w:asciiTheme="majorBidi" w:hAnsiTheme="majorBidi" w:cstheme="majorBidi"/>
                <w:sz w:val="22"/>
                <w:szCs w:val="22"/>
              </w:rPr>
            </w:pPr>
          </w:p>
        </w:tc>
        <w:tc>
          <w:tcPr>
            <w:tcW w:w="693" w:type="dxa"/>
            <w:vAlign w:val="center"/>
          </w:tcPr>
          <w:p w14:paraId="6EA4BE9E" w14:textId="77777777" w:rsidR="00CF4161" w:rsidRPr="00C46C09" w:rsidRDefault="00CF4161"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4131AEF5" w14:textId="6FC1B304" w:rsidR="00CF4161" w:rsidRPr="00CF4161" w:rsidRDefault="00CF4161" w:rsidP="00CF4161">
            <w:pPr>
              <w:autoSpaceDE w:val="0"/>
              <w:autoSpaceDN w:val="0"/>
              <w:adjustRightInd w:val="0"/>
              <w:rPr>
                <w:rFonts w:asciiTheme="majorBidi" w:hAnsiTheme="majorBidi" w:cstheme="majorBidi"/>
                <w:noProof/>
                <w:sz w:val="22"/>
                <w:szCs w:val="22"/>
              </w:rPr>
            </w:pPr>
            <w:r w:rsidRPr="00CF4161">
              <w:rPr>
                <w:rFonts w:asciiTheme="majorBidi" w:hAnsiTheme="majorBidi" w:cstheme="majorBidi"/>
                <w:noProof/>
                <w:sz w:val="22"/>
                <w:szCs w:val="22"/>
              </w:rPr>
              <w:t>Manipulate processes, threads, and inter-process communication constructs to implement simple parallel solutions</w:t>
            </w:r>
          </w:p>
        </w:tc>
        <w:tc>
          <w:tcPr>
            <w:tcW w:w="808" w:type="dxa"/>
            <w:vAlign w:val="center"/>
          </w:tcPr>
          <w:p w14:paraId="2A11C040" w14:textId="352FAB75" w:rsidR="00CF4161" w:rsidRPr="00C46C09" w:rsidRDefault="00CF4161"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06092986" w14:textId="7CADA875" w:rsidR="00CF4161" w:rsidRPr="00C46C09" w:rsidRDefault="00CF4161" w:rsidP="00F100C3">
            <w:pPr>
              <w:autoSpaceDE w:val="0"/>
              <w:autoSpaceDN w:val="0"/>
              <w:adjustRightInd w:val="0"/>
              <w:jc w:val="center"/>
              <w:rPr>
                <w:rFonts w:asciiTheme="majorBidi" w:hAnsiTheme="majorBidi" w:cstheme="majorBidi"/>
                <w:noProof/>
                <w:sz w:val="22"/>
                <w:szCs w:val="22"/>
              </w:rPr>
            </w:pPr>
          </w:p>
        </w:tc>
      </w:tr>
      <w:tr w:rsidR="00CF4161" w:rsidRPr="00C46C09" w14:paraId="4F7A2401" w14:textId="77777777" w:rsidTr="00F72564">
        <w:trPr>
          <w:trHeight w:val="432"/>
        </w:trPr>
        <w:tc>
          <w:tcPr>
            <w:tcW w:w="2013" w:type="dxa"/>
            <w:vMerge/>
            <w:vAlign w:val="center"/>
          </w:tcPr>
          <w:p w14:paraId="6DAB4BF9" w14:textId="77777777" w:rsidR="00CF4161" w:rsidRPr="00C46C09" w:rsidRDefault="00CF4161" w:rsidP="00F100C3">
            <w:pPr>
              <w:autoSpaceDE w:val="0"/>
              <w:autoSpaceDN w:val="0"/>
              <w:adjustRightInd w:val="0"/>
              <w:rPr>
                <w:rFonts w:asciiTheme="majorBidi" w:hAnsiTheme="majorBidi" w:cstheme="majorBidi"/>
                <w:sz w:val="22"/>
                <w:szCs w:val="22"/>
              </w:rPr>
            </w:pPr>
          </w:p>
        </w:tc>
        <w:tc>
          <w:tcPr>
            <w:tcW w:w="693" w:type="dxa"/>
            <w:vAlign w:val="center"/>
          </w:tcPr>
          <w:p w14:paraId="5F8E8491" w14:textId="77777777" w:rsidR="00CF4161" w:rsidRPr="00C46C09" w:rsidRDefault="00CF4161"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7" w:type="dxa"/>
            <w:vAlign w:val="center"/>
          </w:tcPr>
          <w:p w14:paraId="7980AB47" w14:textId="32D76939" w:rsidR="00CF4161" w:rsidRPr="00CF4161" w:rsidRDefault="00CF4161" w:rsidP="00CF4161">
            <w:pPr>
              <w:autoSpaceDE w:val="0"/>
              <w:autoSpaceDN w:val="0"/>
              <w:adjustRightInd w:val="0"/>
              <w:rPr>
                <w:rFonts w:asciiTheme="majorBidi" w:hAnsiTheme="majorBidi" w:cstheme="majorBidi"/>
                <w:noProof/>
                <w:sz w:val="22"/>
                <w:szCs w:val="22"/>
              </w:rPr>
            </w:pPr>
            <w:r w:rsidRPr="00CF4161">
              <w:rPr>
                <w:rFonts w:asciiTheme="majorBidi" w:hAnsiTheme="majorBidi" w:cstheme="majorBidi"/>
                <w:noProof/>
                <w:sz w:val="22"/>
                <w:szCs w:val="22"/>
              </w:rPr>
              <w:t>Execute and debug parallel and distributed software programs with precision, ensuring correctness and performance evaluation</w:t>
            </w:r>
          </w:p>
        </w:tc>
        <w:tc>
          <w:tcPr>
            <w:tcW w:w="808" w:type="dxa"/>
            <w:vAlign w:val="center"/>
          </w:tcPr>
          <w:p w14:paraId="5837C59E" w14:textId="001401E1" w:rsidR="00CF4161" w:rsidRPr="00C46C09" w:rsidRDefault="00CF4161"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6EA51DEE" w14:textId="10441873" w:rsidR="00CF4161" w:rsidRPr="00C46C09" w:rsidRDefault="00CF4161" w:rsidP="00CF4161">
            <w:pPr>
              <w:autoSpaceDE w:val="0"/>
              <w:autoSpaceDN w:val="0"/>
              <w:adjustRightInd w:val="0"/>
              <w:rPr>
                <w:rFonts w:asciiTheme="majorBidi" w:hAnsiTheme="majorBidi" w:cstheme="majorBidi"/>
                <w:noProof/>
                <w:sz w:val="22"/>
                <w:szCs w:val="22"/>
              </w:rPr>
            </w:pPr>
          </w:p>
        </w:tc>
      </w:tr>
      <w:tr w:rsidR="00CF4161" w:rsidRPr="00C46C09" w14:paraId="683DFB9B" w14:textId="77777777" w:rsidTr="00F72564">
        <w:trPr>
          <w:trHeight w:val="432"/>
        </w:trPr>
        <w:tc>
          <w:tcPr>
            <w:tcW w:w="2013" w:type="dxa"/>
            <w:vMerge/>
            <w:vAlign w:val="center"/>
          </w:tcPr>
          <w:p w14:paraId="3484C662" w14:textId="77777777" w:rsidR="00CF4161" w:rsidRPr="00C46C09" w:rsidRDefault="00CF4161" w:rsidP="00F100C3">
            <w:pPr>
              <w:autoSpaceDE w:val="0"/>
              <w:autoSpaceDN w:val="0"/>
              <w:adjustRightInd w:val="0"/>
              <w:rPr>
                <w:rFonts w:asciiTheme="majorBidi" w:hAnsiTheme="majorBidi" w:cstheme="majorBidi"/>
                <w:sz w:val="22"/>
                <w:szCs w:val="22"/>
              </w:rPr>
            </w:pPr>
          </w:p>
        </w:tc>
        <w:tc>
          <w:tcPr>
            <w:tcW w:w="693" w:type="dxa"/>
            <w:vAlign w:val="center"/>
          </w:tcPr>
          <w:p w14:paraId="64BB64B5" w14:textId="2EC66802" w:rsidR="00CF4161" w:rsidRPr="00C46C09" w:rsidRDefault="00CF4161"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4</w:t>
            </w:r>
          </w:p>
        </w:tc>
        <w:tc>
          <w:tcPr>
            <w:tcW w:w="5217" w:type="dxa"/>
            <w:vAlign w:val="center"/>
          </w:tcPr>
          <w:p w14:paraId="041369B2" w14:textId="06C225D7" w:rsidR="00CF4161" w:rsidRPr="00CF4161" w:rsidRDefault="00CF4161" w:rsidP="00CF4161">
            <w:pPr>
              <w:autoSpaceDE w:val="0"/>
              <w:autoSpaceDN w:val="0"/>
              <w:adjustRightInd w:val="0"/>
              <w:rPr>
                <w:rFonts w:asciiTheme="majorBidi" w:hAnsiTheme="majorBidi" w:cstheme="majorBidi"/>
                <w:color w:val="000000"/>
                <w:sz w:val="22"/>
                <w:szCs w:val="22"/>
              </w:rPr>
            </w:pPr>
            <w:r w:rsidRPr="00CF4161">
              <w:rPr>
                <w:rFonts w:asciiTheme="majorBidi" w:hAnsiTheme="majorBidi" w:cstheme="majorBidi"/>
                <w:color w:val="000000"/>
                <w:sz w:val="22"/>
                <w:szCs w:val="22"/>
              </w:rPr>
              <w:t xml:space="preserve">Integrate modern tools (MPI, OpenMP, CUDA, Spark) to design and demonstrate scalable software solutions for real-world problems. </w:t>
            </w:r>
          </w:p>
        </w:tc>
        <w:tc>
          <w:tcPr>
            <w:tcW w:w="808" w:type="dxa"/>
            <w:vAlign w:val="center"/>
          </w:tcPr>
          <w:p w14:paraId="77CA8164" w14:textId="77777777" w:rsidR="00CF4161" w:rsidRPr="00C46C09" w:rsidRDefault="00CF4161"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2ED2CE38" w14:textId="77777777" w:rsidR="00CF4161" w:rsidRPr="00C46C09" w:rsidRDefault="00CF4161" w:rsidP="00F100C3">
            <w:pPr>
              <w:autoSpaceDE w:val="0"/>
              <w:autoSpaceDN w:val="0"/>
              <w:adjustRightInd w:val="0"/>
              <w:jc w:val="center"/>
              <w:rPr>
                <w:rFonts w:asciiTheme="majorBidi" w:hAnsiTheme="majorBidi" w:cstheme="majorBidi"/>
                <w:noProof/>
                <w:sz w:val="22"/>
                <w:szCs w:val="22"/>
              </w:rPr>
            </w:pPr>
          </w:p>
        </w:tc>
      </w:tr>
      <w:tr w:rsidR="00F72564" w:rsidRPr="00C46C09" w14:paraId="1CE9D962" w14:textId="77777777" w:rsidTr="00F72564">
        <w:trPr>
          <w:trHeight w:val="432"/>
        </w:trPr>
        <w:tc>
          <w:tcPr>
            <w:tcW w:w="2013" w:type="dxa"/>
            <w:vMerge w:val="restart"/>
            <w:vAlign w:val="center"/>
          </w:tcPr>
          <w:p w14:paraId="1BC40D9C" w14:textId="775E2E1D" w:rsidR="00F72564" w:rsidRPr="00C46C09" w:rsidRDefault="00F72564" w:rsidP="00BE673F">
            <w:pPr>
              <w:autoSpaceDE w:val="0"/>
              <w:autoSpaceDN w:val="0"/>
              <w:adjustRightInd w:val="0"/>
              <w:rPr>
                <w:rFonts w:asciiTheme="majorBidi" w:hAnsiTheme="majorBidi" w:cstheme="majorBidi"/>
                <w:sz w:val="22"/>
                <w:szCs w:val="22"/>
              </w:rPr>
            </w:pPr>
            <w:r w:rsidRPr="00C46C09">
              <w:rPr>
                <w:rFonts w:asciiTheme="majorBidi" w:hAnsiTheme="majorBidi" w:cstheme="majorBidi"/>
                <w:noProof/>
                <w:sz w:val="22"/>
                <w:szCs w:val="22"/>
              </w:rPr>
              <w:t>AI</w:t>
            </w:r>
            <w:r w:rsidR="00BE673F">
              <w:rPr>
                <w:rFonts w:asciiTheme="majorBidi" w:hAnsiTheme="majorBidi" w:cstheme="majorBidi"/>
                <w:noProof/>
                <w:sz w:val="22"/>
                <w:szCs w:val="22"/>
              </w:rPr>
              <w:t>3223</w:t>
            </w:r>
            <w:r w:rsidRPr="00C46C09">
              <w:rPr>
                <w:rFonts w:asciiTheme="majorBidi" w:hAnsiTheme="majorBidi" w:cstheme="majorBidi"/>
                <w:noProof/>
                <w:sz w:val="22"/>
                <w:szCs w:val="22"/>
              </w:rPr>
              <w:t xml:space="preserve"> – </w:t>
            </w:r>
            <w:r w:rsidR="00BE673F" w:rsidRPr="00BE673F">
              <w:rPr>
                <w:rFonts w:asciiTheme="majorBidi" w:hAnsiTheme="majorBidi" w:cstheme="majorBidi"/>
                <w:noProof/>
                <w:sz w:val="22"/>
                <w:szCs w:val="22"/>
              </w:rPr>
              <w:t>Software Engineering</w:t>
            </w:r>
          </w:p>
        </w:tc>
        <w:tc>
          <w:tcPr>
            <w:tcW w:w="693" w:type="dxa"/>
            <w:vAlign w:val="center"/>
          </w:tcPr>
          <w:p w14:paraId="4B4AEBF1"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144A6754" w14:textId="6D63DFDB" w:rsidR="00F72564" w:rsidRPr="00C46C09" w:rsidRDefault="00BE673F" w:rsidP="00BE673F">
            <w:pPr>
              <w:autoSpaceDE w:val="0"/>
              <w:autoSpaceDN w:val="0"/>
              <w:adjustRightInd w:val="0"/>
              <w:rPr>
                <w:rFonts w:asciiTheme="majorBidi" w:hAnsiTheme="majorBidi" w:cstheme="majorBidi"/>
                <w:noProof/>
                <w:sz w:val="22"/>
                <w:szCs w:val="22"/>
              </w:rPr>
            </w:pPr>
            <w:r w:rsidRPr="00BE673F">
              <w:rPr>
                <w:rFonts w:asciiTheme="majorBidi" w:hAnsiTheme="majorBidi" w:cstheme="majorBidi"/>
                <w:noProof/>
                <w:sz w:val="22"/>
                <w:szCs w:val="22"/>
              </w:rPr>
              <w:t>Describe various software engineering processes and activities</w:t>
            </w:r>
          </w:p>
        </w:tc>
        <w:tc>
          <w:tcPr>
            <w:tcW w:w="808" w:type="dxa"/>
            <w:vAlign w:val="center"/>
          </w:tcPr>
          <w:p w14:paraId="056AAEC7" w14:textId="38A4D758" w:rsidR="00F72564" w:rsidRPr="00C46C09" w:rsidRDefault="00BE673F"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C2</w:t>
            </w:r>
          </w:p>
        </w:tc>
        <w:tc>
          <w:tcPr>
            <w:tcW w:w="804" w:type="dxa"/>
            <w:vAlign w:val="center"/>
          </w:tcPr>
          <w:p w14:paraId="68BFB0AD" w14:textId="0EE4C7CE"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F72564" w:rsidRPr="00C46C09" w14:paraId="270C6706" w14:textId="77777777" w:rsidTr="00F72564">
        <w:trPr>
          <w:trHeight w:val="432"/>
        </w:trPr>
        <w:tc>
          <w:tcPr>
            <w:tcW w:w="2013" w:type="dxa"/>
            <w:vMerge/>
            <w:vAlign w:val="center"/>
          </w:tcPr>
          <w:p w14:paraId="524533BB" w14:textId="77777777" w:rsidR="00F72564" w:rsidRPr="00C46C09" w:rsidRDefault="00F72564" w:rsidP="00F100C3">
            <w:pPr>
              <w:autoSpaceDE w:val="0"/>
              <w:autoSpaceDN w:val="0"/>
              <w:adjustRightInd w:val="0"/>
              <w:rPr>
                <w:rFonts w:asciiTheme="majorBidi" w:hAnsiTheme="majorBidi" w:cstheme="majorBidi"/>
                <w:sz w:val="22"/>
                <w:szCs w:val="22"/>
              </w:rPr>
            </w:pPr>
          </w:p>
        </w:tc>
        <w:tc>
          <w:tcPr>
            <w:tcW w:w="693" w:type="dxa"/>
            <w:vAlign w:val="center"/>
          </w:tcPr>
          <w:p w14:paraId="43DE7070"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478C5AEB" w14:textId="5ABD69E1" w:rsidR="00F72564" w:rsidRPr="00C46C09" w:rsidRDefault="00BE673F" w:rsidP="00BE673F">
            <w:pPr>
              <w:autoSpaceDE w:val="0"/>
              <w:autoSpaceDN w:val="0"/>
              <w:adjustRightInd w:val="0"/>
              <w:rPr>
                <w:rFonts w:asciiTheme="majorBidi" w:hAnsiTheme="majorBidi" w:cstheme="majorBidi"/>
                <w:noProof/>
                <w:sz w:val="22"/>
                <w:szCs w:val="22"/>
              </w:rPr>
            </w:pPr>
            <w:r w:rsidRPr="00BE673F">
              <w:rPr>
                <w:rFonts w:asciiTheme="majorBidi" w:hAnsiTheme="majorBidi" w:cstheme="majorBidi"/>
                <w:noProof/>
                <w:sz w:val="22"/>
                <w:szCs w:val="22"/>
              </w:rPr>
              <w:t xml:space="preserve">Recognize the needs and computing requirements for the development of small size software application </w:t>
            </w:r>
          </w:p>
        </w:tc>
        <w:tc>
          <w:tcPr>
            <w:tcW w:w="808" w:type="dxa"/>
            <w:vAlign w:val="center"/>
          </w:tcPr>
          <w:p w14:paraId="6E88C83A" w14:textId="17296ED6" w:rsidR="00F72564" w:rsidRPr="00C46C09" w:rsidRDefault="00BE673F"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C2</w:t>
            </w:r>
          </w:p>
        </w:tc>
        <w:tc>
          <w:tcPr>
            <w:tcW w:w="804" w:type="dxa"/>
            <w:vAlign w:val="center"/>
          </w:tcPr>
          <w:p w14:paraId="107657A1" w14:textId="2E03B0AA" w:rsidR="00F72564" w:rsidRPr="00C46C09" w:rsidRDefault="00F72564" w:rsidP="00F100C3">
            <w:pPr>
              <w:autoSpaceDE w:val="0"/>
              <w:autoSpaceDN w:val="0"/>
              <w:adjustRightInd w:val="0"/>
              <w:jc w:val="center"/>
              <w:rPr>
                <w:rFonts w:asciiTheme="majorBidi" w:hAnsiTheme="majorBidi" w:cstheme="majorBidi"/>
                <w:noProof/>
                <w:sz w:val="22"/>
                <w:szCs w:val="22"/>
              </w:rPr>
            </w:pPr>
          </w:p>
        </w:tc>
      </w:tr>
      <w:tr w:rsidR="00F72564" w:rsidRPr="00C46C09" w14:paraId="19F0DDDE" w14:textId="77777777" w:rsidTr="00F72564">
        <w:trPr>
          <w:trHeight w:val="432"/>
        </w:trPr>
        <w:tc>
          <w:tcPr>
            <w:tcW w:w="2013" w:type="dxa"/>
            <w:vMerge/>
            <w:vAlign w:val="center"/>
          </w:tcPr>
          <w:p w14:paraId="21D9191D" w14:textId="77777777" w:rsidR="00F72564" w:rsidRPr="00C46C09" w:rsidRDefault="00F72564" w:rsidP="00F100C3">
            <w:pPr>
              <w:autoSpaceDE w:val="0"/>
              <w:autoSpaceDN w:val="0"/>
              <w:adjustRightInd w:val="0"/>
              <w:rPr>
                <w:rFonts w:asciiTheme="majorBidi" w:hAnsiTheme="majorBidi" w:cstheme="majorBidi"/>
                <w:sz w:val="22"/>
                <w:szCs w:val="22"/>
              </w:rPr>
            </w:pPr>
          </w:p>
        </w:tc>
        <w:tc>
          <w:tcPr>
            <w:tcW w:w="693" w:type="dxa"/>
            <w:vAlign w:val="center"/>
          </w:tcPr>
          <w:p w14:paraId="20A52F66" w14:textId="77777777" w:rsidR="00F72564" w:rsidRPr="00C46C09" w:rsidRDefault="00F72564"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3</w:t>
            </w:r>
          </w:p>
        </w:tc>
        <w:tc>
          <w:tcPr>
            <w:tcW w:w="5217" w:type="dxa"/>
            <w:vAlign w:val="center"/>
          </w:tcPr>
          <w:p w14:paraId="7C1828EE" w14:textId="0F1D249A" w:rsidR="00F72564" w:rsidRPr="00C46C09" w:rsidRDefault="00BE673F" w:rsidP="00BE673F">
            <w:pPr>
              <w:autoSpaceDE w:val="0"/>
              <w:autoSpaceDN w:val="0"/>
              <w:adjustRightInd w:val="0"/>
              <w:rPr>
                <w:rFonts w:asciiTheme="majorBidi" w:hAnsiTheme="majorBidi" w:cstheme="majorBidi"/>
                <w:noProof/>
                <w:sz w:val="22"/>
                <w:szCs w:val="22"/>
              </w:rPr>
            </w:pPr>
            <w:r w:rsidRPr="00BE673F">
              <w:rPr>
                <w:rFonts w:asciiTheme="majorBidi" w:hAnsiTheme="majorBidi" w:cstheme="majorBidi"/>
                <w:noProof/>
                <w:sz w:val="22"/>
                <w:szCs w:val="22"/>
              </w:rPr>
              <w:t xml:space="preserve">Use knowledge of software engineering appropriate to the discipline, particularly in the analysis, design, implementation &amp; testing of software systems </w:t>
            </w:r>
          </w:p>
        </w:tc>
        <w:tc>
          <w:tcPr>
            <w:tcW w:w="808" w:type="dxa"/>
            <w:vAlign w:val="center"/>
          </w:tcPr>
          <w:p w14:paraId="45E71A3D" w14:textId="54309652" w:rsidR="00F72564" w:rsidRPr="00C46C09" w:rsidRDefault="00BE673F"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C3</w:t>
            </w:r>
          </w:p>
        </w:tc>
        <w:tc>
          <w:tcPr>
            <w:tcW w:w="804" w:type="dxa"/>
            <w:vAlign w:val="center"/>
          </w:tcPr>
          <w:p w14:paraId="4DE65FAA" w14:textId="50312954" w:rsidR="00F72564" w:rsidRPr="00C46C09" w:rsidRDefault="00F72564" w:rsidP="00BE673F">
            <w:pPr>
              <w:autoSpaceDE w:val="0"/>
              <w:autoSpaceDN w:val="0"/>
              <w:adjustRightInd w:val="0"/>
              <w:rPr>
                <w:rFonts w:asciiTheme="majorBidi" w:hAnsiTheme="majorBidi" w:cstheme="majorBidi"/>
                <w:noProof/>
                <w:sz w:val="22"/>
                <w:szCs w:val="22"/>
              </w:rPr>
            </w:pPr>
          </w:p>
        </w:tc>
      </w:tr>
    </w:tbl>
    <w:p w14:paraId="3CFD570D" w14:textId="77777777" w:rsidR="00F72564" w:rsidRDefault="00F72564" w:rsidP="0099125F">
      <w:pPr>
        <w:autoSpaceDE w:val="0"/>
        <w:autoSpaceDN w:val="0"/>
        <w:adjustRightInd w:val="0"/>
        <w:spacing w:line="480" w:lineRule="auto"/>
        <w:jc w:val="both"/>
        <w:rPr>
          <w:rFonts w:asciiTheme="majorBidi" w:hAnsiTheme="majorBidi" w:cstheme="majorBidi"/>
        </w:rPr>
      </w:pPr>
    </w:p>
    <w:p w14:paraId="4ED9E3D3" w14:textId="1805F1E4" w:rsidR="002304DA" w:rsidRDefault="002304DA" w:rsidP="002304DA">
      <w:pPr>
        <w:spacing w:line="360" w:lineRule="auto"/>
        <w:jc w:val="both"/>
        <w:rPr>
          <w:rFonts w:asciiTheme="majorBidi" w:hAnsiTheme="majorBidi" w:cstheme="majorBidi"/>
          <w:b/>
          <w:bCs/>
          <w:color w:val="000000"/>
        </w:rPr>
      </w:pPr>
      <w:r w:rsidRPr="00C46C09">
        <w:rPr>
          <w:rFonts w:asciiTheme="majorBidi" w:hAnsiTheme="majorBidi" w:cstheme="majorBidi"/>
          <w:b/>
          <w:bCs/>
          <w:color w:val="000000"/>
        </w:rPr>
        <w:t>BS (AI) – Semester V</w:t>
      </w:r>
      <w:r>
        <w:rPr>
          <w:rFonts w:asciiTheme="majorBidi" w:hAnsiTheme="majorBidi" w:cstheme="majorBidi"/>
          <w:b/>
          <w:bCs/>
          <w:color w:val="000000"/>
        </w:rPr>
        <w:t>I</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93"/>
        <w:gridCol w:w="5217"/>
        <w:gridCol w:w="808"/>
        <w:gridCol w:w="804"/>
      </w:tblGrid>
      <w:tr w:rsidR="002304DA" w:rsidRPr="00C46C09" w14:paraId="49E49F10" w14:textId="77777777" w:rsidTr="00F100C3">
        <w:trPr>
          <w:trHeight w:val="432"/>
        </w:trPr>
        <w:tc>
          <w:tcPr>
            <w:tcW w:w="2013" w:type="dxa"/>
            <w:tcBorders>
              <w:bottom w:val="single" w:sz="4" w:space="0" w:color="auto"/>
            </w:tcBorders>
            <w:vAlign w:val="center"/>
          </w:tcPr>
          <w:p w14:paraId="698B8835" w14:textId="77777777" w:rsidR="002304DA" w:rsidRPr="00C46C09" w:rsidRDefault="002304DA" w:rsidP="00F100C3">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Course</w:t>
            </w:r>
          </w:p>
        </w:tc>
        <w:tc>
          <w:tcPr>
            <w:tcW w:w="693" w:type="dxa"/>
            <w:vAlign w:val="center"/>
          </w:tcPr>
          <w:p w14:paraId="28F559D5" w14:textId="77777777" w:rsidR="002304DA" w:rsidRPr="00C46C09" w:rsidRDefault="002304DA" w:rsidP="00F100C3">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w:t>
            </w:r>
          </w:p>
        </w:tc>
        <w:tc>
          <w:tcPr>
            <w:tcW w:w="5217" w:type="dxa"/>
            <w:vAlign w:val="center"/>
          </w:tcPr>
          <w:p w14:paraId="67840E87" w14:textId="77777777" w:rsidR="002304DA" w:rsidRPr="00C46C09" w:rsidRDefault="002304DA" w:rsidP="00F100C3">
            <w:pPr>
              <w:autoSpaceDE w:val="0"/>
              <w:autoSpaceDN w:val="0"/>
              <w:adjustRightInd w:val="0"/>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CLO Description</w:t>
            </w:r>
          </w:p>
        </w:tc>
        <w:tc>
          <w:tcPr>
            <w:tcW w:w="808" w:type="dxa"/>
            <w:vAlign w:val="center"/>
          </w:tcPr>
          <w:p w14:paraId="502E3C31" w14:textId="77777777" w:rsidR="002304DA" w:rsidRPr="00C46C09" w:rsidRDefault="002304DA" w:rsidP="00F100C3">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Level</w:t>
            </w:r>
          </w:p>
        </w:tc>
        <w:tc>
          <w:tcPr>
            <w:tcW w:w="804" w:type="dxa"/>
            <w:vAlign w:val="center"/>
          </w:tcPr>
          <w:p w14:paraId="18C7F3E7" w14:textId="77777777" w:rsidR="002304DA" w:rsidRPr="00C46C09" w:rsidRDefault="002304DA" w:rsidP="00F100C3">
            <w:pPr>
              <w:autoSpaceDE w:val="0"/>
              <w:autoSpaceDN w:val="0"/>
              <w:adjustRightInd w:val="0"/>
              <w:jc w:val="center"/>
              <w:rPr>
                <w:rFonts w:asciiTheme="majorBidi" w:hAnsiTheme="majorBidi" w:cstheme="majorBidi"/>
                <w:b/>
                <w:bCs/>
                <w:noProof/>
                <w:sz w:val="22"/>
                <w:szCs w:val="22"/>
                <w:u w:val="single"/>
              </w:rPr>
            </w:pPr>
            <w:r w:rsidRPr="00C46C09">
              <w:rPr>
                <w:rFonts w:asciiTheme="majorBidi" w:hAnsiTheme="majorBidi" w:cstheme="majorBidi"/>
                <w:b/>
                <w:bCs/>
                <w:noProof/>
                <w:sz w:val="22"/>
                <w:szCs w:val="22"/>
                <w:u w:val="single"/>
              </w:rPr>
              <w:t>GA</w:t>
            </w:r>
          </w:p>
        </w:tc>
      </w:tr>
      <w:tr w:rsidR="002304DA" w:rsidRPr="00C46C09" w14:paraId="11A7C7EF" w14:textId="77777777" w:rsidTr="00F100C3">
        <w:trPr>
          <w:trHeight w:val="432"/>
        </w:trPr>
        <w:tc>
          <w:tcPr>
            <w:tcW w:w="2013" w:type="dxa"/>
            <w:vMerge w:val="restart"/>
            <w:vAlign w:val="center"/>
          </w:tcPr>
          <w:p w14:paraId="62B700DA" w14:textId="00CB9326" w:rsidR="002304DA" w:rsidRPr="00C46C09"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AI3712</w:t>
            </w:r>
            <w:r w:rsidRPr="00C46C09">
              <w:rPr>
                <w:rFonts w:asciiTheme="majorBidi" w:hAnsiTheme="majorBidi" w:cstheme="majorBidi"/>
                <w:noProof/>
                <w:sz w:val="22"/>
                <w:szCs w:val="22"/>
              </w:rPr>
              <w:t xml:space="preserve">– </w:t>
            </w:r>
            <w:r w:rsidRPr="002304DA">
              <w:rPr>
                <w:rFonts w:asciiTheme="majorBidi" w:hAnsiTheme="majorBidi" w:cstheme="majorBidi"/>
                <w:noProof/>
                <w:sz w:val="22"/>
                <w:szCs w:val="22"/>
              </w:rPr>
              <w:t>Information Security</w:t>
            </w:r>
          </w:p>
        </w:tc>
        <w:tc>
          <w:tcPr>
            <w:tcW w:w="693" w:type="dxa"/>
            <w:vAlign w:val="center"/>
          </w:tcPr>
          <w:p w14:paraId="21A89572"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5B79FF9E" w14:textId="53A03137" w:rsidR="002304DA" w:rsidRPr="00C46C09"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 xml:space="preserve">Understand and describe the fundamental concepts of information security, including the CIA triad (Confidentiality, Integrity, Availability), and the importance of security in information systems. </w:t>
            </w:r>
          </w:p>
        </w:tc>
        <w:tc>
          <w:tcPr>
            <w:tcW w:w="808" w:type="dxa"/>
            <w:vAlign w:val="center"/>
          </w:tcPr>
          <w:p w14:paraId="72503BFE"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C2</w:t>
            </w:r>
          </w:p>
        </w:tc>
        <w:tc>
          <w:tcPr>
            <w:tcW w:w="804" w:type="dxa"/>
            <w:vAlign w:val="center"/>
          </w:tcPr>
          <w:p w14:paraId="0B1A792F" w14:textId="77777777" w:rsidR="002304DA" w:rsidRPr="00C46C09" w:rsidRDefault="002304DA" w:rsidP="00F100C3">
            <w:pPr>
              <w:autoSpaceDE w:val="0"/>
              <w:autoSpaceDN w:val="0"/>
              <w:adjustRightInd w:val="0"/>
              <w:rPr>
                <w:rFonts w:asciiTheme="majorBidi" w:hAnsiTheme="majorBidi" w:cstheme="majorBidi"/>
                <w:noProof/>
                <w:sz w:val="22"/>
                <w:szCs w:val="22"/>
              </w:rPr>
            </w:pPr>
          </w:p>
        </w:tc>
      </w:tr>
      <w:tr w:rsidR="002304DA" w:rsidRPr="00C46C09" w14:paraId="14AF9B4F" w14:textId="77777777" w:rsidTr="00F100C3">
        <w:trPr>
          <w:trHeight w:val="432"/>
        </w:trPr>
        <w:tc>
          <w:tcPr>
            <w:tcW w:w="2013" w:type="dxa"/>
            <w:vMerge/>
            <w:vAlign w:val="center"/>
          </w:tcPr>
          <w:p w14:paraId="6CADD6B7" w14:textId="77777777" w:rsidR="002304DA" w:rsidRPr="00C46C09" w:rsidRDefault="002304DA" w:rsidP="00F100C3">
            <w:pPr>
              <w:autoSpaceDE w:val="0"/>
              <w:autoSpaceDN w:val="0"/>
              <w:adjustRightInd w:val="0"/>
              <w:rPr>
                <w:rFonts w:asciiTheme="majorBidi" w:hAnsiTheme="majorBidi" w:cstheme="majorBidi"/>
                <w:noProof/>
                <w:sz w:val="22"/>
                <w:szCs w:val="22"/>
              </w:rPr>
            </w:pPr>
          </w:p>
        </w:tc>
        <w:tc>
          <w:tcPr>
            <w:tcW w:w="693" w:type="dxa"/>
            <w:vAlign w:val="center"/>
          </w:tcPr>
          <w:p w14:paraId="641321D7"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4D061C95" w14:textId="3C538335" w:rsidR="002304DA" w:rsidRPr="00C46C09"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Analyze and evaluate various types of security threats, vulnerabilities, and attacks, and propose appropriate countermeasures to mitigate these risks</w:t>
            </w:r>
          </w:p>
        </w:tc>
        <w:tc>
          <w:tcPr>
            <w:tcW w:w="808" w:type="dxa"/>
            <w:vAlign w:val="center"/>
          </w:tcPr>
          <w:p w14:paraId="7E83540C" w14:textId="55E86DDC" w:rsidR="002304DA" w:rsidRPr="00C46C09" w:rsidRDefault="002304DA"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w:t>
            </w:r>
            <w:r>
              <w:rPr>
                <w:rFonts w:asciiTheme="majorBidi" w:hAnsiTheme="majorBidi" w:cstheme="majorBidi"/>
                <w:noProof/>
                <w:sz w:val="22"/>
                <w:szCs w:val="22"/>
              </w:rPr>
              <w:t>4</w:t>
            </w:r>
          </w:p>
        </w:tc>
        <w:tc>
          <w:tcPr>
            <w:tcW w:w="804" w:type="dxa"/>
            <w:vAlign w:val="center"/>
          </w:tcPr>
          <w:p w14:paraId="0F3C3AFC" w14:textId="77777777" w:rsidR="002304DA" w:rsidRPr="00C46C09" w:rsidRDefault="002304DA" w:rsidP="00F100C3">
            <w:pPr>
              <w:autoSpaceDE w:val="0"/>
              <w:autoSpaceDN w:val="0"/>
              <w:adjustRightInd w:val="0"/>
              <w:rPr>
                <w:rFonts w:asciiTheme="majorBidi" w:hAnsiTheme="majorBidi" w:cstheme="majorBidi"/>
                <w:noProof/>
                <w:sz w:val="22"/>
                <w:szCs w:val="22"/>
              </w:rPr>
            </w:pPr>
          </w:p>
        </w:tc>
      </w:tr>
      <w:tr w:rsidR="002304DA" w:rsidRPr="00C46C09" w14:paraId="18316F86" w14:textId="77777777" w:rsidTr="00F100C3">
        <w:trPr>
          <w:trHeight w:val="432"/>
        </w:trPr>
        <w:tc>
          <w:tcPr>
            <w:tcW w:w="2013" w:type="dxa"/>
            <w:vMerge/>
            <w:vAlign w:val="center"/>
          </w:tcPr>
          <w:p w14:paraId="2FE5DD4C" w14:textId="77777777" w:rsidR="002304DA" w:rsidRPr="00C46C09" w:rsidRDefault="002304DA" w:rsidP="00F100C3">
            <w:pPr>
              <w:autoSpaceDE w:val="0"/>
              <w:autoSpaceDN w:val="0"/>
              <w:adjustRightInd w:val="0"/>
              <w:rPr>
                <w:rFonts w:asciiTheme="majorBidi" w:hAnsiTheme="majorBidi" w:cstheme="majorBidi"/>
                <w:sz w:val="22"/>
                <w:szCs w:val="22"/>
              </w:rPr>
            </w:pPr>
          </w:p>
        </w:tc>
        <w:tc>
          <w:tcPr>
            <w:tcW w:w="693" w:type="dxa"/>
            <w:vAlign w:val="center"/>
          </w:tcPr>
          <w:p w14:paraId="20677DE9" w14:textId="77777777" w:rsidR="002304DA" w:rsidRPr="00C46C09" w:rsidRDefault="002304DA" w:rsidP="00F100C3">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17" w:type="dxa"/>
            <w:vAlign w:val="center"/>
          </w:tcPr>
          <w:p w14:paraId="3D560A31" w14:textId="523E454A" w:rsidR="002304DA" w:rsidRPr="00C46C09"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Apply cryptographic techniques, including RSA, ECC, and SHA-256, to ensure data confidentiality, integrity, and authentication in information systems</w:t>
            </w:r>
          </w:p>
        </w:tc>
        <w:tc>
          <w:tcPr>
            <w:tcW w:w="808" w:type="dxa"/>
            <w:vAlign w:val="center"/>
          </w:tcPr>
          <w:p w14:paraId="28D1DCA2" w14:textId="53BFBA04" w:rsidR="002304DA" w:rsidRPr="00C46C09" w:rsidRDefault="002304DA"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C</w:t>
            </w:r>
            <w:r>
              <w:rPr>
                <w:rFonts w:asciiTheme="majorBidi" w:hAnsiTheme="majorBidi" w:cstheme="majorBidi"/>
                <w:noProof/>
                <w:sz w:val="22"/>
                <w:szCs w:val="22"/>
              </w:rPr>
              <w:t>3</w:t>
            </w:r>
          </w:p>
        </w:tc>
        <w:tc>
          <w:tcPr>
            <w:tcW w:w="804" w:type="dxa"/>
            <w:vAlign w:val="center"/>
          </w:tcPr>
          <w:p w14:paraId="1609FCBC"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p>
        </w:tc>
      </w:tr>
      <w:tr w:rsidR="002304DA" w:rsidRPr="00C46C09" w14:paraId="0022F64F" w14:textId="77777777" w:rsidTr="00F100C3">
        <w:trPr>
          <w:trHeight w:val="432"/>
        </w:trPr>
        <w:tc>
          <w:tcPr>
            <w:tcW w:w="2013" w:type="dxa"/>
            <w:vMerge/>
            <w:tcBorders>
              <w:bottom w:val="single" w:sz="4" w:space="0" w:color="auto"/>
            </w:tcBorders>
            <w:vAlign w:val="center"/>
          </w:tcPr>
          <w:p w14:paraId="3B901623" w14:textId="77777777" w:rsidR="002304DA" w:rsidRPr="00C46C09" w:rsidRDefault="002304DA" w:rsidP="00F100C3">
            <w:pPr>
              <w:autoSpaceDE w:val="0"/>
              <w:autoSpaceDN w:val="0"/>
              <w:adjustRightInd w:val="0"/>
              <w:rPr>
                <w:rFonts w:asciiTheme="majorBidi" w:hAnsiTheme="majorBidi" w:cstheme="majorBidi"/>
                <w:sz w:val="22"/>
                <w:szCs w:val="22"/>
              </w:rPr>
            </w:pPr>
          </w:p>
        </w:tc>
        <w:tc>
          <w:tcPr>
            <w:tcW w:w="693" w:type="dxa"/>
            <w:vAlign w:val="center"/>
          </w:tcPr>
          <w:p w14:paraId="21AE07DF" w14:textId="77777777" w:rsidR="002304DA" w:rsidRPr="00C46C09" w:rsidRDefault="002304DA" w:rsidP="00F100C3">
            <w:pPr>
              <w:autoSpaceDE w:val="0"/>
              <w:autoSpaceDN w:val="0"/>
              <w:adjustRightInd w:val="0"/>
              <w:jc w:val="center"/>
              <w:rPr>
                <w:rFonts w:asciiTheme="majorBidi" w:hAnsiTheme="majorBidi" w:cstheme="majorBidi"/>
                <w:sz w:val="22"/>
                <w:szCs w:val="22"/>
              </w:rPr>
            </w:pPr>
            <w:r>
              <w:rPr>
                <w:rFonts w:asciiTheme="majorBidi" w:hAnsiTheme="majorBidi" w:cstheme="majorBidi"/>
                <w:sz w:val="22"/>
                <w:szCs w:val="22"/>
              </w:rPr>
              <w:t>4</w:t>
            </w:r>
          </w:p>
        </w:tc>
        <w:tc>
          <w:tcPr>
            <w:tcW w:w="5217" w:type="dxa"/>
            <w:vAlign w:val="center"/>
          </w:tcPr>
          <w:p w14:paraId="2C70B09B" w14:textId="26DFF9E2" w:rsidR="002304DA" w:rsidRPr="00C46C09"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 xml:space="preserve">Understand and evaluate secure communication protocols and mechanisms, such as HTTPS, SSL/TLS, and VPNs, to protect data transmission over networks.. </w:t>
            </w:r>
          </w:p>
        </w:tc>
        <w:tc>
          <w:tcPr>
            <w:tcW w:w="808" w:type="dxa"/>
            <w:vAlign w:val="center"/>
          </w:tcPr>
          <w:p w14:paraId="7A3405CB" w14:textId="7A02B819" w:rsidR="002304DA" w:rsidRPr="00C46C09" w:rsidRDefault="002304DA" w:rsidP="00F100C3">
            <w:pPr>
              <w:autoSpaceDE w:val="0"/>
              <w:autoSpaceDN w:val="0"/>
              <w:adjustRightInd w:val="0"/>
              <w:jc w:val="center"/>
              <w:rPr>
                <w:rFonts w:asciiTheme="majorBidi" w:hAnsiTheme="majorBidi" w:cstheme="majorBidi"/>
                <w:noProof/>
                <w:sz w:val="22"/>
                <w:szCs w:val="22"/>
              </w:rPr>
            </w:pPr>
            <w:r>
              <w:rPr>
                <w:rFonts w:asciiTheme="majorBidi" w:hAnsiTheme="majorBidi" w:cstheme="majorBidi"/>
                <w:noProof/>
                <w:sz w:val="22"/>
                <w:szCs w:val="22"/>
              </w:rPr>
              <w:t>C2</w:t>
            </w:r>
          </w:p>
        </w:tc>
        <w:tc>
          <w:tcPr>
            <w:tcW w:w="804" w:type="dxa"/>
            <w:vAlign w:val="center"/>
          </w:tcPr>
          <w:p w14:paraId="38CF34A2"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p>
        </w:tc>
      </w:tr>
      <w:tr w:rsidR="002304DA" w:rsidRPr="00C46C09" w14:paraId="48AF56CE" w14:textId="77777777" w:rsidTr="00F100C3">
        <w:trPr>
          <w:trHeight w:val="432"/>
        </w:trPr>
        <w:tc>
          <w:tcPr>
            <w:tcW w:w="2013" w:type="dxa"/>
            <w:vMerge w:val="restart"/>
            <w:vAlign w:val="center"/>
          </w:tcPr>
          <w:p w14:paraId="584FE4CD" w14:textId="0DD06E1C" w:rsidR="002304DA" w:rsidRPr="00C46C09" w:rsidRDefault="002304DA" w:rsidP="002304DA">
            <w:pPr>
              <w:autoSpaceDE w:val="0"/>
              <w:autoSpaceDN w:val="0"/>
              <w:adjustRightInd w:val="0"/>
              <w:rPr>
                <w:rFonts w:asciiTheme="majorBidi" w:hAnsiTheme="majorBidi" w:cstheme="majorBidi"/>
                <w:sz w:val="22"/>
                <w:szCs w:val="22"/>
              </w:rPr>
            </w:pPr>
            <w:r w:rsidRPr="002304DA">
              <w:rPr>
                <w:rFonts w:asciiTheme="majorBidi" w:hAnsiTheme="majorBidi" w:cstheme="majorBidi"/>
                <w:noProof/>
                <w:sz w:val="22"/>
                <w:szCs w:val="22"/>
              </w:rPr>
              <w:t>AI3711</w:t>
            </w:r>
            <w:r w:rsidRPr="00C46C09">
              <w:rPr>
                <w:rFonts w:asciiTheme="majorBidi" w:hAnsiTheme="majorBidi" w:cstheme="majorBidi"/>
                <w:noProof/>
                <w:sz w:val="22"/>
                <w:szCs w:val="22"/>
              </w:rPr>
              <w:t xml:space="preserve"> – </w:t>
            </w:r>
            <w:r w:rsidRPr="002304DA">
              <w:rPr>
                <w:rFonts w:asciiTheme="majorBidi" w:hAnsiTheme="majorBidi" w:cstheme="majorBidi"/>
                <w:noProof/>
                <w:sz w:val="22"/>
                <w:szCs w:val="22"/>
              </w:rPr>
              <w:t>Information Security Lab</w:t>
            </w:r>
          </w:p>
        </w:tc>
        <w:tc>
          <w:tcPr>
            <w:tcW w:w="693" w:type="dxa"/>
            <w:vAlign w:val="center"/>
          </w:tcPr>
          <w:p w14:paraId="0C097DD8"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1</w:t>
            </w:r>
          </w:p>
        </w:tc>
        <w:tc>
          <w:tcPr>
            <w:tcW w:w="5217" w:type="dxa"/>
            <w:vAlign w:val="center"/>
          </w:tcPr>
          <w:p w14:paraId="632D8283" w14:textId="1381FBD2" w:rsidR="002304DA" w:rsidRPr="002304DA"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 xml:space="preserve">Perform basic security configurations and demonstrations of the CIA triad using security tools in a controlled environment. </w:t>
            </w:r>
          </w:p>
        </w:tc>
        <w:tc>
          <w:tcPr>
            <w:tcW w:w="808" w:type="dxa"/>
            <w:vAlign w:val="center"/>
          </w:tcPr>
          <w:p w14:paraId="63F4BA86" w14:textId="3B59ED06" w:rsidR="002304DA" w:rsidRPr="00C46C09" w:rsidRDefault="002304DA"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3EA485D7"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p>
        </w:tc>
      </w:tr>
      <w:tr w:rsidR="002304DA" w:rsidRPr="00C46C09" w14:paraId="21F0B8DC" w14:textId="77777777" w:rsidTr="00F100C3">
        <w:trPr>
          <w:trHeight w:val="432"/>
        </w:trPr>
        <w:tc>
          <w:tcPr>
            <w:tcW w:w="2013" w:type="dxa"/>
            <w:vMerge/>
            <w:vAlign w:val="center"/>
          </w:tcPr>
          <w:p w14:paraId="09A2048A" w14:textId="77777777" w:rsidR="002304DA" w:rsidRPr="00C46C09" w:rsidRDefault="002304DA" w:rsidP="00F100C3">
            <w:pPr>
              <w:autoSpaceDE w:val="0"/>
              <w:autoSpaceDN w:val="0"/>
              <w:adjustRightInd w:val="0"/>
              <w:rPr>
                <w:rFonts w:asciiTheme="majorBidi" w:hAnsiTheme="majorBidi" w:cstheme="majorBidi"/>
                <w:sz w:val="22"/>
                <w:szCs w:val="22"/>
              </w:rPr>
            </w:pPr>
          </w:p>
        </w:tc>
        <w:tc>
          <w:tcPr>
            <w:tcW w:w="693" w:type="dxa"/>
            <w:vAlign w:val="center"/>
          </w:tcPr>
          <w:p w14:paraId="2794E499"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r w:rsidRPr="00C46C09">
              <w:rPr>
                <w:rFonts w:asciiTheme="majorBidi" w:hAnsiTheme="majorBidi" w:cstheme="majorBidi"/>
                <w:noProof/>
                <w:sz w:val="22"/>
                <w:szCs w:val="22"/>
              </w:rPr>
              <w:t>2</w:t>
            </w:r>
          </w:p>
        </w:tc>
        <w:tc>
          <w:tcPr>
            <w:tcW w:w="5217" w:type="dxa"/>
            <w:vAlign w:val="center"/>
          </w:tcPr>
          <w:p w14:paraId="1612797B" w14:textId="43E65171" w:rsidR="002304DA" w:rsidRPr="002304DA"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Manipulate system and network security settings to simulate and analyze common threats, vulnerabilities, and attacks.</w:t>
            </w:r>
          </w:p>
        </w:tc>
        <w:tc>
          <w:tcPr>
            <w:tcW w:w="808" w:type="dxa"/>
            <w:vAlign w:val="center"/>
          </w:tcPr>
          <w:p w14:paraId="5DCB2A7D" w14:textId="4B9055EF" w:rsidR="002304DA" w:rsidRPr="00C46C09" w:rsidRDefault="002304DA"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5629F033"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p>
        </w:tc>
      </w:tr>
      <w:tr w:rsidR="002304DA" w:rsidRPr="00C46C09" w14:paraId="583264EB" w14:textId="77777777" w:rsidTr="00F100C3">
        <w:trPr>
          <w:trHeight w:val="432"/>
        </w:trPr>
        <w:tc>
          <w:tcPr>
            <w:tcW w:w="2013" w:type="dxa"/>
            <w:vMerge/>
            <w:vAlign w:val="center"/>
          </w:tcPr>
          <w:p w14:paraId="2AF08BB7" w14:textId="77777777" w:rsidR="002304DA" w:rsidRPr="00C46C09" w:rsidRDefault="002304DA" w:rsidP="00F100C3">
            <w:pPr>
              <w:autoSpaceDE w:val="0"/>
              <w:autoSpaceDN w:val="0"/>
              <w:adjustRightInd w:val="0"/>
              <w:rPr>
                <w:rFonts w:asciiTheme="majorBidi" w:hAnsiTheme="majorBidi" w:cstheme="majorBidi"/>
                <w:sz w:val="22"/>
                <w:szCs w:val="22"/>
              </w:rPr>
            </w:pPr>
          </w:p>
        </w:tc>
        <w:tc>
          <w:tcPr>
            <w:tcW w:w="693" w:type="dxa"/>
            <w:vAlign w:val="center"/>
          </w:tcPr>
          <w:p w14:paraId="692CC35F" w14:textId="77777777" w:rsidR="002304DA" w:rsidRPr="00C46C09" w:rsidRDefault="002304DA" w:rsidP="00F100C3">
            <w:pPr>
              <w:autoSpaceDE w:val="0"/>
              <w:autoSpaceDN w:val="0"/>
              <w:adjustRightInd w:val="0"/>
              <w:jc w:val="center"/>
              <w:rPr>
                <w:rFonts w:asciiTheme="majorBidi" w:hAnsiTheme="majorBidi" w:cstheme="majorBidi"/>
                <w:sz w:val="22"/>
                <w:szCs w:val="22"/>
              </w:rPr>
            </w:pPr>
            <w:r w:rsidRPr="00C46C09">
              <w:rPr>
                <w:rFonts w:asciiTheme="majorBidi" w:hAnsiTheme="majorBidi" w:cstheme="majorBidi"/>
                <w:sz w:val="22"/>
                <w:szCs w:val="22"/>
              </w:rPr>
              <w:t>3</w:t>
            </w:r>
          </w:p>
        </w:tc>
        <w:tc>
          <w:tcPr>
            <w:tcW w:w="5217" w:type="dxa"/>
            <w:vAlign w:val="center"/>
          </w:tcPr>
          <w:p w14:paraId="754FEFD2" w14:textId="12F6A6FE" w:rsidR="002304DA" w:rsidRPr="002304DA"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 xml:space="preserve">Execute and validate cryptographic algorithms (RSA, ECC, SHA-256) and secure communication protocols (SSL/TLS, HTTPS, VPN, SSH) with precision. </w:t>
            </w:r>
          </w:p>
        </w:tc>
        <w:tc>
          <w:tcPr>
            <w:tcW w:w="808" w:type="dxa"/>
            <w:vAlign w:val="center"/>
          </w:tcPr>
          <w:p w14:paraId="16B0431A" w14:textId="04827AA8" w:rsidR="002304DA" w:rsidRPr="00C46C09" w:rsidRDefault="002304DA"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030B0102"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p>
        </w:tc>
      </w:tr>
      <w:tr w:rsidR="002304DA" w:rsidRPr="00C46C09" w14:paraId="489F20C0" w14:textId="77777777" w:rsidTr="00F100C3">
        <w:trPr>
          <w:trHeight w:val="432"/>
        </w:trPr>
        <w:tc>
          <w:tcPr>
            <w:tcW w:w="2013" w:type="dxa"/>
            <w:vMerge/>
            <w:vAlign w:val="center"/>
          </w:tcPr>
          <w:p w14:paraId="06FB2E78" w14:textId="77777777" w:rsidR="002304DA" w:rsidRPr="00C46C09" w:rsidRDefault="002304DA" w:rsidP="00F100C3">
            <w:pPr>
              <w:autoSpaceDE w:val="0"/>
              <w:autoSpaceDN w:val="0"/>
              <w:adjustRightInd w:val="0"/>
              <w:rPr>
                <w:rFonts w:asciiTheme="majorBidi" w:hAnsiTheme="majorBidi" w:cstheme="majorBidi"/>
                <w:sz w:val="22"/>
                <w:szCs w:val="22"/>
              </w:rPr>
            </w:pPr>
          </w:p>
        </w:tc>
        <w:tc>
          <w:tcPr>
            <w:tcW w:w="693" w:type="dxa"/>
            <w:vAlign w:val="center"/>
          </w:tcPr>
          <w:p w14:paraId="6D325DE0" w14:textId="7812998A" w:rsidR="002304DA" w:rsidRPr="00C46C09" w:rsidRDefault="002304DA" w:rsidP="00F100C3">
            <w:pPr>
              <w:autoSpaceDE w:val="0"/>
              <w:autoSpaceDN w:val="0"/>
              <w:adjustRightInd w:val="0"/>
              <w:jc w:val="center"/>
              <w:rPr>
                <w:rFonts w:asciiTheme="majorBidi" w:hAnsiTheme="majorBidi" w:cstheme="majorBidi"/>
                <w:sz w:val="22"/>
                <w:szCs w:val="22"/>
              </w:rPr>
            </w:pPr>
            <w:r>
              <w:rPr>
                <w:rFonts w:asciiTheme="majorBidi" w:hAnsiTheme="majorBidi" w:cstheme="majorBidi"/>
                <w:sz w:val="22"/>
                <w:szCs w:val="22"/>
              </w:rPr>
              <w:t>4</w:t>
            </w:r>
          </w:p>
        </w:tc>
        <w:tc>
          <w:tcPr>
            <w:tcW w:w="5217" w:type="dxa"/>
            <w:vAlign w:val="center"/>
          </w:tcPr>
          <w:p w14:paraId="404841A0" w14:textId="1186B964" w:rsidR="002304DA" w:rsidRPr="002304DA" w:rsidRDefault="002304DA" w:rsidP="002304DA">
            <w:pPr>
              <w:autoSpaceDE w:val="0"/>
              <w:autoSpaceDN w:val="0"/>
              <w:adjustRightInd w:val="0"/>
              <w:rPr>
                <w:rFonts w:asciiTheme="majorBidi" w:hAnsiTheme="majorBidi" w:cstheme="majorBidi"/>
                <w:noProof/>
                <w:sz w:val="22"/>
                <w:szCs w:val="22"/>
              </w:rPr>
            </w:pPr>
            <w:r w:rsidRPr="002304DA">
              <w:rPr>
                <w:rFonts w:asciiTheme="majorBidi" w:hAnsiTheme="majorBidi" w:cstheme="majorBidi"/>
                <w:noProof/>
                <w:sz w:val="22"/>
                <w:szCs w:val="22"/>
              </w:rPr>
              <w:t xml:space="preserve">Integrate multiple security mechanisms such as firewalls, IDS/IPS, PKI, and VPNs to design robust and scalable secure solutions. </w:t>
            </w:r>
          </w:p>
        </w:tc>
        <w:tc>
          <w:tcPr>
            <w:tcW w:w="808" w:type="dxa"/>
            <w:vAlign w:val="center"/>
          </w:tcPr>
          <w:p w14:paraId="2F0A7CA7"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p>
        </w:tc>
        <w:tc>
          <w:tcPr>
            <w:tcW w:w="804" w:type="dxa"/>
            <w:vAlign w:val="center"/>
          </w:tcPr>
          <w:p w14:paraId="405CF13A" w14:textId="77777777" w:rsidR="002304DA" w:rsidRPr="00C46C09" w:rsidRDefault="002304DA" w:rsidP="00F100C3">
            <w:pPr>
              <w:autoSpaceDE w:val="0"/>
              <w:autoSpaceDN w:val="0"/>
              <w:adjustRightInd w:val="0"/>
              <w:jc w:val="center"/>
              <w:rPr>
                <w:rFonts w:asciiTheme="majorBidi" w:hAnsiTheme="majorBidi" w:cstheme="majorBidi"/>
                <w:noProof/>
                <w:sz w:val="22"/>
                <w:szCs w:val="22"/>
              </w:rPr>
            </w:pPr>
          </w:p>
        </w:tc>
      </w:tr>
    </w:tbl>
    <w:p w14:paraId="021CD94F" w14:textId="77777777" w:rsidR="002304DA" w:rsidRPr="00C46C09" w:rsidRDefault="002304DA" w:rsidP="002304DA">
      <w:pPr>
        <w:spacing w:line="360" w:lineRule="auto"/>
        <w:jc w:val="both"/>
        <w:rPr>
          <w:rFonts w:asciiTheme="majorBidi" w:hAnsiTheme="majorBidi" w:cstheme="majorBidi"/>
          <w:b/>
          <w:bCs/>
        </w:rPr>
      </w:pPr>
    </w:p>
    <w:p w14:paraId="6D6ECDCB" w14:textId="77777777" w:rsidR="002304DA" w:rsidRPr="00C46C09" w:rsidRDefault="002304DA" w:rsidP="0099125F">
      <w:pPr>
        <w:autoSpaceDE w:val="0"/>
        <w:autoSpaceDN w:val="0"/>
        <w:adjustRightInd w:val="0"/>
        <w:spacing w:line="480" w:lineRule="auto"/>
        <w:jc w:val="both"/>
        <w:rPr>
          <w:rFonts w:asciiTheme="majorBidi" w:hAnsiTheme="majorBidi" w:cstheme="majorBidi"/>
        </w:rPr>
      </w:pPr>
    </w:p>
    <w:p w14:paraId="4AB742ED" w14:textId="7F5B3A40" w:rsidR="006F6E41" w:rsidRPr="00C46C09" w:rsidRDefault="008E5F29" w:rsidP="008E5F29">
      <w:pPr>
        <w:pStyle w:val="Heading1"/>
        <w:spacing w:before="0" w:after="0" w:line="276" w:lineRule="auto"/>
        <w:rPr>
          <w:rFonts w:asciiTheme="majorBidi" w:hAnsiTheme="majorBidi" w:cstheme="majorBidi"/>
        </w:rPr>
      </w:pPr>
      <w:r w:rsidRPr="00C46C09">
        <w:rPr>
          <w:rFonts w:asciiTheme="majorBidi" w:hAnsiTheme="majorBidi" w:cstheme="majorBidi"/>
        </w:rPr>
        <w:br w:type="page"/>
      </w:r>
      <w:bookmarkStart w:id="22" w:name="_Toc219107916"/>
      <w:r w:rsidR="00A43911" w:rsidRPr="00C46C09">
        <w:rPr>
          <w:rFonts w:asciiTheme="majorBidi" w:hAnsiTheme="majorBidi" w:cstheme="majorBidi"/>
        </w:rPr>
        <w:t>4</w:t>
      </w:r>
      <w:r w:rsidR="006F6E41" w:rsidRPr="00C46C09">
        <w:rPr>
          <w:rFonts w:asciiTheme="majorBidi" w:hAnsiTheme="majorBidi" w:cstheme="majorBidi"/>
        </w:rPr>
        <w:t>. Course Outlines</w:t>
      </w:r>
      <w:bookmarkEnd w:id="22"/>
    </w:p>
    <w:p w14:paraId="53CF1722" w14:textId="3D4ED9D7" w:rsidR="006F6E41" w:rsidRPr="00C46C09" w:rsidRDefault="00410305" w:rsidP="00E64835">
      <w:pPr>
        <w:autoSpaceDE w:val="0"/>
        <w:autoSpaceDN w:val="0"/>
        <w:adjustRightInd w:val="0"/>
        <w:spacing w:line="276" w:lineRule="auto"/>
        <w:jc w:val="both"/>
        <w:rPr>
          <w:rFonts w:asciiTheme="majorBidi" w:hAnsiTheme="majorBidi" w:cstheme="majorBidi"/>
        </w:rPr>
      </w:pPr>
      <w:r w:rsidRPr="00C46C09">
        <w:rPr>
          <w:rFonts w:asciiTheme="majorBidi" w:hAnsiTheme="majorBidi" w:cstheme="majorBidi"/>
        </w:rPr>
        <w:t>This section provides</w:t>
      </w:r>
      <w:r w:rsidR="00E64835" w:rsidRPr="00C46C09">
        <w:rPr>
          <w:rFonts w:asciiTheme="majorBidi" w:hAnsiTheme="majorBidi" w:cstheme="majorBidi"/>
        </w:rPr>
        <w:t xml:space="preserve"> detailed course outlines of all courses in BS (Artificial Intelligence) curriculum.</w:t>
      </w:r>
    </w:p>
    <w:p w14:paraId="26DF21B1"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1C65C3B8" w14:textId="29A3840D" w:rsidR="006F6E41" w:rsidRPr="00C46C09" w:rsidRDefault="00A43911" w:rsidP="006F6E41">
      <w:pPr>
        <w:pStyle w:val="Heading2"/>
        <w:spacing w:before="0" w:beforeAutospacing="0" w:after="0" w:afterAutospacing="0" w:line="276" w:lineRule="auto"/>
        <w:jc w:val="both"/>
        <w:rPr>
          <w:rFonts w:asciiTheme="majorBidi" w:hAnsiTheme="majorBidi" w:cstheme="majorBidi"/>
        </w:rPr>
      </w:pPr>
      <w:bookmarkStart w:id="23" w:name="_Toc219107917"/>
      <w:r w:rsidRPr="00C46C09">
        <w:rPr>
          <w:rFonts w:asciiTheme="majorBidi" w:hAnsiTheme="majorBidi" w:cstheme="majorBidi"/>
        </w:rPr>
        <w:t>4</w:t>
      </w:r>
      <w:r w:rsidR="006F6E41" w:rsidRPr="00C46C09">
        <w:rPr>
          <w:rFonts w:asciiTheme="majorBidi" w:hAnsiTheme="majorBidi" w:cstheme="majorBidi"/>
        </w:rPr>
        <w:t>.</w:t>
      </w:r>
      <w:r w:rsidRPr="00C46C09">
        <w:rPr>
          <w:rFonts w:asciiTheme="majorBidi" w:hAnsiTheme="majorBidi" w:cstheme="majorBidi"/>
        </w:rPr>
        <w:t>1</w:t>
      </w:r>
      <w:r w:rsidR="006F6E41" w:rsidRPr="00C46C09">
        <w:rPr>
          <w:rFonts w:asciiTheme="majorBidi" w:hAnsiTheme="majorBidi" w:cstheme="majorBidi"/>
        </w:rPr>
        <w:t xml:space="preserve"> </w:t>
      </w:r>
      <w:r w:rsidRPr="00C46C09">
        <w:rPr>
          <w:rFonts w:asciiTheme="majorBidi" w:hAnsiTheme="majorBidi" w:cstheme="majorBidi"/>
        </w:rPr>
        <w:t>Major Courses</w:t>
      </w:r>
      <w:bookmarkEnd w:id="23"/>
    </w:p>
    <w:p w14:paraId="570EBB2E" w14:textId="7E4C1211" w:rsidR="006F6E41" w:rsidRPr="00C46C09" w:rsidRDefault="00B741F8" w:rsidP="00B741F8">
      <w:pPr>
        <w:pStyle w:val="Heading3"/>
        <w:rPr>
          <w:rFonts w:asciiTheme="majorBidi" w:hAnsiTheme="majorBidi" w:cstheme="majorBidi"/>
          <w:sz w:val="22"/>
          <w:szCs w:val="22"/>
        </w:rPr>
      </w:pPr>
      <w:bookmarkStart w:id="24" w:name="_Toc219107918"/>
      <w:r w:rsidRPr="00C46C09">
        <w:rPr>
          <w:rFonts w:asciiTheme="majorBidi" w:hAnsiTheme="majorBidi" w:cstheme="majorBidi"/>
          <w:sz w:val="22"/>
          <w:szCs w:val="22"/>
        </w:rPr>
        <w:t>4.1.1.  Introduction to Programming</w:t>
      </w:r>
      <w:bookmarkEnd w:id="24"/>
      <w:r w:rsidRPr="00C46C09">
        <w:rPr>
          <w:rFonts w:asciiTheme="majorBidi" w:hAnsiTheme="majorBidi" w:cstheme="majorBidi"/>
          <w:sz w:val="22"/>
          <w:szCs w:val="22"/>
        </w:rPr>
        <w:t xml:space="preserve"> </w:t>
      </w:r>
    </w:p>
    <w:p w14:paraId="0C6DD90D" w14:textId="77777777" w:rsidR="008F3FD4" w:rsidRPr="00C46C09" w:rsidRDefault="008F3FD4" w:rsidP="008F3FD4">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AI1133 Introduction to Programming</w:t>
      </w:r>
      <w:r w:rsidRPr="00C46C09">
        <w:rPr>
          <w:rFonts w:asciiTheme="majorBidi" w:hAnsiTheme="majorBidi" w:cstheme="majorBidi"/>
          <w:sz w:val="22"/>
          <w:szCs w:val="22"/>
        </w:rPr>
        <w:tab/>
        <w:t xml:space="preserve"> </w:t>
      </w:r>
    </w:p>
    <w:p w14:paraId="6D2C7A99" w14:textId="77777777" w:rsidR="008F3FD4" w:rsidRPr="00C46C09" w:rsidRDefault="008F3FD4" w:rsidP="008F3FD4">
      <w:pPr>
        <w:rPr>
          <w:rFonts w:asciiTheme="majorBidi" w:hAnsiTheme="majorBidi" w:cstheme="majorBidi"/>
          <w:sz w:val="22"/>
          <w:szCs w:val="22"/>
        </w:rPr>
      </w:pPr>
    </w:p>
    <w:p w14:paraId="5E68263B" w14:textId="77777777" w:rsidR="008F3FD4" w:rsidRPr="00C46C09" w:rsidRDefault="008F3FD4" w:rsidP="008F3FD4">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None</w:t>
      </w:r>
    </w:p>
    <w:p w14:paraId="5C8F9FF1" w14:textId="77777777" w:rsidR="008F3FD4" w:rsidRPr="00C46C09" w:rsidRDefault="008F3FD4" w:rsidP="008F3FD4">
      <w:pPr>
        <w:rPr>
          <w:rFonts w:asciiTheme="majorBidi" w:hAnsiTheme="majorBidi" w:cstheme="majorBidi"/>
          <w:sz w:val="22"/>
          <w:szCs w:val="22"/>
        </w:rPr>
      </w:pPr>
    </w:p>
    <w:p w14:paraId="0CF7B9B8" w14:textId="5F148094" w:rsidR="008F3FD4" w:rsidRPr="00C46C09" w:rsidRDefault="008F3FD4" w:rsidP="008F3FD4">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647C0F" w:rsidRPr="00C46C09">
        <w:rPr>
          <w:rFonts w:asciiTheme="majorBidi" w:hAnsiTheme="majorBidi" w:cstheme="majorBidi"/>
          <w:sz w:val="22"/>
          <w:szCs w:val="22"/>
        </w:rPr>
        <w:tab/>
      </w:r>
      <w:r w:rsidRPr="00C46C09">
        <w:rPr>
          <w:rFonts w:asciiTheme="majorBidi" w:hAnsiTheme="majorBidi" w:cstheme="majorBidi"/>
          <w:sz w:val="22"/>
          <w:szCs w:val="22"/>
        </w:rPr>
        <w:t>3</w:t>
      </w:r>
    </w:p>
    <w:p w14:paraId="169C812B" w14:textId="77777777" w:rsidR="008F3FD4" w:rsidRPr="00C46C09" w:rsidRDefault="008F3FD4" w:rsidP="008F3FD4">
      <w:pPr>
        <w:rPr>
          <w:rFonts w:asciiTheme="majorBidi" w:hAnsiTheme="majorBidi" w:cstheme="majorBidi"/>
          <w:sz w:val="22"/>
          <w:szCs w:val="22"/>
        </w:rPr>
      </w:pPr>
    </w:p>
    <w:p w14:paraId="0D140060" w14:textId="77777777" w:rsidR="008F3FD4" w:rsidRPr="00C46C09" w:rsidRDefault="008F3FD4" w:rsidP="008F3FD4">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Taimoor Riaz</w:t>
      </w:r>
    </w:p>
    <w:p w14:paraId="535F2DBA" w14:textId="753721B1" w:rsidR="008F3FD4" w:rsidRPr="00C46C09" w:rsidRDefault="008F3FD4" w:rsidP="008F3FD4">
      <w:pPr>
        <w:rPr>
          <w:rFonts w:asciiTheme="majorBidi" w:hAnsiTheme="majorBidi" w:cstheme="majorBidi"/>
          <w:sz w:val="22"/>
          <w:szCs w:val="22"/>
        </w:rPr>
      </w:pPr>
    </w:p>
    <w:p w14:paraId="056A2405" w14:textId="77777777" w:rsidR="008F3FD4" w:rsidRPr="00C46C09" w:rsidRDefault="008F3FD4" w:rsidP="008F3FD4">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3F4996D" w14:textId="71269D30" w:rsidR="008F3FD4" w:rsidRPr="00C46C09" w:rsidRDefault="00FB2420" w:rsidP="008F3FD4">
      <w:pPr>
        <w:jc w:val="both"/>
        <w:rPr>
          <w:rFonts w:asciiTheme="majorBidi" w:hAnsiTheme="majorBidi" w:cstheme="majorBidi"/>
          <w:sz w:val="22"/>
          <w:szCs w:val="22"/>
        </w:rPr>
      </w:pPr>
      <w:r>
        <w:rPr>
          <w:rFonts w:asciiTheme="majorBidi" w:hAnsiTheme="majorBidi" w:cstheme="majorBidi"/>
          <w:sz w:val="22"/>
          <w:szCs w:val="22"/>
        </w:rPr>
        <w:t xml:space="preserve">This </w:t>
      </w:r>
      <w:r w:rsidR="008F3FD4" w:rsidRPr="00C46C09">
        <w:rPr>
          <w:rFonts w:asciiTheme="majorBidi" w:hAnsiTheme="majorBidi" w:cstheme="majorBidi"/>
          <w:sz w:val="22"/>
          <w:szCs w:val="22"/>
        </w:rPr>
        <w:t>course is designed to provide students with a solid foundation in computer programming, focusing on essential concepts such as variables, data types, control structures, functions, and basic algorithms. Using a high-level programming language like C++, students will learn to write, debug, and optimize code while developing logical thinking and problem-solving skills. The course emphasizes hands-on experience, enabling students to tackle real-world computational challenges. By the end of the course, students will be proficient in writing well-structured code and prepared to pursue further studies in computer science.</w:t>
      </w:r>
    </w:p>
    <w:p w14:paraId="69AEBA9E" w14:textId="77777777" w:rsidR="008F3FD4" w:rsidRPr="00C46C09" w:rsidRDefault="008F3FD4" w:rsidP="008F3FD4">
      <w:pPr>
        <w:jc w:val="both"/>
        <w:rPr>
          <w:rFonts w:asciiTheme="majorBidi" w:hAnsiTheme="majorBidi" w:cstheme="majorBidi"/>
          <w:sz w:val="22"/>
          <w:szCs w:val="22"/>
        </w:rPr>
      </w:pPr>
    </w:p>
    <w:p w14:paraId="6F3A3F4C" w14:textId="77777777" w:rsidR="008F3FD4" w:rsidRPr="00C46C09" w:rsidRDefault="008F3FD4" w:rsidP="008F3FD4">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289B4923" w14:textId="77777777" w:rsidR="008F3FD4" w:rsidRPr="00C46C09" w:rsidRDefault="008F3FD4" w:rsidP="008F3FD4">
      <w:pPr>
        <w:jc w:val="both"/>
        <w:rPr>
          <w:rFonts w:asciiTheme="majorBidi" w:hAnsiTheme="majorBidi" w:cstheme="majorBidi"/>
          <w:sz w:val="22"/>
          <w:szCs w:val="22"/>
        </w:rPr>
      </w:pPr>
      <w:r w:rsidRPr="00C46C09">
        <w:rPr>
          <w:rFonts w:asciiTheme="majorBidi" w:hAnsiTheme="majorBidi" w:cstheme="majorBidi"/>
          <w:sz w:val="22"/>
          <w:szCs w:val="22"/>
        </w:rPr>
        <w:t>The objective of this course is to equip students with fundamental programming skills, with a strong emphasis on developing the ability to think algorithmically. Students will learn general programming concepts and apply these concepts to solve real-world problems.</w:t>
      </w:r>
    </w:p>
    <w:p w14:paraId="6851875F" w14:textId="77777777" w:rsidR="008F3FD4" w:rsidRPr="00C46C09" w:rsidRDefault="008F3FD4" w:rsidP="008F3FD4">
      <w:pPr>
        <w:jc w:val="both"/>
        <w:rPr>
          <w:rFonts w:asciiTheme="majorBidi" w:hAnsiTheme="majorBidi" w:cstheme="majorBidi"/>
          <w:sz w:val="22"/>
          <w:szCs w:val="22"/>
        </w:rPr>
      </w:pPr>
    </w:p>
    <w:p w14:paraId="1AC3488A" w14:textId="77777777" w:rsidR="008F3FD4" w:rsidRPr="00C46C09" w:rsidRDefault="008F3FD4" w:rsidP="008F3FD4">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50C2A7BB" w14:textId="77777777" w:rsidR="008F3FD4" w:rsidRPr="00C46C09" w:rsidRDefault="008F3FD4" w:rsidP="008F3FD4">
      <w:pPr>
        <w:jc w:val="both"/>
        <w:rPr>
          <w:rFonts w:asciiTheme="majorBidi" w:hAnsiTheme="majorBidi" w:cstheme="majorBidi"/>
          <w:sz w:val="22"/>
          <w:szCs w:val="22"/>
        </w:rPr>
      </w:pPr>
    </w:p>
    <w:p w14:paraId="56A9835B" w14:textId="77777777" w:rsidR="008F3FD4" w:rsidRPr="00C46C09" w:rsidRDefault="008F3FD4" w:rsidP="008F3FD4">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40210C68" w14:textId="77777777" w:rsidR="008F3FD4" w:rsidRPr="00C46C09" w:rsidRDefault="008F3FD4" w:rsidP="008F3FD4">
      <w:pPr>
        <w:ind w:firstLine="360"/>
        <w:jc w:val="both"/>
        <w:rPr>
          <w:rFonts w:asciiTheme="majorBidi" w:hAnsiTheme="majorBidi" w:cstheme="majorBidi"/>
          <w:b/>
          <w:bCs/>
          <w:sz w:val="22"/>
          <w:szCs w:val="22"/>
        </w:rPr>
      </w:pPr>
    </w:p>
    <w:tbl>
      <w:tblPr>
        <w:tblW w:w="9780" w:type="dxa"/>
        <w:tblLayout w:type="fixed"/>
        <w:tblLook w:val="04A0" w:firstRow="1" w:lastRow="0" w:firstColumn="1" w:lastColumn="0" w:noHBand="0" w:noVBand="1"/>
      </w:tblPr>
      <w:tblGrid>
        <w:gridCol w:w="9780"/>
      </w:tblGrid>
      <w:tr w:rsidR="008F3FD4" w:rsidRPr="00C46C09" w14:paraId="5320FAD1" w14:textId="77777777" w:rsidTr="008F3FD4">
        <w:trPr>
          <w:trHeight w:val="174"/>
        </w:trPr>
        <w:tc>
          <w:tcPr>
            <w:tcW w:w="9773" w:type="dxa"/>
          </w:tcPr>
          <w:p w14:paraId="5E969D64" w14:textId="4A22AB05" w:rsidR="008F3FD4" w:rsidRPr="00C46C09" w:rsidRDefault="008F3FD4" w:rsidP="00CA216C">
            <w:pPr>
              <w:pStyle w:val="ListParagraph"/>
              <w:numPr>
                <w:ilvl w:val="0"/>
                <w:numId w:val="61"/>
              </w:numPr>
              <w:spacing w:after="0"/>
              <w:rPr>
                <w:rFonts w:asciiTheme="majorBidi" w:hAnsiTheme="majorBidi" w:cstheme="majorBidi"/>
              </w:rPr>
            </w:pPr>
            <w:r w:rsidRPr="00C46C09">
              <w:rPr>
                <w:rFonts w:asciiTheme="majorBidi" w:hAnsiTheme="majorBidi" w:cstheme="majorBidi"/>
              </w:rPr>
              <w:t>Object-Oriented Programming in C++, 4th Edition, by Robert Lafore.</w:t>
            </w:r>
          </w:p>
        </w:tc>
      </w:tr>
      <w:tr w:rsidR="008F3FD4" w:rsidRPr="00C46C09" w14:paraId="2AFA264B" w14:textId="77777777" w:rsidTr="008F3FD4">
        <w:trPr>
          <w:trHeight w:val="54"/>
        </w:trPr>
        <w:tc>
          <w:tcPr>
            <w:tcW w:w="9773" w:type="dxa"/>
          </w:tcPr>
          <w:p w14:paraId="3342F693" w14:textId="77777777" w:rsidR="008F3FD4" w:rsidRPr="00C46C09" w:rsidRDefault="008F3FD4">
            <w:pPr>
              <w:pStyle w:val="Default"/>
              <w:snapToGrid w:val="0"/>
              <w:spacing w:line="276" w:lineRule="auto"/>
              <w:jc w:val="both"/>
              <w:rPr>
                <w:rFonts w:asciiTheme="majorBidi" w:hAnsiTheme="majorBidi" w:cstheme="majorBidi"/>
                <w:sz w:val="22"/>
                <w:szCs w:val="22"/>
              </w:rPr>
            </w:pPr>
          </w:p>
        </w:tc>
      </w:tr>
    </w:tbl>
    <w:p w14:paraId="599BCA42" w14:textId="77777777" w:rsidR="008F3FD4" w:rsidRPr="00C46C09" w:rsidRDefault="008F3FD4" w:rsidP="008F3FD4">
      <w:pPr>
        <w:jc w:val="both"/>
        <w:rPr>
          <w:rFonts w:asciiTheme="majorBidi" w:hAnsiTheme="majorBidi" w:cstheme="majorBidi"/>
          <w:b/>
          <w:bCs/>
          <w:sz w:val="22"/>
          <w:szCs w:val="22"/>
        </w:rPr>
      </w:pPr>
      <w:r w:rsidRPr="00C46C09">
        <w:rPr>
          <w:rFonts w:asciiTheme="majorBidi" w:hAnsiTheme="majorBidi" w:cstheme="majorBidi"/>
          <w:sz w:val="22"/>
          <w:szCs w:val="22"/>
        </w:rPr>
        <w:t xml:space="preserve">      </w:t>
      </w:r>
      <w:r w:rsidRPr="00C46C09">
        <w:rPr>
          <w:rFonts w:asciiTheme="majorBidi" w:hAnsiTheme="majorBidi" w:cstheme="majorBidi"/>
          <w:b/>
          <w:bCs/>
          <w:sz w:val="22"/>
          <w:szCs w:val="22"/>
        </w:rPr>
        <w:t>Reference Book(s)</w:t>
      </w:r>
    </w:p>
    <w:p w14:paraId="48AB3CF6" w14:textId="77777777" w:rsidR="008F3FD4" w:rsidRPr="00C46C09" w:rsidRDefault="008F3FD4" w:rsidP="00CA216C">
      <w:pPr>
        <w:pStyle w:val="ListParagraph"/>
        <w:numPr>
          <w:ilvl w:val="0"/>
          <w:numId w:val="61"/>
        </w:numPr>
        <w:spacing w:after="0"/>
        <w:rPr>
          <w:rFonts w:asciiTheme="majorBidi" w:hAnsiTheme="majorBidi" w:cstheme="majorBidi"/>
          <w:bCs/>
          <w:iCs/>
          <w:color w:val="000000"/>
        </w:rPr>
      </w:pPr>
      <w:r w:rsidRPr="00C46C09">
        <w:rPr>
          <w:rFonts w:asciiTheme="majorBidi" w:hAnsiTheme="majorBidi" w:cstheme="majorBidi"/>
          <w:bCs/>
          <w:iCs/>
          <w:color w:val="000000"/>
        </w:rPr>
        <w:t xml:space="preserve">Starting out with Programming Logic &amp; </w:t>
      </w:r>
      <w:proofErr w:type="spellStart"/>
      <w:r w:rsidRPr="00C46C09">
        <w:rPr>
          <w:rFonts w:asciiTheme="majorBidi" w:hAnsiTheme="majorBidi" w:cstheme="majorBidi"/>
          <w:bCs/>
          <w:iCs/>
          <w:color w:val="000000"/>
        </w:rPr>
        <w:t>Degins</w:t>
      </w:r>
      <w:proofErr w:type="spellEnd"/>
      <w:r w:rsidRPr="00C46C09">
        <w:rPr>
          <w:rFonts w:asciiTheme="majorBidi" w:hAnsiTheme="majorBidi" w:cstheme="majorBidi"/>
          <w:bCs/>
          <w:iCs/>
          <w:color w:val="000000"/>
        </w:rPr>
        <w:t xml:space="preserve">, 4th Edition, Tony Gaddis </w:t>
      </w:r>
    </w:p>
    <w:p w14:paraId="6C4E944A" w14:textId="77777777" w:rsidR="008F3FD4" w:rsidRPr="00C46C09" w:rsidRDefault="008F3FD4" w:rsidP="00CA216C">
      <w:pPr>
        <w:pStyle w:val="ListParagraph"/>
        <w:numPr>
          <w:ilvl w:val="0"/>
          <w:numId w:val="61"/>
        </w:numPr>
        <w:spacing w:after="0"/>
        <w:rPr>
          <w:rFonts w:asciiTheme="majorBidi" w:hAnsiTheme="majorBidi" w:cstheme="majorBidi"/>
          <w:bCs/>
          <w:iCs/>
          <w:color w:val="000000"/>
        </w:rPr>
      </w:pPr>
      <w:r w:rsidRPr="00C46C09">
        <w:rPr>
          <w:rFonts w:asciiTheme="majorBidi" w:hAnsiTheme="majorBidi" w:cstheme="majorBidi"/>
          <w:bCs/>
          <w:iCs/>
          <w:color w:val="000000"/>
        </w:rPr>
        <w:t>The C Programming Language, 2nd Edition by Brian W. Kernighan, Dennis M. Ritchie</w:t>
      </w:r>
    </w:p>
    <w:p w14:paraId="1D9BBC71" w14:textId="77777777" w:rsidR="008F3FD4" w:rsidRPr="00C46C09" w:rsidRDefault="008F3FD4" w:rsidP="00CA216C">
      <w:pPr>
        <w:pStyle w:val="ListParagraph"/>
        <w:numPr>
          <w:ilvl w:val="0"/>
          <w:numId w:val="61"/>
        </w:numPr>
        <w:spacing w:after="0"/>
        <w:rPr>
          <w:rFonts w:asciiTheme="majorBidi" w:hAnsiTheme="majorBidi" w:cstheme="majorBidi"/>
          <w:bCs/>
          <w:iCs/>
          <w:color w:val="000000"/>
        </w:rPr>
      </w:pPr>
      <w:r w:rsidRPr="00C46C09">
        <w:rPr>
          <w:rFonts w:asciiTheme="majorBidi" w:hAnsiTheme="majorBidi" w:cstheme="majorBidi"/>
          <w:bCs/>
          <w:iCs/>
          <w:color w:val="000000"/>
        </w:rPr>
        <w:t>Problem Solving and Program Design in C++, 7th Edition by Jeri R. Hanly &amp; Elliot B. Koffman</w:t>
      </w:r>
    </w:p>
    <w:p w14:paraId="7A9901B4" w14:textId="77777777" w:rsidR="008F3FD4" w:rsidRPr="00C46C09" w:rsidRDefault="008F3FD4" w:rsidP="00CA216C">
      <w:pPr>
        <w:pStyle w:val="ListParagraph"/>
        <w:numPr>
          <w:ilvl w:val="0"/>
          <w:numId w:val="61"/>
        </w:numPr>
        <w:spacing w:after="0"/>
        <w:rPr>
          <w:rFonts w:asciiTheme="majorBidi" w:hAnsiTheme="majorBidi" w:cstheme="majorBidi"/>
          <w:bCs/>
          <w:iCs/>
          <w:color w:val="000000"/>
        </w:rPr>
      </w:pPr>
      <w:r w:rsidRPr="00C46C09">
        <w:rPr>
          <w:rFonts w:asciiTheme="majorBidi" w:hAnsiTheme="majorBidi" w:cstheme="majorBidi"/>
          <w:bCs/>
          <w:iCs/>
          <w:color w:val="000000"/>
        </w:rPr>
        <w:t xml:space="preserve">Introduction to Programming in C++, D.S. Malik </w:t>
      </w:r>
    </w:p>
    <w:p w14:paraId="5AE3619B" w14:textId="77777777" w:rsidR="008F3FD4" w:rsidRPr="00C46C09" w:rsidRDefault="008F3FD4" w:rsidP="00CA216C">
      <w:pPr>
        <w:pStyle w:val="ListParagraph"/>
        <w:numPr>
          <w:ilvl w:val="0"/>
          <w:numId w:val="61"/>
        </w:numPr>
        <w:spacing w:after="0"/>
        <w:rPr>
          <w:rFonts w:asciiTheme="majorBidi" w:hAnsiTheme="majorBidi" w:cstheme="majorBidi"/>
        </w:rPr>
      </w:pPr>
      <w:r w:rsidRPr="00C46C09">
        <w:rPr>
          <w:rFonts w:asciiTheme="majorBidi" w:hAnsiTheme="majorBidi" w:cstheme="majorBidi"/>
          <w:bCs/>
          <w:iCs/>
          <w:color w:val="000000"/>
        </w:rPr>
        <w:t>C How to Program, 7th Edition by Paul Deitel &amp; Harvey Deitel</w:t>
      </w:r>
    </w:p>
    <w:p w14:paraId="60246407" w14:textId="77777777" w:rsidR="008F3FD4" w:rsidRPr="00C46C09" w:rsidRDefault="008F3FD4" w:rsidP="008F3FD4">
      <w:pPr>
        <w:pStyle w:val="ListParagraph"/>
        <w:spacing w:after="0"/>
        <w:ind w:left="1080"/>
        <w:rPr>
          <w:rFonts w:asciiTheme="majorBidi" w:hAnsiTheme="majorBidi" w:cstheme="majorBidi"/>
        </w:rPr>
      </w:pPr>
    </w:p>
    <w:p w14:paraId="6F1E4FE2" w14:textId="77777777" w:rsidR="008F3FD4" w:rsidRPr="00C46C09" w:rsidRDefault="008F3FD4" w:rsidP="008F3FD4">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78EB8E27" w14:textId="77777777" w:rsidR="008F3FD4" w:rsidRPr="00C46C09" w:rsidRDefault="008F3FD4" w:rsidP="008F3FD4">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7FB97483" w14:textId="77777777" w:rsidR="008F3FD4" w:rsidRPr="00C46C09" w:rsidRDefault="008F3FD4" w:rsidP="008F3FD4">
      <w:pPr>
        <w:ind w:left="684" w:hanging="684"/>
        <w:rPr>
          <w:rFonts w:asciiTheme="majorBidi" w:hAnsiTheme="majorBidi" w:cstheme="majorBidi"/>
          <w:sz w:val="22"/>
          <w:szCs w:val="22"/>
        </w:rPr>
      </w:pPr>
    </w:p>
    <w:p w14:paraId="08B7B9A8" w14:textId="77777777" w:rsidR="008F3FD4" w:rsidRPr="00C46C09" w:rsidRDefault="008F3FD4" w:rsidP="008F3FD4">
      <w:pPr>
        <w:pStyle w:val="Default"/>
        <w:jc w:val="both"/>
        <w:rPr>
          <w:rFonts w:asciiTheme="majorBidi" w:eastAsiaTheme="minorHAnsi" w:hAnsiTheme="majorBidi" w:cstheme="majorBidi"/>
          <w:color w:val="auto"/>
          <w:sz w:val="22"/>
          <w:szCs w:val="22"/>
        </w:rPr>
      </w:pPr>
      <w:r w:rsidRPr="00C46C09">
        <w:rPr>
          <w:rFonts w:asciiTheme="majorBidi" w:hAnsiTheme="majorBidi" w:cstheme="majorBidi"/>
          <w:b/>
          <w:bCs/>
          <w:sz w:val="22"/>
          <w:szCs w:val="22"/>
          <w:shd w:val="clear" w:color="auto" w:fill="FFFFFF"/>
        </w:rPr>
        <w:t xml:space="preserve">        </w:t>
      </w:r>
      <w:r w:rsidRPr="00C46C09">
        <w:rPr>
          <w:rFonts w:asciiTheme="majorBidi" w:hAnsiTheme="majorBidi" w:cstheme="majorBidi"/>
          <w:b/>
          <w:color w:val="auto"/>
          <w:sz w:val="22"/>
          <w:szCs w:val="22"/>
          <w:shd w:val="clear" w:color="auto" w:fill="FFFFFF"/>
        </w:rPr>
        <w:t>CLO-1.</w:t>
      </w:r>
      <w:r w:rsidRPr="00C46C09">
        <w:rPr>
          <w:rFonts w:asciiTheme="majorBidi" w:hAnsiTheme="majorBidi" w:cstheme="majorBidi"/>
          <w:sz w:val="22"/>
          <w:szCs w:val="22"/>
          <w:shd w:val="clear" w:color="auto" w:fill="FFFFFF"/>
        </w:rPr>
        <w:tab/>
      </w:r>
      <w:r w:rsidRPr="00C46C09">
        <w:rPr>
          <w:rFonts w:asciiTheme="majorBidi" w:hAnsiTheme="majorBidi" w:cstheme="majorBidi"/>
          <w:color w:val="auto"/>
          <w:sz w:val="22"/>
          <w:szCs w:val="22"/>
        </w:rPr>
        <w:t>Recall the syntax of different constructs of C++. [C-1, Remember]</w:t>
      </w:r>
    </w:p>
    <w:p w14:paraId="0B5A2372" w14:textId="77777777" w:rsidR="008F3FD4" w:rsidRPr="00C46C09" w:rsidRDefault="008F3FD4" w:rsidP="008F3FD4">
      <w:pPr>
        <w:pStyle w:val="Default"/>
        <w:jc w:val="both"/>
        <w:rPr>
          <w:rFonts w:asciiTheme="majorBidi" w:eastAsiaTheme="minorHAnsi" w:hAnsiTheme="majorBidi" w:cstheme="majorBidi"/>
          <w:color w:val="auto"/>
          <w:sz w:val="22"/>
          <w:szCs w:val="22"/>
        </w:rPr>
      </w:pPr>
      <w:r w:rsidRPr="00C46C09">
        <w:rPr>
          <w:rFonts w:asciiTheme="majorBidi" w:hAnsiTheme="majorBidi" w:cstheme="majorBidi"/>
          <w:b/>
          <w:bCs/>
          <w:color w:val="auto"/>
          <w:sz w:val="22"/>
          <w:szCs w:val="22"/>
          <w:shd w:val="clear" w:color="auto" w:fill="FFFFFF"/>
        </w:rPr>
        <w:t xml:space="preserve">        </w:t>
      </w:r>
      <w:r w:rsidRPr="00C46C09">
        <w:rPr>
          <w:rFonts w:asciiTheme="majorBidi" w:hAnsiTheme="majorBidi" w:cstheme="majorBidi"/>
          <w:b/>
          <w:color w:val="auto"/>
          <w:sz w:val="22"/>
          <w:szCs w:val="22"/>
          <w:shd w:val="clear" w:color="auto" w:fill="FFFFFF"/>
        </w:rPr>
        <w:t>CLO-2</w:t>
      </w:r>
      <w:r w:rsidRPr="00C46C09">
        <w:rPr>
          <w:rFonts w:asciiTheme="majorBidi" w:hAnsiTheme="majorBidi" w:cstheme="majorBidi"/>
          <w:b/>
          <w:color w:val="333333"/>
          <w:sz w:val="22"/>
          <w:szCs w:val="22"/>
          <w:shd w:val="clear" w:color="auto" w:fill="FFFFFF"/>
        </w:rPr>
        <w:t>.</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color w:val="auto"/>
          <w:sz w:val="22"/>
          <w:szCs w:val="22"/>
        </w:rPr>
        <w:t>Explain basic problem-solving steps and logic constructs. [C-2, Understand]</w:t>
      </w:r>
      <w:r w:rsidRPr="00C46C09">
        <w:rPr>
          <w:rFonts w:asciiTheme="majorBidi" w:eastAsiaTheme="minorHAnsi" w:hAnsiTheme="majorBidi" w:cstheme="majorBidi"/>
          <w:sz w:val="22"/>
          <w:szCs w:val="22"/>
        </w:rPr>
        <w:t xml:space="preserve"> </w:t>
      </w:r>
    </w:p>
    <w:p w14:paraId="1C0E95D9" w14:textId="77777777" w:rsidR="008F3FD4" w:rsidRPr="00C46C09" w:rsidRDefault="008F3FD4" w:rsidP="008F3FD4">
      <w:pPr>
        <w:pStyle w:val="Default"/>
        <w:jc w:val="both"/>
        <w:rPr>
          <w:rFonts w:asciiTheme="majorBidi" w:eastAsiaTheme="minorHAnsi" w:hAnsiTheme="majorBidi" w:cstheme="majorBidi"/>
          <w:sz w:val="22"/>
          <w:szCs w:val="22"/>
        </w:rPr>
      </w:pPr>
      <w:r w:rsidRPr="00C46C09">
        <w:rPr>
          <w:rFonts w:asciiTheme="majorBidi" w:hAnsiTheme="majorBidi" w:cstheme="majorBidi"/>
          <w:b/>
          <w:color w:val="333333"/>
          <w:sz w:val="22"/>
          <w:szCs w:val="22"/>
          <w:shd w:val="clear" w:color="auto" w:fill="FFFFFF"/>
        </w:rPr>
        <w:t xml:space="preserve">        </w:t>
      </w: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eastAsiaTheme="minorHAnsi" w:hAnsiTheme="majorBidi" w:cstheme="majorBidi"/>
          <w:sz w:val="22"/>
          <w:szCs w:val="22"/>
        </w:rPr>
        <w:t xml:space="preserve">Implement basic programming concepts. [C-3, Apply] </w:t>
      </w:r>
    </w:p>
    <w:p w14:paraId="7697599B" w14:textId="09878323" w:rsidR="008F3FD4" w:rsidRPr="00C46C09" w:rsidRDefault="008F3FD4" w:rsidP="008F3FD4">
      <w:pPr>
        <w:pStyle w:val="Default"/>
        <w:jc w:val="both"/>
        <w:rPr>
          <w:rFonts w:asciiTheme="majorBidi" w:eastAsiaTheme="minorHAnsi" w:hAnsiTheme="majorBidi" w:cstheme="majorBidi"/>
          <w:sz w:val="22"/>
          <w:szCs w:val="22"/>
        </w:rPr>
      </w:pPr>
      <w:r w:rsidRPr="00C46C09">
        <w:rPr>
          <w:rFonts w:asciiTheme="majorBidi" w:eastAsiaTheme="minorHAnsi" w:hAnsiTheme="majorBidi" w:cstheme="majorBidi"/>
          <w:color w:val="auto"/>
          <w:sz w:val="22"/>
          <w:szCs w:val="22"/>
        </w:rPr>
        <w:t xml:space="preserve">        </w:t>
      </w:r>
      <w:r w:rsidRPr="00C46C09">
        <w:rPr>
          <w:rFonts w:asciiTheme="majorBidi" w:hAnsiTheme="majorBidi" w:cstheme="majorBidi"/>
          <w:b/>
          <w:color w:val="auto"/>
          <w:sz w:val="22"/>
          <w:szCs w:val="22"/>
          <w:shd w:val="clear" w:color="auto" w:fill="FFFFFF"/>
        </w:rPr>
        <w:t>CLO-4</w:t>
      </w:r>
      <w:r w:rsidRPr="00C46C09">
        <w:rPr>
          <w:rFonts w:asciiTheme="majorBidi" w:hAnsiTheme="majorBidi" w:cstheme="majorBidi"/>
          <w:b/>
          <w:color w:val="333333"/>
          <w:sz w:val="22"/>
          <w:szCs w:val="22"/>
          <w:shd w:val="clear" w:color="auto" w:fill="FFFFFF"/>
        </w:rPr>
        <w:t xml:space="preserve">.   </w:t>
      </w:r>
      <w:r w:rsidR="00793027">
        <w:rPr>
          <w:rFonts w:asciiTheme="majorBidi" w:hAnsiTheme="majorBidi" w:cstheme="majorBidi"/>
          <w:b/>
          <w:color w:val="333333"/>
          <w:sz w:val="22"/>
          <w:szCs w:val="22"/>
          <w:shd w:val="clear" w:color="auto" w:fill="FFFFFF"/>
        </w:rPr>
        <w:tab/>
      </w:r>
      <w:r w:rsidRPr="00C46C09">
        <w:rPr>
          <w:rFonts w:asciiTheme="majorBidi" w:eastAsiaTheme="minorHAnsi" w:hAnsiTheme="majorBidi" w:cstheme="majorBidi"/>
          <w:sz w:val="22"/>
          <w:szCs w:val="22"/>
        </w:rPr>
        <w:t>Analyze real-world problems to develop programming solutions. [C-4, Analyze]</w:t>
      </w:r>
    </w:p>
    <w:p w14:paraId="27557CDB" w14:textId="77777777" w:rsidR="008F3FD4" w:rsidRPr="00C46C09" w:rsidRDefault="008F3FD4" w:rsidP="008F3FD4">
      <w:pPr>
        <w:jc w:val="both"/>
        <w:rPr>
          <w:rFonts w:asciiTheme="majorBidi" w:hAnsiTheme="majorBidi" w:cstheme="majorBidi"/>
          <w:sz w:val="22"/>
          <w:szCs w:val="22"/>
        </w:rPr>
      </w:pPr>
    </w:p>
    <w:p w14:paraId="15A3A69E" w14:textId="77777777" w:rsidR="008F3FD4" w:rsidRPr="00C46C09" w:rsidRDefault="008F3FD4" w:rsidP="008F3FD4">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423BB2B2" w14:textId="77777777" w:rsidR="008F3FD4" w:rsidRPr="00C46C09" w:rsidRDefault="008F3FD4" w:rsidP="008F3FD4">
      <w:pPr>
        <w:jc w:val="both"/>
        <w:rPr>
          <w:rFonts w:asciiTheme="majorBidi" w:hAnsiTheme="majorBidi" w:cstheme="majorBidi"/>
          <w:sz w:val="22"/>
          <w:szCs w:val="22"/>
        </w:rPr>
      </w:pPr>
    </w:p>
    <w:tbl>
      <w:tblPr>
        <w:tblStyle w:val="TableGrid"/>
        <w:tblW w:w="8905" w:type="dxa"/>
        <w:tblInd w:w="445" w:type="dxa"/>
        <w:tblLook w:val="04A0" w:firstRow="1" w:lastRow="0" w:firstColumn="1" w:lastColumn="0" w:noHBand="0" w:noVBand="1"/>
      </w:tblPr>
      <w:tblGrid>
        <w:gridCol w:w="3629"/>
        <w:gridCol w:w="1319"/>
        <w:gridCol w:w="1319"/>
        <w:gridCol w:w="1319"/>
        <w:gridCol w:w="1319"/>
      </w:tblGrid>
      <w:tr w:rsidR="008F3FD4" w:rsidRPr="00C46C09" w14:paraId="77EC18DB" w14:textId="77777777" w:rsidTr="000C6371">
        <w:trPr>
          <w:trHeight w:val="59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7433274" w14:textId="77777777" w:rsidR="008F3FD4" w:rsidRPr="00C46C09" w:rsidRDefault="008F3FD4">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7F3532C" w14:textId="77777777" w:rsidR="008F3FD4" w:rsidRPr="00C46C09" w:rsidRDefault="008F3FD4">
            <w:pPr>
              <w:jc w:val="center"/>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CAA052" w14:textId="77777777" w:rsidR="008F3FD4" w:rsidRPr="00C46C09" w:rsidRDefault="008F3FD4">
            <w:pPr>
              <w:jc w:val="center"/>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4751B64" w14:textId="77777777" w:rsidR="008F3FD4" w:rsidRPr="00C46C09" w:rsidRDefault="008F3FD4" w:rsidP="000C6371">
            <w:pPr>
              <w:jc w:val="center"/>
              <w:rPr>
                <w:rFonts w:asciiTheme="majorBidi" w:hAnsiTheme="majorBidi" w:cstheme="majorBidi"/>
                <w:b/>
                <w:bCs/>
                <w:sz w:val="22"/>
                <w:szCs w:val="22"/>
              </w:rPr>
            </w:pPr>
            <w:r w:rsidRPr="00C46C09">
              <w:rPr>
                <w:rFonts w:asciiTheme="majorBidi" w:hAnsiTheme="majorBidi" w:cstheme="majorBidi"/>
                <w:b/>
                <w:bCs/>
                <w:sz w:val="22"/>
                <w:szCs w:val="22"/>
              </w:rPr>
              <w:t>CLO-3</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13F6401" w14:textId="77777777" w:rsidR="008F3FD4" w:rsidRPr="00C46C09" w:rsidRDefault="008F3FD4" w:rsidP="000C6371">
            <w:pPr>
              <w:jc w:val="center"/>
              <w:rPr>
                <w:rFonts w:asciiTheme="majorBidi" w:hAnsiTheme="majorBidi" w:cstheme="majorBidi"/>
                <w:b/>
                <w:bCs/>
                <w:sz w:val="22"/>
                <w:szCs w:val="22"/>
              </w:rPr>
            </w:pPr>
            <w:r w:rsidRPr="00C46C09">
              <w:rPr>
                <w:rFonts w:asciiTheme="majorBidi" w:hAnsiTheme="majorBidi" w:cstheme="majorBidi"/>
                <w:b/>
                <w:bCs/>
                <w:sz w:val="22"/>
                <w:szCs w:val="22"/>
              </w:rPr>
              <w:t>CLO-4</w:t>
            </w:r>
          </w:p>
        </w:tc>
      </w:tr>
      <w:tr w:rsidR="008F3FD4" w:rsidRPr="00C46C09" w14:paraId="49E775C4" w14:textId="77777777" w:rsidTr="008F3FD4">
        <w:trPr>
          <w:trHeight w:val="59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78286FE" w14:textId="77777777" w:rsidR="008F3FD4" w:rsidRPr="00C46C09" w:rsidRDefault="008F3FD4">
            <w:pPr>
              <w:rPr>
                <w:rFonts w:asciiTheme="majorBidi" w:hAnsiTheme="majorBidi" w:cstheme="majorBidi"/>
                <w:sz w:val="22"/>
                <w:szCs w:val="22"/>
              </w:rPr>
            </w:pPr>
            <w:r w:rsidRPr="00C46C09">
              <w:rPr>
                <w:rFonts w:asciiTheme="majorBidi" w:hAnsiTheme="majorBidi" w:cstheme="majorBidi"/>
                <w:sz w:val="22"/>
                <w:szCs w:val="22"/>
              </w:rPr>
              <w:t xml:space="preserve">GA-2 </w:t>
            </w:r>
            <w:r w:rsidRPr="00C46C09">
              <w:rPr>
                <w:rFonts w:asciiTheme="majorBidi" w:hAnsiTheme="majorBidi" w:cstheme="majorBidi"/>
                <w:kern w:val="2"/>
                <w:sz w:val="22"/>
                <w:szCs w:val="22"/>
              </w:rPr>
              <w:t>(Knowledge to solve Computing Problems)</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817FD6"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120C1B" w14:textId="77777777" w:rsidR="008F3FD4" w:rsidRPr="00C46C09" w:rsidRDefault="008F3FD4">
            <w:pPr>
              <w:jc w:val="center"/>
              <w:rPr>
                <w:rFonts w:asciiTheme="majorBidi" w:hAnsiTheme="majorBidi" w:cstheme="majorBidi"/>
                <w:sz w:val="22"/>
                <w:szCs w:val="22"/>
              </w:rPr>
            </w:pP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676011" w14:textId="77777777" w:rsidR="008F3FD4" w:rsidRPr="00C46C09" w:rsidRDefault="008F3FD4">
            <w:pPr>
              <w:jc w:val="center"/>
              <w:rPr>
                <w:rFonts w:asciiTheme="majorBidi" w:hAnsiTheme="majorBidi" w:cstheme="majorBidi"/>
                <w:b/>
                <w:bCs/>
                <w:sz w:val="22"/>
                <w:szCs w:val="22"/>
              </w:rPr>
            </w:pP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D5A8B" w14:textId="77777777" w:rsidR="008F3FD4" w:rsidRPr="00C46C09" w:rsidRDefault="008F3FD4">
            <w:pPr>
              <w:jc w:val="center"/>
              <w:rPr>
                <w:rFonts w:asciiTheme="majorBidi" w:hAnsiTheme="majorBidi" w:cstheme="majorBidi"/>
                <w:b/>
                <w:bCs/>
                <w:sz w:val="22"/>
                <w:szCs w:val="22"/>
              </w:rPr>
            </w:pPr>
          </w:p>
        </w:tc>
      </w:tr>
      <w:tr w:rsidR="008F3FD4" w:rsidRPr="00C46C09" w14:paraId="541AD099" w14:textId="77777777" w:rsidTr="008F3FD4">
        <w:trPr>
          <w:trHeight w:val="59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F9DAFED" w14:textId="77777777" w:rsidR="008F3FD4" w:rsidRPr="00C46C09" w:rsidRDefault="008F3FD4">
            <w:pPr>
              <w:rPr>
                <w:rFonts w:asciiTheme="majorBidi" w:hAnsiTheme="majorBidi" w:cstheme="majorBidi"/>
                <w:sz w:val="22"/>
                <w:szCs w:val="22"/>
              </w:rPr>
            </w:pPr>
            <w:r w:rsidRPr="00C46C09">
              <w:rPr>
                <w:rFonts w:asciiTheme="majorBidi" w:hAnsiTheme="majorBidi" w:cstheme="majorBidi"/>
                <w:sz w:val="22"/>
                <w:szCs w:val="22"/>
              </w:rPr>
              <w:t xml:space="preserve">GA-3 (Problem Analysis) </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2FB20" w14:textId="77777777" w:rsidR="008F3FD4" w:rsidRPr="00C46C09" w:rsidRDefault="008F3FD4">
            <w:pPr>
              <w:jc w:val="center"/>
              <w:rPr>
                <w:rFonts w:asciiTheme="majorBidi" w:hAnsiTheme="majorBidi" w:cstheme="majorBidi"/>
                <w:sz w:val="22"/>
                <w:szCs w:val="22"/>
              </w:rPr>
            </w:pP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18E746" w14:textId="77777777" w:rsidR="008F3FD4" w:rsidRPr="00C46C09" w:rsidRDefault="008F3FD4">
            <w:pPr>
              <w:jc w:val="center"/>
              <w:rPr>
                <w:rFonts w:asciiTheme="majorBidi" w:hAnsiTheme="majorBidi" w:cstheme="majorBidi"/>
                <w:sz w:val="22"/>
                <w:szCs w:val="22"/>
              </w:rPr>
            </w:pP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6D2A98"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07CB9A" w14:textId="77777777" w:rsidR="008F3FD4" w:rsidRPr="00C46C09" w:rsidRDefault="008F3FD4">
            <w:pPr>
              <w:jc w:val="center"/>
              <w:rPr>
                <w:rFonts w:asciiTheme="majorBidi" w:hAnsiTheme="majorBidi" w:cstheme="majorBidi"/>
                <w:b/>
                <w:sz w:val="22"/>
                <w:szCs w:val="22"/>
              </w:rPr>
            </w:pPr>
          </w:p>
        </w:tc>
      </w:tr>
      <w:tr w:rsidR="008F3FD4" w:rsidRPr="00C46C09" w14:paraId="38374237" w14:textId="77777777" w:rsidTr="008F3FD4">
        <w:trPr>
          <w:trHeight w:val="59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3C16EE0" w14:textId="77777777" w:rsidR="008F3FD4" w:rsidRPr="00C46C09" w:rsidRDefault="008F3FD4">
            <w:pPr>
              <w:rPr>
                <w:rFonts w:asciiTheme="majorBidi" w:hAnsiTheme="majorBidi" w:cstheme="majorBidi"/>
                <w:sz w:val="22"/>
                <w:szCs w:val="22"/>
              </w:rPr>
            </w:pPr>
            <w:r w:rsidRPr="00C46C09">
              <w:rPr>
                <w:rFonts w:asciiTheme="majorBidi" w:hAnsiTheme="majorBidi" w:cstheme="majorBidi"/>
                <w:sz w:val="22"/>
                <w:szCs w:val="22"/>
              </w:rPr>
              <w:t>GA-4 (Design/ Development of Solutions)</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C7536D" w14:textId="77777777" w:rsidR="008F3FD4" w:rsidRPr="00C46C09" w:rsidRDefault="008F3FD4">
            <w:pPr>
              <w:jc w:val="center"/>
              <w:rPr>
                <w:rFonts w:asciiTheme="majorBidi" w:hAnsiTheme="majorBidi" w:cstheme="majorBidi"/>
                <w:sz w:val="22"/>
                <w:szCs w:val="22"/>
              </w:rPr>
            </w:pP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86473" w14:textId="77777777" w:rsidR="008F3FD4" w:rsidRPr="00C46C09" w:rsidRDefault="008F3FD4">
            <w:pPr>
              <w:jc w:val="center"/>
              <w:rPr>
                <w:rFonts w:asciiTheme="majorBidi" w:hAnsiTheme="majorBidi" w:cstheme="majorBidi"/>
                <w:b/>
                <w:sz w:val="22"/>
                <w:szCs w:val="22"/>
              </w:rPr>
            </w:pPr>
            <w:r w:rsidRPr="00C46C09">
              <w:rPr>
                <w:rFonts w:asciiTheme="majorBidi" w:hAnsiTheme="majorBidi" w:cstheme="majorBidi"/>
                <w:b/>
                <w:sz w:val="22"/>
                <w:szCs w:val="22"/>
              </w:rPr>
              <w:t>√</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92602D" w14:textId="77777777" w:rsidR="008F3FD4" w:rsidRPr="00C46C09" w:rsidRDefault="008F3FD4">
            <w:pPr>
              <w:jc w:val="center"/>
              <w:rPr>
                <w:rFonts w:asciiTheme="majorBidi" w:hAnsiTheme="majorBidi" w:cstheme="majorBidi"/>
                <w:b/>
                <w:sz w:val="22"/>
                <w:szCs w:val="22"/>
              </w:rPr>
            </w:pP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0745D" w14:textId="77777777" w:rsidR="008F3FD4" w:rsidRPr="00C46C09" w:rsidRDefault="008F3FD4">
            <w:pPr>
              <w:jc w:val="center"/>
              <w:rPr>
                <w:rFonts w:asciiTheme="majorBidi" w:hAnsiTheme="majorBidi" w:cstheme="majorBidi"/>
                <w:b/>
                <w:sz w:val="22"/>
                <w:szCs w:val="22"/>
              </w:rPr>
            </w:pPr>
          </w:p>
          <w:p w14:paraId="4FFD01B4" w14:textId="77777777" w:rsidR="008F3FD4" w:rsidRPr="00C46C09" w:rsidRDefault="008F3FD4">
            <w:pPr>
              <w:jc w:val="center"/>
              <w:rPr>
                <w:rFonts w:asciiTheme="majorBidi" w:hAnsiTheme="majorBidi" w:cstheme="majorBidi"/>
                <w:b/>
                <w:sz w:val="22"/>
                <w:szCs w:val="22"/>
              </w:rPr>
            </w:pPr>
            <w:r w:rsidRPr="00C46C09">
              <w:rPr>
                <w:rFonts w:asciiTheme="majorBidi" w:hAnsiTheme="majorBidi" w:cstheme="majorBidi"/>
                <w:b/>
                <w:sz w:val="22"/>
                <w:szCs w:val="22"/>
              </w:rPr>
              <w:t>√</w:t>
            </w:r>
          </w:p>
        </w:tc>
      </w:tr>
    </w:tbl>
    <w:p w14:paraId="3AF3FA11" w14:textId="77777777" w:rsidR="008F3FD4" w:rsidRPr="00C46C09" w:rsidRDefault="008F3FD4" w:rsidP="008F3FD4">
      <w:pPr>
        <w:jc w:val="both"/>
        <w:rPr>
          <w:rFonts w:asciiTheme="majorBidi" w:hAnsiTheme="majorBidi" w:cstheme="majorBidi"/>
          <w:sz w:val="22"/>
          <w:szCs w:val="22"/>
        </w:rPr>
      </w:pPr>
    </w:p>
    <w:p w14:paraId="3CCD3FF5" w14:textId="77777777" w:rsidR="008F3FD4" w:rsidRPr="00C46C09" w:rsidRDefault="008F3FD4" w:rsidP="008F3FD4">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291B756B" w14:textId="77777777" w:rsidR="008F3FD4" w:rsidRPr="00C46C09" w:rsidRDefault="008F3FD4" w:rsidP="008F3FD4">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8F3FD4" w:rsidRPr="00C46C09" w14:paraId="7681D313"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D74546D" w14:textId="77777777" w:rsidR="008F3FD4" w:rsidRPr="00C46C09" w:rsidRDefault="008F3FD4">
            <w:pPr>
              <w:jc w:val="center"/>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2D7A92D" w14:textId="77777777" w:rsidR="008F3FD4" w:rsidRPr="00C46C09" w:rsidRDefault="008F3FD4">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8F3FD4" w:rsidRPr="00C46C09" w14:paraId="658C9BA8"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8B74CA"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0C5103" w14:textId="77777777" w:rsidR="008F3FD4" w:rsidRPr="00C46C09" w:rsidRDefault="008F3FD4">
            <w:pPr>
              <w:jc w:val="both"/>
              <w:rPr>
                <w:rFonts w:asciiTheme="majorBidi" w:hAnsiTheme="majorBidi" w:cstheme="majorBidi"/>
                <w:sz w:val="22"/>
                <w:szCs w:val="22"/>
              </w:rPr>
            </w:pPr>
            <w:r w:rsidRPr="00C46C09">
              <w:rPr>
                <w:rFonts w:asciiTheme="majorBidi" w:hAnsiTheme="majorBidi" w:cstheme="majorBidi"/>
                <w:sz w:val="22"/>
                <w:szCs w:val="22"/>
              </w:rPr>
              <w:t xml:space="preserve">Introduction to problem-solving, </w:t>
            </w:r>
            <w:r w:rsidRPr="00C46C09">
              <w:rPr>
                <w:rFonts w:asciiTheme="majorBidi" w:eastAsiaTheme="minorHAnsi" w:hAnsiTheme="majorBidi" w:cstheme="majorBidi"/>
                <w:sz w:val="22"/>
                <w:szCs w:val="22"/>
              </w:rPr>
              <w:t>a brief review of Von-Neumann architecture,</w:t>
            </w:r>
          </w:p>
        </w:tc>
      </w:tr>
      <w:tr w:rsidR="008F3FD4" w:rsidRPr="00C46C09" w14:paraId="75EA3B54"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E3C6561"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0A22EA" w14:textId="77777777" w:rsidR="008F3FD4" w:rsidRPr="00C46C09" w:rsidRDefault="008F3FD4">
            <w:pPr>
              <w:pStyle w:val="Default"/>
              <w:jc w:val="both"/>
              <w:rPr>
                <w:rFonts w:asciiTheme="majorBidi" w:hAnsiTheme="majorBidi" w:cstheme="majorBidi"/>
                <w:sz w:val="22"/>
                <w:szCs w:val="22"/>
              </w:rPr>
            </w:pPr>
            <w:r w:rsidRPr="00C46C09">
              <w:rPr>
                <w:rFonts w:asciiTheme="majorBidi" w:hAnsiTheme="majorBidi" w:cstheme="majorBidi"/>
                <w:sz w:val="22"/>
                <w:szCs w:val="22"/>
              </w:rPr>
              <w:t xml:space="preserve">Anatomy of C++ program and how the program is compiled and linked, escape sequences. Data types, signed, unsigned variable, assign and display values. Constant variables and data casting and sizes of data types. Operations, Arithmetic operators, Unary Operators, assignment operators </w:t>
            </w:r>
          </w:p>
        </w:tc>
      </w:tr>
      <w:tr w:rsidR="008F3FD4" w:rsidRPr="00C46C09" w14:paraId="718C31F4"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5F2FAEE"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914837"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Expressions / mixed expressions and casting (Implicit and Explicit casting) Control structures. If, if-else </w:t>
            </w:r>
          </w:p>
        </w:tc>
      </w:tr>
      <w:tr w:rsidR="008F3FD4" w:rsidRPr="00C46C09" w14:paraId="2FB97510"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6564E3"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DC2D10"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Multiple If-else-if, nested if and Logical operators Switch statement, Ternary operator </w:t>
            </w:r>
          </w:p>
        </w:tc>
      </w:tr>
      <w:tr w:rsidR="008F3FD4" w:rsidRPr="00C46C09" w14:paraId="4B1BDEB3"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CCADC4"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3338EE"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for loop, while loop, do while loop </w:t>
            </w:r>
          </w:p>
        </w:tc>
      </w:tr>
      <w:tr w:rsidR="008F3FD4" w:rsidRPr="00C46C09" w14:paraId="2AD5B798"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73B4383"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999AD6"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Nested loops+ Practice Questions using nested loop </w:t>
            </w:r>
          </w:p>
        </w:tc>
      </w:tr>
      <w:tr w:rsidR="008F3FD4" w:rsidRPr="00C46C09" w14:paraId="572320B5"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3F1105E"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0DD14C"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Arrays (Single Dimension), Char Arrays (NULL terminated Single Dimension character) </w:t>
            </w:r>
          </w:p>
        </w:tc>
      </w:tr>
      <w:tr w:rsidR="008F3FD4" w:rsidRPr="00C46C09" w14:paraId="370F2D90"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AAA042"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D30262"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Sorting, searching and MIN MAX, Introduction to Multi-dimension arrays,</w:t>
            </w:r>
          </w:p>
        </w:tc>
      </w:tr>
      <w:tr w:rsidR="008F3FD4" w:rsidRPr="00C46C09" w14:paraId="13992587" w14:textId="77777777" w:rsidTr="008F3FD4">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C53BD7C"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Midterm Exams</w:t>
            </w:r>
          </w:p>
        </w:tc>
      </w:tr>
      <w:tr w:rsidR="008F3FD4" w:rsidRPr="00C46C09" w14:paraId="7F2E1002"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5415999"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172D34"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Examples of Multi-dimension arrays, static and dynamic memory allocation</w:t>
            </w:r>
          </w:p>
        </w:tc>
      </w:tr>
      <w:tr w:rsidR="008F3FD4" w:rsidRPr="00C46C09" w14:paraId="4A307978"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29210D"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5C12C"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Introduction to Functions, scope and life time of variables, local, global and static variables. Function Parameters (Pass by Value and Pass by reference) </w:t>
            </w:r>
          </w:p>
        </w:tc>
      </w:tr>
      <w:tr w:rsidR="008F3FD4" w:rsidRPr="00C46C09" w14:paraId="28A893EF"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B0CB2F"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6F94B4" w14:textId="77777777" w:rsidR="008F3FD4" w:rsidRPr="00C46C09" w:rsidRDefault="008F3FD4">
            <w:pPr>
              <w:pStyle w:val="Default"/>
              <w:rPr>
                <w:rFonts w:asciiTheme="majorBidi" w:hAnsiTheme="majorBidi" w:cstheme="majorBidi"/>
                <w:sz w:val="22"/>
                <w:szCs w:val="22"/>
              </w:rPr>
            </w:pPr>
            <w:r w:rsidRPr="00C46C09">
              <w:rPr>
                <w:rFonts w:asciiTheme="majorBidi" w:eastAsiaTheme="minorHAnsi" w:hAnsiTheme="majorBidi" w:cstheme="majorBidi"/>
                <w:sz w:val="22"/>
                <w:szCs w:val="22"/>
              </w:rPr>
              <w:t xml:space="preserve">stack rolling and unrolling, </w:t>
            </w:r>
            <w:r w:rsidRPr="00C46C09">
              <w:rPr>
                <w:rFonts w:asciiTheme="majorBidi" w:hAnsiTheme="majorBidi" w:cstheme="majorBidi"/>
                <w:sz w:val="22"/>
                <w:szCs w:val="22"/>
              </w:rPr>
              <w:t>Functions and arrays.</w:t>
            </w:r>
          </w:p>
        </w:tc>
      </w:tr>
      <w:tr w:rsidR="008F3FD4" w:rsidRPr="00C46C09" w14:paraId="30217ED5"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4009CB"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4A602"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Introduction to Strings </w:t>
            </w:r>
          </w:p>
        </w:tc>
      </w:tr>
      <w:tr w:rsidR="008F3FD4" w:rsidRPr="00C46C09" w14:paraId="0D3FB637"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00B7EA2"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5CABF" w14:textId="77777777" w:rsidR="008F3FD4" w:rsidRPr="00C46C09" w:rsidRDefault="008F3FD4">
            <w:pPr>
              <w:pStyle w:val="Default"/>
              <w:rPr>
                <w:rFonts w:asciiTheme="majorBidi" w:hAnsiTheme="majorBidi" w:cstheme="majorBidi"/>
                <w:sz w:val="22"/>
                <w:szCs w:val="22"/>
              </w:rPr>
            </w:pPr>
            <w:r w:rsidRPr="00C46C09">
              <w:rPr>
                <w:rFonts w:asciiTheme="majorBidi" w:hAnsiTheme="majorBidi" w:cstheme="majorBidi"/>
                <w:sz w:val="22"/>
                <w:szCs w:val="22"/>
              </w:rPr>
              <w:t xml:space="preserve">Strings Manipulation and Functions Introduction to Pointers, pointers referencing, indirection </w:t>
            </w:r>
          </w:p>
        </w:tc>
      </w:tr>
      <w:tr w:rsidR="008F3FD4" w:rsidRPr="00C46C09" w14:paraId="073D0F92"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3E11A1"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37296D" w14:textId="77777777" w:rsidR="008F3FD4" w:rsidRPr="00C46C09" w:rsidRDefault="008F3FD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hAnsiTheme="majorBidi" w:cstheme="majorBidi"/>
                <w:sz w:val="22"/>
                <w:szCs w:val="22"/>
              </w:rPr>
            </w:pPr>
            <w:r w:rsidRPr="00C46C09">
              <w:rPr>
                <w:rFonts w:asciiTheme="majorBidi" w:hAnsiTheme="majorBidi" w:cstheme="majorBidi"/>
                <w:sz w:val="22"/>
                <w:szCs w:val="22"/>
              </w:rPr>
              <w:t xml:space="preserve">Pointer arithmetic, Pointer and functions Constant Pointers &amp; Constant Data, Void Pointers </w:t>
            </w:r>
          </w:p>
        </w:tc>
      </w:tr>
      <w:tr w:rsidR="008F3FD4" w:rsidRPr="00C46C09" w14:paraId="7445C49B"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C8B06C4"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8F65EC" w14:textId="77777777" w:rsidR="008F3FD4" w:rsidRPr="00C46C09" w:rsidRDefault="008F3FD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hAnsiTheme="majorBidi" w:cstheme="majorBidi"/>
                <w:sz w:val="22"/>
                <w:szCs w:val="22"/>
              </w:rPr>
            </w:pPr>
            <w:r w:rsidRPr="00C46C09">
              <w:rPr>
                <w:rFonts w:asciiTheme="majorBidi" w:hAnsiTheme="majorBidi" w:cstheme="majorBidi"/>
                <w:sz w:val="22"/>
                <w:szCs w:val="22"/>
              </w:rPr>
              <w:t>File Handling, File I/O operations</w:t>
            </w:r>
          </w:p>
        </w:tc>
      </w:tr>
      <w:tr w:rsidR="008F3FD4" w:rsidRPr="00C46C09" w14:paraId="1F55FCE3" w14:textId="77777777" w:rsidTr="008F3FD4">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3945F27" w14:textId="77777777" w:rsidR="008F3FD4" w:rsidRPr="00C46C09" w:rsidRDefault="008F3FD4">
            <w:pPr>
              <w:jc w:val="center"/>
              <w:rPr>
                <w:rFonts w:asciiTheme="majorBidi" w:hAnsiTheme="majorBidi" w:cstheme="majorBidi"/>
                <w:sz w:val="22"/>
                <w:szCs w:val="22"/>
              </w:rPr>
            </w:pPr>
            <w:r w:rsidRPr="00C46C09">
              <w:rPr>
                <w:rFonts w:asciiTheme="majorBidi"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323EC" w14:textId="77777777" w:rsidR="008F3FD4" w:rsidRPr="00C46C09" w:rsidRDefault="008F3FD4">
            <w:pPr>
              <w:jc w:val="both"/>
              <w:rPr>
                <w:rFonts w:asciiTheme="majorBidi" w:hAnsiTheme="majorBidi" w:cstheme="majorBidi"/>
                <w:sz w:val="22"/>
                <w:szCs w:val="22"/>
              </w:rPr>
            </w:pPr>
            <w:r w:rsidRPr="00C46C09">
              <w:rPr>
                <w:rFonts w:asciiTheme="majorBidi" w:hAnsiTheme="majorBidi" w:cstheme="majorBidi"/>
                <w:sz w:val="22"/>
                <w:szCs w:val="22"/>
              </w:rPr>
              <w:t xml:space="preserve"> Introduction to Structures</w:t>
            </w:r>
          </w:p>
        </w:tc>
      </w:tr>
    </w:tbl>
    <w:p w14:paraId="40D35660" w14:textId="77777777" w:rsidR="008F3FD4" w:rsidRPr="00C46C09" w:rsidRDefault="008F3FD4" w:rsidP="008F3FD4">
      <w:pPr>
        <w:jc w:val="both"/>
        <w:rPr>
          <w:rFonts w:asciiTheme="majorBidi" w:hAnsiTheme="majorBidi" w:cstheme="majorBidi"/>
          <w:sz w:val="22"/>
          <w:szCs w:val="22"/>
        </w:rPr>
      </w:pPr>
    </w:p>
    <w:p w14:paraId="06A5666A" w14:textId="77777777" w:rsidR="008F3FD4" w:rsidRPr="00C46C09" w:rsidRDefault="008F3FD4" w:rsidP="008F3FD4">
      <w:pPr>
        <w:rPr>
          <w:rFonts w:asciiTheme="majorBidi" w:hAnsiTheme="majorBidi" w:cstheme="majorBidi"/>
        </w:rPr>
      </w:pPr>
    </w:p>
    <w:p w14:paraId="5EEBF399" w14:textId="77777777" w:rsidR="008F3FD4" w:rsidRPr="00C46C09" w:rsidRDefault="008F3FD4" w:rsidP="008F3FD4">
      <w:pPr>
        <w:rPr>
          <w:rFonts w:asciiTheme="majorBidi" w:hAnsiTheme="majorBidi" w:cstheme="majorBidi"/>
          <w:sz w:val="22"/>
          <w:szCs w:val="22"/>
        </w:rPr>
      </w:pPr>
    </w:p>
    <w:p w14:paraId="505A13DC" w14:textId="77777777" w:rsidR="008F3FD4" w:rsidRPr="00C46C09" w:rsidRDefault="008F3FD4" w:rsidP="008F3FD4">
      <w:pPr>
        <w:rPr>
          <w:rFonts w:asciiTheme="majorBidi" w:hAnsiTheme="majorBidi" w:cstheme="majorBidi"/>
          <w:sz w:val="22"/>
          <w:szCs w:val="22"/>
        </w:rPr>
      </w:pPr>
    </w:p>
    <w:p w14:paraId="0ADFCAAA" w14:textId="77777777" w:rsidR="008F3FD4" w:rsidRPr="00C46C09" w:rsidRDefault="008F3FD4" w:rsidP="008F3FD4">
      <w:pPr>
        <w:rPr>
          <w:rFonts w:asciiTheme="majorBidi" w:hAnsiTheme="majorBidi" w:cstheme="majorBidi"/>
          <w:sz w:val="22"/>
          <w:szCs w:val="22"/>
        </w:rPr>
      </w:pPr>
    </w:p>
    <w:p w14:paraId="191272A3" w14:textId="77777777" w:rsidR="008F3FD4" w:rsidRPr="00C46C09" w:rsidRDefault="008F3FD4" w:rsidP="008F3FD4">
      <w:pPr>
        <w:rPr>
          <w:rFonts w:asciiTheme="majorBidi" w:hAnsiTheme="majorBidi" w:cstheme="majorBidi"/>
          <w:sz w:val="22"/>
          <w:szCs w:val="22"/>
        </w:rPr>
      </w:pPr>
    </w:p>
    <w:p w14:paraId="586DBE6D" w14:textId="77777777" w:rsidR="008F3FD4" w:rsidRPr="00C46C09" w:rsidRDefault="008F3FD4" w:rsidP="008F3FD4">
      <w:pPr>
        <w:rPr>
          <w:rFonts w:asciiTheme="majorBidi" w:hAnsiTheme="majorBidi" w:cstheme="majorBidi"/>
          <w:sz w:val="22"/>
          <w:szCs w:val="22"/>
        </w:rPr>
      </w:pPr>
    </w:p>
    <w:p w14:paraId="7FC2D41D" w14:textId="77777777" w:rsidR="008F3FD4" w:rsidRPr="00C46C09" w:rsidRDefault="008F3FD4" w:rsidP="008F3FD4">
      <w:pPr>
        <w:rPr>
          <w:rFonts w:asciiTheme="majorBidi" w:hAnsiTheme="majorBidi" w:cstheme="majorBidi"/>
          <w:sz w:val="22"/>
          <w:szCs w:val="22"/>
        </w:rPr>
      </w:pPr>
    </w:p>
    <w:p w14:paraId="55DA5237" w14:textId="77777777" w:rsidR="008F3FD4" w:rsidRPr="00C46C09" w:rsidRDefault="008F3FD4" w:rsidP="008F3FD4">
      <w:pPr>
        <w:rPr>
          <w:rFonts w:asciiTheme="majorBidi" w:hAnsiTheme="majorBidi" w:cstheme="majorBidi"/>
          <w:sz w:val="22"/>
          <w:szCs w:val="22"/>
        </w:rPr>
      </w:pPr>
    </w:p>
    <w:p w14:paraId="5C169A36" w14:textId="77777777" w:rsidR="008F3FD4" w:rsidRPr="00C46C09" w:rsidRDefault="008F3FD4" w:rsidP="008F3FD4">
      <w:pPr>
        <w:rPr>
          <w:rFonts w:asciiTheme="majorBidi" w:hAnsiTheme="majorBidi" w:cstheme="majorBidi"/>
          <w:sz w:val="22"/>
          <w:szCs w:val="22"/>
        </w:rPr>
      </w:pPr>
    </w:p>
    <w:p w14:paraId="75A81ADB" w14:textId="77777777" w:rsidR="008F3FD4" w:rsidRPr="00C46C09" w:rsidRDefault="008F3FD4" w:rsidP="008F3FD4">
      <w:pPr>
        <w:rPr>
          <w:rFonts w:asciiTheme="majorBidi" w:hAnsiTheme="majorBidi" w:cstheme="majorBidi"/>
          <w:sz w:val="22"/>
          <w:szCs w:val="22"/>
        </w:rPr>
      </w:pPr>
    </w:p>
    <w:p w14:paraId="2945AA20" w14:textId="77777777" w:rsidR="008F3FD4" w:rsidRPr="00C46C09" w:rsidRDefault="008F3FD4" w:rsidP="008F3FD4">
      <w:pPr>
        <w:rPr>
          <w:rFonts w:asciiTheme="majorBidi" w:hAnsiTheme="majorBidi" w:cstheme="majorBidi"/>
        </w:rPr>
      </w:pPr>
    </w:p>
    <w:p w14:paraId="36F8A2EB" w14:textId="77777777" w:rsidR="008F3FD4" w:rsidRPr="00C46C09" w:rsidRDefault="008F3FD4" w:rsidP="008F3FD4">
      <w:pPr>
        <w:rPr>
          <w:rFonts w:asciiTheme="majorBidi" w:hAnsiTheme="majorBidi" w:cstheme="majorBidi"/>
        </w:rPr>
      </w:pPr>
    </w:p>
    <w:p w14:paraId="332D5BF3" w14:textId="77777777" w:rsidR="008F3FD4" w:rsidRPr="00C46C09" w:rsidRDefault="008F3FD4" w:rsidP="008F3FD4">
      <w:pPr>
        <w:rPr>
          <w:rFonts w:asciiTheme="majorBidi" w:hAnsiTheme="majorBidi" w:cstheme="majorBidi"/>
        </w:rPr>
      </w:pPr>
    </w:p>
    <w:p w14:paraId="57F22493" w14:textId="77777777" w:rsidR="008F3FD4" w:rsidRPr="00C46C09" w:rsidRDefault="008F3FD4" w:rsidP="008F3FD4">
      <w:pPr>
        <w:rPr>
          <w:rFonts w:asciiTheme="majorBidi" w:hAnsiTheme="majorBidi" w:cstheme="majorBidi"/>
        </w:rPr>
      </w:pPr>
    </w:p>
    <w:p w14:paraId="5402045D" w14:textId="77777777" w:rsidR="008F3FD4" w:rsidRPr="00C46C09" w:rsidRDefault="008F3FD4" w:rsidP="008F3FD4">
      <w:pPr>
        <w:rPr>
          <w:rFonts w:asciiTheme="majorBidi" w:hAnsiTheme="majorBidi" w:cstheme="majorBidi"/>
        </w:rPr>
      </w:pPr>
    </w:p>
    <w:p w14:paraId="5E5B5C7B" w14:textId="77777777" w:rsidR="008F3FD4" w:rsidRPr="00C46C09" w:rsidRDefault="008F3FD4" w:rsidP="008F3FD4">
      <w:pPr>
        <w:rPr>
          <w:rFonts w:asciiTheme="majorBidi" w:hAnsiTheme="majorBidi" w:cstheme="majorBidi"/>
        </w:rPr>
      </w:pPr>
    </w:p>
    <w:p w14:paraId="4B6A1596" w14:textId="77777777" w:rsidR="008F3FD4" w:rsidRPr="00C46C09" w:rsidRDefault="008F3FD4" w:rsidP="008F3FD4">
      <w:pPr>
        <w:rPr>
          <w:rFonts w:asciiTheme="majorBidi" w:hAnsiTheme="majorBidi" w:cstheme="majorBidi"/>
        </w:rPr>
      </w:pPr>
    </w:p>
    <w:p w14:paraId="6AE7BF4A" w14:textId="31977F71" w:rsidR="008F3FD4" w:rsidRPr="00C46C09" w:rsidRDefault="008F3FD4" w:rsidP="008F3FD4">
      <w:pPr>
        <w:rPr>
          <w:rFonts w:asciiTheme="majorBidi" w:hAnsiTheme="majorBidi" w:cstheme="majorBidi"/>
        </w:rPr>
      </w:pPr>
    </w:p>
    <w:p w14:paraId="1C00E513" w14:textId="6960C744" w:rsidR="008F3FD4" w:rsidRPr="00C46C09" w:rsidRDefault="008F3FD4" w:rsidP="008F3FD4">
      <w:pPr>
        <w:rPr>
          <w:rFonts w:asciiTheme="majorBidi" w:hAnsiTheme="majorBidi" w:cstheme="majorBidi"/>
        </w:rPr>
      </w:pPr>
    </w:p>
    <w:p w14:paraId="40C972D7" w14:textId="0B47749B" w:rsidR="008F3FD4" w:rsidRPr="00C46C09" w:rsidRDefault="008F3FD4" w:rsidP="008F3FD4">
      <w:pPr>
        <w:rPr>
          <w:rFonts w:asciiTheme="majorBidi" w:hAnsiTheme="majorBidi" w:cstheme="majorBidi"/>
        </w:rPr>
      </w:pPr>
    </w:p>
    <w:p w14:paraId="4F511142" w14:textId="740FFE98" w:rsidR="008F3FD4" w:rsidRPr="00C46C09" w:rsidRDefault="008F3FD4" w:rsidP="008F3FD4">
      <w:pPr>
        <w:rPr>
          <w:rFonts w:asciiTheme="majorBidi" w:hAnsiTheme="majorBidi" w:cstheme="majorBidi"/>
        </w:rPr>
      </w:pPr>
    </w:p>
    <w:p w14:paraId="24A70375" w14:textId="475E0D29" w:rsidR="008F3FD4" w:rsidRPr="00C46C09" w:rsidRDefault="008F3FD4" w:rsidP="008F3FD4">
      <w:pPr>
        <w:rPr>
          <w:rFonts w:asciiTheme="majorBidi" w:hAnsiTheme="majorBidi" w:cstheme="majorBidi"/>
        </w:rPr>
      </w:pPr>
    </w:p>
    <w:p w14:paraId="7E2BC8D0" w14:textId="70C3DB7B" w:rsidR="00B741F8" w:rsidRPr="00C46C09" w:rsidRDefault="00B741F8" w:rsidP="008F3FD4">
      <w:pPr>
        <w:rPr>
          <w:rFonts w:asciiTheme="majorBidi" w:hAnsiTheme="majorBidi" w:cstheme="majorBidi"/>
        </w:rPr>
      </w:pPr>
    </w:p>
    <w:p w14:paraId="24C7EAB5" w14:textId="77777777" w:rsidR="00B741F8" w:rsidRPr="00C46C09" w:rsidRDefault="00B741F8" w:rsidP="008F3FD4">
      <w:pPr>
        <w:rPr>
          <w:rFonts w:asciiTheme="majorBidi" w:hAnsiTheme="majorBidi" w:cstheme="majorBidi"/>
        </w:rPr>
      </w:pPr>
    </w:p>
    <w:p w14:paraId="46EB8EF4" w14:textId="55D80786" w:rsidR="008F3FD4" w:rsidRPr="00C46C09" w:rsidRDefault="008F3FD4" w:rsidP="008F3FD4">
      <w:pPr>
        <w:rPr>
          <w:rFonts w:asciiTheme="majorBidi" w:hAnsiTheme="majorBidi" w:cstheme="majorBidi"/>
        </w:rPr>
      </w:pPr>
    </w:p>
    <w:p w14:paraId="5BA57433" w14:textId="5354CC58" w:rsidR="008F3FD4" w:rsidRPr="00C46C09" w:rsidRDefault="008F3FD4" w:rsidP="008F3FD4">
      <w:pPr>
        <w:rPr>
          <w:rFonts w:asciiTheme="majorBidi" w:hAnsiTheme="majorBidi" w:cstheme="majorBidi"/>
        </w:rPr>
      </w:pPr>
    </w:p>
    <w:p w14:paraId="77302EB9" w14:textId="0E7D587C" w:rsidR="00DD40EF" w:rsidRPr="00C46C09" w:rsidRDefault="00DD40EF" w:rsidP="008F3FD4">
      <w:pPr>
        <w:rPr>
          <w:rFonts w:asciiTheme="majorBidi" w:hAnsiTheme="majorBidi" w:cstheme="majorBidi"/>
        </w:rPr>
      </w:pPr>
    </w:p>
    <w:p w14:paraId="79B84876" w14:textId="2DC0D8A5" w:rsidR="00DD40EF" w:rsidRPr="00C46C09" w:rsidRDefault="00DD40EF" w:rsidP="008F3FD4">
      <w:pPr>
        <w:rPr>
          <w:rFonts w:asciiTheme="majorBidi" w:hAnsiTheme="majorBidi" w:cstheme="majorBidi"/>
        </w:rPr>
      </w:pPr>
    </w:p>
    <w:p w14:paraId="5A43FC7E" w14:textId="7D3A63B5" w:rsidR="00DD40EF" w:rsidRPr="00C46C09" w:rsidRDefault="00DD40EF" w:rsidP="008F3FD4">
      <w:pPr>
        <w:rPr>
          <w:rFonts w:asciiTheme="majorBidi" w:hAnsiTheme="majorBidi" w:cstheme="majorBidi"/>
        </w:rPr>
      </w:pPr>
    </w:p>
    <w:p w14:paraId="44101336" w14:textId="37BDCD38" w:rsidR="00DD40EF" w:rsidRPr="00C46C09" w:rsidRDefault="00DD40EF" w:rsidP="008F3FD4">
      <w:pPr>
        <w:rPr>
          <w:rFonts w:asciiTheme="majorBidi" w:hAnsiTheme="majorBidi" w:cstheme="majorBidi"/>
        </w:rPr>
      </w:pPr>
    </w:p>
    <w:p w14:paraId="0776A594" w14:textId="6DBAD623" w:rsidR="00DD40EF" w:rsidRPr="00C46C09" w:rsidRDefault="00DD40EF" w:rsidP="008F3FD4">
      <w:pPr>
        <w:rPr>
          <w:rFonts w:asciiTheme="majorBidi" w:hAnsiTheme="majorBidi" w:cstheme="majorBidi"/>
        </w:rPr>
      </w:pPr>
    </w:p>
    <w:p w14:paraId="33B5DF79" w14:textId="634AE804" w:rsidR="00DD40EF" w:rsidRPr="00C46C09" w:rsidRDefault="00DD40EF" w:rsidP="008F3FD4">
      <w:pPr>
        <w:rPr>
          <w:rFonts w:asciiTheme="majorBidi" w:hAnsiTheme="majorBidi" w:cstheme="majorBidi"/>
        </w:rPr>
      </w:pPr>
    </w:p>
    <w:p w14:paraId="4BB3D119" w14:textId="77777777" w:rsidR="00DD40EF" w:rsidRPr="00C46C09" w:rsidRDefault="00DD40EF" w:rsidP="008F3FD4">
      <w:pPr>
        <w:rPr>
          <w:rFonts w:asciiTheme="majorBidi" w:hAnsiTheme="majorBidi" w:cstheme="majorBidi"/>
        </w:rPr>
      </w:pPr>
    </w:p>
    <w:p w14:paraId="232BC911" w14:textId="77777777" w:rsidR="008F3FD4" w:rsidRPr="00C46C09" w:rsidRDefault="008F3FD4" w:rsidP="008F3FD4">
      <w:pPr>
        <w:rPr>
          <w:rFonts w:asciiTheme="majorBidi" w:hAnsiTheme="majorBidi" w:cstheme="majorBidi"/>
        </w:rPr>
      </w:pPr>
    </w:p>
    <w:p w14:paraId="285D7E6F" w14:textId="25D4AC6E" w:rsidR="00A43911" w:rsidRPr="00C46C09" w:rsidRDefault="00A43911" w:rsidP="00A43911">
      <w:pPr>
        <w:pStyle w:val="Heading3"/>
        <w:rPr>
          <w:rFonts w:asciiTheme="majorBidi" w:hAnsiTheme="majorBidi" w:cstheme="majorBidi"/>
          <w:sz w:val="22"/>
          <w:szCs w:val="22"/>
        </w:rPr>
      </w:pPr>
      <w:bookmarkStart w:id="25" w:name="_Toc219107919"/>
      <w:r w:rsidRPr="00C46C09">
        <w:rPr>
          <w:rFonts w:asciiTheme="majorBidi" w:hAnsiTheme="majorBidi" w:cstheme="majorBidi"/>
          <w:sz w:val="22"/>
          <w:szCs w:val="22"/>
        </w:rPr>
        <w:t>4.1.2 Introduction to Programming Lab</w:t>
      </w:r>
      <w:bookmarkEnd w:id="25"/>
    </w:p>
    <w:p w14:paraId="1EF19553" w14:textId="77777777" w:rsidR="00104796" w:rsidRPr="00C46C09" w:rsidRDefault="00104796" w:rsidP="00104796">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AI1131 Introduction to Programming Lab</w:t>
      </w:r>
    </w:p>
    <w:p w14:paraId="34FA45AE" w14:textId="77777777" w:rsidR="00104796" w:rsidRPr="00C46C09" w:rsidRDefault="00104796" w:rsidP="00104796">
      <w:pPr>
        <w:rPr>
          <w:rFonts w:asciiTheme="majorBidi" w:hAnsiTheme="majorBidi" w:cstheme="majorBidi"/>
          <w:sz w:val="22"/>
          <w:szCs w:val="22"/>
        </w:rPr>
      </w:pPr>
    </w:p>
    <w:p w14:paraId="004FE45B" w14:textId="77777777" w:rsidR="00104796" w:rsidRPr="00C46C09" w:rsidRDefault="00104796" w:rsidP="00104796">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 xml:space="preserve">None </w:t>
      </w:r>
    </w:p>
    <w:p w14:paraId="13F816C2" w14:textId="77777777" w:rsidR="00104796" w:rsidRPr="00C46C09" w:rsidRDefault="00104796" w:rsidP="00104796">
      <w:pPr>
        <w:rPr>
          <w:rFonts w:asciiTheme="majorBidi" w:hAnsiTheme="majorBidi" w:cstheme="majorBidi"/>
          <w:sz w:val="22"/>
          <w:szCs w:val="22"/>
        </w:rPr>
      </w:pPr>
      <w:r w:rsidRPr="00C46C09">
        <w:rPr>
          <w:rFonts w:asciiTheme="majorBidi" w:hAnsiTheme="majorBidi" w:cstheme="majorBidi"/>
          <w:sz w:val="22"/>
          <w:szCs w:val="22"/>
        </w:rPr>
        <w:t xml:space="preserve"> </w:t>
      </w:r>
    </w:p>
    <w:p w14:paraId="2F8DBD96" w14:textId="3095A295" w:rsidR="00104796" w:rsidRPr="00C46C09" w:rsidRDefault="00104796" w:rsidP="00104796">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647C0F" w:rsidRPr="00C46C09">
        <w:rPr>
          <w:rFonts w:asciiTheme="majorBidi" w:hAnsiTheme="majorBidi" w:cstheme="majorBidi"/>
          <w:sz w:val="22"/>
          <w:szCs w:val="22"/>
        </w:rPr>
        <w:tab/>
      </w:r>
      <w:r w:rsidRPr="00C46C09">
        <w:rPr>
          <w:rFonts w:asciiTheme="majorBidi" w:hAnsiTheme="majorBidi" w:cstheme="majorBidi"/>
          <w:sz w:val="22"/>
          <w:szCs w:val="22"/>
        </w:rPr>
        <w:t>1</w:t>
      </w:r>
    </w:p>
    <w:p w14:paraId="6BAEF2AC" w14:textId="77777777" w:rsidR="00104796" w:rsidRPr="00C46C09" w:rsidRDefault="00104796" w:rsidP="00104796">
      <w:pPr>
        <w:rPr>
          <w:rFonts w:asciiTheme="majorBidi" w:hAnsiTheme="majorBidi" w:cstheme="majorBidi"/>
          <w:sz w:val="22"/>
          <w:szCs w:val="22"/>
        </w:rPr>
      </w:pPr>
    </w:p>
    <w:p w14:paraId="31A091F8" w14:textId="77777777" w:rsidR="00104796" w:rsidRPr="00C46C09" w:rsidRDefault="00104796" w:rsidP="00104796">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Taimoor Riaz</w:t>
      </w:r>
    </w:p>
    <w:p w14:paraId="780C96B4" w14:textId="77777777" w:rsidR="00104796" w:rsidRPr="00C46C09" w:rsidRDefault="00104796" w:rsidP="00104796">
      <w:pPr>
        <w:rPr>
          <w:rFonts w:asciiTheme="majorBidi" w:hAnsiTheme="majorBidi" w:cstheme="majorBidi"/>
          <w:sz w:val="22"/>
          <w:szCs w:val="22"/>
        </w:rPr>
      </w:pPr>
    </w:p>
    <w:p w14:paraId="15FE7FC3" w14:textId="77777777" w:rsidR="00104796" w:rsidRPr="00C46C09" w:rsidRDefault="00104796" w:rsidP="00104796">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F7825CB" w14:textId="77777777" w:rsidR="00104796" w:rsidRPr="00C46C09" w:rsidRDefault="00104796" w:rsidP="00104796">
      <w:pPr>
        <w:jc w:val="both"/>
        <w:rPr>
          <w:rFonts w:asciiTheme="majorBidi" w:hAnsiTheme="majorBidi" w:cstheme="majorBidi"/>
          <w:sz w:val="22"/>
          <w:szCs w:val="22"/>
        </w:rPr>
      </w:pPr>
      <w:r w:rsidRPr="00C46C09">
        <w:rPr>
          <w:rFonts w:asciiTheme="majorBidi" w:hAnsiTheme="majorBidi" w:cstheme="majorBidi"/>
          <w:sz w:val="22"/>
          <w:szCs w:val="22"/>
        </w:rPr>
        <w:t>This lab is designed to provide hands-on experience with fundamental programming concepts using C++. In this lab, students will implement and practice key topics such as variables, data types, control structures, functions, and basic algorithms through coding exercises and projects. Emphasis will be placed on developing problem-solving skills, debugging techniques, and optimizing code. The lab aims to reinforce theoretical knowledge by offering practical, real-world applications and challenges, ensuring students build a solid foundation in programming and are well-prepared for more advanced courses.</w:t>
      </w:r>
    </w:p>
    <w:p w14:paraId="1F4EC14D" w14:textId="77777777" w:rsidR="00104796" w:rsidRPr="00C46C09" w:rsidRDefault="00104796" w:rsidP="00104796">
      <w:pPr>
        <w:jc w:val="both"/>
        <w:rPr>
          <w:rFonts w:asciiTheme="majorBidi" w:hAnsiTheme="majorBidi" w:cstheme="majorBidi"/>
          <w:sz w:val="22"/>
          <w:szCs w:val="22"/>
        </w:rPr>
      </w:pPr>
    </w:p>
    <w:p w14:paraId="2B5A77AC" w14:textId="77777777" w:rsidR="00104796" w:rsidRPr="00C46C09" w:rsidRDefault="00104796" w:rsidP="00104796">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48ADCD03" w14:textId="77777777" w:rsidR="00104796" w:rsidRPr="00C46C09" w:rsidRDefault="00104796" w:rsidP="00104796">
      <w:pPr>
        <w:jc w:val="both"/>
        <w:rPr>
          <w:rFonts w:asciiTheme="majorBidi" w:hAnsiTheme="majorBidi" w:cstheme="majorBidi"/>
          <w:sz w:val="22"/>
          <w:szCs w:val="22"/>
        </w:rPr>
      </w:pPr>
      <w:r w:rsidRPr="00C46C09">
        <w:rPr>
          <w:rFonts w:asciiTheme="majorBidi" w:hAnsiTheme="majorBidi" w:cstheme="majorBidi"/>
          <w:sz w:val="22"/>
          <w:szCs w:val="22"/>
        </w:rPr>
        <w:t>The primary objective of this lab is to provide students with practical experience in writing, debugging, and optimizing C++ code, reinforcing theoretical concepts such as variables, data types, control structures, functions, and basic algorithms. The lab aims to enhance problem-solving abilities by applying these concepts to real-world scenarios, promote effective debugging and code efficiency techniques, and build a strong foundation for advanced programming courses.</w:t>
      </w:r>
    </w:p>
    <w:p w14:paraId="4E9EC986" w14:textId="77777777" w:rsidR="00104796" w:rsidRPr="00C46C09" w:rsidRDefault="00104796" w:rsidP="00104796">
      <w:pPr>
        <w:jc w:val="both"/>
        <w:rPr>
          <w:rFonts w:asciiTheme="majorBidi" w:hAnsiTheme="majorBidi" w:cstheme="majorBidi"/>
          <w:sz w:val="22"/>
          <w:szCs w:val="22"/>
        </w:rPr>
      </w:pPr>
    </w:p>
    <w:p w14:paraId="3CA606ED" w14:textId="77777777" w:rsidR="00104796" w:rsidRPr="00C46C09" w:rsidRDefault="00104796" w:rsidP="00104796">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4864857E" w14:textId="77777777" w:rsidR="00104796" w:rsidRPr="00C46C09" w:rsidRDefault="00104796" w:rsidP="00104796">
      <w:pPr>
        <w:jc w:val="both"/>
        <w:rPr>
          <w:rFonts w:asciiTheme="majorBidi" w:hAnsiTheme="majorBidi" w:cstheme="majorBidi"/>
          <w:sz w:val="22"/>
          <w:szCs w:val="22"/>
        </w:rPr>
      </w:pPr>
    </w:p>
    <w:p w14:paraId="536212FB" w14:textId="77777777" w:rsidR="00104796" w:rsidRPr="00C46C09" w:rsidRDefault="00104796" w:rsidP="00104796">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tbl>
      <w:tblPr>
        <w:tblW w:w="9773" w:type="dxa"/>
        <w:tblLayout w:type="fixed"/>
        <w:tblLook w:val="0000" w:firstRow="0" w:lastRow="0" w:firstColumn="0" w:lastColumn="0" w:noHBand="0" w:noVBand="0"/>
      </w:tblPr>
      <w:tblGrid>
        <w:gridCol w:w="9773"/>
      </w:tblGrid>
      <w:tr w:rsidR="00104796" w:rsidRPr="00C46C09" w14:paraId="6AAFC40D" w14:textId="77777777" w:rsidTr="00C61DDB">
        <w:trPr>
          <w:trHeight w:val="174"/>
        </w:trPr>
        <w:tc>
          <w:tcPr>
            <w:tcW w:w="9773" w:type="dxa"/>
          </w:tcPr>
          <w:p w14:paraId="747F09B6" w14:textId="1F3644D0" w:rsidR="00104796" w:rsidRPr="00C46C09" w:rsidRDefault="00104796" w:rsidP="00104796">
            <w:pPr>
              <w:pStyle w:val="ListParagraph"/>
              <w:numPr>
                <w:ilvl w:val="0"/>
                <w:numId w:val="8"/>
              </w:numPr>
              <w:spacing w:after="0"/>
              <w:rPr>
                <w:rFonts w:asciiTheme="majorBidi" w:hAnsiTheme="majorBidi" w:cstheme="majorBidi"/>
              </w:rPr>
            </w:pPr>
            <w:r w:rsidRPr="00C46C09">
              <w:rPr>
                <w:rFonts w:asciiTheme="majorBidi" w:hAnsiTheme="majorBidi" w:cstheme="majorBidi"/>
              </w:rPr>
              <w:t xml:space="preserve">CUST </w:t>
            </w:r>
            <w:r w:rsidR="005F154F" w:rsidRPr="00C46C09">
              <w:rPr>
                <w:rFonts w:asciiTheme="majorBidi" w:hAnsiTheme="majorBidi" w:cstheme="majorBidi"/>
              </w:rPr>
              <w:t>L</w:t>
            </w:r>
            <w:r w:rsidRPr="00C46C09">
              <w:rPr>
                <w:rFonts w:asciiTheme="majorBidi" w:hAnsiTheme="majorBidi" w:cstheme="majorBidi"/>
              </w:rPr>
              <w:t>ab manual</w:t>
            </w:r>
          </w:p>
          <w:p w14:paraId="48A485D9" w14:textId="77777777" w:rsidR="00104796" w:rsidRPr="00C46C09" w:rsidRDefault="00104796" w:rsidP="00104796">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C How to Program, 7th Edition by Paul Deitel &amp; Harvey Deitel</w:t>
            </w:r>
          </w:p>
        </w:tc>
      </w:tr>
      <w:tr w:rsidR="00104796" w:rsidRPr="00C46C09" w14:paraId="669BF92E" w14:textId="77777777" w:rsidTr="00C61DDB">
        <w:trPr>
          <w:trHeight w:val="54"/>
        </w:trPr>
        <w:tc>
          <w:tcPr>
            <w:tcW w:w="9773" w:type="dxa"/>
          </w:tcPr>
          <w:p w14:paraId="740107FA" w14:textId="77777777" w:rsidR="00104796" w:rsidRPr="00C46C09" w:rsidRDefault="00104796" w:rsidP="00C61DDB">
            <w:pPr>
              <w:pStyle w:val="Default"/>
              <w:snapToGrid w:val="0"/>
              <w:jc w:val="both"/>
              <w:rPr>
                <w:rFonts w:asciiTheme="majorBidi" w:hAnsiTheme="majorBidi" w:cstheme="majorBidi"/>
                <w:sz w:val="22"/>
                <w:szCs w:val="22"/>
              </w:rPr>
            </w:pPr>
          </w:p>
        </w:tc>
      </w:tr>
    </w:tbl>
    <w:p w14:paraId="08B34131" w14:textId="77777777" w:rsidR="00104796" w:rsidRPr="00C46C09" w:rsidRDefault="00104796" w:rsidP="00104796">
      <w:pPr>
        <w:jc w:val="both"/>
        <w:rPr>
          <w:rFonts w:asciiTheme="majorBidi" w:hAnsiTheme="majorBidi" w:cstheme="majorBidi"/>
          <w:b/>
          <w:bCs/>
          <w:sz w:val="22"/>
          <w:szCs w:val="22"/>
        </w:rPr>
      </w:pPr>
      <w:r w:rsidRPr="00C46C09">
        <w:rPr>
          <w:rFonts w:asciiTheme="majorBidi" w:hAnsiTheme="majorBidi" w:cstheme="majorBidi"/>
          <w:sz w:val="22"/>
          <w:szCs w:val="22"/>
        </w:rPr>
        <w:t xml:space="preserve">      </w:t>
      </w:r>
      <w:r w:rsidRPr="00C46C09">
        <w:rPr>
          <w:rFonts w:asciiTheme="majorBidi" w:hAnsiTheme="majorBidi" w:cstheme="majorBidi"/>
          <w:b/>
          <w:bCs/>
          <w:sz w:val="22"/>
          <w:szCs w:val="22"/>
        </w:rPr>
        <w:t>Reference Book(s)</w:t>
      </w:r>
    </w:p>
    <w:p w14:paraId="5FD8A25B" w14:textId="77777777" w:rsidR="00104796" w:rsidRPr="00C46C09" w:rsidRDefault="00104796" w:rsidP="00104796">
      <w:pPr>
        <w:pStyle w:val="ListParagraph"/>
        <w:numPr>
          <w:ilvl w:val="0"/>
          <w:numId w:val="8"/>
        </w:numPr>
        <w:spacing w:after="0"/>
        <w:rPr>
          <w:rFonts w:asciiTheme="majorBidi" w:hAnsiTheme="majorBidi" w:cstheme="majorBidi"/>
          <w:bCs/>
          <w:iCs/>
          <w:color w:val="000000"/>
        </w:rPr>
      </w:pPr>
      <w:r w:rsidRPr="00C46C09">
        <w:rPr>
          <w:rFonts w:asciiTheme="majorBidi" w:hAnsiTheme="majorBidi" w:cstheme="majorBidi"/>
          <w:bCs/>
          <w:iCs/>
          <w:color w:val="000000"/>
        </w:rPr>
        <w:t xml:space="preserve">Starting out with Programming Logic &amp; </w:t>
      </w:r>
      <w:proofErr w:type="spellStart"/>
      <w:r w:rsidRPr="00C46C09">
        <w:rPr>
          <w:rFonts w:asciiTheme="majorBidi" w:hAnsiTheme="majorBidi" w:cstheme="majorBidi"/>
          <w:bCs/>
          <w:iCs/>
          <w:color w:val="000000"/>
        </w:rPr>
        <w:t>Degins</w:t>
      </w:r>
      <w:proofErr w:type="spellEnd"/>
      <w:r w:rsidRPr="00C46C09">
        <w:rPr>
          <w:rFonts w:asciiTheme="majorBidi" w:hAnsiTheme="majorBidi" w:cstheme="majorBidi"/>
          <w:bCs/>
          <w:iCs/>
          <w:color w:val="000000"/>
        </w:rPr>
        <w:t xml:space="preserve">, 4th Edition, Tony Gaddis </w:t>
      </w:r>
    </w:p>
    <w:p w14:paraId="14D967AF" w14:textId="77777777" w:rsidR="00104796" w:rsidRPr="00C46C09" w:rsidRDefault="00104796" w:rsidP="00104796">
      <w:pPr>
        <w:pStyle w:val="ListParagraph"/>
        <w:numPr>
          <w:ilvl w:val="0"/>
          <w:numId w:val="8"/>
        </w:numPr>
        <w:spacing w:after="0"/>
        <w:rPr>
          <w:rFonts w:asciiTheme="majorBidi" w:hAnsiTheme="majorBidi" w:cstheme="majorBidi"/>
          <w:bCs/>
          <w:iCs/>
          <w:color w:val="000000"/>
        </w:rPr>
      </w:pPr>
      <w:r w:rsidRPr="00C46C09">
        <w:rPr>
          <w:rFonts w:asciiTheme="majorBidi" w:hAnsiTheme="majorBidi" w:cstheme="majorBidi"/>
          <w:bCs/>
          <w:iCs/>
          <w:color w:val="000000"/>
        </w:rPr>
        <w:t>The C Programming Language, 2nd Edition by Brian W. Kernighan, Dennis M. Ritchie</w:t>
      </w:r>
    </w:p>
    <w:p w14:paraId="736B6A41" w14:textId="77777777" w:rsidR="00104796" w:rsidRPr="00C46C09" w:rsidRDefault="00104796" w:rsidP="00104796">
      <w:pPr>
        <w:pStyle w:val="ListParagraph"/>
        <w:numPr>
          <w:ilvl w:val="0"/>
          <w:numId w:val="8"/>
        </w:numPr>
        <w:spacing w:after="0"/>
        <w:rPr>
          <w:rFonts w:asciiTheme="majorBidi" w:hAnsiTheme="majorBidi" w:cstheme="majorBidi"/>
          <w:bCs/>
          <w:iCs/>
          <w:color w:val="000000"/>
        </w:rPr>
      </w:pPr>
      <w:r w:rsidRPr="00C46C09">
        <w:rPr>
          <w:rFonts w:asciiTheme="majorBidi" w:hAnsiTheme="majorBidi" w:cstheme="majorBidi"/>
          <w:bCs/>
          <w:iCs/>
          <w:color w:val="000000"/>
        </w:rPr>
        <w:t>Problem Solving and Program Design in C++, 7th Edition by Jeri R. Hanly &amp; Elliot B. Koffman</w:t>
      </w:r>
    </w:p>
    <w:p w14:paraId="7AD83CF7" w14:textId="77777777" w:rsidR="00104796" w:rsidRPr="00C46C09" w:rsidRDefault="00104796" w:rsidP="00104796">
      <w:pPr>
        <w:pStyle w:val="ListParagraph"/>
        <w:numPr>
          <w:ilvl w:val="0"/>
          <w:numId w:val="8"/>
        </w:numPr>
        <w:spacing w:after="0"/>
        <w:rPr>
          <w:rFonts w:asciiTheme="majorBidi" w:hAnsiTheme="majorBidi" w:cstheme="majorBidi"/>
          <w:bCs/>
          <w:iCs/>
          <w:color w:val="000000"/>
        </w:rPr>
      </w:pPr>
      <w:r w:rsidRPr="00C46C09">
        <w:rPr>
          <w:rFonts w:asciiTheme="majorBidi" w:hAnsiTheme="majorBidi" w:cstheme="majorBidi"/>
          <w:bCs/>
          <w:iCs/>
          <w:color w:val="000000"/>
        </w:rPr>
        <w:t xml:space="preserve">Introduction to Programming in C++, D.S. Malik </w:t>
      </w:r>
    </w:p>
    <w:p w14:paraId="54A7CB96" w14:textId="77777777" w:rsidR="00104796" w:rsidRPr="00C46C09" w:rsidRDefault="00104796" w:rsidP="00104796">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Object Oriented Programming in C++ by Robert Lafore</w:t>
      </w:r>
    </w:p>
    <w:p w14:paraId="443A1D12" w14:textId="77777777" w:rsidR="00104796" w:rsidRPr="00C46C09" w:rsidRDefault="00104796" w:rsidP="00104796">
      <w:pPr>
        <w:jc w:val="both"/>
        <w:rPr>
          <w:rFonts w:asciiTheme="majorBidi" w:hAnsiTheme="majorBidi" w:cstheme="majorBidi"/>
          <w:sz w:val="22"/>
          <w:szCs w:val="22"/>
        </w:rPr>
      </w:pPr>
    </w:p>
    <w:p w14:paraId="047A24BE" w14:textId="77777777" w:rsidR="00104796" w:rsidRPr="00C46C09" w:rsidRDefault="00104796" w:rsidP="00104796">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5CE04166" w14:textId="77777777" w:rsidR="00104796" w:rsidRPr="00C46C09" w:rsidRDefault="00104796" w:rsidP="00104796">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2239BE9F" w14:textId="77777777" w:rsidR="00104796" w:rsidRPr="00C46C09" w:rsidRDefault="00104796" w:rsidP="00104796">
      <w:pPr>
        <w:ind w:left="684" w:hanging="684"/>
        <w:rPr>
          <w:rFonts w:asciiTheme="majorBidi" w:hAnsiTheme="majorBidi" w:cstheme="majorBidi"/>
          <w:sz w:val="22"/>
          <w:szCs w:val="22"/>
        </w:rPr>
      </w:pPr>
    </w:p>
    <w:p w14:paraId="1C52A810" w14:textId="77777777" w:rsidR="00104796" w:rsidRPr="00C46C09" w:rsidRDefault="00104796" w:rsidP="00104796">
      <w:pPr>
        <w:pStyle w:val="Default"/>
        <w:ind w:left="1440" w:hanging="948"/>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Pr="00C46C09">
        <w:rPr>
          <w:rFonts w:asciiTheme="majorBidi" w:eastAsia="Aptos" w:hAnsiTheme="majorBidi" w:cstheme="majorBidi"/>
          <w:sz w:val="22"/>
          <w:szCs w:val="22"/>
        </w:rPr>
        <w:t xml:space="preserve">Attempt to reconstruct computer programs for practicing various programming constructs [P1, Imitation] </w:t>
      </w:r>
    </w:p>
    <w:p w14:paraId="2A064089" w14:textId="77777777" w:rsidR="00104796" w:rsidRPr="00C46C09" w:rsidRDefault="00104796" w:rsidP="00104796">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eastAsia="Aptos" w:hAnsiTheme="majorBidi" w:cstheme="majorBidi"/>
          <w:sz w:val="22"/>
          <w:szCs w:val="22"/>
        </w:rPr>
        <w:t xml:space="preserve">Follow instructions to produce and test computer programs using any recommended tool [P2, Manipulation] </w:t>
      </w:r>
    </w:p>
    <w:p w14:paraId="4CE68FA0" w14:textId="77777777" w:rsidR="00104796" w:rsidRPr="00C46C09" w:rsidRDefault="00104796" w:rsidP="00104796">
      <w:pPr>
        <w:ind w:left="1440" w:hanging="990"/>
        <w:jc w:val="both"/>
        <w:rPr>
          <w:rFonts w:asciiTheme="majorBidi" w:hAnsiTheme="majorBidi" w:cstheme="majorBidi"/>
          <w:sz w:val="22"/>
          <w:szCs w:val="22"/>
        </w:rPr>
      </w:pPr>
    </w:p>
    <w:p w14:paraId="4420CE62" w14:textId="77777777" w:rsidR="00104796" w:rsidRPr="00C46C09" w:rsidRDefault="00104796" w:rsidP="00104796">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eastAsia="Aptos" w:hAnsiTheme="majorBidi" w:cstheme="majorBidi"/>
          <w:sz w:val="22"/>
          <w:szCs w:val="22"/>
        </w:rPr>
        <w:t xml:space="preserve">Demonstrate </w:t>
      </w:r>
      <w:proofErr w:type="spellStart"/>
      <w:r w:rsidRPr="00C46C09">
        <w:rPr>
          <w:rFonts w:asciiTheme="majorBidi" w:eastAsia="Aptos" w:hAnsiTheme="majorBidi" w:cstheme="majorBidi"/>
          <w:sz w:val="22"/>
          <w:szCs w:val="22"/>
        </w:rPr>
        <w:t>skilfully</w:t>
      </w:r>
      <w:proofErr w:type="spellEnd"/>
      <w:r w:rsidRPr="00C46C09">
        <w:rPr>
          <w:rFonts w:asciiTheme="majorBidi" w:eastAsia="Aptos" w:hAnsiTheme="majorBidi" w:cstheme="majorBidi"/>
          <w:sz w:val="22"/>
          <w:szCs w:val="22"/>
        </w:rPr>
        <w:t xml:space="preserve"> the knowledge of programming by developing small-to-moderate scale software applications [P3, Precision] </w:t>
      </w:r>
    </w:p>
    <w:p w14:paraId="399A569A" w14:textId="77777777" w:rsidR="00104796" w:rsidRPr="00C46C09" w:rsidRDefault="00104796" w:rsidP="00104796">
      <w:pPr>
        <w:jc w:val="both"/>
        <w:rPr>
          <w:rFonts w:asciiTheme="majorBidi" w:hAnsiTheme="majorBidi" w:cstheme="majorBidi"/>
          <w:sz w:val="22"/>
          <w:szCs w:val="22"/>
        </w:rPr>
      </w:pPr>
    </w:p>
    <w:p w14:paraId="70F912FB" w14:textId="77777777" w:rsidR="00104796" w:rsidRPr="00C46C09" w:rsidRDefault="00104796" w:rsidP="00104796">
      <w:pPr>
        <w:jc w:val="both"/>
        <w:rPr>
          <w:rFonts w:asciiTheme="majorBidi" w:hAnsiTheme="majorBidi" w:cstheme="majorBidi"/>
          <w:sz w:val="22"/>
          <w:szCs w:val="22"/>
        </w:rPr>
      </w:pPr>
    </w:p>
    <w:p w14:paraId="1E5A1A80" w14:textId="77777777" w:rsidR="00104796" w:rsidRPr="00C46C09" w:rsidRDefault="00104796" w:rsidP="00104796">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01B768F6" w14:textId="77777777" w:rsidR="00104796" w:rsidRPr="00C46C09" w:rsidRDefault="00104796" w:rsidP="00104796">
      <w:pPr>
        <w:jc w:val="both"/>
        <w:rPr>
          <w:rFonts w:asciiTheme="majorBidi" w:hAnsiTheme="majorBidi" w:cstheme="majorBidi"/>
          <w:sz w:val="22"/>
          <w:szCs w:val="22"/>
        </w:rPr>
      </w:pPr>
    </w:p>
    <w:tbl>
      <w:tblPr>
        <w:tblW w:w="8886"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9"/>
        <w:gridCol w:w="1319"/>
        <w:gridCol w:w="1319"/>
        <w:gridCol w:w="1319"/>
      </w:tblGrid>
      <w:tr w:rsidR="0071029B" w:rsidRPr="00C46C09" w14:paraId="11F675B1" w14:textId="77777777">
        <w:trPr>
          <w:trHeight w:val="599"/>
        </w:trPr>
        <w:tc>
          <w:tcPr>
            <w:tcW w:w="0" w:type="auto"/>
            <w:tcBorders>
              <w:bottom w:val="single" w:sz="4" w:space="0" w:color="000000"/>
            </w:tcBorders>
            <w:shd w:val="clear" w:color="auto" w:fill="D9D9D9"/>
            <w:vAlign w:val="center"/>
          </w:tcPr>
          <w:p w14:paraId="74424B47" w14:textId="419BC4F1" w:rsidR="00104796" w:rsidRPr="00C46C09" w:rsidRDefault="00104796">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51308"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319" w:type="dxa"/>
            <w:shd w:val="clear" w:color="auto" w:fill="D9D9D9"/>
            <w:vAlign w:val="center"/>
          </w:tcPr>
          <w:p w14:paraId="2E4EDF8D" w14:textId="77777777" w:rsidR="00104796" w:rsidRPr="00C46C09" w:rsidRDefault="00104796">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319" w:type="dxa"/>
            <w:shd w:val="clear" w:color="auto" w:fill="D9D9D9"/>
            <w:vAlign w:val="center"/>
          </w:tcPr>
          <w:p w14:paraId="22E2FF43" w14:textId="77777777" w:rsidR="00104796" w:rsidRPr="00C46C09" w:rsidRDefault="00104796">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319" w:type="dxa"/>
            <w:shd w:val="clear" w:color="auto" w:fill="D9D9D9"/>
            <w:vAlign w:val="center"/>
          </w:tcPr>
          <w:p w14:paraId="79677B69" w14:textId="77777777" w:rsidR="00104796" w:rsidRPr="00C46C09" w:rsidRDefault="00104796">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104796" w:rsidRPr="00C46C09" w14:paraId="12919ADC" w14:textId="77777777">
        <w:trPr>
          <w:trHeight w:val="599"/>
        </w:trPr>
        <w:tc>
          <w:tcPr>
            <w:tcW w:w="0" w:type="auto"/>
            <w:shd w:val="clear" w:color="auto" w:fill="D9D9D9"/>
            <w:vAlign w:val="center"/>
          </w:tcPr>
          <w:p w14:paraId="370DB53C" w14:textId="77777777" w:rsidR="00104796" w:rsidRPr="00C46C09" w:rsidRDefault="00104796" w:rsidP="00C61DDB">
            <w:pPr>
              <w:rPr>
                <w:rFonts w:asciiTheme="majorBidi" w:eastAsia="Calibri" w:hAnsiTheme="majorBidi" w:cstheme="majorBidi"/>
                <w:sz w:val="22"/>
                <w:szCs w:val="22"/>
              </w:rPr>
            </w:pPr>
            <w:r w:rsidRPr="00C46C09">
              <w:rPr>
                <w:rFonts w:asciiTheme="majorBidi" w:eastAsia="Calibri" w:hAnsiTheme="majorBidi" w:cstheme="majorBidi"/>
                <w:sz w:val="22"/>
                <w:szCs w:val="22"/>
              </w:rPr>
              <w:t>GA-2 (Knowledge to solve Computing Problems)</w:t>
            </w:r>
          </w:p>
        </w:tc>
        <w:tc>
          <w:tcPr>
            <w:tcW w:w="1319" w:type="dxa"/>
            <w:vAlign w:val="center"/>
          </w:tcPr>
          <w:p w14:paraId="23EE7F89"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319" w:type="dxa"/>
            <w:vAlign w:val="center"/>
          </w:tcPr>
          <w:p w14:paraId="0F9F8237" w14:textId="77777777" w:rsidR="00104796" w:rsidRPr="00C46C09" w:rsidRDefault="00104796">
            <w:pPr>
              <w:jc w:val="center"/>
              <w:rPr>
                <w:rFonts w:asciiTheme="majorBidi" w:eastAsia="Calibri" w:hAnsiTheme="majorBidi" w:cstheme="majorBidi"/>
                <w:sz w:val="22"/>
                <w:szCs w:val="22"/>
              </w:rPr>
            </w:pPr>
          </w:p>
        </w:tc>
        <w:tc>
          <w:tcPr>
            <w:tcW w:w="1319" w:type="dxa"/>
            <w:vAlign w:val="center"/>
          </w:tcPr>
          <w:p w14:paraId="75532A7B" w14:textId="77777777" w:rsidR="00104796" w:rsidRPr="00C46C09" w:rsidRDefault="00104796">
            <w:pPr>
              <w:jc w:val="center"/>
              <w:rPr>
                <w:rFonts w:asciiTheme="majorBidi" w:eastAsia="Calibri" w:hAnsiTheme="majorBidi" w:cstheme="majorBidi"/>
                <w:sz w:val="22"/>
                <w:szCs w:val="22"/>
              </w:rPr>
            </w:pPr>
          </w:p>
        </w:tc>
      </w:tr>
      <w:tr w:rsidR="00104796" w:rsidRPr="00C46C09" w14:paraId="4A9D6C08" w14:textId="77777777">
        <w:trPr>
          <w:trHeight w:val="599"/>
        </w:trPr>
        <w:tc>
          <w:tcPr>
            <w:tcW w:w="0" w:type="auto"/>
            <w:shd w:val="clear" w:color="auto" w:fill="D9D9D9"/>
            <w:vAlign w:val="center"/>
          </w:tcPr>
          <w:p w14:paraId="76EEAC3B" w14:textId="77777777" w:rsidR="00104796" w:rsidRPr="00C46C09" w:rsidRDefault="00104796" w:rsidP="00C61DDB">
            <w:pPr>
              <w:rPr>
                <w:rFonts w:asciiTheme="majorBidi" w:eastAsia="Calibri" w:hAnsiTheme="majorBidi" w:cstheme="majorBidi"/>
                <w:sz w:val="22"/>
                <w:szCs w:val="22"/>
              </w:rPr>
            </w:pPr>
            <w:r w:rsidRPr="00C46C09">
              <w:rPr>
                <w:rFonts w:asciiTheme="majorBidi" w:eastAsia="Calibri" w:hAnsiTheme="majorBidi" w:cstheme="majorBidi"/>
                <w:sz w:val="22"/>
                <w:szCs w:val="22"/>
              </w:rPr>
              <w:t>GA-4 (Design/ Development of Solutions)</w:t>
            </w:r>
          </w:p>
        </w:tc>
        <w:tc>
          <w:tcPr>
            <w:tcW w:w="1319" w:type="dxa"/>
            <w:vAlign w:val="center"/>
          </w:tcPr>
          <w:p w14:paraId="3D524A1F" w14:textId="77777777" w:rsidR="00104796" w:rsidRPr="00C46C09" w:rsidRDefault="00104796">
            <w:pPr>
              <w:jc w:val="center"/>
              <w:rPr>
                <w:rFonts w:asciiTheme="majorBidi" w:eastAsia="Calibri" w:hAnsiTheme="majorBidi" w:cstheme="majorBidi"/>
                <w:sz w:val="22"/>
                <w:szCs w:val="22"/>
              </w:rPr>
            </w:pPr>
          </w:p>
        </w:tc>
        <w:tc>
          <w:tcPr>
            <w:tcW w:w="1319" w:type="dxa"/>
            <w:vAlign w:val="center"/>
          </w:tcPr>
          <w:p w14:paraId="18F25650" w14:textId="77777777" w:rsidR="00104796" w:rsidRPr="00C46C09" w:rsidRDefault="00104796">
            <w:pPr>
              <w:jc w:val="center"/>
              <w:rPr>
                <w:rFonts w:asciiTheme="majorBidi" w:eastAsia="Calibri" w:hAnsiTheme="majorBidi" w:cstheme="majorBidi"/>
                <w:sz w:val="22"/>
                <w:szCs w:val="22"/>
              </w:rPr>
            </w:pPr>
          </w:p>
        </w:tc>
        <w:tc>
          <w:tcPr>
            <w:tcW w:w="1319" w:type="dxa"/>
            <w:vAlign w:val="center"/>
          </w:tcPr>
          <w:p w14:paraId="23E606BE"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r w:rsidR="00104796" w:rsidRPr="00C46C09" w14:paraId="2FF7E59D" w14:textId="77777777">
        <w:trPr>
          <w:trHeight w:val="599"/>
        </w:trPr>
        <w:tc>
          <w:tcPr>
            <w:tcW w:w="0" w:type="auto"/>
            <w:shd w:val="clear" w:color="auto" w:fill="D9D9D9"/>
            <w:vAlign w:val="center"/>
          </w:tcPr>
          <w:p w14:paraId="144653EA" w14:textId="77777777" w:rsidR="00104796" w:rsidRPr="00C46C09" w:rsidRDefault="00104796" w:rsidP="00C61DDB">
            <w:pPr>
              <w:rPr>
                <w:rFonts w:asciiTheme="majorBidi" w:eastAsia="Calibri" w:hAnsiTheme="majorBidi" w:cstheme="majorBidi"/>
                <w:sz w:val="22"/>
                <w:szCs w:val="22"/>
              </w:rPr>
            </w:pPr>
            <w:r w:rsidRPr="00C46C09">
              <w:rPr>
                <w:rFonts w:asciiTheme="majorBidi" w:eastAsia="Calibri" w:hAnsiTheme="majorBidi" w:cstheme="majorBidi"/>
                <w:sz w:val="22"/>
                <w:szCs w:val="22"/>
              </w:rPr>
              <w:t>GA-5 (Modern Tool Usage)</w:t>
            </w:r>
          </w:p>
        </w:tc>
        <w:tc>
          <w:tcPr>
            <w:tcW w:w="1319" w:type="dxa"/>
            <w:vAlign w:val="center"/>
          </w:tcPr>
          <w:p w14:paraId="690DE5C9" w14:textId="77777777" w:rsidR="00104796" w:rsidRPr="00C46C09" w:rsidRDefault="00104796">
            <w:pPr>
              <w:jc w:val="center"/>
              <w:rPr>
                <w:rFonts w:asciiTheme="majorBidi" w:eastAsia="Calibri" w:hAnsiTheme="majorBidi" w:cstheme="majorBidi"/>
                <w:sz w:val="22"/>
                <w:szCs w:val="22"/>
              </w:rPr>
            </w:pPr>
          </w:p>
        </w:tc>
        <w:tc>
          <w:tcPr>
            <w:tcW w:w="1319" w:type="dxa"/>
            <w:vAlign w:val="center"/>
          </w:tcPr>
          <w:p w14:paraId="55354F8C" w14:textId="77777777" w:rsidR="00104796" w:rsidRPr="00C46C09" w:rsidRDefault="00104796">
            <w:pPr>
              <w:jc w:val="center"/>
              <w:rPr>
                <w:rFonts w:asciiTheme="majorBidi" w:eastAsia="Calibri" w:hAnsiTheme="majorBidi" w:cstheme="majorBidi"/>
                <w:b/>
                <w:sz w:val="22"/>
                <w:szCs w:val="22"/>
              </w:rPr>
            </w:pPr>
            <w:r w:rsidRPr="00C46C09">
              <w:rPr>
                <w:rFonts w:asciiTheme="majorBidi" w:eastAsia="Calibri" w:hAnsiTheme="majorBidi" w:cstheme="majorBidi"/>
                <w:b/>
                <w:sz w:val="22"/>
                <w:szCs w:val="22"/>
              </w:rPr>
              <w:t>√</w:t>
            </w:r>
          </w:p>
        </w:tc>
        <w:tc>
          <w:tcPr>
            <w:tcW w:w="1319" w:type="dxa"/>
            <w:vAlign w:val="center"/>
          </w:tcPr>
          <w:p w14:paraId="79398D8A" w14:textId="77777777" w:rsidR="00104796" w:rsidRPr="00C46C09" w:rsidRDefault="00104796">
            <w:pPr>
              <w:jc w:val="center"/>
              <w:rPr>
                <w:rFonts w:asciiTheme="majorBidi" w:eastAsia="Calibri" w:hAnsiTheme="majorBidi" w:cstheme="majorBidi"/>
                <w:b/>
                <w:sz w:val="22"/>
                <w:szCs w:val="22"/>
              </w:rPr>
            </w:pPr>
          </w:p>
        </w:tc>
      </w:tr>
    </w:tbl>
    <w:p w14:paraId="543082E3" w14:textId="77777777" w:rsidR="00104796" w:rsidRPr="00C46C09" w:rsidRDefault="00104796" w:rsidP="00104796">
      <w:pPr>
        <w:jc w:val="both"/>
        <w:rPr>
          <w:rFonts w:asciiTheme="majorBidi" w:hAnsiTheme="majorBidi" w:cstheme="majorBidi"/>
          <w:sz w:val="22"/>
          <w:szCs w:val="22"/>
        </w:rPr>
      </w:pPr>
    </w:p>
    <w:p w14:paraId="641A29E9" w14:textId="77777777" w:rsidR="00104796" w:rsidRPr="00C46C09" w:rsidRDefault="00104796" w:rsidP="00104796">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5AC6BB9D" w14:textId="77777777" w:rsidR="00104796" w:rsidRPr="00C46C09" w:rsidRDefault="00104796" w:rsidP="00104796">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104796" w:rsidRPr="00C46C09" w14:paraId="6FCF3C17" w14:textId="77777777">
        <w:trPr>
          <w:trHeight w:val="576"/>
        </w:trPr>
        <w:tc>
          <w:tcPr>
            <w:tcW w:w="990" w:type="dxa"/>
            <w:tcBorders>
              <w:bottom w:val="single" w:sz="4" w:space="0" w:color="000000"/>
            </w:tcBorders>
            <w:shd w:val="clear" w:color="auto" w:fill="D9D9D9"/>
            <w:vAlign w:val="center"/>
          </w:tcPr>
          <w:p w14:paraId="15186C6D" w14:textId="77777777" w:rsidR="00104796" w:rsidRPr="00C46C09" w:rsidRDefault="00104796">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650444C6" w14:textId="77777777" w:rsidR="00104796" w:rsidRPr="00C46C09" w:rsidRDefault="00104796">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104796" w:rsidRPr="00C46C09" w14:paraId="29FADAAE" w14:textId="77777777">
        <w:trPr>
          <w:trHeight w:val="576"/>
        </w:trPr>
        <w:tc>
          <w:tcPr>
            <w:tcW w:w="990" w:type="dxa"/>
            <w:shd w:val="clear" w:color="auto" w:fill="D9D9D9"/>
            <w:vAlign w:val="center"/>
          </w:tcPr>
          <w:p w14:paraId="7C41283A"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6AB12C3C" w14:textId="77777777" w:rsidR="00104796" w:rsidRPr="00C46C09" w:rsidRDefault="00104796">
            <w:pPr>
              <w:pStyle w:val="Default"/>
              <w:jc w:val="both"/>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Introduction to Microsoft Word and PowerPoint </w:t>
            </w:r>
          </w:p>
        </w:tc>
      </w:tr>
      <w:tr w:rsidR="00104796" w:rsidRPr="00C46C09" w14:paraId="66C928D7" w14:textId="77777777">
        <w:trPr>
          <w:trHeight w:val="576"/>
        </w:trPr>
        <w:tc>
          <w:tcPr>
            <w:tcW w:w="990" w:type="dxa"/>
            <w:shd w:val="clear" w:color="auto" w:fill="D9D9D9"/>
            <w:vAlign w:val="center"/>
          </w:tcPr>
          <w:p w14:paraId="17A419BC"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0D7BF094"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Introduction to Microsoft Excel </w:t>
            </w:r>
          </w:p>
        </w:tc>
      </w:tr>
      <w:tr w:rsidR="00104796" w:rsidRPr="00C46C09" w14:paraId="1A93B1AF" w14:textId="77777777">
        <w:trPr>
          <w:trHeight w:val="576"/>
        </w:trPr>
        <w:tc>
          <w:tcPr>
            <w:tcW w:w="990" w:type="dxa"/>
            <w:shd w:val="clear" w:color="auto" w:fill="D9D9D9"/>
            <w:vAlign w:val="center"/>
          </w:tcPr>
          <w:p w14:paraId="4E30C075"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3F54281D"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Escape sequences and variables arithmetic </w:t>
            </w:r>
          </w:p>
        </w:tc>
      </w:tr>
      <w:tr w:rsidR="00104796" w:rsidRPr="00C46C09" w14:paraId="633687F4" w14:textId="77777777">
        <w:trPr>
          <w:trHeight w:val="576"/>
        </w:trPr>
        <w:tc>
          <w:tcPr>
            <w:tcW w:w="990" w:type="dxa"/>
            <w:shd w:val="clear" w:color="auto" w:fill="D9D9D9"/>
            <w:vAlign w:val="center"/>
          </w:tcPr>
          <w:p w14:paraId="2F14558D"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3A22C6EF"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Control structures and relational operators </w:t>
            </w:r>
          </w:p>
        </w:tc>
      </w:tr>
      <w:tr w:rsidR="00104796" w:rsidRPr="00C46C09" w14:paraId="5A2729B4" w14:textId="77777777">
        <w:trPr>
          <w:trHeight w:val="576"/>
        </w:trPr>
        <w:tc>
          <w:tcPr>
            <w:tcW w:w="990" w:type="dxa"/>
            <w:shd w:val="clear" w:color="auto" w:fill="D9D9D9"/>
            <w:vAlign w:val="center"/>
          </w:tcPr>
          <w:p w14:paraId="3E0A8045"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33E7AEBC"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Nested if-else and Switch statement </w:t>
            </w:r>
          </w:p>
        </w:tc>
      </w:tr>
      <w:tr w:rsidR="00104796" w:rsidRPr="00C46C09" w14:paraId="4970AE67" w14:textId="77777777">
        <w:trPr>
          <w:trHeight w:val="576"/>
        </w:trPr>
        <w:tc>
          <w:tcPr>
            <w:tcW w:w="990" w:type="dxa"/>
            <w:shd w:val="clear" w:color="auto" w:fill="D9D9D9"/>
            <w:vAlign w:val="center"/>
          </w:tcPr>
          <w:p w14:paraId="2B77BC34"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2B7BDA41"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Loops </w:t>
            </w:r>
          </w:p>
        </w:tc>
      </w:tr>
      <w:tr w:rsidR="00104796" w:rsidRPr="00C46C09" w14:paraId="36C2B1AC" w14:textId="77777777">
        <w:trPr>
          <w:trHeight w:val="576"/>
        </w:trPr>
        <w:tc>
          <w:tcPr>
            <w:tcW w:w="990" w:type="dxa"/>
            <w:shd w:val="clear" w:color="auto" w:fill="D9D9D9"/>
            <w:vAlign w:val="center"/>
          </w:tcPr>
          <w:p w14:paraId="02DF8781"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545E0A6C"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Nested loops </w:t>
            </w:r>
          </w:p>
        </w:tc>
      </w:tr>
      <w:tr w:rsidR="00104796" w:rsidRPr="00C46C09" w14:paraId="42F6F940" w14:textId="77777777">
        <w:trPr>
          <w:trHeight w:val="576"/>
        </w:trPr>
        <w:tc>
          <w:tcPr>
            <w:tcW w:w="990" w:type="dxa"/>
            <w:shd w:val="clear" w:color="auto" w:fill="D9D9D9"/>
            <w:vAlign w:val="center"/>
          </w:tcPr>
          <w:p w14:paraId="6626D532"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7ACDC477"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Arrays </w:t>
            </w:r>
          </w:p>
        </w:tc>
      </w:tr>
      <w:tr w:rsidR="00104796" w:rsidRPr="00C46C09" w14:paraId="752C6F83" w14:textId="77777777">
        <w:trPr>
          <w:trHeight w:val="576"/>
        </w:trPr>
        <w:tc>
          <w:tcPr>
            <w:tcW w:w="8905" w:type="dxa"/>
            <w:gridSpan w:val="2"/>
            <w:shd w:val="clear" w:color="auto" w:fill="D9D9D9"/>
            <w:vAlign w:val="center"/>
          </w:tcPr>
          <w:p w14:paraId="17C4D502" w14:textId="77777777" w:rsidR="00104796" w:rsidRPr="00C46C09" w:rsidRDefault="00104796" w:rsidP="00C61DDB">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     9         Midterm Exam</w:t>
            </w:r>
          </w:p>
        </w:tc>
      </w:tr>
      <w:tr w:rsidR="00104796" w:rsidRPr="00C46C09" w14:paraId="4FCA7837" w14:textId="77777777">
        <w:trPr>
          <w:trHeight w:val="576"/>
        </w:trPr>
        <w:tc>
          <w:tcPr>
            <w:tcW w:w="990" w:type="dxa"/>
            <w:shd w:val="clear" w:color="auto" w:fill="D9D9D9"/>
            <w:vAlign w:val="center"/>
          </w:tcPr>
          <w:p w14:paraId="44BEE0DC"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69C543E4"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Multi-dimensional arrays and sorting </w:t>
            </w:r>
          </w:p>
        </w:tc>
      </w:tr>
      <w:tr w:rsidR="00104796" w:rsidRPr="00C46C09" w14:paraId="7742FB31" w14:textId="77777777">
        <w:trPr>
          <w:trHeight w:val="576"/>
        </w:trPr>
        <w:tc>
          <w:tcPr>
            <w:tcW w:w="990" w:type="dxa"/>
            <w:shd w:val="clear" w:color="auto" w:fill="D9D9D9"/>
            <w:vAlign w:val="center"/>
          </w:tcPr>
          <w:p w14:paraId="2572AF86"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3BC45D7B"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Introduction to Functions (Pass by Value and Pass by reference) </w:t>
            </w:r>
          </w:p>
        </w:tc>
      </w:tr>
      <w:tr w:rsidR="00104796" w:rsidRPr="00C46C09" w14:paraId="72C9E6CA" w14:textId="77777777">
        <w:trPr>
          <w:trHeight w:val="576"/>
        </w:trPr>
        <w:tc>
          <w:tcPr>
            <w:tcW w:w="990" w:type="dxa"/>
            <w:shd w:val="clear" w:color="auto" w:fill="D9D9D9"/>
            <w:vAlign w:val="center"/>
          </w:tcPr>
          <w:p w14:paraId="5FAB79E4"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506FF9AB"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Functions and arrays </w:t>
            </w:r>
          </w:p>
        </w:tc>
      </w:tr>
      <w:tr w:rsidR="00104796" w:rsidRPr="00C46C09" w14:paraId="6C15D02C" w14:textId="77777777">
        <w:trPr>
          <w:trHeight w:val="576"/>
        </w:trPr>
        <w:tc>
          <w:tcPr>
            <w:tcW w:w="990" w:type="dxa"/>
            <w:shd w:val="clear" w:color="auto" w:fill="D9D9D9"/>
            <w:vAlign w:val="center"/>
          </w:tcPr>
          <w:p w14:paraId="46A7D323"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2F5BB404"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Manipulating Sequence of Characters using C++ “string” Data-type </w:t>
            </w:r>
          </w:p>
        </w:tc>
      </w:tr>
      <w:tr w:rsidR="00104796" w:rsidRPr="00C46C09" w14:paraId="404F24AC" w14:textId="77777777">
        <w:trPr>
          <w:trHeight w:val="576"/>
        </w:trPr>
        <w:tc>
          <w:tcPr>
            <w:tcW w:w="990" w:type="dxa"/>
            <w:shd w:val="clear" w:color="auto" w:fill="D9D9D9"/>
            <w:vAlign w:val="center"/>
          </w:tcPr>
          <w:p w14:paraId="1BE01635"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7EC0AA38" w14:textId="77777777" w:rsidR="00104796" w:rsidRPr="00C46C09" w:rsidRDefault="00104796" w:rsidP="00C61DDB">
            <w:pPr>
              <w:pStyle w:val="Default"/>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Pointer </w:t>
            </w:r>
          </w:p>
        </w:tc>
      </w:tr>
      <w:tr w:rsidR="00104796" w:rsidRPr="00C46C09" w14:paraId="4D535B0C" w14:textId="77777777">
        <w:trPr>
          <w:trHeight w:val="576"/>
        </w:trPr>
        <w:tc>
          <w:tcPr>
            <w:tcW w:w="990" w:type="dxa"/>
            <w:shd w:val="clear" w:color="auto" w:fill="D9D9D9"/>
            <w:vAlign w:val="center"/>
          </w:tcPr>
          <w:p w14:paraId="373EBDEA"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7D089544" w14:textId="77777777" w:rsidR="00104796" w:rsidRPr="00C46C09" w:rsidRDefault="0010479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File Handling</w:t>
            </w:r>
          </w:p>
        </w:tc>
      </w:tr>
      <w:tr w:rsidR="00104796" w:rsidRPr="00C46C09" w14:paraId="53A7B7C2" w14:textId="77777777">
        <w:trPr>
          <w:trHeight w:val="576"/>
        </w:trPr>
        <w:tc>
          <w:tcPr>
            <w:tcW w:w="990" w:type="dxa"/>
            <w:shd w:val="clear" w:color="auto" w:fill="D9D9D9"/>
            <w:vAlign w:val="center"/>
          </w:tcPr>
          <w:p w14:paraId="11D8B341" w14:textId="77777777" w:rsidR="00104796" w:rsidRPr="00C46C09" w:rsidRDefault="00104796">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41617A90" w14:textId="77777777" w:rsidR="00104796" w:rsidRPr="00C46C09" w:rsidRDefault="0010479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Final Term Exam</w:t>
            </w:r>
          </w:p>
        </w:tc>
      </w:tr>
    </w:tbl>
    <w:p w14:paraId="64417853" w14:textId="77777777" w:rsidR="00104796" w:rsidRPr="00C46C09" w:rsidRDefault="00104796" w:rsidP="00104796">
      <w:pPr>
        <w:jc w:val="both"/>
        <w:rPr>
          <w:rFonts w:asciiTheme="majorBidi" w:hAnsiTheme="majorBidi" w:cstheme="majorBidi"/>
          <w:sz w:val="22"/>
          <w:szCs w:val="22"/>
        </w:rPr>
      </w:pPr>
    </w:p>
    <w:p w14:paraId="3EB1E2BE" w14:textId="77777777" w:rsidR="00104796" w:rsidRPr="00C46C09" w:rsidRDefault="00104796" w:rsidP="00104796">
      <w:pPr>
        <w:jc w:val="both"/>
        <w:rPr>
          <w:rFonts w:asciiTheme="majorBidi" w:hAnsiTheme="majorBidi" w:cstheme="majorBidi"/>
          <w:sz w:val="22"/>
          <w:szCs w:val="22"/>
        </w:rPr>
      </w:pPr>
    </w:p>
    <w:p w14:paraId="49545DA7" w14:textId="77777777" w:rsidR="00104796" w:rsidRPr="00C46C09" w:rsidRDefault="00104796" w:rsidP="00104796">
      <w:pPr>
        <w:jc w:val="both"/>
        <w:rPr>
          <w:rFonts w:asciiTheme="majorBidi" w:hAnsiTheme="majorBidi" w:cstheme="majorBidi"/>
          <w:sz w:val="22"/>
          <w:szCs w:val="22"/>
        </w:rPr>
      </w:pPr>
    </w:p>
    <w:p w14:paraId="24B2AF5A" w14:textId="11BEEBBC" w:rsidR="00A43911" w:rsidRPr="00C46C09" w:rsidRDefault="002D1DB7" w:rsidP="00A43911">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26" w:name="_Toc219107920"/>
      <w:r w:rsidR="00A43911" w:rsidRPr="00C46C09">
        <w:rPr>
          <w:rFonts w:asciiTheme="majorBidi" w:hAnsiTheme="majorBidi" w:cstheme="majorBidi"/>
          <w:sz w:val="22"/>
          <w:szCs w:val="22"/>
        </w:rPr>
        <w:t>4.1.</w:t>
      </w:r>
      <w:r w:rsidR="00104796" w:rsidRPr="00C46C09">
        <w:rPr>
          <w:rFonts w:asciiTheme="majorBidi" w:hAnsiTheme="majorBidi" w:cstheme="majorBidi"/>
          <w:sz w:val="22"/>
          <w:szCs w:val="22"/>
        </w:rPr>
        <w:t>3</w:t>
      </w:r>
      <w:r w:rsidR="00A43911" w:rsidRPr="00C46C09">
        <w:rPr>
          <w:rFonts w:asciiTheme="majorBidi" w:hAnsiTheme="majorBidi" w:cstheme="majorBidi"/>
          <w:sz w:val="22"/>
          <w:szCs w:val="22"/>
        </w:rPr>
        <w:t xml:space="preserve"> </w:t>
      </w:r>
      <w:r w:rsidR="00104796" w:rsidRPr="00C46C09">
        <w:rPr>
          <w:rFonts w:asciiTheme="majorBidi" w:hAnsiTheme="majorBidi" w:cstheme="majorBidi"/>
          <w:sz w:val="22"/>
          <w:szCs w:val="22"/>
        </w:rPr>
        <w:t>Object Oriented</w:t>
      </w:r>
      <w:r w:rsidR="00A43911" w:rsidRPr="00C46C09">
        <w:rPr>
          <w:rFonts w:asciiTheme="majorBidi" w:hAnsiTheme="majorBidi" w:cstheme="majorBidi"/>
          <w:sz w:val="22"/>
          <w:szCs w:val="22"/>
        </w:rPr>
        <w:t xml:space="preserve"> Programming</w:t>
      </w:r>
      <w:bookmarkEnd w:id="26"/>
    </w:p>
    <w:p w14:paraId="331B1440"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AI1143 Object-Oriented Programming</w:t>
      </w:r>
    </w:p>
    <w:p w14:paraId="30E4B4A4" w14:textId="77777777" w:rsidR="00320ACE" w:rsidRPr="00C46C09" w:rsidRDefault="00320ACE" w:rsidP="00320ACE">
      <w:pPr>
        <w:jc w:val="both"/>
        <w:rPr>
          <w:rFonts w:asciiTheme="majorBidi" w:hAnsiTheme="majorBidi" w:cstheme="majorBidi"/>
          <w:sz w:val="22"/>
          <w:szCs w:val="22"/>
        </w:rPr>
      </w:pPr>
    </w:p>
    <w:p w14:paraId="50F2C5C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w:t>
      </w:r>
    </w:p>
    <w:p w14:paraId="0C9B3B98" w14:textId="77777777" w:rsidR="00320ACE" w:rsidRPr="00C46C09" w:rsidRDefault="00320ACE" w:rsidP="00320ACE">
      <w:pPr>
        <w:jc w:val="both"/>
        <w:rPr>
          <w:rFonts w:asciiTheme="majorBidi" w:hAnsiTheme="majorBidi" w:cstheme="majorBidi"/>
          <w:sz w:val="22"/>
          <w:szCs w:val="22"/>
        </w:rPr>
      </w:pPr>
    </w:p>
    <w:p w14:paraId="3A49DBD5" w14:textId="28FA23B3"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8305F8" w:rsidRPr="00C46C09">
        <w:rPr>
          <w:rFonts w:asciiTheme="majorBidi" w:hAnsiTheme="majorBidi" w:cstheme="majorBidi"/>
          <w:sz w:val="22"/>
          <w:szCs w:val="22"/>
        </w:rPr>
        <w:tab/>
      </w:r>
      <w:r w:rsidRPr="00C46C09">
        <w:rPr>
          <w:rFonts w:asciiTheme="majorBidi" w:hAnsiTheme="majorBidi" w:cstheme="majorBidi"/>
          <w:sz w:val="22"/>
          <w:szCs w:val="22"/>
        </w:rPr>
        <w:t>3</w:t>
      </w:r>
    </w:p>
    <w:p w14:paraId="3E835B43" w14:textId="77777777" w:rsidR="00320ACE" w:rsidRPr="00C46C09" w:rsidRDefault="00320ACE" w:rsidP="00320ACE">
      <w:pPr>
        <w:jc w:val="both"/>
        <w:rPr>
          <w:rFonts w:asciiTheme="majorBidi" w:hAnsiTheme="majorBidi" w:cstheme="majorBidi"/>
          <w:sz w:val="22"/>
          <w:szCs w:val="22"/>
        </w:rPr>
      </w:pPr>
    </w:p>
    <w:p w14:paraId="5050EDD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Muhammad Majid Zaman</w:t>
      </w:r>
    </w:p>
    <w:p w14:paraId="4BC1E691" w14:textId="77777777" w:rsidR="00320ACE" w:rsidRPr="00C46C09" w:rsidRDefault="00320ACE" w:rsidP="00320ACE">
      <w:pPr>
        <w:jc w:val="both"/>
        <w:rPr>
          <w:rFonts w:asciiTheme="majorBidi" w:hAnsiTheme="majorBidi" w:cstheme="majorBidi"/>
          <w:sz w:val="22"/>
          <w:szCs w:val="22"/>
        </w:rPr>
      </w:pPr>
    </w:p>
    <w:p w14:paraId="68B713C0"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27DAD1A"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Object-Oriented Programming (OOP) is a fundamental paradigm in software development that supports modular, reusable, and maintainable design. It forms the basis for applications ranging from mobile apps and enterprise systems to games and artificial intelligence. This course introduces key OOP concepts such as encapsulation, inheritance, and polymorphism, enabling students to design flexible and scalable software solutions. Through hands-on projects and problem-solving activities, students will learn to apply these principles to real-world scenarios. By the end of the course, they will be equipped with the skills to develop clean, efficient, and industry-relevant software systems. </w:t>
      </w:r>
    </w:p>
    <w:p w14:paraId="3A669E0E" w14:textId="77777777" w:rsidR="00320ACE" w:rsidRPr="00C46C09" w:rsidRDefault="00320ACE" w:rsidP="00320ACE">
      <w:pPr>
        <w:jc w:val="both"/>
        <w:rPr>
          <w:rFonts w:asciiTheme="majorBidi" w:hAnsiTheme="majorBidi" w:cstheme="majorBidi"/>
          <w:sz w:val="22"/>
          <w:szCs w:val="22"/>
        </w:rPr>
      </w:pPr>
    </w:p>
    <w:p w14:paraId="0DCA503D"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2574DCC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The objective of this course is to equip students with the fundamental concepts and principles of Object-Oriented Programming. It aims to develop problem-solving and programming skills using abstraction, encapsulation, inheritance, and polymorphism. Students will learn to design, implement, and test efficient, reusable, and maintainable software solutions by applying OOP techniques in real-world scenarios.</w:t>
      </w:r>
    </w:p>
    <w:p w14:paraId="0F465CA4" w14:textId="77777777" w:rsidR="00320ACE" w:rsidRPr="00C46C09" w:rsidRDefault="00320ACE" w:rsidP="00320ACE">
      <w:pPr>
        <w:jc w:val="both"/>
        <w:rPr>
          <w:rFonts w:asciiTheme="majorBidi" w:hAnsiTheme="majorBidi" w:cstheme="majorBidi"/>
          <w:sz w:val="22"/>
          <w:szCs w:val="22"/>
        </w:rPr>
      </w:pPr>
    </w:p>
    <w:p w14:paraId="195CC8B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178CAC63" w14:textId="77777777" w:rsidR="00320ACE" w:rsidRPr="00C46C09" w:rsidRDefault="00320ACE" w:rsidP="00320ACE">
      <w:pPr>
        <w:jc w:val="both"/>
        <w:rPr>
          <w:rFonts w:asciiTheme="majorBidi" w:hAnsiTheme="majorBidi" w:cstheme="majorBidi"/>
          <w:sz w:val="22"/>
          <w:szCs w:val="22"/>
        </w:rPr>
      </w:pPr>
    </w:p>
    <w:p w14:paraId="0ABE0345"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6903579" w14:textId="77777777" w:rsidR="00320ACE" w:rsidRPr="00C46C09" w:rsidRDefault="00320ACE" w:rsidP="00CA216C">
      <w:pPr>
        <w:numPr>
          <w:ilvl w:val="0"/>
          <w:numId w:val="22"/>
        </w:numPr>
        <w:jc w:val="both"/>
        <w:rPr>
          <w:rFonts w:asciiTheme="majorBidi" w:hAnsiTheme="majorBidi" w:cstheme="majorBidi"/>
          <w:bCs/>
          <w:iCs/>
          <w:sz w:val="22"/>
          <w:szCs w:val="22"/>
        </w:rPr>
      </w:pPr>
      <w:r w:rsidRPr="00C46C09">
        <w:rPr>
          <w:rFonts w:asciiTheme="majorBidi" w:hAnsiTheme="majorBidi" w:cstheme="majorBidi"/>
          <w:bCs/>
          <w:iCs/>
          <w:sz w:val="22"/>
          <w:szCs w:val="22"/>
        </w:rPr>
        <w:t>Object-Oriented Programming in C++ Author: Robert Lafore, Fourth Edition</w:t>
      </w:r>
    </w:p>
    <w:p w14:paraId="556040C4"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68A188ED" w14:textId="77777777" w:rsidR="00320ACE" w:rsidRPr="00C46C09" w:rsidRDefault="00320ACE" w:rsidP="00CA216C">
      <w:pPr>
        <w:numPr>
          <w:ilvl w:val="0"/>
          <w:numId w:val="22"/>
        </w:numPr>
        <w:jc w:val="both"/>
        <w:rPr>
          <w:rFonts w:asciiTheme="majorBidi" w:hAnsiTheme="majorBidi" w:cstheme="majorBidi"/>
          <w:bCs/>
          <w:iCs/>
          <w:sz w:val="22"/>
          <w:szCs w:val="22"/>
        </w:rPr>
      </w:pPr>
      <w:r w:rsidRPr="00C46C09">
        <w:rPr>
          <w:rFonts w:asciiTheme="majorBidi" w:hAnsiTheme="majorBidi" w:cstheme="majorBidi"/>
          <w:bCs/>
          <w:iCs/>
          <w:sz w:val="22"/>
          <w:szCs w:val="22"/>
        </w:rPr>
        <w:t>Starting out with C++ from control structures through objects, 9</w:t>
      </w:r>
      <w:r w:rsidRPr="00C46C09">
        <w:rPr>
          <w:rFonts w:asciiTheme="majorBidi" w:hAnsiTheme="majorBidi" w:cstheme="majorBidi"/>
          <w:bCs/>
          <w:iCs/>
          <w:sz w:val="22"/>
          <w:szCs w:val="22"/>
          <w:vertAlign w:val="superscript"/>
        </w:rPr>
        <w:t>th</w:t>
      </w:r>
      <w:r w:rsidRPr="00C46C09">
        <w:rPr>
          <w:rFonts w:asciiTheme="majorBidi" w:hAnsiTheme="majorBidi" w:cstheme="majorBidi"/>
          <w:bCs/>
          <w:iCs/>
          <w:sz w:val="22"/>
          <w:szCs w:val="22"/>
        </w:rPr>
        <w:t xml:space="preserve"> Edition, Author Tony Gaddis, Publisher Pearson.</w:t>
      </w:r>
    </w:p>
    <w:p w14:paraId="180ED141" w14:textId="77777777" w:rsidR="00320ACE" w:rsidRPr="00C46C09" w:rsidRDefault="00320ACE" w:rsidP="00CA216C">
      <w:pPr>
        <w:numPr>
          <w:ilvl w:val="0"/>
          <w:numId w:val="22"/>
        </w:numPr>
        <w:jc w:val="both"/>
        <w:rPr>
          <w:rFonts w:asciiTheme="majorBidi" w:hAnsiTheme="majorBidi" w:cstheme="majorBidi"/>
          <w:bCs/>
          <w:iCs/>
          <w:sz w:val="22"/>
          <w:szCs w:val="22"/>
        </w:rPr>
      </w:pPr>
      <w:r w:rsidRPr="00C46C09">
        <w:rPr>
          <w:rFonts w:asciiTheme="majorBidi" w:hAnsiTheme="majorBidi" w:cstheme="majorBidi"/>
          <w:bCs/>
          <w:iCs/>
          <w:sz w:val="22"/>
          <w:szCs w:val="22"/>
        </w:rPr>
        <w:t>Object Oriented Programming with C++, Author: David Parsons, [2nd Revised], Published by: Thomson Learning</w:t>
      </w:r>
    </w:p>
    <w:p w14:paraId="0B7E6656" w14:textId="77777777" w:rsidR="00320ACE" w:rsidRPr="00C46C09" w:rsidRDefault="00320ACE" w:rsidP="00320ACE">
      <w:pPr>
        <w:jc w:val="both"/>
        <w:rPr>
          <w:rFonts w:asciiTheme="majorBidi" w:hAnsiTheme="majorBidi" w:cstheme="majorBidi"/>
          <w:bCs/>
          <w:iCs/>
          <w:sz w:val="22"/>
          <w:szCs w:val="22"/>
        </w:rPr>
      </w:pPr>
    </w:p>
    <w:p w14:paraId="0B289BCE"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2FEDE7E8" w14:textId="4FFFEEFD"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288052ED" w14:textId="5DFA20F8" w:rsidR="004C52EB" w:rsidRPr="00C46C09" w:rsidRDefault="004C52EB" w:rsidP="00320ACE">
      <w:pPr>
        <w:jc w:val="both"/>
        <w:rPr>
          <w:rFonts w:asciiTheme="majorBidi" w:hAnsiTheme="majorBidi" w:cstheme="majorBidi"/>
          <w:sz w:val="22"/>
          <w:szCs w:val="22"/>
        </w:rPr>
      </w:pPr>
    </w:p>
    <w:p w14:paraId="3AB91F3F" w14:textId="0683C500" w:rsidR="004C52EB" w:rsidRPr="00C46C09" w:rsidRDefault="004C52EB" w:rsidP="004C52EB">
      <w:pPr>
        <w:pStyle w:val="Default"/>
        <w:ind w:left="1440" w:hanging="948"/>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Pr="00C46C09">
        <w:rPr>
          <w:rFonts w:asciiTheme="majorBidi" w:hAnsiTheme="majorBidi" w:cstheme="majorBidi"/>
          <w:sz w:val="22"/>
          <w:szCs w:val="22"/>
        </w:rPr>
        <w:t>Explain the core concepts of object-oriented programming, including encapsulation, inheritance</w:t>
      </w:r>
      <w:r w:rsidRPr="00C46C09">
        <w:rPr>
          <w:rFonts w:asciiTheme="majorBidi" w:eastAsia="Aptos" w:hAnsiTheme="majorBidi" w:cstheme="majorBidi"/>
          <w:sz w:val="22"/>
          <w:szCs w:val="22"/>
        </w:rPr>
        <w:t xml:space="preserve"> </w:t>
      </w:r>
      <w:r w:rsidRPr="00C46C09">
        <w:rPr>
          <w:rFonts w:asciiTheme="majorBidi" w:hAnsiTheme="majorBidi" w:cstheme="majorBidi"/>
          <w:sz w:val="22"/>
          <w:szCs w:val="22"/>
        </w:rPr>
        <w:t xml:space="preserve">polymorphism, and abstraction, with relevant examples. (C2 – Understand)  </w:t>
      </w:r>
    </w:p>
    <w:p w14:paraId="2AEF996E" w14:textId="4C697849" w:rsidR="004C52EB" w:rsidRPr="00C46C09" w:rsidRDefault="00DD40EF" w:rsidP="004C52EB">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 xml:space="preserve"> </w:t>
      </w:r>
      <w:r w:rsidR="004C52EB" w:rsidRPr="00C46C09">
        <w:rPr>
          <w:rFonts w:asciiTheme="majorBidi" w:hAnsiTheme="majorBidi" w:cstheme="majorBidi"/>
          <w:b/>
          <w:bCs/>
          <w:sz w:val="22"/>
          <w:szCs w:val="22"/>
          <w:shd w:val="clear" w:color="auto" w:fill="FFFFFF"/>
        </w:rPr>
        <w:t>CLO-2.</w:t>
      </w:r>
      <w:r w:rsidR="004C52EB" w:rsidRPr="00C46C09">
        <w:rPr>
          <w:rFonts w:asciiTheme="majorBidi" w:hAnsiTheme="majorBidi" w:cstheme="majorBidi"/>
          <w:b/>
          <w:color w:val="333333"/>
          <w:sz w:val="22"/>
          <w:szCs w:val="22"/>
          <w:shd w:val="clear" w:color="auto" w:fill="FFFFFF"/>
        </w:rPr>
        <w:tab/>
      </w:r>
      <w:r w:rsidR="004C52EB" w:rsidRPr="00C46C09">
        <w:rPr>
          <w:rFonts w:asciiTheme="majorBidi" w:hAnsiTheme="majorBidi" w:cstheme="majorBidi"/>
          <w:sz w:val="22"/>
          <w:szCs w:val="22"/>
        </w:rPr>
        <w:t>Solve real-world problems as interacting objects and classes using object-oriented principles. (C3 – Apply)</w:t>
      </w:r>
      <w:r w:rsidR="004C52EB" w:rsidRPr="00C46C09">
        <w:rPr>
          <w:rFonts w:asciiTheme="majorBidi" w:eastAsia="Aptos" w:hAnsiTheme="majorBidi" w:cstheme="majorBidi"/>
          <w:sz w:val="22"/>
          <w:szCs w:val="22"/>
        </w:rPr>
        <w:t xml:space="preserve"> </w:t>
      </w:r>
    </w:p>
    <w:p w14:paraId="137B4085" w14:textId="053857F3" w:rsidR="004C52EB" w:rsidRPr="00C46C09" w:rsidRDefault="00DD40EF" w:rsidP="004C52EB">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 xml:space="preserve"> </w:t>
      </w:r>
      <w:r w:rsidR="004C52EB" w:rsidRPr="00C46C09">
        <w:rPr>
          <w:rFonts w:asciiTheme="majorBidi" w:hAnsiTheme="majorBidi" w:cstheme="majorBidi"/>
          <w:b/>
          <w:color w:val="auto"/>
          <w:sz w:val="22"/>
          <w:szCs w:val="22"/>
          <w:shd w:val="clear" w:color="auto" w:fill="FFFFFF"/>
        </w:rPr>
        <w:t>CLO-3.</w:t>
      </w:r>
      <w:r w:rsidR="004C52EB" w:rsidRPr="00C46C09">
        <w:rPr>
          <w:rFonts w:asciiTheme="majorBidi" w:hAnsiTheme="majorBidi" w:cstheme="majorBidi"/>
          <w:b/>
          <w:color w:val="333333"/>
          <w:sz w:val="22"/>
          <w:szCs w:val="22"/>
          <w:shd w:val="clear" w:color="auto" w:fill="FFFFFF"/>
        </w:rPr>
        <w:tab/>
      </w:r>
      <w:r w:rsidR="004C52EB" w:rsidRPr="00C46C09">
        <w:rPr>
          <w:rFonts w:asciiTheme="majorBidi" w:hAnsiTheme="majorBidi" w:cstheme="majorBidi"/>
          <w:sz w:val="22"/>
          <w:szCs w:val="22"/>
        </w:rPr>
        <w:t xml:space="preserve">Analyze object-oriented problems to determine and apply the most suitable principles for meeting specified requirements. (C4 – Analyze) </w:t>
      </w:r>
    </w:p>
    <w:p w14:paraId="028B582F" w14:textId="77777777" w:rsidR="004C52EB" w:rsidRPr="00C46C09" w:rsidRDefault="004C52EB" w:rsidP="004C52EB">
      <w:pPr>
        <w:pStyle w:val="Default"/>
        <w:ind w:left="1434" w:hanging="984"/>
        <w:jc w:val="both"/>
        <w:rPr>
          <w:rFonts w:asciiTheme="majorBidi" w:hAnsiTheme="majorBidi" w:cstheme="majorBidi"/>
          <w:sz w:val="22"/>
          <w:szCs w:val="22"/>
        </w:rPr>
      </w:pPr>
    </w:p>
    <w:p w14:paraId="2D7FF5F2"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210B22A7" w14:textId="77777777" w:rsidR="00320ACE" w:rsidRPr="00C46C09" w:rsidRDefault="00320ACE" w:rsidP="00320ACE">
      <w:pPr>
        <w:jc w:val="both"/>
        <w:rPr>
          <w:rFonts w:asciiTheme="majorBidi" w:hAnsiTheme="majorBidi" w:cstheme="majorBidi"/>
          <w:sz w:val="22"/>
          <w:szCs w:val="22"/>
        </w:rPr>
      </w:pPr>
    </w:p>
    <w:tbl>
      <w:tblPr>
        <w:tblStyle w:val="TableGrid"/>
        <w:tblW w:w="8918" w:type="dxa"/>
        <w:tblInd w:w="445" w:type="dxa"/>
        <w:tblLook w:val="04A0" w:firstRow="1" w:lastRow="0" w:firstColumn="1" w:lastColumn="0" w:noHBand="0" w:noVBand="1"/>
      </w:tblPr>
      <w:tblGrid>
        <w:gridCol w:w="4946"/>
        <w:gridCol w:w="1324"/>
        <w:gridCol w:w="1324"/>
        <w:gridCol w:w="1324"/>
      </w:tblGrid>
      <w:tr w:rsidR="00320ACE" w:rsidRPr="00C46C09" w14:paraId="3C30C0D1" w14:textId="77777777">
        <w:trPr>
          <w:trHeight w:val="59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3D1D0F"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90B1BA"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BFEE7EA"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13D074"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320ACE" w:rsidRPr="00C46C09" w14:paraId="286A2F51" w14:textId="77777777">
        <w:trPr>
          <w:trHeight w:val="59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561E12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GA-2 (Knowledge for solving computing problems)</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06623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F3A14B" w14:textId="77777777" w:rsidR="00320ACE" w:rsidRPr="00C46C09" w:rsidRDefault="00320ACE" w:rsidP="00320ACE">
            <w:pPr>
              <w:jc w:val="both"/>
              <w:rPr>
                <w:rFonts w:asciiTheme="majorBidi" w:eastAsia="Times New Roman" w:hAnsiTheme="majorBidi" w:cstheme="majorBidi"/>
                <w:sz w:val="22"/>
                <w:szCs w:val="22"/>
              </w:rPr>
            </w:pP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7F79A4" w14:textId="77777777" w:rsidR="00320ACE" w:rsidRPr="00C46C09" w:rsidRDefault="00320ACE" w:rsidP="00320ACE">
            <w:pPr>
              <w:jc w:val="both"/>
              <w:rPr>
                <w:rFonts w:asciiTheme="majorBidi" w:eastAsia="Times New Roman" w:hAnsiTheme="majorBidi" w:cstheme="majorBidi"/>
                <w:sz w:val="22"/>
                <w:szCs w:val="22"/>
              </w:rPr>
            </w:pPr>
          </w:p>
        </w:tc>
      </w:tr>
      <w:tr w:rsidR="00320ACE" w:rsidRPr="00C46C09" w14:paraId="176B67E0" w14:textId="77777777">
        <w:trPr>
          <w:trHeight w:val="59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A60CB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43B874" w14:textId="77777777" w:rsidR="00320ACE" w:rsidRPr="00C46C09" w:rsidRDefault="00320ACE" w:rsidP="00320ACE">
            <w:pPr>
              <w:jc w:val="both"/>
              <w:rPr>
                <w:rFonts w:asciiTheme="majorBidi" w:eastAsia="Times New Roman" w:hAnsiTheme="majorBidi" w:cstheme="majorBidi"/>
                <w:sz w:val="22"/>
                <w:szCs w:val="22"/>
              </w:rPr>
            </w:pP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08156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29F36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5FC697A0" w14:textId="77777777" w:rsidR="00320ACE" w:rsidRPr="00C46C09" w:rsidRDefault="00320ACE" w:rsidP="00320ACE">
      <w:pPr>
        <w:jc w:val="both"/>
        <w:rPr>
          <w:rFonts w:asciiTheme="majorBidi" w:hAnsiTheme="majorBidi" w:cstheme="majorBidi"/>
          <w:sz w:val="22"/>
          <w:szCs w:val="22"/>
        </w:rPr>
      </w:pPr>
    </w:p>
    <w:p w14:paraId="60B3BF99"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ACA2EB1" w14:textId="77777777" w:rsidR="00320ACE" w:rsidRPr="00C46C09" w:rsidRDefault="00320ACE" w:rsidP="00320ACE">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320ACE" w:rsidRPr="00C46C09" w14:paraId="20492B2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96E1B88"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232B84"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320ACE" w:rsidRPr="00C46C09" w14:paraId="0080BFC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208C2C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25C0D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Overview of Structured Programming in C++, history and advantages of</w:t>
            </w:r>
          </w:p>
          <w:p w14:paraId="64648CF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object-oriented design</w:t>
            </w:r>
          </w:p>
        </w:tc>
      </w:tr>
      <w:tr w:rsidR="00320ACE" w:rsidRPr="00C46C09" w14:paraId="46BEF7B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4A7CF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A95F6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Object-Oriented Concepts (Introduction to Classes and Objects) – Data Members and Member Functions - Constant Member Functions</w:t>
            </w:r>
          </w:p>
        </w:tc>
      </w:tr>
      <w:tr w:rsidR="00320ACE" w:rsidRPr="00C46C09" w14:paraId="705C035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7332CB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47F3A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Use of Access Specifiers (public, private) - (Scope of class members)</w:t>
            </w:r>
          </w:p>
        </w:tc>
      </w:tr>
      <w:tr w:rsidR="00320ACE" w:rsidRPr="00C46C09" w14:paraId="21E10DD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4F93C8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94071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Constructor and Object Instantiation - Importance of Destructor</w:t>
            </w:r>
          </w:p>
        </w:tc>
      </w:tr>
      <w:tr w:rsidR="00320ACE" w:rsidRPr="00C46C09" w14:paraId="4EBE689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1DBEC8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0EF76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Constructor Overloading (No-argument Constructor, Parameterized</w:t>
            </w:r>
          </w:p>
          <w:p w14:paraId="4236E36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Constructor) - Introduction to copy constructors</w:t>
            </w:r>
          </w:p>
        </w:tc>
      </w:tr>
      <w:tr w:rsidR="00320ACE" w:rsidRPr="00C46C09" w14:paraId="379464B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BF4CF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F8469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Shallow Copy and Deep Copy - Array as class data members (Initializing</w:t>
            </w:r>
          </w:p>
          <w:p w14:paraId="61B9FFB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array with constructors) - Static and Dynamic Arrays, Array of Objects</w:t>
            </w:r>
          </w:p>
        </w:tc>
      </w:tr>
      <w:tr w:rsidR="00320ACE" w:rsidRPr="00C46C09" w14:paraId="58E6D82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E90B7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698A2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File handling</w:t>
            </w:r>
          </w:p>
        </w:tc>
      </w:tr>
      <w:tr w:rsidR="00320ACE" w:rsidRPr="00C46C09" w14:paraId="42EC237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FF616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47A0D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single Public and Private Inheritance in OOP - Constructor</w:t>
            </w:r>
          </w:p>
          <w:p w14:paraId="30F1AFA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and Destructor Chaining</w:t>
            </w:r>
          </w:p>
        </w:tc>
      </w:tr>
      <w:tr w:rsidR="00320ACE" w:rsidRPr="00C46C09" w14:paraId="1CFE74B8"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1A1E0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320ACE" w:rsidRPr="00C46C09" w14:paraId="76089B2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8D074A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184B9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Protected inheritance, Class Hierarchies (Multi-level Inheritance) - C++</w:t>
            </w:r>
          </w:p>
          <w:p w14:paraId="5F19A62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Multiple Inheritance Entity-Relationship Modeling</w:t>
            </w:r>
          </w:p>
        </w:tc>
      </w:tr>
      <w:tr w:rsidR="00320ACE" w:rsidRPr="00C46C09" w14:paraId="7391D56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36329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EAC1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Function Overloading and Function Overriding - Object as argument to the</w:t>
            </w:r>
          </w:p>
          <w:p w14:paraId="2C5C7F7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Function - Pointer to Objects. Introduction to polymorphism</w:t>
            </w:r>
          </w:p>
        </w:tc>
      </w:tr>
      <w:tr w:rsidR="00320ACE" w:rsidRPr="00C46C09" w14:paraId="16EF10E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B5024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25FFD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Pure Virtual Functions and Abstract Base Classes - Virtual Inheritance (The</w:t>
            </w:r>
          </w:p>
          <w:p w14:paraId="57D4B9F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Diamond Problem and its Solution)</w:t>
            </w:r>
          </w:p>
        </w:tc>
      </w:tr>
      <w:tr w:rsidR="00320ACE" w:rsidRPr="00C46C09" w14:paraId="436B93A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68FF8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20D1E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Relationships in OOP - (Association, Aggregation, and Composition) - Life</w:t>
            </w:r>
          </w:p>
          <w:p w14:paraId="6D21C41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Cycle and Ownership of Objects</w:t>
            </w:r>
          </w:p>
        </w:tc>
      </w:tr>
      <w:tr w:rsidR="00320ACE" w:rsidRPr="00C46C09" w14:paraId="1D1C903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10C084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A6050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Friend Functions-Friend classes</w:t>
            </w:r>
          </w:p>
        </w:tc>
      </w:tr>
      <w:tr w:rsidR="00320ACE" w:rsidRPr="00C46C09" w14:paraId="15750B6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BD5C60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19F26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Operator Overloading - (Unary and Binary Operator Overloading)</w:t>
            </w:r>
          </w:p>
        </w:tc>
      </w:tr>
      <w:tr w:rsidR="00320ACE" w:rsidRPr="00C46C09" w14:paraId="7E1421B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643017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9B8ED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Overloading (Difference between Assignment Operator and Copy</w:t>
            </w:r>
          </w:p>
          <w:p w14:paraId="51C4985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Constructor) - Stream Insertion and Extraction Operator Overloading</w:t>
            </w:r>
          </w:p>
        </w:tc>
      </w:tr>
      <w:tr w:rsidR="00320ACE" w:rsidRPr="00C46C09" w14:paraId="070CFDC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5E052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79DE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Function Templates - Class Template Specialization, Standard Template</w:t>
            </w:r>
          </w:p>
          <w:p w14:paraId="507080E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Libraries</w:t>
            </w:r>
          </w:p>
        </w:tc>
      </w:tr>
    </w:tbl>
    <w:p w14:paraId="25585569" w14:textId="77777777" w:rsidR="00320ACE" w:rsidRPr="00C46C09" w:rsidRDefault="00320ACE" w:rsidP="00320ACE">
      <w:pPr>
        <w:jc w:val="both"/>
        <w:rPr>
          <w:rFonts w:asciiTheme="majorBidi" w:hAnsiTheme="majorBidi" w:cstheme="majorBidi"/>
          <w:sz w:val="22"/>
          <w:szCs w:val="22"/>
        </w:rPr>
      </w:pPr>
    </w:p>
    <w:p w14:paraId="4341BCA0" w14:textId="2CF501F5" w:rsidR="00104796" w:rsidRPr="00C46C09" w:rsidRDefault="00104796" w:rsidP="00104796">
      <w:pPr>
        <w:pStyle w:val="Heading3"/>
        <w:rPr>
          <w:rFonts w:asciiTheme="majorBidi" w:hAnsiTheme="majorBidi" w:cstheme="majorBidi"/>
          <w:sz w:val="22"/>
          <w:szCs w:val="22"/>
        </w:rPr>
      </w:pPr>
      <w:bookmarkStart w:id="27" w:name="_Toc219107921"/>
      <w:r w:rsidRPr="00C46C09">
        <w:rPr>
          <w:rFonts w:asciiTheme="majorBidi" w:hAnsiTheme="majorBidi" w:cstheme="majorBidi"/>
          <w:sz w:val="22"/>
          <w:szCs w:val="22"/>
        </w:rPr>
        <w:t>4.1.4 Object Oriented Programming Lab</w:t>
      </w:r>
      <w:bookmarkEnd w:id="27"/>
    </w:p>
    <w:p w14:paraId="21129540"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AI1141 </w:t>
      </w:r>
      <w:r w:rsidRPr="00C46C09">
        <w:rPr>
          <w:rFonts w:asciiTheme="majorBidi" w:hAnsiTheme="majorBidi" w:cstheme="majorBidi"/>
          <w:bCs/>
          <w:sz w:val="22"/>
          <w:szCs w:val="22"/>
        </w:rPr>
        <w:t>Object-Oriented Programming Lab</w:t>
      </w:r>
    </w:p>
    <w:p w14:paraId="60F48666" w14:textId="77777777" w:rsidR="00320ACE" w:rsidRPr="00C46C09" w:rsidRDefault="00320ACE" w:rsidP="00320ACE">
      <w:pPr>
        <w:jc w:val="both"/>
        <w:rPr>
          <w:rFonts w:asciiTheme="majorBidi" w:hAnsiTheme="majorBidi" w:cstheme="majorBidi"/>
          <w:sz w:val="22"/>
          <w:szCs w:val="22"/>
        </w:rPr>
      </w:pPr>
    </w:p>
    <w:p w14:paraId="1FD4E23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 (SE1133)</w:t>
      </w:r>
    </w:p>
    <w:p w14:paraId="44F6B4FD" w14:textId="77777777" w:rsidR="00320ACE" w:rsidRPr="00C46C09" w:rsidRDefault="00320ACE" w:rsidP="00320ACE">
      <w:pPr>
        <w:jc w:val="both"/>
        <w:rPr>
          <w:rFonts w:asciiTheme="majorBidi" w:hAnsiTheme="majorBidi" w:cstheme="majorBidi"/>
          <w:sz w:val="22"/>
          <w:szCs w:val="22"/>
        </w:rPr>
      </w:pPr>
    </w:p>
    <w:p w14:paraId="478A2E6B" w14:textId="7DE8999A"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C12B5E" w:rsidRPr="00C46C09">
        <w:rPr>
          <w:rFonts w:asciiTheme="majorBidi" w:hAnsiTheme="majorBidi" w:cstheme="majorBidi"/>
          <w:sz w:val="22"/>
          <w:szCs w:val="22"/>
        </w:rPr>
        <w:tab/>
      </w:r>
      <w:r w:rsidRPr="00C46C09">
        <w:rPr>
          <w:rFonts w:asciiTheme="majorBidi" w:hAnsiTheme="majorBidi" w:cstheme="majorBidi"/>
          <w:sz w:val="22"/>
          <w:szCs w:val="22"/>
        </w:rPr>
        <w:t>1</w:t>
      </w:r>
    </w:p>
    <w:p w14:paraId="1B2396EA" w14:textId="77777777" w:rsidR="00320ACE" w:rsidRPr="00C46C09" w:rsidRDefault="00320ACE" w:rsidP="00320ACE">
      <w:pPr>
        <w:jc w:val="both"/>
        <w:rPr>
          <w:rFonts w:asciiTheme="majorBidi" w:hAnsiTheme="majorBidi" w:cstheme="majorBidi"/>
          <w:sz w:val="22"/>
          <w:szCs w:val="22"/>
        </w:rPr>
      </w:pPr>
    </w:p>
    <w:p w14:paraId="3F6152E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Muhammad Majid Zaman</w:t>
      </w:r>
    </w:p>
    <w:p w14:paraId="13B5E466" w14:textId="77777777" w:rsidR="00320ACE" w:rsidRPr="00C46C09" w:rsidRDefault="00320ACE" w:rsidP="00320ACE">
      <w:pPr>
        <w:jc w:val="both"/>
        <w:rPr>
          <w:rFonts w:asciiTheme="majorBidi" w:hAnsiTheme="majorBidi" w:cstheme="majorBidi"/>
          <w:sz w:val="22"/>
          <w:szCs w:val="22"/>
        </w:rPr>
      </w:pPr>
    </w:p>
    <w:p w14:paraId="4407E24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7D81046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This course presents a conceptual and practical introduction to imperative and object-oriented programming, exemplified by C++. As well as providing grounding in the use of C++, the course will cover general principles of programming in imperative and object-oriented frameworks. The course should enable you to develop programs that support experimentation, simulation and exploration in other parts of the Informatics curriculum (e.g., the capacity to implement, test and observe a particular algorithm).</w:t>
      </w:r>
    </w:p>
    <w:p w14:paraId="5993B7BE" w14:textId="77777777" w:rsidR="00320ACE" w:rsidRPr="00C46C09" w:rsidRDefault="00320ACE" w:rsidP="00320ACE">
      <w:pPr>
        <w:jc w:val="both"/>
        <w:rPr>
          <w:rFonts w:asciiTheme="majorBidi" w:hAnsiTheme="majorBidi" w:cstheme="majorBidi"/>
          <w:sz w:val="22"/>
          <w:szCs w:val="22"/>
        </w:rPr>
      </w:pPr>
    </w:p>
    <w:p w14:paraId="12FCCE77"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078967E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This course teaches object-oriented programming to those who have learnt basic programming</w:t>
      </w:r>
      <w:r w:rsidRPr="00C46C09">
        <w:rPr>
          <w:rFonts w:asciiTheme="majorBidi" w:hAnsiTheme="majorBidi" w:cstheme="majorBidi"/>
          <w:sz w:val="22"/>
          <w:szCs w:val="22"/>
        </w:rPr>
        <w:br/>
        <w:t xml:space="preserve">concepts and are ready to learn in-depth programming. It focuses on object-oriented programming using C++. The main concepts discussed are: Objects, Data Abstraction, Data Encapsulation, Polymorphism, and Inheritance. We teach the C++ language constructs that are used to implement these concepts. For example, Classes, Overloaded Operators, Overridden Methods, Friend Functions, Virtual Functions, and Templates, </w:t>
      </w:r>
      <w:proofErr w:type="spellStart"/>
      <w:r w:rsidRPr="00C46C09">
        <w:rPr>
          <w:rFonts w:asciiTheme="majorBidi" w:hAnsiTheme="majorBidi" w:cstheme="majorBidi"/>
          <w:sz w:val="22"/>
          <w:szCs w:val="22"/>
        </w:rPr>
        <w:t>etc</w:t>
      </w:r>
      <w:proofErr w:type="spellEnd"/>
    </w:p>
    <w:p w14:paraId="3D64A785" w14:textId="77777777" w:rsidR="00320ACE" w:rsidRPr="00C46C09" w:rsidRDefault="00320ACE" w:rsidP="00320ACE">
      <w:pPr>
        <w:jc w:val="both"/>
        <w:rPr>
          <w:rFonts w:asciiTheme="majorBidi" w:hAnsiTheme="majorBidi" w:cstheme="majorBidi"/>
          <w:sz w:val="22"/>
          <w:szCs w:val="22"/>
        </w:rPr>
      </w:pPr>
    </w:p>
    <w:p w14:paraId="597B6A8A" w14:textId="77777777" w:rsidR="00320ACE"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43476334" w14:textId="77777777" w:rsidR="00621D70" w:rsidRDefault="00621D70" w:rsidP="00320ACE">
      <w:pPr>
        <w:jc w:val="both"/>
        <w:rPr>
          <w:rFonts w:asciiTheme="majorBidi" w:hAnsiTheme="majorBidi" w:cstheme="majorBidi"/>
          <w:b/>
          <w:bCs/>
          <w:sz w:val="22"/>
          <w:szCs w:val="22"/>
        </w:rPr>
      </w:pPr>
    </w:p>
    <w:p w14:paraId="24BB5FFB" w14:textId="178F3D08" w:rsidR="00621D70" w:rsidRPr="00C46C09" w:rsidRDefault="00621D70" w:rsidP="00621D70">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6EB30613" w14:textId="77777777" w:rsidR="00320ACE" w:rsidRPr="00C46C09" w:rsidRDefault="00320ACE" w:rsidP="00CA216C">
      <w:pPr>
        <w:numPr>
          <w:ilvl w:val="0"/>
          <w:numId w:val="22"/>
        </w:numPr>
        <w:jc w:val="both"/>
        <w:rPr>
          <w:rFonts w:asciiTheme="majorBidi" w:hAnsiTheme="majorBidi" w:cstheme="majorBidi"/>
          <w:sz w:val="22"/>
          <w:szCs w:val="22"/>
        </w:rPr>
      </w:pPr>
      <w:r w:rsidRPr="00C46C09">
        <w:rPr>
          <w:rFonts w:asciiTheme="majorBidi" w:hAnsiTheme="majorBidi" w:cstheme="majorBidi"/>
          <w:bCs/>
          <w:iCs/>
          <w:sz w:val="22"/>
          <w:szCs w:val="22"/>
        </w:rPr>
        <w:t>CUST Lab Manual</w:t>
      </w:r>
    </w:p>
    <w:p w14:paraId="64FCEDDA" w14:textId="77777777" w:rsidR="00320ACE" w:rsidRPr="00C46C09" w:rsidRDefault="00320ACE" w:rsidP="00CA216C">
      <w:pPr>
        <w:numPr>
          <w:ilvl w:val="0"/>
          <w:numId w:val="22"/>
        </w:numPr>
        <w:jc w:val="both"/>
        <w:rPr>
          <w:rFonts w:asciiTheme="majorBidi" w:hAnsiTheme="majorBidi" w:cstheme="majorBidi"/>
          <w:sz w:val="22"/>
          <w:szCs w:val="22"/>
        </w:rPr>
      </w:pPr>
      <w:r w:rsidRPr="00C46C09">
        <w:rPr>
          <w:rFonts w:asciiTheme="majorBidi" w:hAnsiTheme="majorBidi" w:cstheme="majorBidi"/>
          <w:bCs/>
          <w:iCs/>
          <w:sz w:val="22"/>
          <w:szCs w:val="22"/>
        </w:rPr>
        <w:t>O</w:t>
      </w:r>
      <w:r w:rsidRPr="00C46C09">
        <w:rPr>
          <w:rFonts w:asciiTheme="majorBidi" w:hAnsiTheme="majorBidi" w:cstheme="majorBidi"/>
          <w:sz w:val="22"/>
          <w:szCs w:val="22"/>
        </w:rPr>
        <w:t>bject-Oriented Programming in C++ Author: Robert Lafore, Fourth Edition</w:t>
      </w:r>
    </w:p>
    <w:p w14:paraId="563DB436" w14:textId="77777777" w:rsidR="00320ACE" w:rsidRPr="00C46C09" w:rsidRDefault="00320ACE" w:rsidP="00320ACE">
      <w:pPr>
        <w:jc w:val="both"/>
        <w:rPr>
          <w:rFonts w:asciiTheme="majorBidi" w:hAnsiTheme="majorBidi" w:cstheme="majorBidi"/>
          <w:sz w:val="22"/>
          <w:szCs w:val="22"/>
        </w:rPr>
      </w:pPr>
    </w:p>
    <w:p w14:paraId="18376AA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24968B66" w14:textId="319C8A06" w:rsidR="00CD11D3"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268015CC" w14:textId="2E6CB51E" w:rsidR="00320ACE" w:rsidRPr="00C46C09" w:rsidRDefault="00320ACE" w:rsidP="00320ACE">
      <w:pPr>
        <w:jc w:val="both"/>
        <w:rPr>
          <w:rFonts w:asciiTheme="majorBidi" w:hAnsiTheme="majorBidi" w:cstheme="majorBidi"/>
          <w:sz w:val="22"/>
          <w:szCs w:val="22"/>
        </w:rPr>
      </w:pPr>
    </w:p>
    <w:p w14:paraId="40A71A2E" w14:textId="456B0913" w:rsidR="004C52EB" w:rsidRPr="00C46C09" w:rsidRDefault="004C52EB" w:rsidP="004C52EB">
      <w:pPr>
        <w:pStyle w:val="Default"/>
        <w:ind w:left="1440" w:hanging="948"/>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002245E1" w:rsidRPr="00C46C09">
        <w:rPr>
          <w:rFonts w:asciiTheme="majorBidi" w:hAnsiTheme="majorBidi" w:cstheme="majorBidi"/>
          <w:sz w:val="22"/>
          <w:szCs w:val="22"/>
          <w:shd w:val="clear" w:color="auto" w:fill="FFFFFF"/>
        </w:rPr>
        <w:t>Reproduce a solution by removing the errors from a given code</w:t>
      </w:r>
      <w:r w:rsidR="003F1D22">
        <w:rPr>
          <w:rFonts w:asciiTheme="majorBidi" w:hAnsiTheme="majorBidi" w:cstheme="majorBidi"/>
          <w:sz w:val="22"/>
          <w:szCs w:val="22"/>
          <w:shd w:val="clear" w:color="auto" w:fill="FFFFFF"/>
        </w:rPr>
        <w:t>.</w:t>
      </w:r>
      <w:r w:rsidR="002245E1" w:rsidRPr="00C46C09">
        <w:rPr>
          <w:rFonts w:asciiTheme="majorBidi" w:hAnsiTheme="majorBidi" w:cstheme="majorBidi"/>
          <w:sz w:val="22"/>
          <w:szCs w:val="22"/>
          <w:shd w:val="clear" w:color="auto" w:fill="FFFFFF"/>
        </w:rPr>
        <w:t xml:space="preserve"> (P1-Im</w:t>
      </w:r>
      <w:r w:rsidR="004515C6" w:rsidRPr="00C46C09">
        <w:rPr>
          <w:rFonts w:asciiTheme="majorBidi" w:hAnsiTheme="majorBidi" w:cstheme="majorBidi"/>
          <w:sz w:val="22"/>
          <w:szCs w:val="22"/>
          <w:shd w:val="clear" w:color="auto" w:fill="FFFFFF"/>
        </w:rPr>
        <w:t xml:space="preserve">itation) </w:t>
      </w:r>
    </w:p>
    <w:p w14:paraId="65A43B0A" w14:textId="14C95527" w:rsidR="004C52EB" w:rsidRPr="00C46C09" w:rsidRDefault="00CD11D3" w:rsidP="004C52EB">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 xml:space="preserve"> </w:t>
      </w:r>
      <w:r w:rsidR="004C52EB" w:rsidRPr="00C46C09">
        <w:rPr>
          <w:rFonts w:asciiTheme="majorBidi" w:hAnsiTheme="majorBidi" w:cstheme="majorBidi"/>
          <w:b/>
          <w:bCs/>
          <w:sz w:val="22"/>
          <w:szCs w:val="22"/>
          <w:shd w:val="clear" w:color="auto" w:fill="FFFFFF"/>
        </w:rPr>
        <w:t>CLO-2.</w:t>
      </w:r>
      <w:r w:rsidR="004C52EB" w:rsidRPr="00C46C09">
        <w:rPr>
          <w:rFonts w:asciiTheme="majorBidi" w:hAnsiTheme="majorBidi" w:cstheme="majorBidi"/>
          <w:b/>
          <w:color w:val="333333"/>
          <w:sz w:val="22"/>
          <w:szCs w:val="22"/>
          <w:shd w:val="clear" w:color="auto" w:fill="FFFFFF"/>
        </w:rPr>
        <w:tab/>
      </w:r>
      <w:r w:rsidR="004515C6" w:rsidRPr="00C46C09">
        <w:rPr>
          <w:rFonts w:asciiTheme="majorBidi" w:hAnsiTheme="majorBidi" w:cstheme="majorBidi"/>
          <w:b/>
          <w:sz w:val="22"/>
          <w:szCs w:val="22"/>
        </w:rPr>
        <w:tab/>
      </w:r>
      <w:r w:rsidR="004515C6" w:rsidRPr="00C46C09">
        <w:rPr>
          <w:rFonts w:asciiTheme="majorBidi" w:hAnsiTheme="majorBidi" w:cstheme="majorBidi"/>
          <w:sz w:val="22"/>
          <w:szCs w:val="22"/>
        </w:rPr>
        <w:t xml:space="preserve">Follow the instructions to develop code from a given problem using a given IDE. (P1-Imitation) </w:t>
      </w:r>
    </w:p>
    <w:p w14:paraId="07AECB91" w14:textId="0AD47B8F" w:rsidR="00320ACE" w:rsidRPr="00C46C09" w:rsidRDefault="00CD11D3" w:rsidP="004515C6">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333333"/>
          <w:sz w:val="22"/>
          <w:szCs w:val="22"/>
          <w:shd w:val="clear" w:color="auto" w:fill="FFFFFF"/>
        </w:rPr>
        <w:t xml:space="preserve"> </w:t>
      </w:r>
      <w:r w:rsidR="004C52EB" w:rsidRPr="00C46C09">
        <w:rPr>
          <w:rFonts w:asciiTheme="majorBidi" w:hAnsiTheme="majorBidi" w:cstheme="majorBidi"/>
          <w:b/>
          <w:color w:val="auto"/>
          <w:sz w:val="22"/>
          <w:szCs w:val="22"/>
          <w:shd w:val="clear" w:color="auto" w:fill="FFFFFF"/>
        </w:rPr>
        <w:t>CLO-3.</w:t>
      </w:r>
      <w:r w:rsidR="004C52EB" w:rsidRPr="00C46C09">
        <w:rPr>
          <w:rFonts w:asciiTheme="majorBidi" w:hAnsiTheme="majorBidi" w:cstheme="majorBidi"/>
          <w:b/>
          <w:color w:val="333333"/>
          <w:sz w:val="22"/>
          <w:szCs w:val="22"/>
          <w:shd w:val="clear" w:color="auto" w:fill="FFFFFF"/>
        </w:rPr>
        <w:tab/>
      </w:r>
      <w:r w:rsidR="004515C6" w:rsidRPr="00C46C09">
        <w:rPr>
          <w:rFonts w:asciiTheme="majorBidi" w:hAnsiTheme="majorBidi" w:cstheme="majorBidi"/>
          <w:sz w:val="22"/>
          <w:szCs w:val="22"/>
        </w:rPr>
        <w:t xml:space="preserve">Build an object-oriented solution for a given system involving single/multiple objects. (P2-Manipulation). </w:t>
      </w:r>
    </w:p>
    <w:p w14:paraId="57C4310C"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C9A7C1E" w14:textId="77777777" w:rsidR="00320ACE" w:rsidRPr="00C46C09" w:rsidRDefault="00320ACE" w:rsidP="00320ACE">
      <w:pPr>
        <w:jc w:val="both"/>
        <w:rPr>
          <w:rFonts w:asciiTheme="majorBidi" w:hAnsiTheme="majorBidi" w:cstheme="majorBidi"/>
          <w:sz w:val="22"/>
          <w:szCs w:val="22"/>
        </w:rPr>
      </w:pPr>
    </w:p>
    <w:tbl>
      <w:tblPr>
        <w:tblStyle w:val="TableGrid"/>
        <w:tblW w:w="8918" w:type="dxa"/>
        <w:tblInd w:w="445" w:type="dxa"/>
        <w:tblLook w:val="04A0" w:firstRow="1" w:lastRow="0" w:firstColumn="1" w:lastColumn="0" w:noHBand="0" w:noVBand="1"/>
      </w:tblPr>
      <w:tblGrid>
        <w:gridCol w:w="4946"/>
        <w:gridCol w:w="1324"/>
        <w:gridCol w:w="1324"/>
        <w:gridCol w:w="1324"/>
      </w:tblGrid>
      <w:tr w:rsidR="00320ACE" w:rsidRPr="00C46C09" w14:paraId="2C25293D" w14:textId="77777777">
        <w:trPr>
          <w:trHeight w:val="58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984DCF"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EDDFE9"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EB39BB9"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B69FD3E"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320ACE" w:rsidRPr="00C46C09" w14:paraId="5EE9B0AA" w14:textId="77777777" w:rsidTr="00A41876">
        <w:trPr>
          <w:trHeight w:val="58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8ABCA6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GA-2 (Knowledge for solving computing problems)</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817317" w14:textId="77777777" w:rsidR="00320ACE" w:rsidRPr="00C46C09" w:rsidRDefault="00320ACE" w:rsidP="00A41876">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291BBD" w14:textId="77777777" w:rsidR="00320ACE" w:rsidRPr="00C46C09" w:rsidRDefault="00320ACE" w:rsidP="00A41876">
            <w:pPr>
              <w:jc w:val="center"/>
              <w:rPr>
                <w:rFonts w:asciiTheme="majorBidi" w:eastAsia="Times New Roman" w:hAnsiTheme="majorBidi" w:cstheme="majorBidi"/>
                <w:sz w:val="22"/>
                <w:szCs w:val="22"/>
              </w:rPr>
            </w:pP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19E818" w14:textId="77777777" w:rsidR="00320ACE" w:rsidRPr="00C46C09" w:rsidRDefault="00320ACE" w:rsidP="00A41876">
            <w:pPr>
              <w:jc w:val="center"/>
              <w:rPr>
                <w:rFonts w:asciiTheme="majorBidi" w:eastAsia="Times New Roman" w:hAnsiTheme="majorBidi" w:cstheme="majorBidi"/>
                <w:sz w:val="22"/>
                <w:szCs w:val="22"/>
              </w:rPr>
            </w:pPr>
          </w:p>
        </w:tc>
      </w:tr>
      <w:tr w:rsidR="00320ACE" w:rsidRPr="00C46C09" w14:paraId="28362FBE" w14:textId="77777777" w:rsidTr="00A41876">
        <w:trPr>
          <w:trHeight w:val="58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62B62B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760096" w14:textId="77777777" w:rsidR="00320ACE" w:rsidRPr="00C46C09" w:rsidRDefault="00320ACE" w:rsidP="00A41876">
            <w:pPr>
              <w:jc w:val="center"/>
              <w:rPr>
                <w:rFonts w:asciiTheme="majorBidi" w:eastAsia="Times New Roman" w:hAnsiTheme="majorBidi" w:cstheme="majorBidi"/>
                <w:sz w:val="22"/>
                <w:szCs w:val="22"/>
              </w:rPr>
            </w:pP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013DA2" w14:textId="77777777" w:rsidR="00320ACE" w:rsidRPr="00C46C09" w:rsidRDefault="00320ACE" w:rsidP="00A41876">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A619BD" w14:textId="77777777" w:rsidR="00320ACE" w:rsidRPr="00C46C09" w:rsidRDefault="00320ACE" w:rsidP="00A41876">
            <w:pPr>
              <w:jc w:val="center"/>
              <w:rPr>
                <w:rFonts w:asciiTheme="majorBidi" w:eastAsia="Times New Roman" w:hAnsiTheme="majorBidi" w:cstheme="majorBidi"/>
                <w:sz w:val="22"/>
                <w:szCs w:val="22"/>
              </w:rPr>
            </w:pPr>
          </w:p>
        </w:tc>
      </w:tr>
      <w:tr w:rsidR="00320ACE" w:rsidRPr="00C46C09" w14:paraId="6E04A7D3" w14:textId="77777777" w:rsidTr="00A41876">
        <w:trPr>
          <w:trHeight w:val="59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1D25BD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GA-4 (Design/Development of Solutions)</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197249" w14:textId="77777777" w:rsidR="00320ACE" w:rsidRPr="00C46C09" w:rsidRDefault="00320ACE" w:rsidP="00A41876">
            <w:pPr>
              <w:jc w:val="center"/>
              <w:rPr>
                <w:rFonts w:asciiTheme="majorBidi" w:eastAsia="Times New Roman" w:hAnsiTheme="majorBidi" w:cstheme="majorBidi"/>
                <w:sz w:val="22"/>
                <w:szCs w:val="22"/>
              </w:rPr>
            </w:pP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42430B" w14:textId="77777777" w:rsidR="00320ACE" w:rsidRPr="00C46C09" w:rsidRDefault="00320ACE" w:rsidP="00A41876">
            <w:pPr>
              <w:jc w:val="center"/>
              <w:rPr>
                <w:rFonts w:asciiTheme="majorBidi" w:eastAsia="Times New Roman" w:hAnsiTheme="majorBidi" w:cstheme="majorBidi"/>
                <w:sz w:val="22"/>
                <w:szCs w:val="22"/>
              </w:rPr>
            </w:pP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2E5C0" w14:textId="77777777" w:rsidR="00320ACE" w:rsidRPr="00C46C09" w:rsidRDefault="00320ACE" w:rsidP="00A41876">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43A748E1" w14:textId="002ADF5C" w:rsidR="00320ACE" w:rsidRPr="00C46C09" w:rsidRDefault="00320ACE" w:rsidP="00320ACE">
      <w:pPr>
        <w:jc w:val="both"/>
        <w:rPr>
          <w:rFonts w:asciiTheme="majorBidi" w:hAnsiTheme="majorBidi" w:cstheme="majorBidi"/>
          <w:sz w:val="22"/>
          <w:szCs w:val="22"/>
        </w:rPr>
      </w:pPr>
    </w:p>
    <w:p w14:paraId="07C76C7F" w14:textId="77777777" w:rsidR="007438A8" w:rsidRPr="00C46C09" w:rsidRDefault="007438A8" w:rsidP="00320ACE">
      <w:pPr>
        <w:jc w:val="both"/>
        <w:rPr>
          <w:rFonts w:asciiTheme="majorBidi" w:hAnsiTheme="majorBidi" w:cstheme="majorBidi"/>
          <w:sz w:val="22"/>
          <w:szCs w:val="22"/>
        </w:rPr>
      </w:pPr>
    </w:p>
    <w:p w14:paraId="03A3CA11"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3D8B97FC" w14:textId="77777777" w:rsidR="00320ACE" w:rsidRPr="00C46C09" w:rsidRDefault="00320ACE" w:rsidP="00320ACE">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320ACE" w:rsidRPr="00C46C09" w14:paraId="076271B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F528606"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BEC681A"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320ACE" w:rsidRPr="00C46C09" w14:paraId="2C1BADA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B0F26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5189A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Selection, Loops</w:t>
            </w:r>
          </w:p>
        </w:tc>
      </w:tr>
      <w:tr w:rsidR="00320ACE" w:rsidRPr="00C46C09" w14:paraId="6FF261E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E0D60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7F8A8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Functions, Pointers, and Structure</w:t>
            </w:r>
          </w:p>
        </w:tc>
      </w:tr>
      <w:tr w:rsidR="00320ACE" w:rsidRPr="00C46C09" w14:paraId="7A2AB26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A2438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05EB9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Classes and Objects</w:t>
            </w:r>
          </w:p>
        </w:tc>
      </w:tr>
      <w:tr w:rsidR="00320ACE" w:rsidRPr="00C46C09" w14:paraId="7B05BCD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0AF102"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CCC09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Access Specifiers</w:t>
            </w:r>
          </w:p>
        </w:tc>
      </w:tr>
      <w:tr w:rsidR="00320ACE" w:rsidRPr="00C46C09" w14:paraId="6CA7812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62A8FB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D788C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Constructors and Destructors</w:t>
            </w:r>
          </w:p>
        </w:tc>
      </w:tr>
      <w:tr w:rsidR="00320ACE" w:rsidRPr="00C46C09" w14:paraId="6BEFE73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11291D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724C8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Constructor Overloading and Copy Constructors</w:t>
            </w:r>
          </w:p>
        </w:tc>
      </w:tr>
      <w:tr w:rsidR="00320ACE" w:rsidRPr="00C46C09" w14:paraId="195031B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86C82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BA6F6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Shallow copy / Deep copy and working with arrays</w:t>
            </w:r>
          </w:p>
        </w:tc>
      </w:tr>
      <w:tr w:rsidR="00320ACE" w:rsidRPr="00C46C09" w14:paraId="5F54588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8FD98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99C62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File Handling</w:t>
            </w:r>
          </w:p>
        </w:tc>
      </w:tr>
      <w:tr w:rsidR="00320ACE" w:rsidRPr="00C46C09" w14:paraId="4E917126"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1D61FD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320ACE" w:rsidRPr="00C46C09" w14:paraId="5A82456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AE8F0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B2D42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Midterm Exam</w:t>
            </w:r>
          </w:p>
        </w:tc>
      </w:tr>
      <w:tr w:rsidR="00320ACE" w:rsidRPr="00C46C09" w14:paraId="351CFDB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AE04D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FDA12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Inheritance Types</w:t>
            </w:r>
          </w:p>
        </w:tc>
      </w:tr>
      <w:tr w:rsidR="00320ACE" w:rsidRPr="00C46C09" w14:paraId="231AE9D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3EECB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0CE78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Function Overloading Overriding</w:t>
            </w:r>
          </w:p>
        </w:tc>
      </w:tr>
      <w:tr w:rsidR="00320ACE" w:rsidRPr="00C46C09" w14:paraId="4185194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A8A38D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B4935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Polymorphism</w:t>
            </w:r>
          </w:p>
        </w:tc>
      </w:tr>
      <w:tr w:rsidR="00320ACE" w:rsidRPr="00C46C09" w14:paraId="00593AD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281DE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10D21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Relationships</w:t>
            </w:r>
          </w:p>
        </w:tc>
      </w:tr>
      <w:tr w:rsidR="00320ACE" w:rsidRPr="00C46C09" w14:paraId="7E61967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3211B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DE25E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Friend Function and Friend Classes</w:t>
            </w:r>
          </w:p>
        </w:tc>
      </w:tr>
      <w:tr w:rsidR="00320ACE" w:rsidRPr="00C46C09" w14:paraId="3F16D72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D5407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1635B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Template, Static Keyword</w:t>
            </w:r>
          </w:p>
        </w:tc>
      </w:tr>
      <w:tr w:rsidR="00320ACE" w:rsidRPr="00C46C09" w14:paraId="295651A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A49420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761D7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Final Exam</w:t>
            </w:r>
          </w:p>
        </w:tc>
      </w:tr>
    </w:tbl>
    <w:p w14:paraId="6F873634" w14:textId="77777777" w:rsidR="00320ACE" w:rsidRPr="00C46C09" w:rsidRDefault="00320ACE" w:rsidP="00320ACE">
      <w:pPr>
        <w:jc w:val="both"/>
        <w:rPr>
          <w:rFonts w:asciiTheme="majorBidi" w:hAnsiTheme="majorBidi" w:cstheme="majorBidi"/>
          <w:sz w:val="22"/>
          <w:szCs w:val="22"/>
        </w:rPr>
      </w:pPr>
    </w:p>
    <w:p w14:paraId="59EDC9F4" w14:textId="77777777" w:rsidR="005F154F" w:rsidRPr="00C46C09" w:rsidRDefault="005F154F" w:rsidP="005F154F">
      <w:pPr>
        <w:jc w:val="both"/>
        <w:rPr>
          <w:rFonts w:asciiTheme="majorBidi" w:hAnsiTheme="majorBidi" w:cstheme="majorBidi"/>
          <w:sz w:val="22"/>
          <w:szCs w:val="22"/>
        </w:rPr>
      </w:pPr>
    </w:p>
    <w:p w14:paraId="37AB19A6" w14:textId="77777777" w:rsidR="006F6E41" w:rsidRPr="00C46C09" w:rsidRDefault="006F6E41" w:rsidP="0099125F">
      <w:pPr>
        <w:autoSpaceDE w:val="0"/>
        <w:autoSpaceDN w:val="0"/>
        <w:adjustRightInd w:val="0"/>
        <w:spacing w:line="480" w:lineRule="auto"/>
        <w:jc w:val="both"/>
        <w:rPr>
          <w:rFonts w:asciiTheme="majorBidi" w:hAnsiTheme="majorBidi" w:cstheme="majorBidi"/>
          <w:sz w:val="22"/>
          <w:szCs w:val="22"/>
        </w:rPr>
      </w:pPr>
    </w:p>
    <w:p w14:paraId="4A41E39E" w14:textId="40387279" w:rsidR="00104796" w:rsidRPr="00C46C09" w:rsidRDefault="002D1DB7" w:rsidP="00104796">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28" w:name="_Toc219107922"/>
      <w:r w:rsidR="00104796" w:rsidRPr="00C46C09">
        <w:rPr>
          <w:rFonts w:asciiTheme="majorBidi" w:hAnsiTheme="majorBidi" w:cstheme="majorBidi"/>
          <w:sz w:val="22"/>
          <w:szCs w:val="22"/>
        </w:rPr>
        <w:t>4.1.5 Data Structures</w:t>
      </w:r>
      <w:bookmarkEnd w:id="28"/>
    </w:p>
    <w:p w14:paraId="58E7BBD4"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AI2143 Data Structures</w:t>
      </w:r>
    </w:p>
    <w:p w14:paraId="4D1DAC20" w14:textId="77777777" w:rsidR="008C34E9" w:rsidRPr="00C46C09" w:rsidRDefault="008C34E9" w:rsidP="008C34E9">
      <w:pPr>
        <w:jc w:val="both"/>
        <w:rPr>
          <w:rFonts w:asciiTheme="majorBidi" w:hAnsiTheme="majorBidi" w:cstheme="majorBidi"/>
          <w:sz w:val="22"/>
          <w:szCs w:val="22"/>
        </w:rPr>
      </w:pPr>
    </w:p>
    <w:p w14:paraId="066127F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Object Oriented Programming</w:t>
      </w:r>
    </w:p>
    <w:p w14:paraId="5847B8A6" w14:textId="77777777" w:rsidR="008C34E9" w:rsidRPr="00C46C09" w:rsidRDefault="008C34E9" w:rsidP="008C34E9">
      <w:pPr>
        <w:jc w:val="both"/>
        <w:rPr>
          <w:rFonts w:asciiTheme="majorBidi" w:hAnsiTheme="majorBidi" w:cstheme="majorBidi"/>
          <w:sz w:val="22"/>
          <w:szCs w:val="22"/>
        </w:rPr>
      </w:pPr>
    </w:p>
    <w:p w14:paraId="5283AACB" w14:textId="2E75E9DD"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B03B93" w:rsidRPr="00C46C09">
        <w:rPr>
          <w:rFonts w:asciiTheme="majorBidi" w:hAnsiTheme="majorBidi" w:cstheme="majorBidi"/>
          <w:sz w:val="22"/>
          <w:szCs w:val="22"/>
        </w:rPr>
        <w:tab/>
      </w:r>
      <w:r w:rsidRPr="00C46C09">
        <w:rPr>
          <w:rFonts w:asciiTheme="majorBidi" w:hAnsiTheme="majorBidi" w:cstheme="majorBidi"/>
          <w:sz w:val="22"/>
          <w:szCs w:val="22"/>
        </w:rPr>
        <w:t>3</w:t>
      </w:r>
    </w:p>
    <w:p w14:paraId="203C1C91" w14:textId="77777777" w:rsidR="008C34E9" w:rsidRPr="00C46C09" w:rsidRDefault="008C34E9" w:rsidP="008C34E9">
      <w:pPr>
        <w:jc w:val="both"/>
        <w:rPr>
          <w:rFonts w:asciiTheme="majorBidi" w:hAnsiTheme="majorBidi" w:cstheme="majorBidi"/>
          <w:sz w:val="22"/>
          <w:szCs w:val="22"/>
        </w:rPr>
      </w:pPr>
    </w:p>
    <w:p w14:paraId="3D20B2F4"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Taimoor Riaz</w:t>
      </w:r>
    </w:p>
    <w:p w14:paraId="2A7E1109" w14:textId="77777777" w:rsidR="008C34E9" w:rsidRPr="00C46C09" w:rsidRDefault="008C34E9" w:rsidP="008C34E9">
      <w:pPr>
        <w:jc w:val="both"/>
        <w:rPr>
          <w:rFonts w:asciiTheme="majorBidi" w:hAnsiTheme="majorBidi" w:cstheme="majorBidi"/>
          <w:sz w:val="22"/>
          <w:szCs w:val="22"/>
        </w:rPr>
      </w:pPr>
    </w:p>
    <w:p w14:paraId="41604A4E"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260F697B" w14:textId="77777777" w:rsidR="008C34E9" w:rsidRPr="00C46C09" w:rsidRDefault="008C34E9" w:rsidP="008C34E9">
      <w:pPr>
        <w:jc w:val="both"/>
        <w:rPr>
          <w:rFonts w:asciiTheme="majorBidi" w:hAnsiTheme="majorBidi" w:cstheme="majorBidi"/>
          <w:sz w:val="22"/>
          <w:szCs w:val="22"/>
        </w:rPr>
      </w:pPr>
    </w:p>
    <w:p w14:paraId="384E50A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 xml:space="preserve">Data structures are foundational elements in computer science, organizing and managing data efficiently. Arrays store elements in contiguous memory, providing constant-time access. Linked lists facilitate dynamic data organization through nodes and pointers. Stacks follow Last In, First Out (LIFO) principles, while queues adhere to First In, First Out (FIFO) principles. Trees exhibit hierarchical structures with roots, branches, and leaves. Graphs represent relationships between nodes and edges. Hash tables use hash functions for constant-time average case access, and heaps are tree-based structures for prioritizing elements. </w:t>
      </w:r>
    </w:p>
    <w:p w14:paraId="2F79D125" w14:textId="77777777" w:rsidR="008C34E9" w:rsidRPr="00C46C09" w:rsidRDefault="008C34E9" w:rsidP="008C34E9">
      <w:pPr>
        <w:jc w:val="both"/>
        <w:rPr>
          <w:rFonts w:asciiTheme="majorBidi" w:hAnsiTheme="majorBidi" w:cstheme="majorBidi"/>
          <w:sz w:val="22"/>
          <w:szCs w:val="22"/>
        </w:rPr>
      </w:pPr>
    </w:p>
    <w:p w14:paraId="6F59392D"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4CF37127"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The main objective of this course is to enable students to understand and implement common data structures and algorithms to manipulate those data structures using C++ techniques. Emphasis will be on a lot of practice in writing codes to implement all the major data structures.</w:t>
      </w:r>
    </w:p>
    <w:p w14:paraId="3248BE1C" w14:textId="77777777" w:rsidR="008C34E9" w:rsidRPr="00C46C09" w:rsidRDefault="008C34E9" w:rsidP="008C34E9">
      <w:pPr>
        <w:jc w:val="both"/>
        <w:rPr>
          <w:rFonts w:asciiTheme="majorBidi" w:hAnsiTheme="majorBidi" w:cstheme="majorBidi"/>
          <w:sz w:val="22"/>
          <w:szCs w:val="22"/>
        </w:rPr>
      </w:pPr>
    </w:p>
    <w:p w14:paraId="2BB202F4"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72808C1" w14:textId="77777777" w:rsidR="008C34E9" w:rsidRPr="00C46C09" w:rsidRDefault="008C34E9" w:rsidP="008C34E9">
      <w:pPr>
        <w:jc w:val="both"/>
        <w:rPr>
          <w:rFonts w:asciiTheme="majorBidi" w:hAnsiTheme="majorBidi" w:cstheme="majorBidi"/>
          <w:sz w:val="22"/>
          <w:szCs w:val="22"/>
        </w:rPr>
      </w:pPr>
    </w:p>
    <w:p w14:paraId="05E4C436"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447F4E7" w14:textId="77777777" w:rsidR="008C34E9" w:rsidRPr="00C46C09" w:rsidRDefault="008C34E9" w:rsidP="00CA216C">
      <w:pPr>
        <w:numPr>
          <w:ilvl w:val="0"/>
          <w:numId w:val="29"/>
        </w:numPr>
        <w:spacing w:after="240"/>
        <w:jc w:val="both"/>
        <w:rPr>
          <w:rFonts w:asciiTheme="majorBidi" w:hAnsiTheme="majorBidi" w:cstheme="majorBidi"/>
          <w:sz w:val="22"/>
          <w:szCs w:val="22"/>
        </w:rPr>
      </w:pPr>
      <w:r w:rsidRPr="00C46C09">
        <w:rPr>
          <w:rFonts w:asciiTheme="majorBidi" w:hAnsiTheme="majorBidi" w:cstheme="majorBidi"/>
          <w:sz w:val="22"/>
          <w:szCs w:val="22"/>
        </w:rPr>
        <w:t>Malik, D. S. Data Structures Using C++ (2nd Edition). ISBN: 0324782012</w:t>
      </w:r>
    </w:p>
    <w:p w14:paraId="478B1EFB"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3F304D96" w14:textId="77777777" w:rsidR="008C34E9" w:rsidRPr="00C46C09" w:rsidRDefault="008C34E9" w:rsidP="00CA216C">
      <w:pPr>
        <w:numPr>
          <w:ilvl w:val="0"/>
          <w:numId w:val="30"/>
        </w:numPr>
        <w:jc w:val="both"/>
        <w:rPr>
          <w:rFonts w:asciiTheme="majorBidi" w:hAnsiTheme="majorBidi" w:cstheme="majorBidi"/>
          <w:sz w:val="22"/>
          <w:szCs w:val="22"/>
        </w:rPr>
      </w:pPr>
      <w:r w:rsidRPr="00C46C09">
        <w:rPr>
          <w:rFonts w:asciiTheme="majorBidi" w:hAnsiTheme="majorBidi" w:cstheme="majorBidi"/>
          <w:sz w:val="22"/>
          <w:szCs w:val="22"/>
        </w:rPr>
        <w:t>Weiss, M. A. Data Structures and Algorithm Analysis in C++</w:t>
      </w:r>
    </w:p>
    <w:p w14:paraId="3B1D5B7E" w14:textId="77777777" w:rsidR="008C34E9" w:rsidRPr="00C46C09" w:rsidRDefault="008C34E9" w:rsidP="00CA216C">
      <w:pPr>
        <w:numPr>
          <w:ilvl w:val="0"/>
          <w:numId w:val="30"/>
        </w:numPr>
        <w:jc w:val="both"/>
        <w:rPr>
          <w:rFonts w:asciiTheme="majorBidi" w:hAnsiTheme="majorBidi" w:cstheme="majorBidi"/>
          <w:sz w:val="22"/>
          <w:szCs w:val="22"/>
        </w:rPr>
      </w:pPr>
      <w:r w:rsidRPr="00C46C09">
        <w:rPr>
          <w:rFonts w:asciiTheme="majorBidi" w:hAnsiTheme="majorBidi" w:cstheme="majorBidi"/>
          <w:sz w:val="22"/>
          <w:szCs w:val="22"/>
        </w:rPr>
        <w:t>Drozdek, A. Data Structures and Algorithms in C++ (2nd Edition)</w:t>
      </w:r>
    </w:p>
    <w:p w14:paraId="704BCF1B" w14:textId="77777777" w:rsidR="008C34E9" w:rsidRPr="00C46C09" w:rsidRDefault="008C34E9" w:rsidP="008C34E9">
      <w:pPr>
        <w:jc w:val="both"/>
        <w:rPr>
          <w:rFonts w:asciiTheme="majorBidi" w:hAnsiTheme="majorBidi" w:cstheme="majorBidi"/>
          <w:sz w:val="22"/>
          <w:szCs w:val="22"/>
        </w:rPr>
      </w:pPr>
    </w:p>
    <w:p w14:paraId="275532F3"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0A905CB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0899EDBA" w14:textId="12049E05" w:rsidR="007438A8" w:rsidRPr="00C46C09" w:rsidRDefault="007438A8" w:rsidP="007438A8">
      <w:pPr>
        <w:pStyle w:val="Default"/>
        <w:ind w:left="1440" w:hanging="948"/>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Pr="00C46C09">
        <w:rPr>
          <w:rFonts w:asciiTheme="majorBidi" w:hAnsiTheme="majorBidi" w:cstheme="majorBidi"/>
          <w:sz w:val="22"/>
          <w:szCs w:val="22"/>
        </w:rPr>
        <w:t xml:space="preserve">Explain the concepts and core operations of fundamental data structures, including arrays, linked lists, stacks, queues, trees, graphs and hash tables.  </w:t>
      </w:r>
      <w:r w:rsidR="00DE4930">
        <w:rPr>
          <w:rFonts w:asciiTheme="majorBidi" w:hAnsiTheme="majorBidi" w:cstheme="majorBidi"/>
          <w:sz w:val="22"/>
          <w:szCs w:val="22"/>
        </w:rPr>
        <w:t>(</w:t>
      </w:r>
      <w:r w:rsidRPr="00DE4930">
        <w:rPr>
          <w:rFonts w:asciiTheme="majorBidi" w:hAnsiTheme="majorBidi" w:cstheme="majorBidi"/>
          <w:sz w:val="22"/>
          <w:szCs w:val="22"/>
        </w:rPr>
        <w:t>C2 – Understand</w:t>
      </w:r>
      <w:r w:rsidR="00DE4930" w:rsidRPr="00DE4930">
        <w:rPr>
          <w:rFonts w:asciiTheme="majorBidi" w:hAnsiTheme="majorBidi" w:cstheme="majorBidi"/>
          <w:sz w:val="22"/>
          <w:szCs w:val="22"/>
        </w:rPr>
        <w:t>)</w:t>
      </w:r>
    </w:p>
    <w:p w14:paraId="1441B328" w14:textId="383681B3" w:rsidR="007438A8" w:rsidRPr="00C46C09" w:rsidRDefault="00CD11D3" w:rsidP="007438A8">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 xml:space="preserve"> </w:t>
      </w:r>
      <w:r w:rsidR="007438A8" w:rsidRPr="00C46C09">
        <w:rPr>
          <w:rFonts w:asciiTheme="majorBidi" w:hAnsiTheme="majorBidi" w:cstheme="majorBidi"/>
          <w:b/>
          <w:bCs/>
          <w:sz w:val="22"/>
          <w:szCs w:val="22"/>
          <w:shd w:val="clear" w:color="auto" w:fill="FFFFFF"/>
        </w:rPr>
        <w:t>CLO-2.</w:t>
      </w:r>
      <w:r w:rsidR="007438A8" w:rsidRPr="00C46C09">
        <w:rPr>
          <w:rFonts w:asciiTheme="majorBidi" w:hAnsiTheme="majorBidi" w:cstheme="majorBidi"/>
          <w:b/>
          <w:color w:val="333333"/>
          <w:sz w:val="22"/>
          <w:szCs w:val="22"/>
          <w:shd w:val="clear" w:color="auto" w:fill="FFFFFF"/>
        </w:rPr>
        <w:tab/>
      </w:r>
      <w:r w:rsidR="007438A8" w:rsidRPr="00C46C09">
        <w:rPr>
          <w:rFonts w:asciiTheme="majorBidi" w:hAnsiTheme="majorBidi" w:cstheme="majorBidi"/>
          <w:b/>
          <w:sz w:val="22"/>
          <w:szCs w:val="22"/>
        </w:rPr>
        <w:tab/>
      </w:r>
      <w:r w:rsidR="007438A8" w:rsidRPr="00C46C09">
        <w:rPr>
          <w:rFonts w:asciiTheme="majorBidi" w:hAnsiTheme="majorBidi" w:cstheme="majorBidi"/>
          <w:sz w:val="22"/>
          <w:szCs w:val="22"/>
        </w:rPr>
        <w:t xml:space="preserve">Implement fundamental data structures using C++ programming language. </w:t>
      </w:r>
      <w:r w:rsidR="00DE4930" w:rsidRPr="00DE4930">
        <w:rPr>
          <w:rFonts w:asciiTheme="majorBidi" w:hAnsiTheme="majorBidi" w:cstheme="majorBidi"/>
          <w:sz w:val="22"/>
          <w:szCs w:val="22"/>
        </w:rPr>
        <w:t>(</w:t>
      </w:r>
      <w:r w:rsidR="007438A8" w:rsidRPr="00DE4930">
        <w:rPr>
          <w:rFonts w:asciiTheme="majorBidi" w:hAnsiTheme="majorBidi" w:cstheme="majorBidi"/>
          <w:sz w:val="22"/>
          <w:szCs w:val="22"/>
        </w:rPr>
        <w:t>C3– Apply</w:t>
      </w:r>
      <w:r w:rsidR="00DE4930" w:rsidRPr="00DE4930">
        <w:rPr>
          <w:rFonts w:asciiTheme="majorBidi" w:hAnsiTheme="majorBidi" w:cstheme="majorBidi"/>
          <w:sz w:val="22"/>
          <w:szCs w:val="22"/>
        </w:rPr>
        <w:t>)</w:t>
      </w:r>
    </w:p>
    <w:p w14:paraId="0FA74C7D" w14:textId="33F83E28" w:rsidR="008C34E9" w:rsidRPr="00C46C09" w:rsidRDefault="00CD11D3" w:rsidP="007438A8">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 xml:space="preserve"> </w:t>
      </w:r>
      <w:r w:rsidR="007438A8" w:rsidRPr="00C46C09">
        <w:rPr>
          <w:rFonts w:asciiTheme="majorBidi" w:hAnsiTheme="majorBidi" w:cstheme="majorBidi"/>
          <w:b/>
          <w:color w:val="auto"/>
          <w:sz w:val="22"/>
          <w:szCs w:val="22"/>
          <w:shd w:val="clear" w:color="auto" w:fill="FFFFFF"/>
        </w:rPr>
        <w:t>CLO-3.</w:t>
      </w:r>
      <w:r w:rsidR="007438A8" w:rsidRPr="00C46C09">
        <w:rPr>
          <w:rFonts w:asciiTheme="majorBidi" w:hAnsiTheme="majorBidi" w:cstheme="majorBidi"/>
          <w:b/>
          <w:color w:val="333333"/>
          <w:sz w:val="22"/>
          <w:szCs w:val="22"/>
          <w:shd w:val="clear" w:color="auto" w:fill="FFFFFF"/>
        </w:rPr>
        <w:tab/>
      </w:r>
      <w:r w:rsidR="007438A8" w:rsidRPr="00C46C09">
        <w:rPr>
          <w:rFonts w:asciiTheme="majorBidi" w:hAnsiTheme="majorBidi" w:cstheme="majorBidi"/>
          <w:sz w:val="22"/>
          <w:szCs w:val="22"/>
        </w:rPr>
        <w:t xml:space="preserve">Analyze problem requirements and select appropriate data structures to develop an efficient solution.  </w:t>
      </w:r>
      <w:r w:rsidR="00DE4930" w:rsidRPr="00DE4930">
        <w:rPr>
          <w:rFonts w:asciiTheme="majorBidi" w:hAnsiTheme="majorBidi" w:cstheme="majorBidi"/>
          <w:sz w:val="22"/>
          <w:szCs w:val="22"/>
        </w:rPr>
        <w:t>(</w:t>
      </w:r>
      <w:r w:rsidR="007438A8" w:rsidRPr="00DE4930">
        <w:rPr>
          <w:rFonts w:asciiTheme="majorBidi" w:hAnsiTheme="majorBidi" w:cstheme="majorBidi"/>
          <w:sz w:val="22"/>
          <w:szCs w:val="22"/>
        </w:rPr>
        <w:t>C4-Analyze</w:t>
      </w:r>
      <w:r w:rsidR="00DE4930" w:rsidRPr="00DE4930">
        <w:rPr>
          <w:rFonts w:asciiTheme="majorBidi" w:hAnsiTheme="majorBidi" w:cstheme="majorBidi"/>
          <w:sz w:val="22"/>
          <w:szCs w:val="22"/>
        </w:rPr>
        <w:t>)</w:t>
      </w:r>
    </w:p>
    <w:p w14:paraId="202E057E" w14:textId="77777777" w:rsidR="008C34E9" w:rsidRPr="00C46C09" w:rsidRDefault="008C34E9" w:rsidP="008C34E9">
      <w:pPr>
        <w:jc w:val="both"/>
        <w:rPr>
          <w:rFonts w:asciiTheme="majorBidi" w:hAnsiTheme="majorBidi" w:cstheme="majorBidi"/>
          <w:sz w:val="22"/>
          <w:szCs w:val="22"/>
        </w:rPr>
      </w:pPr>
    </w:p>
    <w:p w14:paraId="20958173"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2293E7FB" w14:textId="77777777" w:rsidR="008C34E9" w:rsidRPr="00C46C09" w:rsidRDefault="008C34E9" w:rsidP="008C34E9">
      <w:pPr>
        <w:jc w:val="both"/>
        <w:rPr>
          <w:rFonts w:asciiTheme="majorBidi" w:hAnsiTheme="majorBidi" w:cstheme="majorBidi"/>
          <w:sz w:val="22"/>
          <w:szCs w:val="22"/>
        </w:rPr>
      </w:pPr>
    </w:p>
    <w:tbl>
      <w:tblPr>
        <w:tblStyle w:val="TableGrid"/>
        <w:tblW w:w="7782" w:type="dxa"/>
        <w:tblInd w:w="421" w:type="dxa"/>
        <w:tblLook w:val="04A0" w:firstRow="1" w:lastRow="0" w:firstColumn="1" w:lastColumn="0" w:noHBand="0" w:noVBand="1"/>
      </w:tblPr>
      <w:tblGrid>
        <w:gridCol w:w="4326"/>
        <w:gridCol w:w="1152"/>
        <w:gridCol w:w="1152"/>
        <w:gridCol w:w="1152"/>
      </w:tblGrid>
      <w:tr w:rsidR="008C34E9" w:rsidRPr="00C46C09" w14:paraId="632A7C90" w14:textId="77777777" w:rsidTr="005629BA">
        <w:trPr>
          <w:trHeight w:val="576"/>
        </w:trPr>
        <w:tc>
          <w:tcPr>
            <w:tcW w:w="43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373B70"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4EFF475"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481EBE5"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7437D4B"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r>
      <w:tr w:rsidR="008C34E9" w:rsidRPr="00C46C09" w14:paraId="187F3CB4" w14:textId="77777777" w:rsidTr="005629BA">
        <w:trPr>
          <w:trHeight w:val="576"/>
        </w:trPr>
        <w:tc>
          <w:tcPr>
            <w:tcW w:w="43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FF983B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3FEB49" w14:textId="77777777" w:rsidR="008C34E9" w:rsidRPr="00C46C09" w:rsidRDefault="008C34E9" w:rsidP="008D0A3F">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3232A6" w14:textId="77777777" w:rsidR="008C34E9" w:rsidRPr="00C46C09" w:rsidRDefault="008C34E9" w:rsidP="008D0A3F">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CDF00F" w14:textId="77777777" w:rsidR="008C34E9" w:rsidRPr="00C46C09" w:rsidRDefault="008C34E9" w:rsidP="008D0A3F">
            <w:pPr>
              <w:jc w:val="center"/>
              <w:rPr>
                <w:rFonts w:asciiTheme="majorBidi" w:hAnsiTheme="majorBidi" w:cstheme="majorBidi"/>
                <w:sz w:val="22"/>
                <w:szCs w:val="22"/>
              </w:rPr>
            </w:pPr>
          </w:p>
        </w:tc>
      </w:tr>
      <w:tr w:rsidR="008C34E9" w:rsidRPr="00C46C09" w14:paraId="1C353E4F" w14:textId="77777777" w:rsidTr="005629BA">
        <w:trPr>
          <w:trHeight w:val="576"/>
        </w:trPr>
        <w:tc>
          <w:tcPr>
            <w:tcW w:w="43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4488348"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GA-3 (Problem Analysis)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E13C58" w14:textId="77777777" w:rsidR="008C34E9" w:rsidRPr="00C46C09" w:rsidRDefault="008C34E9" w:rsidP="008D0A3F">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D4D7FA" w14:textId="77777777" w:rsidR="008C34E9" w:rsidRPr="00C46C09" w:rsidRDefault="008C34E9" w:rsidP="008D0A3F">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6E941F" w14:textId="77777777" w:rsidR="008C34E9" w:rsidRPr="00C46C09" w:rsidRDefault="008C34E9" w:rsidP="008D0A3F">
            <w:pPr>
              <w:jc w:val="center"/>
              <w:rPr>
                <w:rFonts w:asciiTheme="majorBidi" w:hAnsiTheme="majorBidi" w:cstheme="majorBidi"/>
                <w:b/>
                <w:bCs/>
                <w:sz w:val="22"/>
                <w:szCs w:val="22"/>
              </w:rPr>
            </w:pPr>
            <w:r w:rsidRPr="00C46C09">
              <w:rPr>
                <w:rFonts w:asciiTheme="majorBidi" w:hAnsiTheme="majorBidi" w:cstheme="majorBidi"/>
                <w:b/>
                <w:sz w:val="22"/>
                <w:szCs w:val="22"/>
              </w:rPr>
              <w:t>√</w:t>
            </w:r>
          </w:p>
        </w:tc>
      </w:tr>
      <w:tr w:rsidR="008C34E9" w:rsidRPr="00C46C09" w14:paraId="340D7210" w14:textId="77777777" w:rsidTr="005629BA">
        <w:trPr>
          <w:trHeight w:val="576"/>
        </w:trPr>
        <w:tc>
          <w:tcPr>
            <w:tcW w:w="43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1A41665"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FBF549" w14:textId="77777777" w:rsidR="008C34E9" w:rsidRPr="00C46C09" w:rsidRDefault="008C34E9" w:rsidP="008C34E9">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FDCE22" w14:textId="77777777" w:rsidR="008C34E9" w:rsidRPr="00C46C09" w:rsidRDefault="008C34E9" w:rsidP="008D0A3F">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D9B54F" w14:textId="77777777" w:rsidR="008C34E9" w:rsidRPr="00C46C09" w:rsidRDefault="008C34E9" w:rsidP="008C34E9">
            <w:pPr>
              <w:jc w:val="both"/>
              <w:rPr>
                <w:rFonts w:asciiTheme="majorBidi" w:hAnsiTheme="majorBidi" w:cstheme="majorBidi"/>
                <w:b/>
                <w:sz w:val="22"/>
                <w:szCs w:val="22"/>
              </w:rPr>
            </w:pPr>
          </w:p>
        </w:tc>
      </w:tr>
    </w:tbl>
    <w:p w14:paraId="02DDABE7" w14:textId="77777777" w:rsidR="008C34E9" w:rsidRPr="00C46C09" w:rsidRDefault="008C34E9" w:rsidP="008C34E9">
      <w:pPr>
        <w:jc w:val="both"/>
        <w:rPr>
          <w:rFonts w:asciiTheme="majorBidi" w:hAnsiTheme="majorBidi" w:cstheme="majorBidi"/>
          <w:sz w:val="22"/>
          <w:szCs w:val="22"/>
        </w:rPr>
      </w:pPr>
    </w:p>
    <w:p w14:paraId="0D187977"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EF874B7" w14:textId="77777777" w:rsidR="008C34E9" w:rsidRPr="00C46C09" w:rsidRDefault="008C34E9" w:rsidP="008C34E9">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8C34E9" w:rsidRPr="00C46C09" w14:paraId="30507AE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CA280F1"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1395A78"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8C34E9" w:rsidRPr="00C46C09" w14:paraId="5F4346E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887499"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EDC248"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Abstract data types, complexity analysis, Big Oh notation, sorting algorithm (selection, insertion, merge, quick, bubble, heap, shell, radix, bucket), divide and conquer algorithm, one-dimension and muti-dimensional dynamic arrays.</w:t>
            </w:r>
          </w:p>
        </w:tc>
      </w:tr>
      <w:tr w:rsidR="008C34E9" w:rsidRPr="00C46C09" w14:paraId="4622822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3040AC6"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1E1543"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Array-based stack Implementation, Applications of Stacks (Expression Evaluation, function call stack)</w:t>
            </w:r>
          </w:p>
        </w:tc>
      </w:tr>
      <w:tr w:rsidR="008C34E9" w:rsidRPr="00C46C09" w14:paraId="15E33D6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E90C8F"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3885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Array based Queues implementation.</w:t>
            </w:r>
          </w:p>
        </w:tc>
      </w:tr>
      <w:tr w:rsidR="008C34E9" w:rsidRPr="00C46C09" w14:paraId="2F0F639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B6E47E"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689456"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Circular, Priority and Double ended queue</w:t>
            </w:r>
          </w:p>
        </w:tc>
      </w:tr>
      <w:tr w:rsidR="008C34E9" w:rsidRPr="00C46C09" w14:paraId="2B2EB93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C6B4740"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996E71"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Memory management and garbage collection, Singly Linked List Implementation</w:t>
            </w:r>
          </w:p>
        </w:tc>
      </w:tr>
      <w:tr w:rsidR="008C34E9" w:rsidRPr="00C46C09" w14:paraId="3E7D46A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A838C54"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AB5232"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Singly Linked List based Implementation for Stack and Queue</w:t>
            </w:r>
          </w:p>
        </w:tc>
      </w:tr>
      <w:tr w:rsidR="008C34E9" w:rsidRPr="00C46C09" w14:paraId="30C7E0C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70BF2CB"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6E4131"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Doubly Linked List</w:t>
            </w:r>
          </w:p>
        </w:tc>
      </w:tr>
      <w:tr w:rsidR="008C34E9" w:rsidRPr="00C46C09" w14:paraId="02D435F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F06DBF3"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30F92E"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Recursion and Recursive Data Structures</w:t>
            </w:r>
          </w:p>
        </w:tc>
      </w:tr>
      <w:tr w:rsidR="008C34E9" w:rsidRPr="00C46C09" w14:paraId="38805C16"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22675C2"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Midterm Exams</w:t>
            </w:r>
          </w:p>
        </w:tc>
      </w:tr>
      <w:tr w:rsidR="008C34E9" w:rsidRPr="00C46C09" w14:paraId="73BA93F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F5982D9"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FD83EB"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Trees, Linked List based BST- Recursive Traversal</w:t>
            </w:r>
          </w:p>
        </w:tc>
      </w:tr>
      <w:tr w:rsidR="008C34E9" w:rsidRPr="00C46C09" w14:paraId="1E421DE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7CBD435"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98CECB"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Linked List based BST – Iterative Traversal</w:t>
            </w:r>
          </w:p>
        </w:tc>
      </w:tr>
      <w:tr w:rsidR="008C34E9" w:rsidRPr="00C46C09" w14:paraId="3DE4ABD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9823727"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8AC642"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AVL Tree</w:t>
            </w:r>
          </w:p>
        </w:tc>
      </w:tr>
      <w:tr w:rsidR="008C34E9" w:rsidRPr="00C46C09" w14:paraId="1B22DEA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A0429A"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27C0FA"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AVL Balancing Operations, Application of AVL Trees</w:t>
            </w:r>
          </w:p>
        </w:tc>
      </w:tr>
      <w:tr w:rsidR="008C34E9" w:rsidRPr="00C46C09" w14:paraId="52569FA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3C5AB54"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4A817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Heap: Array-based Implementation</w:t>
            </w:r>
          </w:p>
        </w:tc>
      </w:tr>
      <w:tr w:rsidR="008C34E9" w:rsidRPr="00C46C09" w14:paraId="62CBBB9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37C4A0"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7F0ABC"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Introduction to Graphs, topological order</w:t>
            </w:r>
          </w:p>
        </w:tc>
      </w:tr>
      <w:tr w:rsidR="008C34E9" w:rsidRPr="00C46C09" w14:paraId="71DD510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E976C3"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7DF2E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Graph representation (adjacency list, adjacency matrix, weighted vs. Unweighted, BFS, DFS, Dijkstra’s Algorithm (shortest path with example)</w:t>
            </w:r>
          </w:p>
        </w:tc>
      </w:tr>
      <w:tr w:rsidR="008C34E9" w:rsidRPr="00C46C09" w14:paraId="0997EBB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796436" w14:textId="77777777" w:rsidR="008C34E9" w:rsidRPr="00C46C09" w:rsidRDefault="008C34E9" w:rsidP="007438A8">
            <w:pPr>
              <w:rPr>
                <w:rFonts w:asciiTheme="majorBidi" w:hAnsiTheme="majorBidi" w:cstheme="majorBidi"/>
              </w:rPr>
            </w:pPr>
            <w:r w:rsidRPr="00C46C09">
              <w:rPr>
                <w:rFonts w:asciiTheme="majorBidi" w:hAnsiTheme="majorBidi" w:cstheme="majorBidi"/>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064529" w14:textId="77777777" w:rsidR="008C34E9" w:rsidRPr="00C46C09" w:rsidRDefault="008C34E9" w:rsidP="007438A8">
            <w:pPr>
              <w:rPr>
                <w:rFonts w:asciiTheme="majorBidi" w:hAnsiTheme="majorBidi" w:cstheme="majorBidi"/>
              </w:rPr>
            </w:pPr>
            <w:r w:rsidRPr="00C46C09">
              <w:rPr>
                <w:rFonts w:asciiTheme="majorBidi" w:hAnsiTheme="majorBidi" w:cstheme="majorBidi"/>
              </w:rPr>
              <w:t>Hashing: Hoe Hashing works, Hash functions, collision handling (chaining, open addressing)</w:t>
            </w:r>
          </w:p>
        </w:tc>
      </w:tr>
    </w:tbl>
    <w:p w14:paraId="215A34A0" w14:textId="77777777" w:rsidR="007438A8" w:rsidRPr="00C46C09" w:rsidRDefault="007438A8" w:rsidP="007438A8">
      <w:pPr>
        <w:rPr>
          <w:rFonts w:asciiTheme="majorBidi" w:hAnsiTheme="majorBidi" w:cstheme="majorBidi"/>
        </w:rPr>
      </w:pPr>
    </w:p>
    <w:p w14:paraId="3FCBC21D" w14:textId="0B92FF56" w:rsidR="00104796" w:rsidRPr="00C46C09" w:rsidRDefault="00104796" w:rsidP="00104796">
      <w:pPr>
        <w:pStyle w:val="Heading3"/>
        <w:rPr>
          <w:rFonts w:asciiTheme="majorBidi" w:hAnsiTheme="majorBidi" w:cstheme="majorBidi"/>
          <w:sz w:val="22"/>
          <w:szCs w:val="22"/>
        </w:rPr>
      </w:pPr>
      <w:bookmarkStart w:id="29" w:name="_Toc219107923"/>
      <w:r w:rsidRPr="00C46C09">
        <w:rPr>
          <w:rFonts w:asciiTheme="majorBidi" w:hAnsiTheme="majorBidi" w:cstheme="majorBidi"/>
          <w:sz w:val="22"/>
          <w:szCs w:val="22"/>
        </w:rPr>
        <w:t>4.1.6 Data Structures Lab</w:t>
      </w:r>
      <w:bookmarkEnd w:id="29"/>
    </w:p>
    <w:p w14:paraId="71CEF55B"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AI21411 Data Structures Lab</w:t>
      </w:r>
    </w:p>
    <w:p w14:paraId="2BA7AADB" w14:textId="77777777" w:rsidR="008C34E9" w:rsidRPr="00C46C09" w:rsidRDefault="008C34E9" w:rsidP="008C34E9">
      <w:pPr>
        <w:jc w:val="both"/>
        <w:rPr>
          <w:rFonts w:asciiTheme="majorBidi" w:hAnsiTheme="majorBidi" w:cstheme="majorBidi"/>
          <w:sz w:val="22"/>
          <w:szCs w:val="22"/>
        </w:rPr>
      </w:pPr>
    </w:p>
    <w:p w14:paraId="5A5264B4"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Object Oriented Programming Lab</w:t>
      </w:r>
    </w:p>
    <w:p w14:paraId="25EE42BB" w14:textId="77777777" w:rsidR="008C34E9" w:rsidRPr="00C46C09" w:rsidRDefault="008C34E9" w:rsidP="008C34E9">
      <w:pPr>
        <w:jc w:val="both"/>
        <w:rPr>
          <w:rFonts w:asciiTheme="majorBidi" w:hAnsiTheme="majorBidi" w:cstheme="majorBidi"/>
          <w:sz w:val="22"/>
          <w:szCs w:val="22"/>
        </w:rPr>
      </w:pPr>
    </w:p>
    <w:p w14:paraId="4082C4A5" w14:textId="1D98445B"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2469E7" w:rsidRPr="00C46C09">
        <w:rPr>
          <w:rFonts w:asciiTheme="majorBidi" w:hAnsiTheme="majorBidi" w:cstheme="majorBidi"/>
          <w:sz w:val="22"/>
          <w:szCs w:val="22"/>
        </w:rPr>
        <w:tab/>
      </w:r>
      <w:r w:rsidRPr="00C46C09">
        <w:rPr>
          <w:rFonts w:asciiTheme="majorBidi" w:hAnsiTheme="majorBidi" w:cstheme="majorBidi"/>
          <w:sz w:val="22"/>
          <w:szCs w:val="22"/>
        </w:rPr>
        <w:t>1</w:t>
      </w:r>
    </w:p>
    <w:p w14:paraId="73BEB712" w14:textId="77777777" w:rsidR="008C34E9" w:rsidRPr="00C46C09" w:rsidRDefault="008C34E9" w:rsidP="008C34E9">
      <w:pPr>
        <w:jc w:val="both"/>
        <w:rPr>
          <w:rFonts w:asciiTheme="majorBidi" w:hAnsiTheme="majorBidi" w:cstheme="majorBidi"/>
          <w:sz w:val="22"/>
          <w:szCs w:val="22"/>
        </w:rPr>
      </w:pPr>
    </w:p>
    <w:p w14:paraId="7682122A"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Taimoor Riaz</w:t>
      </w:r>
    </w:p>
    <w:p w14:paraId="76FFD35C" w14:textId="77777777" w:rsidR="008C34E9" w:rsidRPr="00C46C09" w:rsidRDefault="008C34E9" w:rsidP="008C34E9">
      <w:pPr>
        <w:jc w:val="both"/>
        <w:rPr>
          <w:rFonts w:asciiTheme="majorBidi" w:hAnsiTheme="majorBidi" w:cstheme="majorBidi"/>
          <w:sz w:val="22"/>
          <w:szCs w:val="22"/>
        </w:rPr>
      </w:pPr>
    </w:p>
    <w:p w14:paraId="4F5C653C"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26A48F88"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This lab offers a comprehensive hands-on experience with fundamental data structures, including arrays, linked lists, stacks, queues, trees, and hash tables. Students will implement these structures using C++ while gaining a deep understanding of the principles that inform their application to diverse computational challenges. The lab emphasizes practical skills, including coding, debugging, and optimizing data structure implementations. By the end of the lab, students will be adept at selecting and implementing suitable data structures for specific problems and evaluating the performance of their algorithms in real-world scenarios.</w:t>
      </w:r>
    </w:p>
    <w:p w14:paraId="12231AFE" w14:textId="77777777" w:rsidR="008C34E9" w:rsidRPr="00C46C09" w:rsidRDefault="008C34E9" w:rsidP="008C34E9">
      <w:pPr>
        <w:jc w:val="both"/>
        <w:rPr>
          <w:rFonts w:asciiTheme="majorBidi" w:hAnsiTheme="majorBidi" w:cstheme="majorBidi"/>
          <w:b/>
          <w:bCs/>
          <w:sz w:val="22"/>
          <w:szCs w:val="22"/>
        </w:rPr>
      </w:pPr>
    </w:p>
    <w:p w14:paraId="67CF39CB"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13E91171"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The primary objective of this lab is to equip students with the skills to understand and implement fundamental data structures and algorithms, utilizing C++ programming techniques. The lab will place significant emphasis on extensive coding practice to effectively implement all major data structures.</w:t>
      </w:r>
    </w:p>
    <w:p w14:paraId="6F4ED6B8" w14:textId="77777777" w:rsidR="008C34E9" w:rsidRPr="00C46C09" w:rsidRDefault="008C34E9" w:rsidP="008C34E9">
      <w:pPr>
        <w:jc w:val="both"/>
        <w:rPr>
          <w:rFonts w:asciiTheme="majorBidi" w:hAnsiTheme="majorBidi" w:cstheme="majorBidi"/>
          <w:sz w:val="22"/>
          <w:szCs w:val="22"/>
        </w:rPr>
      </w:pPr>
    </w:p>
    <w:p w14:paraId="309DD8BD" w14:textId="73F1E63D" w:rsidR="008B7CF8"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7672BD5C" w14:textId="77777777" w:rsidR="008B7CF8" w:rsidRPr="00C46C09" w:rsidRDefault="008B7CF8" w:rsidP="008B7CF8">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0E8D345E" w14:textId="77777777" w:rsidR="008B7CF8" w:rsidRPr="00C46C09" w:rsidRDefault="008B7CF8" w:rsidP="00CA216C">
      <w:pPr>
        <w:pStyle w:val="ListParagraph"/>
        <w:numPr>
          <w:ilvl w:val="0"/>
          <w:numId w:val="29"/>
        </w:numPr>
        <w:jc w:val="both"/>
        <w:rPr>
          <w:rFonts w:asciiTheme="majorBidi" w:hAnsiTheme="majorBidi" w:cstheme="majorBidi"/>
        </w:rPr>
      </w:pPr>
      <w:r w:rsidRPr="00C46C09">
        <w:rPr>
          <w:rFonts w:asciiTheme="majorBidi" w:hAnsiTheme="majorBidi" w:cstheme="majorBidi"/>
          <w:bCs/>
          <w:iCs/>
        </w:rPr>
        <w:t>CUST Lab Manual</w:t>
      </w:r>
    </w:p>
    <w:p w14:paraId="5A1EB93D" w14:textId="77777777" w:rsidR="008B7CF8" w:rsidRPr="00C46C09" w:rsidRDefault="008B7CF8" w:rsidP="00CA216C">
      <w:pPr>
        <w:pStyle w:val="ListParagraph"/>
        <w:numPr>
          <w:ilvl w:val="0"/>
          <w:numId w:val="29"/>
        </w:numPr>
        <w:jc w:val="both"/>
        <w:rPr>
          <w:rFonts w:asciiTheme="majorBidi" w:hAnsiTheme="majorBidi" w:cstheme="majorBidi"/>
        </w:rPr>
      </w:pPr>
      <w:r w:rsidRPr="00C46C09">
        <w:rPr>
          <w:rFonts w:asciiTheme="majorBidi" w:hAnsiTheme="majorBidi" w:cstheme="majorBidi"/>
        </w:rPr>
        <w:t>Data structures using C++ by D.S. Malik. ISBN: 0324782012 (2nd edition)</w:t>
      </w:r>
    </w:p>
    <w:p w14:paraId="223085AC" w14:textId="77777777" w:rsidR="008B7CF8" w:rsidRPr="00C46C09" w:rsidRDefault="008B7CF8" w:rsidP="008B7CF8">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3A84CA96" w14:textId="77777777" w:rsidR="008B7CF8" w:rsidRPr="00C46C09" w:rsidRDefault="008B7CF8" w:rsidP="00CA216C">
      <w:pPr>
        <w:numPr>
          <w:ilvl w:val="0"/>
          <w:numId w:val="30"/>
        </w:numPr>
        <w:jc w:val="both"/>
        <w:rPr>
          <w:rFonts w:asciiTheme="majorBidi" w:hAnsiTheme="majorBidi" w:cstheme="majorBidi"/>
          <w:sz w:val="22"/>
          <w:szCs w:val="22"/>
        </w:rPr>
      </w:pPr>
      <w:r w:rsidRPr="00C46C09">
        <w:rPr>
          <w:rFonts w:asciiTheme="majorBidi" w:hAnsiTheme="majorBidi" w:cstheme="majorBidi"/>
          <w:sz w:val="22"/>
          <w:szCs w:val="22"/>
        </w:rPr>
        <w:t>Weiss, M. A. Data Structures and Algorithm Analysis in C++</w:t>
      </w:r>
    </w:p>
    <w:p w14:paraId="79BDAD15" w14:textId="30014317" w:rsidR="008B7CF8" w:rsidRPr="00C46C09" w:rsidRDefault="008B7CF8" w:rsidP="00CA216C">
      <w:pPr>
        <w:numPr>
          <w:ilvl w:val="0"/>
          <w:numId w:val="30"/>
        </w:numPr>
        <w:jc w:val="both"/>
        <w:rPr>
          <w:rFonts w:asciiTheme="majorBidi" w:hAnsiTheme="majorBidi" w:cstheme="majorBidi"/>
          <w:sz w:val="22"/>
          <w:szCs w:val="22"/>
        </w:rPr>
      </w:pPr>
      <w:r w:rsidRPr="00C46C09">
        <w:rPr>
          <w:rFonts w:asciiTheme="majorBidi" w:hAnsiTheme="majorBidi" w:cstheme="majorBidi"/>
          <w:sz w:val="22"/>
          <w:szCs w:val="22"/>
        </w:rPr>
        <w:t>Drozdek, A. Data Structures and Algorithms in C++ (2nd Edition)</w:t>
      </w:r>
    </w:p>
    <w:p w14:paraId="3B77A525" w14:textId="77777777" w:rsidR="008B7CF8" w:rsidRPr="00C46C09" w:rsidRDefault="008B7CF8" w:rsidP="008B7CF8">
      <w:pPr>
        <w:ind w:left="720"/>
        <w:jc w:val="both"/>
        <w:rPr>
          <w:rFonts w:asciiTheme="majorBidi" w:hAnsiTheme="majorBidi" w:cstheme="majorBidi"/>
          <w:sz w:val="22"/>
          <w:szCs w:val="22"/>
        </w:rPr>
      </w:pPr>
    </w:p>
    <w:p w14:paraId="7650EB86" w14:textId="7A1A1DA6" w:rsidR="008B7CF8" w:rsidRPr="00C46C09" w:rsidRDefault="008B7CF8" w:rsidP="008B7CF8">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7381950E" w14:textId="77777777" w:rsidR="00485573" w:rsidRPr="00C46C09" w:rsidRDefault="00485573" w:rsidP="00485573">
      <w:pPr>
        <w:pStyle w:val="Default"/>
        <w:ind w:left="1440" w:hanging="948"/>
        <w:jc w:val="both"/>
        <w:rPr>
          <w:rFonts w:asciiTheme="majorBidi" w:hAnsiTheme="majorBidi" w:cstheme="majorBidi"/>
          <w:b/>
          <w:bCs/>
          <w:sz w:val="22"/>
          <w:szCs w:val="22"/>
          <w:shd w:val="clear" w:color="auto" w:fill="FFFFFF"/>
        </w:rPr>
      </w:pPr>
    </w:p>
    <w:p w14:paraId="4CEC25AA" w14:textId="616BF4C7" w:rsidR="00485573" w:rsidRPr="00C46C09" w:rsidRDefault="00485573" w:rsidP="00485573">
      <w:pPr>
        <w:ind w:firstLine="450"/>
        <w:rPr>
          <w:rFonts w:asciiTheme="majorBidi" w:hAnsiTheme="majorBidi" w:cstheme="majorBidi"/>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Pr="00C46C09">
        <w:rPr>
          <w:rFonts w:asciiTheme="majorBidi" w:hAnsiTheme="majorBidi" w:cstheme="majorBidi"/>
          <w:sz w:val="22"/>
          <w:szCs w:val="22"/>
        </w:rPr>
        <w:t xml:space="preserve">Reproduce a code solution by following steps in an IDE </w:t>
      </w:r>
      <w:r w:rsidR="00A9324F">
        <w:rPr>
          <w:rFonts w:asciiTheme="majorBidi" w:hAnsiTheme="majorBidi" w:cstheme="majorBidi"/>
          <w:sz w:val="22"/>
          <w:szCs w:val="22"/>
        </w:rPr>
        <w:t>(</w:t>
      </w:r>
      <w:r w:rsidRPr="00C46C09">
        <w:rPr>
          <w:rFonts w:asciiTheme="majorBidi" w:hAnsiTheme="majorBidi" w:cstheme="majorBidi"/>
          <w:sz w:val="22"/>
          <w:szCs w:val="22"/>
        </w:rPr>
        <w:t>P1</w:t>
      </w:r>
      <w:r w:rsidR="00DE4930">
        <w:rPr>
          <w:rFonts w:asciiTheme="majorBidi" w:hAnsiTheme="majorBidi" w:cstheme="majorBidi"/>
          <w:sz w:val="22"/>
          <w:szCs w:val="22"/>
        </w:rPr>
        <w:t>-</w:t>
      </w:r>
      <w:r w:rsidRPr="00C46C09">
        <w:rPr>
          <w:rFonts w:asciiTheme="majorBidi" w:hAnsiTheme="majorBidi" w:cstheme="majorBidi"/>
          <w:sz w:val="22"/>
          <w:szCs w:val="22"/>
        </w:rPr>
        <w:t xml:space="preserve"> Imitation</w:t>
      </w:r>
      <w:r w:rsidR="00A9324F">
        <w:rPr>
          <w:rFonts w:asciiTheme="majorBidi" w:hAnsiTheme="majorBidi" w:cstheme="majorBidi"/>
          <w:sz w:val="22"/>
          <w:szCs w:val="22"/>
        </w:rPr>
        <w:t>)</w:t>
      </w:r>
    </w:p>
    <w:p w14:paraId="2EACF4F0" w14:textId="0F32B1F0" w:rsidR="00485573" w:rsidRPr="00C46C09" w:rsidRDefault="00485573" w:rsidP="00485573">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Develop code for a given problem in a provided IDE with limited guidance</w:t>
      </w:r>
      <w:r w:rsidR="00A9324F">
        <w:rPr>
          <w:rFonts w:asciiTheme="majorBidi" w:hAnsiTheme="majorBidi" w:cstheme="majorBidi"/>
          <w:sz w:val="22"/>
          <w:szCs w:val="22"/>
        </w:rPr>
        <w:t>.</w:t>
      </w:r>
      <w:r w:rsidRPr="00C46C09">
        <w:rPr>
          <w:rFonts w:asciiTheme="majorBidi" w:hAnsiTheme="majorBidi" w:cstheme="majorBidi"/>
          <w:sz w:val="22"/>
          <w:szCs w:val="22"/>
        </w:rPr>
        <w:t xml:space="preserve"> </w:t>
      </w:r>
      <w:r w:rsidR="00A9324F">
        <w:rPr>
          <w:rFonts w:asciiTheme="majorBidi" w:hAnsiTheme="majorBidi" w:cstheme="majorBidi"/>
          <w:sz w:val="22"/>
          <w:szCs w:val="22"/>
        </w:rPr>
        <w:t>(</w:t>
      </w:r>
      <w:r w:rsidRPr="00C46C09">
        <w:rPr>
          <w:rFonts w:asciiTheme="majorBidi" w:hAnsiTheme="majorBidi" w:cstheme="majorBidi"/>
          <w:sz w:val="22"/>
          <w:szCs w:val="22"/>
        </w:rPr>
        <w:t>P2</w:t>
      </w:r>
      <w:r w:rsidR="00DE4930">
        <w:rPr>
          <w:rFonts w:asciiTheme="majorBidi" w:hAnsiTheme="majorBidi" w:cstheme="majorBidi"/>
          <w:sz w:val="22"/>
          <w:szCs w:val="22"/>
        </w:rPr>
        <w:t>-</w:t>
      </w:r>
      <w:r w:rsidRPr="00C46C09">
        <w:rPr>
          <w:rFonts w:asciiTheme="majorBidi" w:hAnsiTheme="majorBidi" w:cstheme="majorBidi"/>
          <w:sz w:val="22"/>
          <w:szCs w:val="22"/>
        </w:rPr>
        <w:t xml:space="preserve"> Manipulation</w:t>
      </w:r>
      <w:r w:rsidR="00A9324F">
        <w:rPr>
          <w:rFonts w:asciiTheme="majorBidi" w:hAnsiTheme="majorBidi" w:cstheme="majorBidi"/>
          <w:sz w:val="22"/>
          <w:szCs w:val="22"/>
        </w:rPr>
        <w:t>)</w:t>
      </w:r>
    </w:p>
    <w:p w14:paraId="3C3D65F7" w14:textId="05C91B8D" w:rsidR="00485573" w:rsidRPr="00C46C09" w:rsidRDefault="00485573" w:rsidP="00485573">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Develop a working solution for a given problem by selecting and applying appropriate data structures. </w:t>
      </w:r>
      <w:r w:rsidR="00A9324F">
        <w:rPr>
          <w:rFonts w:asciiTheme="majorBidi" w:hAnsiTheme="majorBidi" w:cstheme="majorBidi"/>
          <w:sz w:val="22"/>
          <w:szCs w:val="22"/>
        </w:rPr>
        <w:t>(</w:t>
      </w:r>
      <w:r w:rsidRPr="00C46C09">
        <w:rPr>
          <w:rFonts w:asciiTheme="majorBidi" w:hAnsiTheme="majorBidi" w:cstheme="majorBidi"/>
          <w:sz w:val="22"/>
          <w:szCs w:val="22"/>
        </w:rPr>
        <w:t>P3</w:t>
      </w:r>
      <w:r w:rsidR="00DE4930">
        <w:rPr>
          <w:rFonts w:asciiTheme="majorBidi" w:hAnsiTheme="majorBidi" w:cstheme="majorBidi"/>
          <w:sz w:val="22"/>
          <w:szCs w:val="22"/>
        </w:rPr>
        <w:t>-</w:t>
      </w:r>
      <w:r w:rsidRPr="00C46C09">
        <w:rPr>
          <w:rFonts w:asciiTheme="majorBidi" w:hAnsiTheme="majorBidi" w:cstheme="majorBidi"/>
          <w:sz w:val="22"/>
          <w:szCs w:val="22"/>
        </w:rPr>
        <w:t>Precision</w:t>
      </w:r>
      <w:r w:rsidR="00A9324F">
        <w:rPr>
          <w:rFonts w:asciiTheme="majorBidi" w:hAnsiTheme="majorBidi" w:cstheme="majorBidi"/>
          <w:sz w:val="22"/>
          <w:szCs w:val="22"/>
        </w:rPr>
        <w:t>)</w:t>
      </w:r>
    </w:p>
    <w:p w14:paraId="0E116525" w14:textId="77777777" w:rsidR="008C34E9" w:rsidRPr="00C46C09" w:rsidRDefault="008C34E9" w:rsidP="008C34E9">
      <w:pPr>
        <w:jc w:val="both"/>
        <w:rPr>
          <w:rFonts w:asciiTheme="majorBidi" w:hAnsiTheme="majorBidi" w:cstheme="majorBidi"/>
          <w:b/>
          <w:bCs/>
          <w:sz w:val="22"/>
          <w:szCs w:val="22"/>
        </w:rPr>
      </w:pPr>
    </w:p>
    <w:p w14:paraId="4C620259"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6700FC3A" w14:textId="77777777" w:rsidR="008C34E9" w:rsidRPr="00C46C09" w:rsidRDefault="008C34E9" w:rsidP="008C34E9">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8C34E9" w:rsidRPr="00C46C09" w14:paraId="635A0C30"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BD92C7E"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58C9512"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3FAF54"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F35F08C"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8C34E9" w:rsidRPr="00C46C09" w14:paraId="5FC1E55D" w14:textId="77777777" w:rsidTr="00A56AA3">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0928BC5"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08C17B" w14:textId="77777777" w:rsidR="008C34E9" w:rsidRPr="00C46C09" w:rsidRDefault="008C34E9" w:rsidP="00A56AA3">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F37F60" w14:textId="77777777" w:rsidR="008C34E9" w:rsidRPr="00C46C09" w:rsidRDefault="008C34E9" w:rsidP="00A56AA3">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6A4ABC" w14:textId="77777777" w:rsidR="008C34E9" w:rsidRPr="00C46C09" w:rsidRDefault="008C34E9" w:rsidP="00A56AA3">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r w:rsidR="008C34E9" w:rsidRPr="00C46C09" w14:paraId="1E5BE5DF" w14:textId="77777777" w:rsidTr="00A56AA3">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C88FD2C"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655967" w14:textId="77777777" w:rsidR="008C34E9" w:rsidRPr="00C46C09" w:rsidRDefault="008C34E9" w:rsidP="00A56AA3">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2384C8" w14:textId="77777777" w:rsidR="008C34E9" w:rsidRPr="00C46C09" w:rsidRDefault="008C34E9" w:rsidP="00A56AA3">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A9C79F" w14:textId="77777777" w:rsidR="008C34E9" w:rsidRPr="00C46C09" w:rsidRDefault="008C34E9" w:rsidP="00A56AA3">
            <w:pPr>
              <w:jc w:val="center"/>
              <w:rPr>
                <w:rFonts w:asciiTheme="majorBidi" w:eastAsia="Times New Roman" w:hAnsiTheme="majorBidi" w:cstheme="majorBidi"/>
                <w:sz w:val="22"/>
                <w:szCs w:val="22"/>
              </w:rPr>
            </w:pPr>
          </w:p>
        </w:tc>
      </w:tr>
      <w:tr w:rsidR="008C34E9" w:rsidRPr="00C46C09" w14:paraId="61E0DCF7" w14:textId="77777777" w:rsidTr="00A56AA3">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68E5DF3"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GA-5 (Modern Tool Usage)</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B7071F" w14:textId="77777777" w:rsidR="008C34E9" w:rsidRPr="00C46C09" w:rsidRDefault="008C34E9" w:rsidP="00A56AA3">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9913EB" w14:textId="77777777" w:rsidR="008C34E9" w:rsidRPr="00C46C09" w:rsidRDefault="008C34E9" w:rsidP="00A56AA3">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9DE82D" w14:textId="77777777" w:rsidR="008C34E9" w:rsidRPr="00C46C09" w:rsidRDefault="008C34E9" w:rsidP="00A56AA3">
            <w:pPr>
              <w:jc w:val="center"/>
              <w:rPr>
                <w:rFonts w:asciiTheme="majorBidi" w:eastAsia="Times New Roman" w:hAnsiTheme="majorBidi" w:cstheme="majorBidi"/>
                <w:sz w:val="22"/>
                <w:szCs w:val="22"/>
              </w:rPr>
            </w:pPr>
          </w:p>
        </w:tc>
      </w:tr>
    </w:tbl>
    <w:p w14:paraId="0A89C8AD" w14:textId="77777777" w:rsidR="008C34E9" w:rsidRPr="00C46C09" w:rsidRDefault="008C34E9" w:rsidP="008C34E9">
      <w:pPr>
        <w:jc w:val="both"/>
        <w:rPr>
          <w:rFonts w:asciiTheme="majorBidi" w:hAnsiTheme="majorBidi" w:cstheme="majorBidi"/>
          <w:sz w:val="22"/>
          <w:szCs w:val="22"/>
        </w:rPr>
      </w:pPr>
    </w:p>
    <w:p w14:paraId="62E43943"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875A3D1" w14:textId="77777777" w:rsidR="008C34E9" w:rsidRPr="00C46C09" w:rsidRDefault="008C34E9" w:rsidP="008C34E9">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8C34E9" w:rsidRPr="00C46C09" w14:paraId="7D63A64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41A7906"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A18478"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8C34E9" w:rsidRPr="00C46C09" w14:paraId="6E2FD39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EF55A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B5A96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Arrays (Static, Dynamic and Multi-dimensional)</w:t>
            </w:r>
          </w:p>
        </w:tc>
      </w:tr>
      <w:tr w:rsidR="008C34E9" w:rsidRPr="00C46C09" w14:paraId="25D0033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BD6250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571BB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List Implementation with an array</w:t>
            </w:r>
          </w:p>
        </w:tc>
      </w:tr>
      <w:tr w:rsidR="008C34E9" w:rsidRPr="00C46C09" w14:paraId="2DED69F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1841DA"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A31F1D"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Array-based Stack Implementation</w:t>
            </w:r>
          </w:p>
        </w:tc>
      </w:tr>
      <w:tr w:rsidR="008C34E9" w:rsidRPr="00C46C09" w14:paraId="0853E7A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07C935"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BEB5DF"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Array-based Queue Implementation</w:t>
            </w:r>
          </w:p>
        </w:tc>
      </w:tr>
      <w:tr w:rsidR="008C34E9" w:rsidRPr="00C46C09" w14:paraId="7DEF672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5EAE1FD"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EC6519"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Circular and Priority Queues</w:t>
            </w:r>
          </w:p>
        </w:tc>
      </w:tr>
      <w:tr w:rsidR="008C34E9" w:rsidRPr="00C46C09" w14:paraId="2FA9860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454C20B"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A5047A"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Singly Linked List Implementation</w:t>
            </w:r>
          </w:p>
        </w:tc>
      </w:tr>
      <w:tr w:rsidR="008C34E9" w:rsidRPr="00C46C09" w14:paraId="2C80D6C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5887060"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BC993"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Singly Linked List-based Implementation for Stack and Queue</w:t>
            </w:r>
          </w:p>
        </w:tc>
      </w:tr>
      <w:tr w:rsidR="008C34E9" w:rsidRPr="00C46C09" w14:paraId="6E43A10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BD84D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DE414"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Doubly Linked List</w:t>
            </w:r>
          </w:p>
        </w:tc>
      </w:tr>
      <w:tr w:rsidR="008C34E9" w:rsidRPr="00C46C09" w14:paraId="33A0CDC1"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385EB4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8C34E9" w:rsidRPr="00C46C09" w14:paraId="2379474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B02245A"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97639"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Midterm Exam</w:t>
            </w:r>
          </w:p>
        </w:tc>
      </w:tr>
      <w:tr w:rsidR="008C34E9" w:rsidRPr="00C46C09" w14:paraId="7CB4A51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EAFDE6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F337E8"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DECK (Double-Ended Queue)</w:t>
            </w:r>
          </w:p>
        </w:tc>
      </w:tr>
      <w:tr w:rsidR="008C34E9" w:rsidRPr="00C46C09" w14:paraId="1599516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92EF73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FD7D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Recursion</w:t>
            </w:r>
          </w:p>
        </w:tc>
      </w:tr>
      <w:tr w:rsidR="008C34E9" w:rsidRPr="00C46C09" w14:paraId="5133F3B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5D438D4"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94EC24"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Linked-List based BST - Recursive Traversal</w:t>
            </w:r>
          </w:p>
        </w:tc>
      </w:tr>
      <w:tr w:rsidR="008C34E9" w:rsidRPr="00C46C09" w14:paraId="1F4BA6B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119E775"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D158E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Linked-List based BST - Iterative Traversal</w:t>
            </w:r>
          </w:p>
        </w:tc>
      </w:tr>
      <w:tr w:rsidR="008C34E9" w:rsidRPr="00C46C09" w14:paraId="4E146A5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47F22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0BD8B"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AVL Trees: Insertion and Deletion</w:t>
            </w:r>
          </w:p>
        </w:tc>
      </w:tr>
      <w:tr w:rsidR="008C34E9" w:rsidRPr="00C46C09" w14:paraId="0A67B3C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416F12"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EADA0"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Heap: Array-based Implementation</w:t>
            </w:r>
          </w:p>
        </w:tc>
      </w:tr>
      <w:tr w:rsidR="008C34E9" w:rsidRPr="00C46C09" w14:paraId="0DD981E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68F405"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664108"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Final Exam</w:t>
            </w:r>
          </w:p>
        </w:tc>
      </w:tr>
    </w:tbl>
    <w:p w14:paraId="5D837DEF" w14:textId="77777777" w:rsidR="008C34E9" w:rsidRPr="00C46C09" w:rsidRDefault="008C34E9" w:rsidP="008C34E9">
      <w:pPr>
        <w:rPr>
          <w:rFonts w:asciiTheme="majorBidi" w:hAnsiTheme="majorBidi" w:cstheme="majorBidi"/>
        </w:rPr>
      </w:pPr>
    </w:p>
    <w:p w14:paraId="79BE1999" w14:textId="77777777" w:rsidR="008C34E9" w:rsidRPr="00C46C09" w:rsidRDefault="008C34E9" w:rsidP="008C34E9">
      <w:pPr>
        <w:rPr>
          <w:rFonts w:asciiTheme="majorBidi" w:hAnsiTheme="majorBidi" w:cstheme="majorBidi"/>
        </w:rPr>
      </w:pPr>
    </w:p>
    <w:p w14:paraId="20A38B98" w14:textId="77777777" w:rsidR="008C34E9" w:rsidRPr="00C46C09" w:rsidRDefault="008C34E9" w:rsidP="008C34E9">
      <w:pPr>
        <w:rPr>
          <w:rFonts w:asciiTheme="majorBidi" w:hAnsiTheme="majorBidi" w:cstheme="majorBidi"/>
        </w:rPr>
      </w:pPr>
    </w:p>
    <w:p w14:paraId="51B8DA88" w14:textId="77777777" w:rsidR="008C34E9" w:rsidRPr="00C46C09" w:rsidRDefault="008C34E9" w:rsidP="008C34E9">
      <w:pPr>
        <w:rPr>
          <w:rFonts w:asciiTheme="majorBidi" w:hAnsiTheme="majorBidi" w:cstheme="majorBidi"/>
        </w:rPr>
      </w:pPr>
    </w:p>
    <w:p w14:paraId="316C941E" w14:textId="77777777" w:rsidR="008C34E9" w:rsidRPr="00C46C09" w:rsidRDefault="008C34E9" w:rsidP="008C34E9">
      <w:pPr>
        <w:rPr>
          <w:rFonts w:asciiTheme="majorBidi" w:hAnsiTheme="majorBidi" w:cstheme="majorBidi"/>
        </w:rPr>
      </w:pPr>
    </w:p>
    <w:p w14:paraId="06E2AEB3" w14:textId="1883220D" w:rsidR="00104796" w:rsidRPr="00C46C09" w:rsidRDefault="00104796" w:rsidP="00104796">
      <w:pPr>
        <w:pStyle w:val="Heading3"/>
        <w:rPr>
          <w:rFonts w:asciiTheme="majorBidi" w:hAnsiTheme="majorBidi" w:cstheme="majorBidi"/>
          <w:sz w:val="22"/>
          <w:szCs w:val="22"/>
        </w:rPr>
      </w:pPr>
      <w:bookmarkStart w:id="30" w:name="_Toc219107924"/>
      <w:r w:rsidRPr="00C46C09">
        <w:rPr>
          <w:rFonts w:asciiTheme="majorBidi" w:hAnsiTheme="majorBidi" w:cstheme="majorBidi"/>
          <w:sz w:val="22"/>
          <w:szCs w:val="22"/>
        </w:rPr>
        <w:t>4.1.7 Database Systems</w:t>
      </w:r>
      <w:bookmarkEnd w:id="30"/>
    </w:p>
    <w:p w14:paraId="187934A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AI2313 Database Systems</w:t>
      </w:r>
    </w:p>
    <w:p w14:paraId="7CE69627" w14:textId="77777777" w:rsidR="008C34E9" w:rsidRPr="00C46C09" w:rsidRDefault="008C34E9" w:rsidP="008C34E9">
      <w:pPr>
        <w:jc w:val="both"/>
        <w:rPr>
          <w:rFonts w:asciiTheme="majorBidi" w:hAnsiTheme="majorBidi" w:cstheme="majorBidi"/>
          <w:sz w:val="22"/>
          <w:szCs w:val="22"/>
        </w:rPr>
      </w:pPr>
    </w:p>
    <w:p w14:paraId="351B570C"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w:t>
      </w:r>
    </w:p>
    <w:p w14:paraId="74E72B04" w14:textId="77777777" w:rsidR="008C34E9" w:rsidRPr="00C46C09" w:rsidRDefault="008C34E9" w:rsidP="008C34E9">
      <w:pPr>
        <w:jc w:val="both"/>
        <w:rPr>
          <w:rFonts w:asciiTheme="majorBidi" w:hAnsiTheme="majorBidi" w:cstheme="majorBidi"/>
          <w:sz w:val="22"/>
          <w:szCs w:val="22"/>
        </w:rPr>
      </w:pPr>
    </w:p>
    <w:p w14:paraId="636A397A" w14:textId="506751B6"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E44B73" w:rsidRPr="00C46C09">
        <w:rPr>
          <w:rFonts w:asciiTheme="majorBidi" w:hAnsiTheme="majorBidi" w:cstheme="majorBidi"/>
          <w:sz w:val="22"/>
          <w:szCs w:val="22"/>
        </w:rPr>
        <w:tab/>
      </w:r>
      <w:r w:rsidRPr="00C46C09">
        <w:rPr>
          <w:rFonts w:asciiTheme="majorBidi" w:hAnsiTheme="majorBidi" w:cstheme="majorBidi"/>
          <w:sz w:val="22"/>
          <w:szCs w:val="22"/>
        </w:rPr>
        <w:t>3</w:t>
      </w:r>
    </w:p>
    <w:p w14:paraId="7D2BF56D" w14:textId="77777777" w:rsidR="008C34E9" w:rsidRPr="00C46C09" w:rsidRDefault="008C34E9" w:rsidP="008C34E9">
      <w:pPr>
        <w:jc w:val="both"/>
        <w:rPr>
          <w:rFonts w:asciiTheme="majorBidi" w:hAnsiTheme="majorBidi" w:cstheme="majorBidi"/>
          <w:sz w:val="22"/>
          <w:szCs w:val="22"/>
        </w:rPr>
      </w:pPr>
    </w:p>
    <w:p w14:paraId="1A735D52"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Ms. </w:t>
      </w:r>
      <w:proofErr w:type="spellStart"/>
      <w:r w:rsidRPr="00C46C09">
        <w:rPr>
          <w:rFonts w:asciiTheme="majorBidi" w:hAnsiTheme="majorBidi" w:cstheme="majorBidi"/>
          <w:sz w:val="22"/>
          <w:szCs w:val="22"/>
        </w:rPr>
        <w:t>Itrat</w:t>
      </w:r>
      <w:proofErr w:type="spellEnd"/>
      <w:r w:rsidRPr="00C46C09">
        <w:rPr>
          <w:rFonts w:asciiTheme="majorBidi" w:hAnsiTheme="majorBidi" w:cstheme="majorBidi"/>
          <w:sz w:val="22"/>
          <w:szCs w:val="22"/>
        </w:rPr>
        <w:t xml:space="preserve"> Fatima</w:t>
      </w:r>
    </w:p>
    <w:p w14:paraId="56CFDD0B" w14:textId="77777777" w:rsidR="008C34E9" w:rsidRPr="00C46C09" w:rsidRDefault="008C34E9" w:rsidP="008C34E9">
      <w:pPr>
        <w:jc w:val="both"/>
        <w:rPr>
          <w:rFonts w:asciiTheme="majorBidi" w:hAnsiTheme="majorBidi" w:cstheme="majorBidi"/>
          <w:sz w:val="22"/>
          <w:szCs w:val="22"/>
        </w:rPr>
      </w:pPr>
    </w:p>
    <w:p w14:paraId="7F5FC90E"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18B12B07"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Database Systems is a core course in nearly all computing-related degree programs, including Software Engineering. In modern applications, the use of databases has become so integral that they are considered a default component of most software solutions. Every computing professional is expected to interact with databases during their career. This course, therefore, is designed to provide students with a strong understanding of the theoretical foundations of database systems while also offering practical, hands-on experience with both relational databases using SQL and non-relational databases (NoSQL).</w:t>
      </w:r>
    </w:p>
    <w:p w14:paraId="5FCC78A4" w14:textId="77777777" w:rsidR="008C34E9" w:rsidRPr="00C46C09" w:rsidRDefault="008C34E9" w:rsidP="008C34E9">
      <w:pPr>
        <w:jc w:val="both"/>
        <w:rPr>
          <w:rFonts w:asciiTheme="majorBidi" w:hAnsiTheme="majorBidi" w:cstheme="majorBidi"/>
          <w:sz w:val="22"/>
          <w:szCs w:val="22"/>
        </w:rPr>
      </w:pPr>
    </w:p>
    <w:p w14:paraId="423D2842"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3F3E4F68"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This course aims to provide students with a solid understanding of database concepts, architectures, and design methodologies. It emphasizes both theoretical foundations and practical skills by developing proficiency in SQL for relational databases and introducing NoSQL for handling unstructured and large-scale data. By the end of the course, students will be able to design, normalize, and implement database solutions for small-scale real-world applications.</w:t>
      </w:r>
    </w:p>
    <w:p w14:paraId="5479240B" w14:textId="77777777" w:rsidR="008C34E9" w:rsidRPr="00C46C09" w:rsidRDefault="008C34E9" w:rsidP="008C34E9">
      <w:pPr>
        <w:jc w:val="both"/>
        <w:rPr>
          <w:rFonts w:asciiTheme="majorBidi" w:hAnsiTheme="majorBidi" w:cstheme="majorBidi"/>
          <w:b/>
          <w:bCs/>
          <w:sz w:val="22"/>
          <w:szCs w:val="22"/>
        </w:rPr>
      </w:pPr>
    </w:p>
    <w:p w14:paraId="46689CFA"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365AFAA3" w14:textId="77777777" w:rsidR="008C34E9" w:rsidRPr="00C46C09" w:rsidRDefault="008C34E9" w:rsidP="008C34E9">
      <w:pPr>
        <w:jc w:val="both"/>
        <w:rPr>
          <w:rFonts w:asciiTheme="majorBidi" w:hAnsiTheme="majorBidi" w:cstheme="majorBidi"/>
          <w:b/>
          <w:bCs/>
          <w:sz w:val="22"/>
          <w:szCs w:val="22"/>
        </w:rPr>
      </w:pPr>
    </w:p>
    <w:p w14:paraId="5B4E148F"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5D778784" w14:textId="77777777" w:rsidR="008C34E9" w:rsidRPr="00C46C09" w:rsidRDefault="008C34E9" w:rsidP="00CA216C">
      <w:pPr>
        <w:numPr>
          <w:ilvl w:val="0"/>
          <w:numId w:val="31"/>
        </w:numPr>
        <w:spacing w:after="240"/>
        <w:jc w:val="both"/>
        <w:rPr>
          <w:rFonts w:asciiTheme="majorBidi" w:hAnsiTheme="majorBidi" w:cstheme="majorBidi"/>
          <w:sz w:val="22"/>
          <w:szCs w:val="22"/>
        </w:rPr>
      </w:pPr>
      <w:r w:rsidRPr="00C46C09">
        <w:rPr>
          <w:rFonts w:asciiTheme="majorBidi" w:hAnsiTheme="majorBidi" w:cstheme="majorBidi"/>
          <w:sz w:val="22"/>
          <w:szCs w:val="22"/>
        </w:rPr>
        <w:t>An Introduction to Database Systems 8th Edition, C.J. Date</w:t>
      </w:r>
    </w:p>
    <w:p w14:paraId="4D96BD6D"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w:t>
      </w:r>
    </w:p>
    <w:p w14:paraId="2AEDDCB6" w14:textId="77777777" w:rsidR="008C34E9" w:rsidRPr="00C46C09" w:rsidRDefault="008C34E9" w:rsidP="00CA216C">
      <w:pPr>
        <w:numPr>
          <w:ilvl w:val="0"/>
          <w:numId w:val="31"/>
        </w:numPr>
        <w:spacing w:after="240"/>
        <w:jc w:val="both"/>
        <w:rPr>
          <w:rFonts w:asciiTheme="majorBidi" w:hAnsiTheme="majorBidi" w:cstheme="majorBidi"/>
          <w:sz w:val="22"/>
          <w:szCs w:val="22"/>
        </w:rPr>
      </w:pPr>
      <w:r w:rsidRPr="00C46C09">
        <w:rPr>
          <w:rFonts w:asciiTheme="majorBidi" w:hAnsiTheme="majorBidi" w:cstheme="majorBidi"/>
          <w:sz w:val="22"/>
          <w:szCs w:val="22"/>
        </w:rPr>
        <w:t>Title: Database Systems, “A Practical Approach to Design, Implementation and Management”, Sixth Edition, Thomas Connolly, Carolyn Begg, Addison Wesley</w:t>
      </w:r>
    </w:p>
    <w:p w14:paraId="0238EAFE"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5C9BC094" w14:textId="387A7F70"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4E77B065" w14:textId="60B7022F" w:rsidR="0067223E" w:rsidRPr="00C46C09" w:rsidRDefault="0067223E" w:rsidP="008C34E9">
      <w:pPr>
        <w:jc w:val="both"/>
        <w:rPr>
          <w:rFonts w:asciiTheme="majorBidi" w:hAnsiTheme="majorBidi" w:cstheme="majorBidi"/>
          <w:sz w:val="22"/>
          <w:szCs w:val="22"/>
        </w:rPr>
      </w:pPr>
    </w:p>
    <w:p w14:paraId="710A360E" w14:textId="728A779E" w:rsidR="0067223E" w:rsidRPr="00C46C09" w:rsidRDefault="0067223E" w:rsidP="0067223E">
      <w:pPr>
        <w:ind w:firstLine="450"/>
        <w:rPr>
          <w:rFonts w:asciiTheme="majorBidi" w:hAnsiTheme="majorBidi" w:cstheme="majorBidi"/>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Pr="00C46C09">
        <w:rPr>
          <w:rFonts w:asciiTheme="majorBidi" w:hAnsiTheme="majorBidi" w:cstheme="majorBidi"/>
          <w:sz w:val="22"/>
          <w:szCs w:val="22"/>
        </w:rPr>
        <w:t>Explain fundamental database concepts.</w:t>
      </w:r>
      <w:r w:rsidRPr="00C46C09">
        <w:rPr>
          <w:rFonts w:asciiTheme="majorBidi" w:hAnsiTheme="majorBidi" w:cstheme="majorBidi"/>
          <w:b/>
          <w:sz w:val="22"/>
          <w:szCs w:val="22"/>
        </w:rPr>
        <w:t xml:space="preserve"> </w:t>
      </w:r>
      <w:r w:rsidR="00593E60" w:rsidRPr="00593E60">
        <w:rPr>
          <w:rFonts w:asciiTheme="majorBidi" w:hAnsiTheme="majorBidi" w:cstheme="majorBidi"/>
          <w:bCs/>
          <w:sz w:val="22"/>
          <w:szCs w:val="22"/>
        </w:rPr>
        <w:t>(</w:t>
      </w:r>
      <w:r w:rsidRPr="00593E60">
        <w:rPr>
          <w:rFonts w:asciiTheme="majorBidi" w:hAnsiTheme="majorBidi" w:cstheme="majorBidi"/>
          <w:bCs/>
          <w:sz w:val="22"/>
          <w:szCs w:val="22"/>
        </w:rPr>
        <w:t xml:space="preserve">C2 </w:t>
      </w:r>
      <w:r w:rsidR="00593E60" w:rsidRPr="00593E60">
        <w:rPr>
          <w:rFonts w:asciiTheme="majorBidi" w:hAnsiTheme="majorBidi" w:cstheme="majorBidi"/>
          <w:bCs/>
          <w:sz w:val="22"/>
          <w:szCs w:val="22"/>
        </w:rPr>
        <w:t>–</w:t>
      </w:r>
      <w:r w:rsidRPr="00593E60">
        <w:rPr>
          <w:rFonts w:asciiTheme="majorBidi" w:hAnsiTheme="majorBidi" w:cstheme="majorBidi"/>
          <w:bCs/>
          <w:sz w:val="22"/>
          <w:szCs w:val="22"/>
        </w:rPr>
        <w:t xml:space="preserve"> Explain</w:t>
      </w:r>
      <w:r w:rsidR="00593E60" w:rsidRPr="00593E60">
        <w:rPr>
          <w:rFonts w:asciiTheme="majorBidi" w:hAnsiTheme="majorBidi" w:cstheme="majorBidi"/>
          <w:bCs/>
          <w:sz w:val="22"/>
          <w:szCs w:val="22"/>
        </w:rPr>
        <w:t>)</w:t>
      </w:r>
    </w:p>
    <w:p w14:paraId="2FC8A4DB" w14:textId="16EAF377" w:rsidR="0067223E" w:rsidRPr="00C46C09" w:rsidRDefault="0067223E" w:rsidP="0067223E">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
          <w:sz w:val="22"/>
          <w:szCs w:val="22"/>
        </w:rPr>
        <w:tab/>
      </w:r>
      <w:r w:rsidRPr="00C46C09">
        <w:rPr>
          <w:rFonts w:asciiTheme="majorBidi" w:hAnsiTheme="majorBidi" w:cstheme="majorBidi"/>
          <w:sz w:val="22"/>
          <w:szCs w:val="22"/>
        </w:rPr>
        <w:t xml:space="preserve">Design conceptual, logical and physical database schemas using different data models. </w:t>
      </w:r>
      <w:r w:rsidR="00593E60" w:rsidRPr="00593E60">
        <w:rPr>
          <w:rFonts w:asciiTheme="majorBidi" w:hAnsiTheme="majorBidi" w:cstheme="majorBidi"/>
          <w:sz w:val="22"/>
          <w:szCs w:val="22"/>
        </w:rPr>
        <w:t>(</w:t>
      </w:r>
      <w:r w:rsidRPr="00593E60">
        <w:rPr>
          <w:rFonts w:asciiTheme="majorBidi" w:hAnsiTheme="majorBidi" w:cstheme="majorBidi"/>
          <w:sz w:val="22"/>
          <w:szCs w:val="22"/>
        </w:rPr>
        <w:t>C5</w:t>
      </w:r>
      <w:r w:rsidR="000E228A" w:rsidRPr="00593E60">
        <w:rPr>
          <w:rFonts w:asciiTheme="majorBidi" w:hAnsiTheme="majorBidi" w:cstheme="majorBidi"/>
          <w:sz w:val="22"/>
          <w:szCs w:val="22"/>
        </w:rPr>
        <w:t xml:space="preserve"> – Design</w:t>
      </w:r>
      <w:r w:rsidR="00593E60" w:rsidRPr="00593E60">
        <w:rPr>
          <w:rFonts w:asciiTheme="majorBidi" w:hAnsiTheme="majorBidi" w:cstheme="majorBidi"/>
          <w:sz w:val="22"/>
          <w:szCs w:val="22"/>
        </w:rPr>
        <w:t>)</w:t>
      </w:r>
      <w:r w:rsidRPr="00C46C09">
        <w:rPr>
          <w:rFonts w:asciiTheme="majorBidi" w:hAnsiTheme="majorBidi" w:cstheme="majorBidi"/>
          <w:b/>
          <w:bCs/>
          <w:sz w:val="22"/>
          <w:szCs w:val="22"/>
        </w:rPr>
        <w:t xml:space="preserve"> </w:t>
      </w:r>
      <w:r w:rsidRPr="00C46C09">
        <w:rPr>
          <w:rFonts w:asciiTheme="majorBidi" w:hAnsiTheme="majorBidi" w:cstheme="majorBidi"/>
          <w:b/>
          <w:sz w:val="22"/>
          <w:szCs w:val="22"/>
        </w:rPr>
        <w:tab/>
      </w:r>
      <w:r w:rsidRPr="00C46C09">
        <w:rPr>
          <w:rFonts w:asciiTheme="majorBidi" w:hAnsiTheme="majorBidi" w:cstheme="majorBidi"/>
          <w:sz w:val="22"/>
          <w:szCs w:val="22"/>
        </w:rPr>
        <w:t xml:space="preserve"> </w:t>
      </w:r>
    </w:p>
    <w:p w14:paraId="67DBA9B3" w14:textId="04D42006" w:rsidR="0067223E" w:rsidRPr="00C46C09" w:rsidRDefault="0067223E" w:rsidP="0067223E">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BA6595" w:rsidRPr="00C46C09">
        <w:rPr>
          <w:rFonts w:asciiTheme="majorBidi" w:hAnsiTheme="majorBidi" w:cstheme="majorBidi"/>
          <w:sz w:val="22"/>
          <w:szCs w:val="22"/>
        </w:rPr>
        <w:t xml:space="preserve">Identify functional dependencies and resolve database anomalies by normalizing database tables. </w:t>
      </w:r>
      <w:r w:rsidR="00593E60" w:rsidRPr="00593E60">
        <w:rPr>
          <w:rFonts w:asciiTheme="majorBidi" w:hAnsiTheme="majorBidi" w:cstheme="majorBidi"/>
          <w:bCs/>
          <w:sz w:val="22"/>
          <w:szCs w:val="22"/>
        </w:rPr>
        <w:t>(</w:t>
      </w:r>
      <w:r w:rsidR="00BA6595" w:rsidRPr="00593E60">
        <w:rPr>
          <w:rFonts w:asciiTheme="majorBidi" w:hAnsiTheme="majorBidi" w:cstheme="majorBidi"/>
          <w:bCs/>
          <w:sz w:val="22"/>
          <w:szCs w:val="22"/>
        </w:rPr>
        <w:t>C2 – Identify</w:t>
      </w:r>
      <w:r w:rsidR="00593E60" w:rsidRPr="00593E60">
        <w:rPr>
          <w:rFonts w:asciiTheme="majorBidi" w:hAnsiTheme="majorBidi" w:cstheme="majorBidi"/>
          <w:bCs/>
          <w:sz w:val="22"/>
          <w:szCs w:val="22"/>
        </w:rPr>
        <w:t>)</w:t>
      </w:r>
    </w:p>
    <w:p w14:paraId="089FD506" w14:textId="0B72728D" w:rsidR="00BA6595" w:rsidRPr="00C46C09" w:rsidRDefault="00BA6595" w:rsidP="00BA6595">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CLO-4.</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ab/>
        <w:t xml:space="preserve">Use Structured Query Language (SQL) for database definition and manipulation in any DBMS. </w:t>
      </w:r>
      <w:r w:rsidR="00593E60" w:rsidRPr="00593E60">
        <w:rPr>
          <w:rFonts w:asciiTheme="majorBidi" w:hAnsiTheme="majorBidi" w:cstheme="majorBidi"/>
          <w:bCs/>
          <w:sz w:val="22"/>
          <w:szCs w:val="22"/>
        </w:rPr>
        <w:t>(</w:t>
      </w:r>
      <w:r w:rsidRPr="00593E60">
        <w:rPr>
          <w:rFonts w:asciiTheme="majorBidi" w:hAnsiTheme="majorBidi" w:cstheme="majorBidi"/>
          <w:bCs/>
          <w:sz w:val="22"/>
          <w:szCs w:val="22"/>
        </w:rPr>
        <w:t>C4 – Use</w:t>
      </w:r>
      <w:r w:rsidR="00593E60" w:rsidRPr="00593E60">
        <w:rPr>
          <w:rFonts w:asciiTheme="majorBidi" w:hAnsiTheme="majorBidi" w:cstheme="majorBidi"/>
          <w:bCs/>
          <w:sz w:val="22"/>
          <w:szCs w:val="22"/>
        </w:rPr>
        <w:t>)</w:t>
      </w:r>
    </w:p>
    <w:p w14:paraId="183F2D8A" w14:textId="77777777" w:rsidR="008C34E9" w:rsidRPr="00C46C09" w:rsidRDefault="008C34E9" w:rsidP="008C34E9">
      <w:pPr>
        <w:jc w:val="both"/>
        <w:rPr>
          <w:rFonts w:asciiTheme="majorBidi" w:hAnsiTheme="majorBidi" w:cstheme="majorBidi"/>
          <w:sz w:val="22"/>
          <w:szCs w:val="22"/>
        </w:rPr>
      </w:pPr>
    </w:p>
    <w:p w14:paraId="4AC2B391"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2A6F9081" w14:textId="77777777" w:rsidR="008C34E9" w:rsidRPr="00C46C09" w:rsidRDefault="008C34E9" w:rsidP="008C34E9">
      <w:pPr>
        <w:jc w:val="both"/>
        <w:rPr>
          <w:rFonts w:asciiTheme="majorBidi" w:hAnsiTheme="majorBidi" w:cstheme="majorBidi"/>
          <w:sz w:val="22"/>
          <w:szCs w:val="22"/>
        </w:rPr>
      </w:pPr>
    </w:p>
    <w:tbl>
      <w:tblPr>
        <w:tblStyle w:val="TableGrid"/>
        <w:tblW w:w="8910" w:type="dxa"/>
        <w:tblInd w:w="445" w:type="dxa"/>
        <w:tblLook w:val="04A0" w:firstRow="1" w:lastRow="0" w:firstColumn="1" w:lastColumn="0" w:noHBand="0" w:noVBand="1"/>
      </w:tblPr>
      <w:tblGrid>
        <w:gridCol w:w="4302"/>
        <w:gridCol w:w="1152"/>
        <w:gridCol w:w="1152"/>
        <w:gridCol w:w="1152"/>
        <w:gridCol w:w="1152"/>
      </w:tblGrid>
      <w:tr w:rsidR="008C34E9" w:rsidRPr="00C46C09" w14:paraId="4DBE2181"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5075BA4"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534D96"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4D4575F"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128B638"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1E372F6"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CLO-4</w:t>
            </w:r>
          </w:p>
        </w:tc>
      </w:tr>
      <w:tr w:rsidR="008C34E9" w:rsidRPr="00C46C09" w14:paraId="273B5731" w14:textId="77777777" w:rsidTr="001446B1">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2183F69"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45680D" w14:textId="77777777" w:rsidR="008C34E9" w:rsidRPr="00C46C09" w:rsidRDefault="008C34E9" w:rsidP="001446B1">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B58A72" w14:textId="77777777" w:rsidR="008C34E9" w:rsidRPr="00C46C09" w:rsidRDefault="008C34E9" w:rsidP="001446B1">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8D1B71" w14:textId="77777777" w:rsidR="008C34E9" w:rsidRPr="00C46C09" w:rsidRDefault="008C34E9" w:rsidP="001446B1">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62AAB3" w14:textId="77777777" w:rsidR="008C34E9" w:rsidRPr="00C46C09" w:rsidRDefault="008C34E9" w:rsidP="001446B1">
            <w:pPr>
              <w:jc w:val="center"/>
              <w:rPr>
                <w:rFonts w:asciiTheme="majorBidi" w:hAnsiTheme="majorBidi" w:cstheme="majorBidi"/>
                <w:sz w:val="22"/>
                <w:szCs w:val="22"/>
              </w:rPr>
            </w:pPr>
          </w:p>
        </w:tc>
      </w:tr>
      <w:tr w:rsidR="008C34E9" w:rsidRPr="00C46C09" w14:paraId="5E6E0B44" w14:textId="77777777" w:rsidTr="001446B1">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8CB530"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0FC9BA" w14:textId="77777777" w:rsidR="008C34E9" w:rsidRPr="00C46C09" w:rsidRDefault="008C34E9" w:rsidP="001446B1">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AD5DD" w14:textId="77777777" w:rsidR="008C34E9" w:rsidRPr="00C46C09" w:rsidRDefault="008C34E9" w:rsidP="001446B1">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AB4B55" w14:textId="77777777" w:rsidR="008C34E9" w:rsidRPr="00C46C09" w:rsidRDefault="008C34E9" w:rsidP="001446B1">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760A18" w14:textId="77777777" w:rsidR="008C34E9" w:rsidRPr="00C46C09" w:rsidRDefault="008C34E9" w:rsidP="001446B1">
            <w:pPr>
              <w:jc w:val="center"/>
              <w:rPr>
                <w:rFonts w:asciiTheme="majorBidi" w:hAnsiTheme="majorBidi" w:cstheme="majorBidi"/>
                <w:sz w:val="22"/>
                <w:szCs w:val="22"/>
              </w:rPr>
            </w:pPr>
          </w:p>
        </w:tc>
      </w:tr>
      <w:tr w:rsidR="008C34E9" w:rsidRPr="00C46C09" w14:paraId="5985270E" w14:textId="77777777" w:rsidTr="001446B1">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EB313A8"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05F9B5" w14:textId="77777777" w:rsidR="008C34E9" w:rsidRPr="00C46C09" w:rsidRDefault="008C34E9" w:rsidP="001446B1">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98140" w14:textId="77777777" w:rsidR="008C34E9" w:rsidRPr="00C46C09" w:rsidRDefault="008C34E9" w:rsidP="001446B1">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F04EB1" w14:textId="77777777" w:rsidR="008C34E9" w:rsidRPr="00C46C09" w:rsidRDefault="008C34E9" w:rsidP="001446B1">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0798FE" w14:textId="77777777" w:rsidR="008C34E9" w:rsidRPr="00C46C09" w:rsidRDefault="008C34E9" w:rsidP="001446B1">
            <w:pPr>
              <w:jc w:val="center"/>
              <w:rPr>
                <w:rFonts w:asciiTheme="majorBidi" w:hAnsiTheme="majorBidi" w:cstheme="majorBidi"/>
                <w:sz w:val="22"/>
                <w:szCs w:val="22"/>
              </w:rPr>
            </w:pPr>
            <w:r w:rsidRPr="00C46C09">
              <w:rPr>
                <w:rFonts w:asciiTheme="majorBidi" w:hAnsiTheme="majorBidi" w:cstheme="majorBidi"/>
                <w:b/>
                <w:sz w:val="22"/>
                <w:szCs w:val="22"/>
              </w:rPr>
              <w:t>√</w:t>
            </w:r>
          </w:p>
        </w:tc>
      </w:tr>
    </w:tbl>
    <w:p w14:paraId="64383BAB" w14:textId="77777777" w:rsidR="008C34E9" w:rsidRPr="00C46C09" w:rsidRDefault="008C34E9" w:rsidP="008C34E9">
      <w:pPr>
        <w:jc w:val="both"/>
        <w:rPr>
          <w:rFonts w:asciiTheme="majorBidi" w:hAnsiTheme="majorBidi" w:cstheme="majorBidi"/>
          <w:sz w:val="22"/>
          <w:szCs w:val="22"/>
        </w:rPr>
      </w:pPr>
    </w:p>
    <w:p w14:paraId="5C560B6D"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C013B8C" w14:textId="77777777" w:rsidR="008C34E9" w:rsidRPr="00C46C09" w:rsidRDefault="008C34E9" w:rsidP="008C34E9">
      <w:pPr>
        <w:jc w:val="both"/>
        <w:rPr>
          <w:rFonts w:asciiTheme="majorBidi" w:hAnsiTheme="majorBidi" w:cstheme="majorBidi"/>
          <w:sz w:val="22"/>
          <w:szCs w:val="22"/>
        </w:rPr>
      </w:pPr>
    </w:p>
    <w:tbl>
      <w:tblPr>
        <w:tblStyle w:val="TableGrid"/>
        <w:tblW w:w="0" w:type="auto"/>
        <w:tblInd w:w="445" w:type="dxa"/>
        <w:tblLayout w:type="fixed"/>
        <w:tblLook w:val="04A0" w:firstRow="1" w:lastRow="0" w:firstColumn="1" w:lastColumn="0" w:noHBand="0" w:noVBand="1"/>
      </w:tblPr>
      <w:tblGrid>
        <w:gridCol w:w="990"/>
        <w:gridCol w:w="7915"/>
      </w:tblGrid>
      <w:tr w:rsidR="008C34E9" w:rsidRPr="00C46C09" w14:paraId="25F85725" w14:textId="77777777" w:rsidTr="00DE4685">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5659BB"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9BD15C1"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8C34E9" w:rsidRPr="00C46C09" w14:paraId="37ABC395"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333EB9A"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D1D604" w14:textId="77777777" w:rsidR="00621D70" w:rsidRPr="00621D70" w:rsidRDefault="008C34E9" w:rsidP="00621D70">
            <w:pPr>
              <w:rPr>
                <w:rFonts w:asciiTheme="majorBidi" w:hAnsiTheme="majorBidi" w:cstheme="majorBidi"/>
                <w:sz w:val="22"/>
                <w:szCs w:val="22"/>
              </w:rPr>
            </w:pPr>
            <w:r w:rsidRPr="00621D70">
              <w:rPr>
                <w:rFonts w:asciiTheme="majorBidi" w:hAnsiTheme="majorBidi" w:cstheme="majorBidi"/>
                <w:sz w:val="22"/>
                <w:szCs w:val="22"/>
              </w:rPr>
              <w:t xml:space="preserve">Introduction to Basic Database Concepts </w:t>
            </w:r>
          </w:p>
          <w:p w14:paraId="39E23F86" w14:textId="0673BB88" w:rsidR="008C34E9" w:rsidRPr="00621D70" w:rsidRDefault="008C34E9" w:rsidP="00CA216C">
            <w:pPr>
              <w:pStyle w:val="ListParagraph"/>
              <w:numPr>
                <w:ilvl w:val="0"/>
                <w:numId w:val="83"/>
              </w:numPr>
              <w:rPr>
                <w:rFonts w:asciiTheme="majorBidi" w:hAnsiTheme="majorBidi" w:cstheme="majorBidi"/>
              </w:rPr>
            </w:pPr>
            <w:r w:rsidRPr="00621D70">
              <w:rPr>
                <w:rFonts w:asciiTheme="majorBidi" w:hAnsiTheme="majorBidi" w:cstheme="majorBidi"/>
              </w:rPr>
              <w:t>The Course Outline and Objective, Database Definition, Importance of Databases, Shortcomings of Traditional File Processing System, Levels of Data, Different Types of Database Users, History of DBMSs, Advantages and Disadvantages of DBMSs</w:t>
            </w:r>
          </w:p>
        </w:tc>
      </w:tr>
      <w:tr w:rsidR="008C34E9" w:rsidRPr="00C46C09" w14:paraId="4F2A64A5"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37B050B" w14:textId="77777777" w:rsidR="008C34E9" w:rsidRPr="00621D70" w:rsidRDefault="008C34E9" w:rsidP="00CA67DC">
            <w:pPr>
              <w:rPr>
                <w:rFonts w:asciiTheme="majorBidi" w:hAnsiTheme="majorBidi" w:cstheme="majorBidi"/>
                <w:sz w:val="22"/>
                <w:szCs w:val="22"/>
              </w:rPr>
            </w:pPr>
            <w:r w:rsidRPr="00621D70">
              <w:rPr>
                <w:rFonts w:asciiTheme="majorBidi"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7D4FA3" w14:textId="77777777" w:rsidR="008C34E9" w:rsidRPr="00621D70" w:rsidRDefault="008C34E9" w:rsidP="008C34E9">
            <w:pPr>
              <w:jc w:val="both"/>
              <w:rPr>
                <w:rFonts w:asciiTheme="majorBidi" w:hAnsiTheme="majorBidi" w:cstheme="majorBidi"/>
                <w:sz w:val="22"/>
                <w:szCs w:val="22"/>
              </w:rPr>
            </w:pPr>
            <w:r w:rsidRPr="00621D70">
              <w:rPr>
                <w:rFonts w:asciiTheme="majorBidi" w:hAnsiTheme="majorBidi" w:cstheme="majorBidi"/>
                <w:sz w:val="22"/>
                <w:szCs w:val="22"/>
              </w:rPr>
              <w:t>Database Architecture</w:t>
            </w:r>
          </w:p>
          <w:p w14:paraId="2F64F57C" w14:textId="77777777" w:rsidR="008C34E9" w:rsidRPr="00621D70" w:rsidRDefault="008C34E9" w:rsidP="00CA216C">
            <w:pPr>
              <w:pStyle w:val="ListParagraph"/>
              <w:numPr>
                <w:ilvl w:val="0"/>
                <w:numId w:val="83"/>
              </w:numPr>
              <w:jc w:val="both"/>
              <w:rPr>
                <w:rFonts w:asciiTheme="majorBidi" w:hAnsiTheme="majorBidi" w:cstheme="majorBidi"/>
              </w:rPr>
            </w:pPr>
            <w:r w:rsidRPr="00621D70">
              <w:rPr>
                <w:rFonts w:asciiTheme="majorBidi" w:hAnsiTheme="majorBidi" w:cstheme="majorBidi"/>
              </w:rPr>
              <w:t>Three Level Schema Architecture, Data Independence, Database Languages, Data Model and DBMS, Functions and Components of a DBMS, Multi-user DBMS Architectures</w:t>
            </w:r>
          </w:p>
        </w:tc>
      </w:tr>
      <w:tr w:rsidR="008C34E9" w:rsidRPr="00C46C09" w14:paraId="289FCAAD"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863FC8A"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DBF182" w14:textId="77777777" w:rsidR="008C34E9" w:rsidRPr="00621D70" w:rsidRDefault="008C34E9" w:rsidP="008C34E9">
            <w:pPr>
              <w:jc w:val="both"/>
              <w:rPr>
                <w:rFonts w:asciiTheme="majorBidi" w:hAnsiTheme="majorBidi" w:cstheme="majorBidi"/>
                <w:bCs/>
                <w:sz w:val="22"/>
                <w:szCs w:val="22"/>
              </w:rPr>
            </w:pPr>
            <w:r w:rsidRPr="00621D70">
              <w:rPr>
                <w:rFonts w:asciiTheme="majorBidi" w:hAnsiTheme="majorBidi" w:cstheme="majorBidi"/>
                <w:bCs/>
                <w:sz w:val="22"/>
                <w:szCs w:val="22"/>
              </w:rPr>
              <w:t>Database Planning, Design, and Administration</w:t>
            </w:r>
          </w:p>
          <w:p w14:paraId="76CCC49E" w14:textId="77777777" w:rsidR="008C34E9" w:rsidRPr="00621D70" w:rsidRDefault="008C34E9" w:rsidP="00CA216C">
            <w:pPr>
              <w:pStyle w:val="ListParagraph"/>
              <w:numPr>
                <w:ilvl w:val="0"/>
                <w:numId w:val="83"/>
              </w:numPr>
              <w:jc w:val="both"/>
              <w:rPr>
                <w:rFonts w:asciiTheme="majorBidi" w:hAnsiTheme="majorBidi" w:cstheme="majorBidi"/>
                <w:bCs/>
              </w:rPr>
            </w:pPr>
            <w:r w:rsidRPr="00621D70">
              <w:rPr>
                <w:rFonts w:asciiTheme="majorBidi" w:hAnsiTheme="majorBidi" w:cstheme="majorBidi"/>
                <w:bCs/>
              </w:rPr>
              <w:t>The Information System Life Cycle, DBS Development Life Cycle, DB Planning System Definition, Requirements Collection and Analysis, DB Design, DBMS Selection, Application Design, Prototyping, Implementation, Data Conversion and Loading Testing, Operational Maintenance, CASE Tools, Data Administration and Database Administration</w:t>
            </w:r>
          </w:p>
        </w:tc>
      </w:tr>
      <w:tr w:rsidR="008C34E9" w:rsidRPr="00C46C09" w14:paraId="25EB54B7"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2F0A45"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A9AE1E" w14:textId="77777777" w:rsidR="008C34E9" w:rsidRPr="00621D70" w:rsidRDefault="008C34E9" w:rsidP="008C34E9">
            <w:pPr>
              <w:jc w:val="both"/>
              <w:rPr>
                <w:rFonts w:asciiTheme="majorBidi" w:hAnsiTheme="majorBidi" w:cstheme="majorBidi"/>
                <w:bCs/>
                <w:sz w:val="22"/>
                <w:szCs w:val="22"/>
              </w:rPr>
            </w:pPr>
            <w:r w:rsidRPr="00621D70">
              <w:rPr>
                <w:rFonts w:asciiTheme="majorBidi" w:hAnsiTheme="majorBidi" w:cstheme="majorBidi"/>
                <w:bCs/>
                <w:sz w:val="22"/>
                <w:szCs w:val="22"/>
              </w:rPr>
              <w:t>Fact-Finding Techniques</w:t>
            </w:r>
          </w:p>
          <w:p w14:paraId="30897F74" w14:textId="77777777" w:rsidR="008C34E9" w:rsidRPr="00621D70" w:rsidRDefault="008C34E9" w:rsidP="00CA216C">
            <w:pPr>
              <w:pStyle w:val="ListParagraph"/>
              <w:numPr>
                <w:ilvl w:val="0"/>
                <w:numId w:val="83"/>
              </w:numPr>
              <w:jc w:val="both"/>
              <w:rPr>
                <w:rFonts w:asciiTheme="majorBidi" w:hAnsiTheme="majorBidi" w:cstheme="majorBidi"/>
              </w:rPr>
            </w:pPr>
            <w:r w:rsidRPr="00621D70">
              <w:rPr>
                <w:rFonts w:asciiTheme="majorBidi" w:hAnsiTheme="majorBidi" w:cstheme="majorBidi"/>
                <w:bCs/>
              </w:rPr>
              <w:t>What facts are collected, Techniques, A worked example</w:t>
            </w:r>
          </w:p>
        </w:tc>
      </w:tr>
      <w:tr w:rsidR="008C34E9" w:rsidRPr="00C46C09" w14:paraId="21809511"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01DC693"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57C3EE" w14:textId="77777777" w:rsidR="008C34E9" w:rsidRPr="00621D70" w:rsidRDefault="008C34E9" w:rsidP="008C34E9">
            <w:pPr>
              <w:jc w:val="both"/>
              <w:rPr>
                <w:rFonts w:asciiTheme="majorBidi" w:hAnsiTheme="majorBidi" w:cstheme="majorBidi"/>
                <w:bCs/>
                <w:sz w:val="22"/>
                <w:szCs w:val="22"/>
              </w:rPr>
            </w:pPr>
            <w:r w:rsidRPr="00621D70">
              <w:rPr>
                <w:rFonts w:asciiTheme="majorBidi" w:hAnsiTheme="majorBidi" w:cstheme="majorBidi"/>
                <w:bCs/>
                <w:sz w:val="22"/>
                <w:szCs w:val="22"/>
              </w:rPr>
              <w:t>Entity-Relationship Modeling</w:t>
            </w:r>
          </w:p>
          <w:p w14:paraId="3F0442B9" w14:textId="77777777" w:rsidR="008C34E9" w:rsidRPr="00621D70" w:rsidRDefault="008C34E9" w:rsidP="00CA216C">
            <w:pPr>
              <w:pStyle w:val="ListParagraph"/>
              <w:numPr>
                <w:ilvl w:val="0"/>
                <w:numId w:val="83"/>
              </w:numPr>
              <w:jc w:val="both"/>
              <w:rPr>
                <w:rFonts w:asciiTheme="majorBidi" w:hAnsiTheme="majorBidi" w:cstheme="majorBidi"/>
                <w:bCs/>
              </w:rPr>
            </w:pPr>
            <w:r w:rsidRPr="00621D70">
              <w:rPr>
                <w:rFonts w:asciiTheme="majorBidi" w:hAnsiTheme="majorBidi" w:cstheme="majorBidi"/>
                <w:bCs/>
              </w:rPr>
              <w:t>Semantic Data Models, Introduction to Entity-Relationship Data Model Different Constructs of E-R Data Model, Abstraction Process Modeling different types of Entities and Attributes</w:t>
            </w:r>
          </w:p>
        </w:tc>
      </w:tr>
      <w:tr w:rsidR="008C34E9" w:rsidRPr="00C46C09" w14:paraId="3FC14DFA"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CE36931"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76999" w14:textId="77777777" w:rsidR="008C34E9" w:rsidRPr="00621D70" w:rsidRDefault="008C34E9" w:rsidP="008C34E9">
            <w:pPr>
              <w:jc w:val="both"/>
              <w:rPr>
                <w:rFonts w:asciiTheme="majorBidi" w:hAnsiTheme="majorBidi" w:cstheme="majorBidi"/>
                <w:bCs/>
                <w:sz w:val="22"/>
                <w:szCs w:val="22"/>
              </w:rPr>
            </w:pPr>
            <w:r w:rsidRPr="00621D70">
              <w:rPr>
                <w:rFonts w:asciiTheme="majorBidi" w:hAnsiTheme="majorBidi" w:cstheme="majorBidi"/>
                <w:bCs/>
                <w:sz w:val="22"/>
                <w:szCs w:val="22"/>
              </w:rPr>
              <w:t>Entity-Relationship Modeling</w:t>
            </w:r>
          </w:p>
          <w:p w14:paraId="1DAAE288" w14:textId="77777777" w:rsidR="008C34E9" w:rsidRPr="00621D70" w:rsidRDefault="008C34E9" w:rsidP="00CA216C">
            <w:pPr>
              <w:pStyle w:val="ListParagraph"/>
              <w:numPr>
                <w:ilvl w:val="0"/>
                <w:numId w:val="83"/>
              </w:numPr>
              <w:jc w:val="both"/>
              <w:rPr>
                <w:rFonts w:asciiTheme="majorBidi" w:hAnsiTheme="majorBidi" w:cstheme="majorBidi"/>
                <w:bCs/>
              </w:rPr>
            </w:pPr>
            <w:r w:rsidRPr="00621D70">
              <w:rPr>
                <w:rFonts w:asciiTheme="majorBidi" w:hAnsiTheme="majorBidi" w:cstheme="majorBidi"/>
                <w:bCs/>
              </w:rPr>
              <w:t>Cardinality and Degree of a Relationship, Unary, Binary and Ternary Relationships</w:t>
            </w:r>
          </w:p>
        </w:tc>
      </w:tr>
      <w:tr w:rsidR="008C34E9" w:rsidRPr="00C46C09" w14:paraId="168FBA2A"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5D9501A"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E2DEF2" w14:textId="77777777" w:rsidR="008C34E9" w:rsidRPr="00621D70" w:rsidRDefault="008C34E9" w:rsidP="008C34E9">
            <w:pPr>
              <w:jc w:val="both"/>
              <w:rPr>
                <w:rFonts w:asciiTheme="majorBidi" w:hAnsiTheme="majorBidi" w:cstheme="majorBidi"/>
                <w:bCs/>
                <w:sz w:val="22"/>
                <w:szCs w:val="22"/>
              </w:rPr>
            </w:pPr>
            <w:r w:rsidRPr="00621D70">
              <w:rPr>
                <w:rFonts w:asciiTheme="majorBidi" w:hAnsiTheme="majorBidi" w:cstheme="majorBidi"/>
                <w:bCs/>
                <w:sz w:val="22"/>
                <w:szCs w:val="22"/>
              </w:rPr>
              <w:t>Entity-Relationship Modeling Case Studies</w:t>
            </w:r>
          </w:p>
        </w:tc>
      </w:tr>
      <w:tr w:rsidR="008C34E9" w:rsidRPr="00C46C09" w14:paraId="2F4276A8"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2E5A557"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04CA67" w14:textId="77777777" w:rsidR="008C34E9" w:rsidRPr="00621D70" w:rsidRDefault="008C34E9" w:rsidP="008C34E9">
            <w:pPr>
              <w:jc w:val="both"/>
              <w:rPr>
                <w:rFonts w:asciiTheme="majorBidi" w:hAnsiTheme="majorBidi" w:cstheme="majorBidi"/>
                <w:bCs/>
                <w:sz w:val="22"/>
                <w:szCs w:val="22"/>
              </w:rPr>
            </w:pPr>
            <w:r w:rsidRPr="00621D70">
              <w:rPr>
                <w:rFonts w:asciiTheme="majorBidi" w:hAnsiTheme="majorBidi" w:cstheme="majorBidi"/>
                <w:bCs/>
                <w:sz w:val="22"/>
                <w:szCs w:val="22"/>
              </w:rPr>
              <w:t>Relational Model and Languages</w:t>
            </w:r>
          </w:p>
          <w:p w14:paraId="03AA1709" w14:textId="220FDC9B" w:rsidR="008C34E9" w:rsidRPr="00621D70" w:rsidRDefault="008C34E9" w:rsidP="00CA216C">
            <w:pPr>
              <w:pStyle w:val="ListParagraph"/>
              <w:numPr>
                <w:ilvl w:val="0"/>
                <w:numId w:val="83"/>
              </w:numPr>
              <w:jc w:val="both"/>
              <w:rPr>
                <w:rFonts w:asciiTheme="majorBidi" w:hAnsiTheme="majorBidi" w:cstheme="majorBidi"/>
                <w:bCs/>
              </w:rPr>
            </w:pPr>
            <w:r w:rsidRPr="00621D70">
              <w:rPr>
                <w:rFonts w:asciiTheme="majorBidi" w:hAnsiTheme="majorBidi" w:cstheme="majorBidi"/>
                <w:bCs/>
              </w:rPr>
              <w:t>Introduction to Relational Data Model, Brief History</w:t>
            </w:r>
            <w:r w:rsidR="00621D70">
              <w:rPr>
                <w:rFonts w:asciiTheme="majorBidi" w:hAnsiTheme="majorBidi" w:cstheme="majorBidi"/>
                <w:bCs/>
              </w:rPr>
              <w:t xml:space="preserve">, </w:t>
            </w:r>
            <w:r w:rsidRPr="00621D70">
              <w:rPr>
                <w:rFonts w:asciiTheme="majorBidi" w:hAnsiTheme="majorBidi" w:cstheme="majorBidi"/>
                <w:bCs/>
              </w:rPr>
              <w:t>Advantages, Relational Model Terminology, Mathematical Relations, Database Relations Characteristics of Relations, Understanding tables, The Concept of Key, Different Types of Keys, Integrity Constraints Over Relations, Key Constraints, Foreign Key Constraints</w:t>
            </w:r>
          </w:p>
        </w:tc>
      </w:tr>
      <w:tr w:rsidR="008C34E9" w:rsidRPr="00C46C09" w14:paraId="52CD5514" w14:textId="77777777" w:rsidTr="00CA67DC">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3CEE253"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Midterm Exams</w:t>
            </w:r>
          </w:p>
        </w:tc>
      </w:tr>
      <w:tr w:rsidR="008C34E9" w:rsidRPr="00C46C09" w14:paraId="2C564736"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A45D2AF"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04510" w14:textId="77777777" w:rsidR="008C34E9" w:rsidRPr="00621D70" w:rsidRDefault="008C34E9" w:rsidP="008C34E9">
            <w:pPr>
              <w:jc w:val="both"/>
              <w:rPr>
                <w:rFonts w:asciiTheme="majorBidi" w:hAnsiTheme="majorBidi" w:cstheme="majorBidi"/>
                <w:sz w:val="22"/>
                <w:szCs w:val="22"/>
              </w:rPr>
            </w:pPr>
            <w:r w:rsidRPr="00621D70">
              <w:rPr>
                <w:rFonts w:asciiTheme="majorBidi" w:hAnsiTheme="majorBidi" w:cstheme="majorBidi"/>
                <w:sz w:val="22"/>
                <w:szCs w:val="22"/>
              </w:rPr>
              <w:t>ER to RDM transformation</w:t>
            </w:r>
          </w:p>
        </w:tc>
      </w:tr>
      <w:tr w:rsidR="008C34E9" w:rsidRPr="00C46C09" w14:paraId="5A75578B"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4F6B8A4"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60CC6" w14:textId="77777777" w:rsidR="008C34E9" w:rsidRPr="00621D70" w:rsidRDefault="008C34E9" w:rsidP="008C34E9">
            <w:pPr>
              <w:jc w:val="both"/>
              <w:rPr>
                <w:rFonts w:asciiTheme="majorBidi" w:hAnsiTheme="majorBidi" w:cstheme="majorBidi"/>
                <w:sz w:val="22"/>
                <w:szCs w:val="22"/>
              </w:rPr>
            </w:pPr>
            <w:r w:rsidRPr="00621D70">
              <w:rPr>
                <w:rFonts w:asciiTheme="majorBidi" w:hAnsiTheme="majorBidi" w:cstheme="majorBidi"/>
                <w:sz w:val="22"/>
                <w:szCs w:val="22"/>
              </w:rPr>
              <w:t>Normalization</w:t>
            </w:r>
          </w:p>
          <w:p w14:paraId="50F4CD50" w14:textId="77777777" w:rsidR="008C34E9" w:rsidRPr="00621D70" w:rsidRDefault="008C34E9" w:rsidP="00CA216C">
            <w:pPr>
              <w:pStyle w:val="ListParagraph"/>
              <w:numPr>
                <w:ilvl w:val="0"/>
                <w:numId w:val="83"/>
              </w:numPr>
              <w:jc w:val="both"/>
              <w:rPr>
                <w:rFonts w:asciiTheme="majorBidi" w:hAnsiTheme="majorBidi" w:cstheme="majorBidi"/>
              </w:rPr>
            </w:pPr>
            <w:r w:rsidRPr="00621D70">
              <w:rPr>
                <w:rFonts w:asciiTheme="majorBidi" w:hAnsiTheme="majorBidi" w:cstheme="majorBidi"/>
              </w:rPr>
              <w:t>Objectives, Functional Dependency, Inference Rules, First Normal Form, Full Functional Dependency</w:t>
            </w:r>
          </w:p>
        </w:tc>
      </w:tr>
      <w:tr w:rsidR="008C34E9" w:rsidRPr="00C46C09" w14:paraId="69B64AEC"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2AC5566"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550519" w14:textId="77777777" w:rsidR="008C34E9" w:rsidRPr="00621D70" w:rsidRDefault="008C34E9" w:rsidP="008C34E9">
            <w:pPr>
              <w:jc w:val="both"/>
              <w:rPr>
                <w:rFonts w:asciiTheme="majorBidi" w:hAnsiTheme="majorBidi" w:cstheme="majorBidi"/>
                <w:sz w:val="22"/>
                <w:szCs w:val="22"/>
              </w:rPr>
            </w:pPr>
            <w:r w:rsidRPr="00621D70">
              <w:rPr>
                <w:rFonts w:asciiTheme="majorBidi" w:hAnsiTheme="majorBidi" w:cstheme="majorBidi"/>
                <w:sz w:val="22"/>
                <w:szCs w:val="22"/>
              </w:rPr>
              <w:t>Normalization</w:t>
            </w:r>
          </w:p>
          <w:p w14:paraId="40B137CB" w14:textId="77777777" w:rsidR="008C34E9" w:rsidRPr="00621D70" w:rsidRDefault="008C34E9" w:rsidP="00CA216C">
            <w:pPr>
              <w:pStyle w:val="ListParagraph"/>
              <w:numPr>
                <w:ilvl w:val="0"/>
                <w:numId w:val="83"/>
              </w:numPr>
              <w:jc w:val="both"/>
              <w:rPr>
                <w:rFonts w:asciiTheme="majorBidi" w:hAnsiTheme="majorBidi" w:cstheme="majorBidi"/>
                <w:b/>
                <w:bCs/>
              </w:rPr>
            </w:pPr>
            <w:r w:rsidRPr="00621D70">
              <w:rPr>
                <w:rFonts w:asciiTheme="majorBidi" w:hAnsiTheme="majorBidi" w:cstheme="majorBidi"/>
              </w:rPr>
              <w:t>Second Normal Form, Transitive Dependency, Third Normal Form, Boyce-Codd Normal Form</w:t>
            </w:r>
          </w:p>
        </w:tc>
      </w:tr>
      <w:tr w:rsidR="008C34E9" w:rsidRPr="00C46C09" w14:paraId="428F7C3B"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1653A52"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7B158E" w14:textId="77777777" w:rsidR="008C34E9" w:rsidRPr="00621D70" w:rsidRDefault="008C34E9" w:rsidP="008C34E9">
            <w:pPr>
              <w:jc w:val="both"/>
              <w:rPr>
                <w:rFonts w:asciiTheme="majorBidi" w:hAnsiTheme="majorBidi" w:cstheme="majorBidi"/>
                <w:sz w:val="22"/>
                <w:szCs w:val="22"/>
              </w:rPr>
            </w:pPr>
            <w:r w:rsidRPr="00621D70">
              <w:rPr>
                <w:rFonts w:asciiTheme="majorBidi" w:hAnsiTheme="majorBidi" w:cstheme="majorBidi"/>
                <w:sz w:val="22"/>
                <w:szCs w:val="22"/>
              </w:rPr>
              <w:t>Relational Algebra</w:t>
            </w:r>
          </w:p>
          <w:p w14:paraId="53F6EA83" w14:textId="77777777" w:rsidR="008C34E9" w:rsidRPr="00621D70" w:rsidRDefault="008C34E9" w:rsidP="00CA216C">
            <w:pPr>
              <w:pStyle w:val="ListParagraph"/>
              <w:numPr>
                <w:ilvl w:val="0"/>
                <w:numId w:val="83"/>
              </w:numPr>
              <w:jc w:val="both"/>
              <w:rPr>
                <w:rFonts w:asciiTheme="majorBidi" w:hAnsiTheme="majorBidi" w:cstheme="majorBidi"/>
              </w:rPr>
            </w:pPr>
            <w:r w:rsidRPr="00621D70">
              <w:rPr>
                <w:rFonts w:asciiTheme="majorBidi" w:hAnsiTheme="majorBidi" w:cstheme="majorBidi"/>
              </w:rPr>
              <w:t>Unary and Binary operations, Selection, Projection, Cartesian Product</w:t>
            </w:r>
          </w:p>
        </w:tc>
      </w:tr>
      <w:tr w:rsidR="008C34E9" w:rsidRPr="00C46C09" w14:paraId="11DD9B82" w14:textId="77777777" w:rsidTr="00CA67DC">
        <w:trPr>
          <w:trHeight w:val="2724"/>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9DB8B4"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4CC667" w14:textId="77777777" w:rsidR="00DE4685" w:rsidRPr="00621D70" w:rsidRDefault="008C34E9" w:rsidP="00DE4685">
            <w:pPr>
              <w:rPr>
                <w:rFonts w:asciiTheme="majorBidi" w:hAnsiTheme="majorBidi" w:cstheme="majorBidi"/>
                <w:sz w:val="22"/>
                <w:szCs w:val="22"/>
              </w:rPr>
            </w:pPr>
            <w:r w:rsidRPr="00621D70">
              <w:rPr>
                <w:rFonts w:asciiTheme="majorBidi" w:hAnsiTheme="majorBidi" w:cstheme="majorBidi"/>
                <w:sz w:val="22"/>
                <w:szCs w:val="22"/>
              </w:rPr>
              <w:t xml:space="preserve">Introduction to NoSQL &amp; MongoDB (Part I) </w:t>
            </w:r>
          </w:p>
          <w:p w14:paraId="25F81955" w14:textId="77777777" w:rsidR="00DE4685" w:rsidRPr="00C46C09" w:rsidRDefault="008C34E9" w:rsidP="00CA216C">
            <w:pPr>
              <w:pStyle w:val="ListParagraph"/>
              <w:numPr>
                <w:ilvl w:val="0"/>
                <w:numId w:val="62"/>
              </w:numPr>
              <w:rPr>
                <w:rFonts w:asciiTheme="majorBidi" w:hAnsiTheme="majorBidi" w:cstheme="majorBidi"/>
              </w:rPr>
            </w:pPr>
            <w:r w:rsidRPr="00C46C09">
              <w:rPr>
                <w:rFonts w:asciiTheme="majorBidi" w:hAnsiTheme="majorBidi" w:cstheme="majorBidi"/>
              </w:rPr>
              <w:t>Introduction to NoSQL Databases: Key-Value, Document, Column, and Graph Stores</w:t>
            </w:r>
          </w:p>
          <w:p w14:paraId="6ECA3B68" w14:textId="77777777" w:rsidR="00DE4685" w:rsidRPr="00C46C09" w:rsidRDefault="008C34E9" w:rsidP="00CA216C">
            <w:pPr>
              <w:pStyle w:val="ListParagraph"/>
              <w:numPr>
                <w:ilvl w:val="0"/>
                <w:numId w:val="62"/>
              </w:numPr>
              <w:rPr>
                <w:rFonts w:asciiTheme="majorBidi" w:hAnsiTheme="majorBidi" w:cstheme="majorBidi"/>
              </w:rPr>
            </w:pPr>
            <w:r w:rsidRPr="00C46C09">
              <w:rPr>
                <w:rFonts w:asciiTheme="majorBidi" w:hAnsiTheme="majorBidi" w:cstheme="majorBidi"/>
              </w:rPr>
              <w:t xml:space="preserve"> Characteristics of NoSQL vs Relational Databases </w:t>
            </w:r>
          </w:p>
          <w:p w14:paraId="4456ECA0" w14:textId="77777777" w:rsidR="00DE4685" w:rsidRPr="00C46C09" w:rsidRDefault="008C34E9" w:rsidP="00CA216C">
            <w:pPr>
              <w:pStyle w:val="ListParagraph"/>
              <w:numPr>
                <w:ilvl w:val="0"/>
                <w:numId w:val="62"/>
              </w:numPr>
              <w:rPr>
                <w:rFonts w:asciiTheme="majorBidi" w:hAnsiTheme="majorBidi" w:cstheme="majorBidi"/>
              </w:rPr>
            </w:pPr>
            <w:r w:rsidRPr="00C46C09">
              <w:rPr>
                <w:rFonts w:asciiTheme="majorBidi" w:hAnsiTheme="majorBidi" w:cstheme="majorBidi"/>
              </w:rPr>
              <w:t xml:space="preserve">Introduction to MongoDB </w:t>
            </w:r>
          </w:p>
          <w:p w14:paraId="76C85D80" w14:textId="77777777" w:rsidR="00DE4685" w:rsidRPr="00C46C09" w:rsidRDefault="008C34E9" w:rsidP="00CA216C">
            <w:pPr>
              <w:pStyle w:val="ListParagraph"/>
              <w:numPr>
                <w:ilvl w:val="0"/>
                <w:numId w:val="62"/>
              </w:numPr>
              <w:rPr>
                <w:rFonts w:asciiTheme="majorBidi" w:hAnsiTheme="majorBidi" w:cstheme="majorBidi"/>
              </w:rPr>
            </w:pPr>
            <w:r w:rsidRPr="00C46C09">
              <w:rPr>
                <w:rFonts w:asciiTheme="majorBidi" w:hAnsiTheme="majorBidi" w:cstheme="majorBidi"/>
              </w:rPr>
              <w:t xml:space="preserve">MongoDB Data Model: Databases, Collections, and Documents </w:t>
            </w:r>
          </w:p>
          <w:p w14:paraId="423692EF" w14:textId="77777777" w:rsidR="00DE4685" w:rsidRPr="00C46C09" w:rsidRDefault="008C34E9" w:rsidP="00CA216C">
            <w:pPr>
              <w:pStyle w:val="ListParagraph"/>
              <w:numPr>
                <w:ilvl w:val="0"/>
                <w:numId w:val="62"/>
              </w:numPr>
              <w:rPr>
                <w:rFonts w:asciiTheme="majorBidi" w:hAnsiTheme="majorBidi" w:cstheme="majorBidi"/>
              </w:rPr>
            </w:pPr>
            <w:r w:rsidRPr="00C46C09">
              <w:rPr>
                <w:rFonts w:asciiTheme="majorBidi" w:hAnsiTheme="majorBidi" w:cstheme="majorBidi"/>
              </w:rPr>
              <w:t xml:space="preserve">MongoDB Installation and Basic Commands </w:t>
            </w:r>
          </w:p>
          <w:p w14:paraId="5EC39FFD" w14:textId="511C3553" w:rsidR="008C34E9" w:rsidRPr="00C46C09" w:rsidRDefault="008C34E9" w:rsidP="00CA216C">
            <w:pPr>
              <w:pStyle w:val="ListParagraph"/>
              <w:numPr>
                <w:ilvl w:val="0"/>
                <w:numId w:val="62"/>
              </w:numPr>
              <w:rPr>
                <w:rFonts w:asciiTheme="majorBidi" w:hAnsiTheme="majorBidi" w:cstheme="majorBidi"/>
              </w:rPr>
            </w:pPr>
            <w:r w:rsidRPr="00C46C09">
              <w:rPr>
                <w:rFonts w:asciiTheme="majorBidi" w:hAnsiTheme="majorBidi" w:cstheme="majorBidi"/>
              </w:rPr>
              <w:t>CRUD Operations in MongoDB</w:t>
            </w:r>
          </w:p>
        </w:tc>
      </w:tr>
      <w:tr w:rsidR="008C34E9" w:rsidRPr="00C46C09" w14:paraId="6299A5AA"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DA38198"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3019A6" w14:textId="77777777" w:rsidR="00DE4685" w:rsidRPr="00621D70" w:rsidRDefault="008C34E9" w:rsidP="00DE4685">
            <w:pPr>
              <w:rPr>
                <w:rFonts w:asciiTheme="majorBidi" w:hAnsiTheme="majorBidi" w:cstheme="majorBidi"/>
                <w:sz w:val="22"/>
                <w:szCs w:val="22"/>
              </w:rPr>
            </w:pPr>
            <w:r w:rsidRPr="00621D70">
              <w:rPr>
                <w:rFonts w:asciiTheme="majorBidi" w:hAnsiTheme="majorBidi" w:cstheme="majorBidi"/>
                <w:sz w:val="22"/>
                <w:szCs w:val="22"/>
              </w:rPr>
              <w:t>MongoDB Advanced Concepts (Part II)</w:t>
            </w:r>
          </w:p>
          <w:p w14:paraId="5A7C6D11" w14:textId="77777777" w:rsidR="00DE4685" w:rsidRPr="00621D70" w:rsidRDefault="008C34E9" w:rsidP="00CA216C">
            <w:pPr>
              <w:pStyle w:val="ListParagraph"/>
              <w:numPr>
                <w:ilvl w:val="0"/>
                <w:numId w:val="63"/>
              </w:numPr>
              <w:rPr>
                <w:rFonts w:asciiTheme="majorBidi" w:hAnsiTheme="majorBidi" w:cstheme="majorBidi"/>
              </w:rPr>
            </w:pPr>
            <w:r w:rsidRPr="00621D70">
              <w:rPr>
                <w:rFonts w:asciiTheme="majorBidi" w:hAnsiTheme="majorBidi" w:cstheme="majorBidi"/>
              </w:rPr>
              <w:t xml:space="preserve">Data Types in MongoDB </w:t>
            </w:r>
          </w:p>
          <w:p w14:paraId="532355D4" w14:textId="77777777" w:rsidR="00DE4685" w:rsidRPr="00621D70" w:rsidRDefault="008C34E9" w:rsidP="00CA216C">
            <w:pPr>
              <w:pStyle w:val="ListParagraph"/>
              <w:numPr>
                <w:ilvl w:val="0"/>
                <w:numId w:val="63"/>
              </w:numPr>
              <w:rPr>
                <w:rFonts w:asciiTheme="majorBidi" w:hAnsiTheme="majorBidi" w:cstheme="majorBidi"/>
              </w:rPr>
            </w:pPr>
            <w:r w:rsidRPr="00621D70">
              <w:rPr>
                <w:rFonts w:asciiTheme="majorBidi" w:hAnsiTheme="majorBidi" w:cstheme="majorBidi"/>
              </w:rPr>
              <w:t>Query Operators ($</w:t>
            </w:r>
            <w:proofErr w:type="spellStart"/>
            <w:r w:rsidRPr="00621D70">
              <w:rPr>
                <w:rFonts w:asciiTheme="majorBidi" w:hAnsiTheme="majorBidi" w:cstheme="majorBidi"/>
              </w:rPr>
              <w:t>gt</w:t>
            </w:r>
            <w:proofErr w:type="spellEnd"/>
            <w:r w:rsidRPr="00621D70">
              <w:rPr>
                <w:rFonts w:asciiTheme="majorBidi" w:hAnsiTheme="majorBidi" w:cstheme="majorBidi"/>
              </w:rPr>
              <w:t>, $</w:t>
            </w:r>
            <w:proofErr w:type="spellStart"/>
            <w:r w:rsidRPr="00621D70">
              <w:rPr>
                <w:rFonts w:asciiTheme="majorBidi" w:hAnsiTheme="majorBidi" w:cstheme="majorBidi"/>
              </w:rPr>
              <w:t>lt</w:t>
            </w:r>
            <w:proofErr w:type="spellEnd"/>
            <w:r w:rsidRPr="00621D70">
              <w:rPr>
                <w:rFonts w:asciiTheme="majorBidi" w:hAnsiTheme="majorBidi" w:cstheme="majorBidi"/>
              </w:rPr>
              <w:t xml:space="preserve">, $in, $and, $or) </w:t>
            </w:r>
          </w:p>
          <w:p w14:paraId="36AEA12A" w14:textId="77777777" w:rsidR="00DE4685" w:rsidRPr="00621D70" w:rsidRDefault="008C34E9" w:rsidP="00CA216C">
            <w:pPr>
              <w:pStyle w:val="ListParagraph"/>
              <w:numPr>
                <w:ilvl w:val="0"/>
                <w:numId w:val="63"/>
              </w:numPr>
              <w:rPr>
                <w:rFonts w:asciiTheme="majorBidi" w:hAnsiTheme="majorBidi" w:cstheme="majorBidi"/>
              </w:rPr>
            </w:pPr>
            <w:r w:rsidRPr="00621D70">
              <w:rPr>
                <w:rFonts w:asciiTheme="majorBidi" w:hAnsiTheme="majorBidi" w:cstheme="majorBidi"/>
              </w:rPr>
              <w:t xml:space="preserve">Indexing in MongoDB </w:t>
            </w:r>
          </w:p>
          <w:p w14:paraId="7385FE2D" w14:textId="77777777" w:rsidR="00DE4685" w:rsidRPr="00621D70" w:rsidRDefault="008C34E9" w:rsidP="00CA216C">
            <w:pPr>
              <w:pStyle w:val="ListParagraph"/>
              <w:numPr>
                <w:ilvl w:val="0"/>
                <w:numId w:val="63"/>
              </w:numPr>
              <w:rPr>
                <w:rFonts w:asciiTheme="majorBidi" w:hAnsiTheme="majorBidi" w:cstheme="majorBidi"/>
              </w:rPr>
            </w:pPr>
            <w:r w:rsidRPr="00621D70">
              <w:rPr>
                <w:rFonts w:asciiTheme="majorBidi" w:hAnsiTheme="majorBidi" w:cstheme="majorBidi"/>
              </w:rPr>
              <w:t xml:space="preserve">Aggregation Framework (Pipeline, $match, $group, $sort) </w:t>
            </w:r>
          </w:p>
          <w:p w14:paraId="5EF5C4D3" w14:textId="77777777" w:rsidR="00DE4685" w:rsidRPr="00621D70" w:rsidRDefault="008C34E9" w:rsidP="00CA216C">
            <w:pPr>
              <w:pStyle w:val="ListParagraph"/>
              <w:numPr>
                <w:ilvl w:val="0"/>
                <w:numId w:val="63"/>
              </w:numPr>
              <w:rPr>
                <w:rFonts w:asciiTheme="majorBidi" w:hAnsiTheme="majorBidi" w:cstheme="majorBidi"/>
              </w:rPr>
            </w:pPr>
            <w:r w:rsidRPr="00621D70">
              <w:rPr>
                <w:rFonts w:asciiTheme="majorBidi" w:hAnsiTheme="majorBidi" w:cstheme="majorBidi"/>
              </w:rPr>
              <w:t xml:space="preserve">Schema Design Considerations (Embedded vs. Referenced Documents) </w:t>
            </w:r>
          </w:p>
          <w:p w14:paraId="7B38A7EE" w14:textId="77777777" w:rsidR="00DE4685" w:rsidRPr="00621D70" w:rsidRDefault="008C34E9" w:rsidP="00CA216C">
            <w:pPr>
              <w:pStyle w:val="ListParagraph"/>
              <w:numPr>
                <w:ilvl w:val="0"/>
                <w:numId w:val="63"/>
              </w:numPr>
              <w:rPr>
                <w:rFonts w:asciiTheme="majorBidi" w:hAnsiTheme="majorBidi" w:cstheme="majorBidi"/>
              </w:rPr>
            </w:pPr>
            <w:r w:rsidRPr="00621D70">
              <w:rPr>
                <w:rFonts w:asciiTheme="majorBidi" w:hAnsiTheme="majorBidi" w:cstheme="majorBidi"/>
              </w:rPr>
              <w:t>Use Cases of MongoDB (IoT, Real-time Analytics, Big Data Applications)</w:t>
            </w:r>
          </w:p>
          <w:p w14:paraId="04AFAD57" w14:textId="3D9E4137" w:rsidR="008C34E9" w:rsidRPr="00621D70" w:rsidRDefault="008C34E9" w:rsidP="00CA216C">
            <w:pPr>
              <w:pStyle w:val="ListParagraph"/>
              <w:numPr>
                <w:ilvl w:val="0"/>
                <w:numId w:val="63"/>
              </w:numPr>
              <w:rPr>
                <w:rFonts w:asciiTheme="majorBidi" w:hAnsiTheme="majorBidi" w:cstheme="majorBidi"/>
              </w:rPr>
            </w:pPr>
            <w:r w:rsidRPr="00621D70">
              <w:rPr>
                <w:rFonts w:asciiTheme="majorBidi" w:hAnsiTheme="majorBidi" w:cstheme="majorBidi"/>
              </w:rPr>
              <w:t>Hands-on Practice with Queries</w:t>
            </w:r>
          </w:p>
        </w:tc>
      </w:tr>
      <w:tr w:rsidR="008C34E9" w:rsidRPr="00C46C09" w14:paraId="12E94599"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B755A67"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66381B" w14:textId="77777777" w:rsidR="00DE4685" w:rsidRPr="00621D70" w:rsidRDefault="008C34E9" w:rsidP="00DE4685">
            <w:pPr>
              <w:rPr>
                <w:rFonts w:asciiTheme="majorBidi" w:hAnsiTheme="majorBidi" w:cstheme="majorBidi"/>
                <w:sz w:val="22"/>
                <w:szCs w:val="22"/>
              </w:rPr>
            </w:pPr>
            <w:r w:rsidRPr="00621D70">
              <w:rPr>
                <w:rFonts w:asciiTheme="majorBidi" w:hAnsiTheme="majorBidi" w:cstheme="majorBidi"/>
                <w:sz w:val="22"/>
                <w:szCs w:val="22"/>
              </w:rPr>
              <w:t>SQL Queries</w:t>
            </w:r>
          </w:p>
          <w:p w14:paraId="2019ED9F" w14:textId="46669B72" w:rsidR="008C34E9" w:rsidRPr="00C46C09" w:rsidRDefault="008C34E9" w:rsidP="00CA216C">
            <w:pPr>
              <w:pStyle w:val="ListParagraph"/>
              <w:numPr>
                <w:ilvl w:val="0"/>
                <w:numId w:val="64"/>
              </w:numPr>
              <w:rPr>
                <w:rFonts w:asciiTheme="majorBidi" w:hAnsiTheme="majorBidi" w:cstheme="majorBidi"/>
              </w:rPr>
            </w:pPr>
            <w:r w:rsidRPr="00C46C09">
              <w:rPr>
                <w:rFonts w:asciiTheme="majorBidi" w:hAnsiTheme="majorBidi" w:cstheme="majorBidi"/>
              </w:rPr>
              <w:t>Introduction to SQL, SELECT, WHERE, ORDER BY</w:t>
            </w:r>
          </w:p>
          <w:p w14:paraId="1DBDBC30" w14:textId="78027FDF" w:rsidR="008C34E9" w:rsidRPr="00C46C09" w:rsidRDefault="008C34E9" w:rsidP="00CA216C">
            <w:pPr>
              <w:pStyle w:val="ListParagraph"/>
              <w:numPr>
                <w:ilvl w:val="0"/>
                <w:numId w:val="64"/>
              </w:numPr>
              <w:rPr>
                <w:rFonts w:asciiTheme="majorBidi" w:hAnsiTheme="majorBidi" w:cstheme="majorBidi"/>
              </w:rPr>
            </w:pPr>
            <w:r w:rsidRPr="00C46C09">
              <w:rPr>
                <w:rFonts w:asciiTheme="majorBidi" w:hAnsiTheme="majorBidi" w:cstheme="majorBidi"/>
              </w:rPr>
              <w:t>DISTINCT, IN, BETWEEN, LIKE, IS NULL, Aggregate Functions (COUNT, SUM, AVG, MIN, MAX), GROUP BY, HAVING</w:t>
            </w:r>
          </w:p>
        </w:tc>
      </w:tr>
      <w:tr w:rsidR="008C34E9" w:rsidRPr="00C46C09" w14:paraId="0B0B9595" w14:textId="77777777" w:rsidTr="00CA67DC">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A1FAEFD" w14:textId="77777777" w:rsidR="008C34E9" w:rsidRPr="00C46C09" w:rsidRDefault="008C34E9" w:rsidP="00CA67DC">
            <w:pPr>
              <w:rPr>
                <w:rFonts w:asciiTheme="majorBidi" w:hAnsiTheme="majorBidi" w:cstheme="majorBidi"/>
                <w:sz w:val="22"/>
                <w:szCs w:val="22"/>
              </w:rPr>
            </w:pPr>
            <w:r w:rsidRPr="00C46C09">
              <w:rPr>
                <w:rFonts w:asciiTheme="majorBidi"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5B991A" w14:textId="77777777" w:rsidR="00DE4685" w:rsidRPr="00621D70" w:rsidRDefault="008C34E9" w:rsidP="00DE4685">
            <w:pPr>
              <w:rPr>
                <w:rFonts w:asciiTheme="majorBidi" w:hAnsiTheme="majorBidi" w:cstheme="majorBidi"/>
                <w:sz w:val="22"/>
                <w:szCs w:val="22"/>
              </w:rPr>
            </w:pPr>
            <w:r w:rsidRPr="00621D70">
              <w:rPr>
                <w:rFonts w:asciiTheme="majorBidi" w:hAnsiTheme="majorBidi" w:cstheme="majorBidi"/>
                <w:sz w:val="22"/>
                <w:szCs w:val="22"/>
              </w:rPr>
              <w:t>SQL Queries</w:t>
            </w:r>
          </w:p>
          <w:p w14:paraId="60C78945" w14:textId="77777777" w:rsidR="00DE4685" w:rsidRPr="00C46C09" w:rsidRDefault="008C34E9" w:rsidP="00CA216C">
            <w:pPr>
              <w:pStyle w:val="ListParagraph"/>
              <w:numPr>
                <w:ilvl w:val="0"/>
                <w:numId w:val="65"/>
              </w:numPr>
              <w:rPr>
                <w:rFonts w:asciiTheme="majorBidi" w:hAnsiTheme="majorBidi" w:cstheme="majorBidi"/>
              </w:rPr>
            </w:pPr>
            <w:r w:rsidRPr="00C46C09">
              <w:rPr>
                <w:rFonts w:asciiTheme="majorBidi" w:hAnsiTheme="majorBidi" w:cstheme="majorBidi"/>
              </w:rPr>
              <w:t>Joins (INNER, LEFT, RIGHT, FULL, SELF, CROSS)</w:t>
            </w:r>
          </w:p>
          <w:p w14:paraId="3A167822" w14:textId="171A2343" w:rsidR="008C34E9" w:rsidRPr="00C46C09" w:rsidRDefault="008C34E9" w:rsidP="00CA216C">
            <w:pPr>
              <w:pStyle w:val="ListParagraph"/>
              <w:numPr>
                <w:ilvl w:val="0"/>
                <w:numId w:val="65"/>
              </w:numPr>
              <w:rPr>
                <w:rFonts w:asciiTheme="majorBidi" w:hAnsiTheme="majorBidi" w:cstheme="majorBidi"/>
              </w:rPr>
            </w:pPr>
            <w:r w:rsidRPr="00C46C09">
              <w:rPr>
                <w:rFonts w:asciiTheme="majorBidi" w:hAnsiTheme="majorBidi" w:cstheme="majorBidi"/>
              </w:rPr>
              <w:t>Subqueries (single-row, multi-row, correlated), Set Operators (UNION, UNION ALL, INTERSECT, EXCEPT), Views, Intro to DML (INSERT, UPDATE, DELETE)</w:t>
            </w:r>
          </w:p>
        </w:tc>
      </w:tr>
    </w:tbl>
    <w:p w14:paraId="567637D0" w14:textId="77777777" w:rsidR="008C34E9" w:rsidRPr="00C46C09" w:rsidRDefault="008C34E9" w:rsidP="008C34E9">
      <w:pPr>
        <w:jc w:val="both"/>
        <w:rPr>
          <w:rFonts w:asciiTheme="majorBidi" w:hAnsiTheme="majorBidi" w:cstheme="majorBidi"/>
          <w:sz w:val="22"/>
          <w:szCs w:val="22"/>
        </w:rPr>
      </w:pPr>
    </w:p>
    <w:p w14:paraId="104819BB" w14:textId="77777777" w:rsidR="008C34E9" w:rsidRPr="00C46C09" w:rsidRDefault="008C34E9" w:rsidP="008C34E9">
      <w:pPr>
        <w:jc w:val="both"/>
        <w:rPr>
          <w:rFonts w:asciiTheme="majorBidi" w:hAnsiTheme="majorBidi" w:cstheme="majorBidi"/>
          <w:sz w:val="22"/>
          <w:szCs w:val="22"/>
        </w:rPr>
      </w:pPr>
    </w:p>
    <w:p w14:paraId="60015622" w14:textId="77777777" w:rsidR="008C34E9" w:rsidRPr="00C46C09" w:rsidRDefault="008C34E9" w:rsidP="008C34E9">
      <w:pPr>
        <w:rPr>
          <w:rFonts w:asciiTheme="majorBidi" w:hAnsiTheme="majorBidi" w:cstheme="majorBidi"/>
        </w:rPr>
      </w:pPr>
    </w:p>
    <w:p w14:paraId="24CA1A0C" w14:textId="77777777" w:rsidR="008C34E9" w:rsidRPr="00C46C09" w:rsidRDefault="008C34E9" w:rsidP="008C34E9">
      <w:pPr>
        <w:rPr>
          <w:rFonts w:asciiTheme="majorBidi" w:hAnsiTheme="majorBidi" w:cstheme="majorBidi"/>
        </w:rPr>
      </w:pPr>
    </w:p>
    <w:p w14:paraId="1B872904" w14:textId="38E1C4E6" w:rsidR="008C34E9" w:rsidRDefault="008C34E9" w:rsidP="008C34E9">
      <w:pPr>
        <w:rPr>
          <w:rFonts w:asciiTheme="majorBidi" w:hAnsiTheme="majorBidi" w:cstheme="majorBidi"/>
        </w:rPr>
      </w:pPr>
    </w:p>
    <w:p w14:paraId="3EC44258" w14:textId="77777777" w:rsidR="00621D70" w:rsidRDefault="00621D70" w:rsidP="008C34E9">
      <w:pPr>
        <w:rPr>
          <w:rFonts w:asciiTheme="majorBidi" w:hAnsiTheme="majorBidi" w:cstheme="majorBidi"/>
        </w:rPr>
      </w:pPr>
    </w:p>
    <w:p w14:paraId="391FAC86" w14:textId="77777777" w:rsidR="00621D70" w:rsidRDefault="00621D70" w:rsidP="008C34E9">
      <w:pPr>
        <w:rPr>
          <w:rFonts w:asciiTheme="majorBidi" w:hAnsiTheme="majorBidi" w:cstheme="majorBidi"/>
        </w:rPr>
      </w:pPr>
    </w:p>
    <w:p w14:paraId="6617C696" w14:textId="77777777" w:rsidR="00621D70" w:rsidRDefault="00621D70" w:rsidP="008C34E9">
      <w:pPr>
        <w:rPr>
          <w:rFonts w:asciiTheme="majorBidi" w:hAnsiTheme="majorBidi" w:cstheme="majorBidi"/>
        </w:rPr>
      </w:pPr>
    </w:p>
    <w:p w14:paraId="277B8ED1" w14:textId="77777777" w:rsidR="00621D70" w:rsidRDefault="00621D70" w:rsidP="008C34E9">
      <w:pPr>
        <w:rPr>
          <w:rFonts w:asciiTheme="majorBidi" w:hAnsiTheme="majorBidi" w:cstheme="majorBidi"/>
        </w:rPr>
      </w:pPr>
    </w:p>
    <w:p w14:paraId="3034479D" w14:textId="77777777" w:rsidR="00621D70" w:rsidRDefault="00621D70" w:rsidP="008C34E9">
      <w:pPr>
        <w:rPr>
          <w:rFonts w:asciiTheme="majorBidi" w:hAnsiTheme="majorBidi" w:cstheme="majorBidi"/>
        </w:rPr>
      </w:pPr>
    </w:p>
    <w:p w14:paraId="4475CC14" w14:textId="77777777" w:rsidR="00621D70" w:rsidRDefault="00621D70" w:rsidP="008C34E9">
      <w:pPr>
        <w:rPr>
          <w:rFonts w:asciiTheme="majorBidi" w:hAnsiTheme="majorBidi" w:cstheme="majorBidi"/>
        </w:rPr>
      </w:pPr>
    </w:p>
    <w:p w14:paraId="358F4514" w14:textId="77777777" w:rsidR="00621D70" w:rsidRPr="00C46C09" w:rsidRDefault="00621D70" w:rsidP="008C34E9">
      <w:pPr>
        <w:rPr>
          <w:rFonts w:asciiTheme="majorBidi" w:hAnsiTheme="majorBidi" w:cstheme="majorBidi"/>
        </w:rPr>
      </w:pPr>
    </w:p>
    <w:p w14:paraId="484B6F5D" w14:textId="77777777" w:rsidR="00DE4685" w:rsidRPr="00C46C09" w:rsidRDefault="00DE4685" w:rsidP="008C34E9">
      <w:pPr>
        <w:rPr>
          <w:rFonts w:asciiTheme="majorBidi" w:hAnsiTheme="majorBidi" w:cstheme="majorBidi"/>
        </w:rPr>
      </w:pPr>
    </w:p>
    <w:p w14:paraId="69491FBF" w14:textId="77777777" w:rsidR="008C34E9" w:rsidRDefault="008C34E9" w:rsidP="008C34E9">
      <w:pPr>
        <w:rPr>
          <w:rFonts w:asciiTheme="majorBidi" w:hAnsiTheme="majorBidi" w:cstheme="majorBidi"/>
        </w:rPr>
      </w:pPr>
    </w:p>
    <w:p w14:paraId="156902A9" w14:textId="77777777" w:rsidR="00621D70" w:rsidRDefault="00621D70" w:rsidP="008C34E9">
      <w:pPr>
        <w:rPr>
          <w:rFonts w:asciiTheme="majorBidi" w:hAnsiTheme="majorBidi" w:cstheme="majorBidi"/>
        </w:rPr>
      </w:pPr>
    </w:p>
    <w:p w14:paraId="71FFAEF9" w14:textId="77777777" w:rsidR="00621D70" w:rsidRDefault="00621D70" w:rsidP="008C34E9">
      <w:pPr>
        <w:rPr>
          <w:rFonts w:asciiTheme="majorBidi" w:hAnsiTheme="majorBidi" w:cstheme="majorBidi"/>
        </w:rPr>
      </w:pPr>
    </w:p>
    <w:p w14:paraId="5F0E9704" w14:textId="77777777" w:rsidR="00621D70" w:rsidRDefault="00621D70" w:rsidP="008C34E9">
      <w:pPr>
        <w:rPr>
          <w:rFonts w:asciiTheme="majorBidi" w:hAnsiTheme="majorBidi" w:cstheme="majorBidi"/>
        </w:rPr>
      </w:pPr>
    </w:p>
    <w:p w14:paraId="3A4E1C79" w14:textId="77777777" w:rsidR="00621D70" w:rsidRDefault="00621D70" w:rsidP="008C34E9">
      <w:pPr>
        <w:rPr>
          <w:rFonts w:asciiTheme="majorBidi" w:hAnsiTheme="majorBidi" w:cstheme="majorBidi"/>
        </w:rPr>
      </w:pPr>
    </w:p>
    <w:p w14:paraId="73C1FC91" w14:textId="77777777" w:rsidR="00621D70" w:rsidRDefault="00621D70" w:rsidP="008C34E9">
      <w:pPr>
        <w:rPr>
          <w:rFonts w:asciiTheme="majorBidi" w:hAnsiTheme="majorBidi" w:cstheme="majorBidi"/>
        </w:rPr>
      </w:pPr>
    </w:p>
    <w:p w14:paraId="6A7D259E" w14:textId="77777777" w:rsidR="00621D70" w:rsidRDefault="00621D70" w:rsidP="008C34E9">
      <w:pPr>
        <w:rPr>
          <w:rFonts w:asciiTheme="majorBidi" w:hAnsiTheme="majorBidi" w:cstheme="majorBidi"/>
        </w:rPr>
      </w:pPr>
    </w:p>
    <w:p w14:paraId="6D7BF829" w14:textId="77777777" w:rsidR="00621D70" w:rsidRDefault="00621D70" w:rsidP="008C34E9">
      <w:pPr>
        <w:rPr>
          <w:rFonts w:asciiTheme="majorBidi" w:hAnsiTheme="majorBidi" w:cstheme="majorBidi"/>
        </w:rPr>
      </w:pPr>
    </w:p>
    <w:p w14:paraId="363BE55A" w14:textId="77777777" w:rsidR="00621D70" w:rsidRDefault="00621D70" w:rsidP="008C34E9">
      <w:pPr>
        <w:rPr>
          <w:rFonts w:asciiTheme="majorBidi" w:hAnsiTheme="majorBidi" w:cstheme="majorBidi"/>
        </w:rPr>
      </w:pPr>
    </w:p>
    <w:p w14:paraId="674B174E" w14:textId="77777777" w:rsidR="00621D70" w:rsidRDefault="00621D70" w:rsidP="008C34E9">
      <w:pPr>
        <w:rPr>
          <w:rFonts w:asciiTheme="majorBidi" w:hAnsiTheme="majorBidi" w:cstheme="majorBidi"/>
        </w:rPr>
      </w:pPr>
    </w:p>
    <w:p w14:paraId="0ADFC8D6" w14:textId="77777777" w:rsidR="00621D70" w:rsidRDefault="00621D70" w:rsidP="008C34E9">
      <w:pPr>
        <w:rPr>
          <w:rFonts w:asciiTheme="majorBidi" w:hAnsiTheme="majorBidi" w:cstheme="majorBidi"/>
        </w:rPr>
      </w:pPr>
    </w:p>
    <w:p w14:paraId="244DE262" w14:textId="77777777" w:rsidR="00621D70" w:rsidRDefault="00621D70" w:rsidP="008C34E9">
      <w:pPr>
        <w:rPr>
          <w:rFonts w:asciiTheme="majorBidi" w:hAnsiTheme="majorBidi" w:cstheme="majorBidi"/>
        </w:rPr>
      </w:pPr>
    </w:p>
    <w:p w14:paraId="45F06720" w14:textId="77777777" w:rsidR="00621D70" w:rsidRDefault="00621D70" w:rsidP="008C34E9">
      <w:pPr>
        <w:rPr>
          <w:rFonts w:asciiTheme="majorBidi" w:hAnsiTheme="majorBidi" w:cstheme="majorBidi"/>
        </w:rPr>
      </w:pPr>
    </w:p>
    <w:p w14:paraId="2D0B72B5" w14:textId="77777777" w:rsidR="00621D70" w:rsidRDefault="00621D70" w:rsidP="008C34E9">
      <w:pPr>
        <w:rPr>
          <w:rFonts w:asciiTheme="majorBidi" w:hAnsiTheme="majorBidi" w:cstheme="majorBidi"/>
        </w:rPr>
      </w:pPr>
    </w:p>
    <w:p w14:paraId="41326D2E" w14:textId="77777777" w:rsidR="00621D70" w:rsidRDefault="00621D70" w:rsidP="008C34E9">
      <w:pPr>
        <w:rPr>
          <w:rFonts w:asciiTheme="majorBidi" w:hAnsiTheme="majorBidi" w:cstheme="majorBidi"/>
        </w:rPr>
      </w:pPr>
    </w:p>
    <w:p w14:paraId="1EA28DF1" w14:textId="77777777" w:rsidR="00621D70" w:rsidRDefault="00621D70" w:rsidP="008C34E9">
      <w:pPr>
        <w:rPr>
          <w:rFonts w:asciiTheme="majorBidi" w:hAnsiTheme="majorBidi" w:cstheme="majorBidi"/>
        </w:rPr>
      </w:pPr>
    </w:p>
    <w:p w14:paraId="7ED68D9F" w14:textId="77777777" w:rsidR="00621D70" w:rsidRDefault="00621D70" w:rsidP="008C34E9">
      <w:pPr>
        <w:rPr>
          <w:rFonts w:asciiTheme="majorBidi" w:hAnsiTheme="majorBidi" w:cstheme="majorBidi"/>
        </w:rPr>
      </w:pPr>
    </w:p>
    <w:p w14:paraId="3C3D6121" w14:textId="77777777" w:rsidR="00621D70" w:rsidRDefault="00621D70" w:rsidP="008C34E9">
      <w:pPr>
        <w:rPr>
          <w:rFonts w:asciiTheme="majorBidi" w:hAnsiTheme="majorBidi" w:cstheme="majorBidi"/>
        </w:rPr>
      </w:pPr>
    </w:p>
    <w:p w14:paraId="75D5ABE4" w14:textId="77777777" w:rsidR="00621D70" w:rsidRDefault="00621D70" w:rsidP="008C34E9">
      <w:pPr>
        <w:rPr>
          <w:rFonts w:asciiTheme="majorBidi" w:hAnsiTheme="majorBidi" w:cstheme="majorBidi"/>
        </w:rPr>
      </w:pPr>
    </w:p>
    <w:p w14:paraId="39119484" w14:textId="77777777" w:rsidR="00621D70" w:rsidRDefault="00621D70" w:rsidP="008C34E9">
      <w:pPr>
        <w:rPr>
          <w:rFonts w:asciiTheme="majorBidi" w:hAnsiTheme="majorBidi" w:cstheme="majorBidi"/>
        </w:rPr>
      </w:pPr>
    </w:p>
    <w:p w14:paraId="022DF9F1" w14:textId="77777777" w:rsidR="00621D70" w:rsidRDefault="00621D70" w:rsidP="008C34E9">
      <w:pPr>
        <w:rPr>
          <w:rFonts w:asciiTheme="majorBidi" w:hAnsiTheme="majorBidi" w:cstheme="majorBidi"/>
        </w:rPr>
      </w:pPr>
    </w:p>
    <w:p w14:paraId="041884F3" w14:textId="77777777" w:rsidR="00621D70" w:rsidRDefault="00621D70" w:rsidP="008C34E9">
      <w:pPr>
        <w:rPr>
          <w:rFonts w:asciiTheme="majorBidi" w:hAnsiTheme="majorBidi" w:cstheme="majorBidi"/>
        </w:rPr>
      </w:pPr>
    </w:p>
    <w:p w14:paraId="0559F70E" w14:textId="77777777" w:rsidR="00621D70" w:rsidRDefault="00621D70" w:rsidP="008C34E9">
      <w:pPr>
        <w:rPr>
          <w:rFonts w:asciiTheme="majorBidi" w:hAnsiTheme="majorBidi" w:cstheme="majorBidi"/>
        </w:rPr>
      </w:pPr>
    </w:p>
    <w:p w14:paraId="7733F60F" w14:textId="77777777" w:rsidR="00621D70" w:rsidRDefault="00621D70" w:rsidP="008C34E9">
      <w:pPr>
        <w:rPr>
          <w:rFonts w:asciiTheme="majorBidi" w:hAnsiTheme="majorBidi" w:cstheme="majorBidi"/>
        </w:rPr>
      </w:pPr>
    </w:p>
    <w:p w14:paraId="60EB7CA5" w14:textId="77777777" w:rsidR="00621D70" w:rsidRDefault="00621D70" w:rsidP="008C34E9">
      <w:pPr>
        <w:rPr>
          <w:rFonts w:asciiTheme="majorBidi" w:hAnsiTheme="majorBidi" w:cstheme="majorBidi"/>
        </w:rPr>
      </w:pPr>
    </w:p>
    <w:p w14:paraId="193A2521" w14:textId="77777777" w:rsidR="00621D70" w:rsidRDefault="00621D70" w:rsidP="008C34E9">
      <w:pPr>
        <w:rPr>
          <w:rFonts w:asciiTheme="majorBidi" w:hAnsiTheme="majorBidi" w:cstheme="majorBidi"/>
        </w:rPr>
      </w:pPr>
    </w:p>
    <w:p w14:paraId="3E5E6772" w14:textId="77777777" w:rsidR="00621D70" w:rsidRDefault="00621D70" w:rsidP="008C34E9">
      <w:pPr>
        <w:rPr>
          <w:rFonts w:asciiTheme="majorBidi" w:hAnsiTheme="majorBidi" w:cstheme="majorBidi"/>
        </w:rPr>
      </w:pPr>
    </w:p>
    <w:p w14:paraId="2D7D73CF" w14:textId="77777777" w:rsidR="00621D70" w:rsidRPr="00C46C09" w:rsidRDefault="00621D70" w:rsidP="008C34E9">
      <w:pPr>
        <w:rPr>
          <w:rFonts w:asciiTheme="majorBidi" w:hAnsiTheme="majorBidi" w:cstheme="majorBidi"/>
        </w:rPr>
      </w:pPr>
    </w:p>
    <w:p w14:paraId="08A34FC4" w14:textId="777C1464" w:rsidR="00104796" w:rsidRPr="00C46C09" w:rsidRDefault="00104796" w:rsidP="00104796">
      <w:pPr>
        <w:pStyle w:val="Heading3"/>
        <w:rPr>
          <w:rFonts w:asciiTheme="majorBidi" w:hAnsiTheme="majorBidi" w:cstheme="majorBidi"/>
          <w:sz w:val="22"/>
          <w:szCs w:val="22"/>
        </w:rPr>
      </w:pPr>
      <w:bookmarkStart w:id="31" w:name="_Toc219107925"/>
      <w:r w:rsidRPr="00C46C09">
        <w:rPr>
          <w:rFonts w:asciiTheme="majorBidi" w:hAnsiTheme="majorBidi" w:cstheme="majorBidi"/>
          <w:sz w:val="22"/>
          <w:szCs w:val="22"/>
        </w:rPr>
        <w:t>4.1.8 Database Systems Lab</w:t>
      </w:r>
      <w:bookmarkEnd w:id="31"/>
    </w:p>
    <w:p w14:paraId="56A3EC78"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AI2311 Database Systems Lab </w:t>
      </w:r>
    </w:p>
    <w:p w14:paraId="69B3A630" w14:textId="77777777" w:rsidR="008C34E9" w:rsidRPr="00C46C09" w:rsidRDefault="008C34E9" w:rsidP="008C34E9">
      <w:pPr>
        <w:jc w:val="both"/>
        <w:rPr>
          <w:rFonts w:asciiTheme="majorBidi" w:hAnsiTheme="majorBidi" w:cstheme="majorBidi"/>
          <w:sz w:val="22"/>
          <w:szCs w:val="22"/>
        </w:rPr>
      </w:pPr>
    </w:p>
    <w:p w14:paraId="2BFB5D2D"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 Lab</w:t>
      </w:r>
    </w:p>
    <w:p w14:paraId="653243BD" w14:textId="77777777" w:rsidR="008C34E9" w:rsidRPr="00C46C09" w:rsidRDefault="008C34E9" w:rsidP="008C34E9">
      <w:pPr>
        <w:jc w:val="both"/>
        <w:rPr>
          <w:rFonts w:asciiTheme="majorBidi" w:hAnsiTheme="majorBidi" w:cstheme="majorBidi"/>
          <w:sz w:val="22"/>
          <w:szCs w:val="22"/>
        </w:rPr>
      </w:pPr>
    </w:p>
    <w:p w14:paraId="545D92EF" w14:textId="2478A2F6"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00DE4685" w:rsidRPr="00C46C09">
        <w:rPr>
          <w:rFonts w:asciiTheme="majorBidi" w:hAnsiTheme="majorBidi" w:cstheme="majorBidi"/>
          <w:b/>
          <w:bCs/>
          <w:sz w:val="22"/>
          <w:szCs w:val="22"/>
        </w:rPr>
        <w:tab/>
      </w:r>
      <w:r w:rsidR="00DE4685" w:rsidRPr="00C46C09">
        <w:rPr>
          <w:rFonts w:asciiTheme="majorBidi" w:hAnsiTheme="majorBidi" w:cstheme="majorBidi"/>
          <w:b/>
          <w:bCs/>
          <w:sz w:val="22"/>
          <w:szCs w:val="22"/>
        </w:rPr>
        <w:tab/>
      </w:r>
      <w:r w:rsidRPr="00C46C09">
        <w:rPr>
          <w:rFonts w:asciiTheme="majorBidi" w:hAnsiTheme="majorBidi" w:cstheme="majorBidi"/>
          <w:sz w:val="22"/>
          <w:szCs w:val="22"/>
        </w:rPr>
        <w:t>1</w:t>
      </w:r>
    </w:p>
    <w:p w14:paraId="24DABC88" w14:textId="77777777" w:rsidR="008C34E9" w:rsidRPr="00C46C09" w:rsidRDefault="008C34E9" w:rsidP="008C34E9">
      <w:pPr>
        <w:jc w:val="both"/>
        <w:rPr>
          <w:rFonts w:asciiTheme="majorBidi" w:hAnsiTheme="majorBidi" w:cstheme="majorBidi"/>
          <w:sz w:val="22"/>
          <w:szCs w:val="22"/>
        </w:rPr>
      </w:pPr>
    </w:p>
    <w:p w14:paraId="767F81D9"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Ms. </w:t>
      </w:r>
      <w:proofErr w:type="spellStart"/>
      <w:r w:rsidRPr="00C46C09">
        <w:rPr>
          <w:rFonts w:asciiTheme="majorBidi" w:hAnsiTheme="majorBidi" w:cstheme="majorBidi"/>
          <w:sz w:val="22"/>
          <w:szCs w:val="22"/>
        </w:rPr>
        <w:t>Itrat</w:t>
      </w:r>
      <w:proofErr w:type="spellEnd"/>
      <w:r w:rsidRPr="00C46C09">
        <w:rPr>
          <w:rFonts w:asciiTheme="majorBidi" w:hAnsiTheme="majorBidi" w:cstheme="majorBidi"/>
          <w:sz w:val="22"/>
          <w:szCs w:val="22"/>
        </w:rPr>
        <w:t xml:space="preserve"> Fatima</w:t>
      </w:r>
    </w:p>
    <w:p w14:paraId="14A556DF" w14:textId="77777777" w:rsidR="008C34E9" w:rsidRPr="00C46C09" w:rsidRDefault="008C34E9" w:rsidP="008C34E9">
      <w:pPr>
        <w:jc w:val="both"/>
        <w:rPr>
          <w:rFonts w:asciiTheme="majorBidi" w:hAnsiTheme="majorBidi" w:cstheme="majorBidi"/>
          <w:sz w:val="22"/>
          <w:szCs w:val="22"/>
        </w:rPr>
      </w:pPr>
    </w:p>
    <w:p w14:paraId="2602785D"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47D048F9" w14:textId="77777777"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This lab provides hands-on experience in relational and non-relational database systems using MySQL Workbench and MongoDB. Students will design schemas, manage data, and execute SQL queries as well as explore NoSQL operations for handling unstructured data. The goal is to equip students with practical skills in both SQL and NoSQL environments.</w:t>
      </w:r>
    </w:p>
    <w:p w14:paraId="1C8C5359" w14:textId="77777777" w:rsidR="008C34E9" w:rsidRPr="00C46C09" w:rsidRDefault="008C34E9" w:rsidP="008C34E9">
      <w:pPr>
        <w:jc w:val="both"/>
        <w:rPr>
          <w:rFonts w:asciiTheme="majorBidi" w:hAnsiTheme="majorBidi" w:cstheme="majorBidi"/>
          <w:sz w:val="22"/>
          <w:szCs w:val="22"/>
        </w:rPr>
      </w:pPr>
    </w:p>
    <w:p w14:paraId="4E663D78"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43511104" w14:textId="77777777" w:rsidR="008C34E9" w:rsidRPr="00C46C09" w:rsidRDefault="008C34E9" w:rsidP="00CA216C">
      <w:pPr>
        <w:numPr>
          <w:ilvl w:val="0"/>
          <w:numId w:val="32"/>
        </w:numPr>
        <w:jc w:val="both"/>
        <w:rPr>
          <w:rFonts w:asciiTheme="majorBidi" w:hAnsiTheme="majorBidi" w:cstheme="majorBidi"/>
          <w:sz w:val="22"/>
          <w:szCs w:val="22"/>
        </w:rPr>
      </w:pPr>
      <w:r w:rsidRPr="00C46C09">
        <w:rPr>
          <w:rFonts w:asciiTheme="majorBidi" w:hAnsiTheme="majorBidi" w:cstheme="majorBidi"/>
          <w:sz w:val="22"/>
          <w:szCs w:val="22"/>
        </w:rPr>
        <w:t>Develop understanding of relational databases and SQL fundamentals.</w:t>
      </w:r>
    </w:p>
    <w:p w14:paraId="180699ED" w14:textId="77777777" w:rsidR="008C34E9" w:rsidRPr="00C46C09" w:rsidRDefault="008C34E9" w:rsidP="00CA216C">
      <w:pPr>
        <w:numPr>
          <w:ilvl w:val="0"/>
          <w:numId w:val="32"/>
        </w:numPr>
        <w:jc w:val="both"/>
        <w:rPr>
          <w:rFonts w:asciiTheme="majorBidi" w:hAnsiTheme="majorBidi" w:cstheme="majorBidi"/>
          <w:sz w:val="22"/>
          <w:szCs w:val="22"/>
        </w:rPr>
      </w:pPr>
      <w:r w:rsidRPr="00C46C09">
        <w:rPr>
          <w:rFonts w:asciiTheme="majorBidi" w:hAnsiTheme="majorBidi" w:cstheme="majorBidi"/>
          <w:sz w:val="22"/>
          <w:szCs w:val="22"/>
        </w:rPr>
        <w:t>Gain proficiency in using MySQL Workbench for schema design and query execution.</w:t>
      </w:r>
    </w:p>
    <w:p w14:paraId="504BD9E9" w14:textId="77777777" w:rsidR="008C34E9" w:rsidRPr="00C46C09" w:rsidRDefault="008C34E9" w:rsidP="00CA216C">
      <w:pPr>
        <w:numPr>
          <w:ilvl w:val="0"/>
          <w:numId w:val="32"/>
        </w:numPr>
        <w:jc w:val="both"/>
        <w:rPr>
          <w:rFonts w:asciiTheme="majorBidi" w:hAnsiTheme="majorBidi" w:cstheme="majorBidi"/>
          <w:sz w:val="22"/>
          <w:szCs w:val="22"/>
        </w:rPr>
      </w:pPr>
      <w:r w:rsidRPr="00C46C09">
        <w:rPr>
          <w:rFonts w:asciiTheme="majorBidi" w:hAnsiTheme="majorBidi" w:cstheme="majorBidi"/>
          <w:sz w:val="22"/>
          <w:szCs w:val="22"/>
        </w:rPr>
        <w:t>Apply advanced SQL concepts such as joins, subqueries, and aggregation.</w:t>
      </w:r>
    </w:p>
    <w:p w14:paraId="08F39E0F" w14:textId="77777777" w:rsidR="008C34E9" w:rsidRPr="00C46C09" w:rsidRDefault="008C34E9" w:rsidP="00CA216C">
      <w:pPr>
        <w:numPr>
          <w:ilvl w:val="0"/>
          <w:numId w:val="32"/>
        </w:numPr>
        <w:jc w:val="both"/>
        <w:rPr>
          <w:rFonts w:asciiTheme="majorBidi" w:hAnsiTheme="majorBidi" w:cstheme="majorBidi"/>
          <w:sz w:val="22"/>
          <w:szCs w:val="22"/>
        </w:rPr>
      </w:pPr>
      <w:r w:rsidRPr="00C46C09">
        <w:rPr>
          <w:rFonts w:asciiTheme="majorBidi" w:hAnsiTheme="majorBidi" w:cstheme="majorBidi"/>
          <w:sz w:val="22"/>
          <w:szCs w:val="22"/>
        </w:rPr>
        <w:t>Introduce MongoDB as a NoSQL database and practice CRUD operations.</w:t>
      </w:r>
    </w:p>
    <w:p w14:paraId="050353D5" w14:textId="77777777" w:rsidR="008C34E9" w:rsidRPr="00C46C09" w:rsidRDefault="008C34E9" w:rsidP="00CA216C">
      <w:pPr>
        <w:numPr>
          <w:ilvl w:val="0"/>
          <w:numId w:val="32"/>
        </w:numPr>
        <w:jc w:val="both"/>
        <w:rPr>
          <w:rFonts w:asciiTheme="majorBidi" w:hAnsiTheme="majorBidi" w:cstheme="majorBidi"/>
          <w:sz w:val="22"/>
          <w:szCs w:val="22"/>
        </w:rPr>
      </w:pPr>
      <w:r w:rsidRPr="00C46C09">
        <w:rPr>
          <w:rFonts w:asciiTheme="majorBidi" w:hAnsiTheme="majorBidi" w:cstheme="majorBidi"/>
          <w:sz w:val="22"/>
          <w:szCs w:val="22"/>
        </w:rPr>
        <w:t>Compare SQL and NoSQL approaches for modern applications.</w:t>
      </w:r>
    </w:p>
    <w:p w14:paraId="6BB3D690" w14:textId="77777777" w:rsidR="008C34E9" w:rsidRPr="00C46C09" w:rsidRDefault="008C34E9" w:rsidP="008C34E9">
      <w:pPr>
        <w:jc w:val="both"/>
        <w:rPr>
          <w:rFonts w:asciiTheme="majorBidi" w:hAnsiTheme="majorBidi" w:cstheme="majorBidi"/>
          <w:sz w:val="22"/>
          <w:szCs w:val="22"/>
        </w:rPr>
      </w:pPr>
    </w:p>
    <w:p w14:paraId="6D3B3763" w14:textId="77777777" w:rsidR="008C34E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6C659BE" w14:textId="77777777" w:rsidR="00621D70" w:rsidRDefault="00621D70" w:rsidP="008C34E9">
      <w:pPr>
        <w:jc w:val="both"/>
        <w:rPr>
          <w:rFonts w:asciiTheme="majorBidi" w:hAnsiTheme="majorBidi" w:cstheme="majorBidi"/>
          <w:b/>
          <w:bCs/>
          <w:sz w:val="22"/>
          <w:szCs w:val="22"/>
        </w:rPr>
      </w:pPr>
    </w:p>
    <w:p w14:paraId="2A59AC10" w14:textId="626DB63F" w:rsidR="00621D70" w:rsidRPr="00C46C09" w:rsidRDefault="00621D70" w:rsidP="00621D70">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13C8D285" w14:textId="77777777" w:rsidR="008C34E9" w:rsidRPr="00C46C09" w:rsidRDefault="008C34E9" w:rsidP="00CA216C">
      <w:pPr>
        <w:numPr>
          <w:ilvl w:val="0"/>
          <w:numId w:val="22"/>
        </w:numPr>
        <w:jc w:val="both"/>
        <w:rPr>
          <w:rFonts w:asciiTheme="majorBidi" w:hAnsiTheme="majorBidi" w:cstheme="majorBidi"/>
          <w:sz w:val="22"/>
          <w:szCs w:val="22"/>
        </w:rPr>
      </w:pPr>
      <w:r w:rsidRPr="00C46C09">
        <w:rPr>
          <w:rFonts w:asciiTheme="majorBidi" w:hAnsiTheme="majorBidi" w:cstheme="majorBidi"/>
          <w:bCs/>
          <w:iCs/>
          <w:sz w:val="22"/>
          <w:szCs w:val="22"/>
        </w:rPr>
        <w:t>CUST Lab Manual</w:t>
      </w:r>
    </w:p>
    <w:p w14:paraId="1A40EE0B" w14:textId="77777777" w:rsidR="008C34E9" w:rsidRPr="00C46C09" w:rsidRDefault="008C34E9" w:rsidP="008C34E9">
      <w:pPr>
        <w:jc w:val="both"/>
        <w:rPr>
          <w:rFonts w:asciiTheme="majorBidi" w:hAnsiTheme="majorBidi" w:cstheme="majorBidi"/>
          <w:sz w:val="22"/>
          <w:szCs w:val="22"/>
        </w:rPr>
      </w:pPr>
    </w:p>
    <w:p w14:paraId="47F8D88A"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3097F6FB" w14:textId="3EFBA301" w:rsidR="008C34E9" w:rsidRPr="00C46C09" w:rsidRDefault="008C34E9" w:rsidP="008C34E9">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356CAF6A" w14:textId="389C1A90" w:rsidR="00FF1347" w:rsidRPr="00C46C09" w:rsidRDefault="00FF1347" w:rsidP="00FF1347">
      <w:pPr>
        <w:ind w:firstLine="450"/>
        <w:rPr>
          <w:rFonts w:asciiTheme="majorBidi" w:hAnsiTheme="majorBidi" w:cstheme="majorBidi"/>
          <w:b/>
          <w:sz w:val="22"/>
          <w:szCs w:val="22"/>
        </w:rPr>
      </w:pPr>
    </w:p>
    <w:p w14:paraId="5BB193CB" w14:textId="6DEFA821" w:rsidR="00930B46" w:rsidRPr="00C46C09" w:rsidRDefault="00930B46" w:rsidP="00930B46">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Construct and execute SQL queries using MySQL Workbench for data definition and manipulation. (</w:t>
      </w:r>
      <w:r w:rsidRPr="006F3673">
        <w:rPr>
          <w:rFonts w:asciiTheme="majorBidi" w:hAnsiTheme="majorBidi" w:cstheme="majorBidi"/>
          <w:sz w:val="22"/>
          <w:szCs w:val="22"/>
        </w:rPr>
        <w:t>P3 – Precision</w:t>
      </w:r>
      <w:r w:rsidRPr="00C46C09">
        <w:rPr>
          <w:rFonts w:asciiTheme="majorBidi" w:hAnsiTheme="majorBidi" w:cstheme="majorBidi"/>
          <w:sz w:val="22"/>
          <w:szCs w:val="22"/>
        </w:rPr>
        <w:t xml:space="preserve">) </w:t>
      </w:r>
    </w:p>
    <w:p w14:paraId="259257D1" w14:textId="3B9E0C94" w:rsidR="00FF1347" w:rsidRPr="00C46C09" w:rsidRDefault="00FF1347" w:rsidP="00FF1347">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
          <w:sz w:val="22"/>
          <w:szCs w:val="22"/>
        </w:rPr>
        <w:tab/>
      </w:r>
      <w:r w:rsidR="00930B46" w:rsidRPr="00C46C09">
        <w:rPr>
          <w:rFonts w:asciiTheme="majorBidi" w:hAnsiTheme="majorBidi" w:cstheme="majorBidi"/>
          <w:sz w:val="22"/>
          <w:szCs w:val="22"/>
        </w:rPr>
        <w:t>Analyze database requirements and apply relational concepts (joins, subqueries, constraints) to solve problems. (</w:t>
      </w:r>
      <w:r w:rsidR="00930B46" w:rsidRPr="006F3673">
        <w:rPr>
          <w:rFonts w:asciiTheme="majorBidi" w:hAnsiTheme="majorBidi" w:cstheme="majorBidi"/>
          <w:sz w:val="22"/>
          <w:szCs w:val="22"/>
        </w:rPr>
        <w:t>P4 – Articulation</w:t>
      </w:r>
      <w:r w:rsidR="00930B46" w:rsidRPr="00C46C09">
        <w:rPr>
          <w:rFonts w:asciiTheme="majorBidi" w:hAnsiTheme="majorBidi" w:cstheme="majorBidi"/>
          <w:sz w:val="22"/>
          <w:szCs w:val="22"/>
        </w:rPr>
        <w:t xml:space="preserve">) </w:t>
      </w:r>
    </w:p>
    <w:p w14:paraId="7A3FAC63" w14:textId="61F78F69" w:rsidR="00FF1347" w:rsidRPr="00C46C09" w:rsidRDefault="00FF1347" w:rsidP="00FF1347">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A85D0B" w:rsidRPr="00C46C09">
        <w:rPr>
          <w:rFonts w:asciiTheme="majorBidi" w:hAnsiTheme="majorBidi" w:cstheme="majorBidi"/>
          <w:sz w:val="22"/>
          <w:szCs w:val="22"/>
        </w:rPr>
        <w:t>Develop small-to-moderate scale database applications integrating SQL with web technologies (HTML, CSS, PHP). (</w:t>
      </w:r>
      <w:r w:rsidR="00A85D0B" w:rsidRPr="006F3673">
        <w:rPr>
          <w:rFonts w:asciiTheme="majorBidi" w:hAnsiTheme="majorBidi" w:cstheme="majorBidi"/>
          <w:sz w:val="22"/>
          <w:szCs w:val="22"/>
        </w:rPr>
        <w:t>P5 – Naturalization</w:t>
      </w:r>
      <w:r w:rsidR="00A85D0B" w:rsidRPr="00C46C09">
        <w:rPr>
          <w:rFonts w:asciiTheme="majorBidi" w:hAnsiTheme="majorBidi" w:cstheme="majorBidi"/>
          <w:sz w:val="22"/>
          <w:szCs w:val="22"/>
        </w:rPr>
        <w:t xml:space="preserve">) </w:t>
      </w:r>
    </w:p>
    <w:p w14:paraId="77C54C65" w14:textId="230FF581" w:rsidR="00FF1347" w:rsidRPr="00C46C09" w:rsidRDefault="00FF1347" w:rsidP="00FF1347">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CLO-4.</w:t>
      </w:r>
      <w:r w:rsidRPr="00C46C09">
        <w:rPr>
          <w:rFonts w:asciiTheme="majorBidi" w:hAnsiTheme="majorBidi" w:cstheme="majorBidi"/>
          <w:b/>
          <w:color w:val="333333"/>
          <w:sz w:val="22"/>
          <w:szCs w:val="22"/>
          <w:shd w:val="clear" w:color="auto" w:fill="FFFFFF"/>
        </w:rPr>
        <w:tab/>
      </w:r>
      <w:r w:rsidR="0016663C" w:rsidRPr="00C46C09">
        <w:rPr>
          <w:rFonts w:asciiTheme="majorBidi" w:hAnsiTheme="majorBidi" w:cstheme="majorBidi"/>
          <w:sz w:val="22"/>
          <w:szCs w:val="22"/>
        </w:rPr>
        <w:t>Demonstrate basic NoSQL operations in MongoDB including CRUD, aggregation, and indexing, and compare them with SQL. (</w:t>
      </w:r>
      <w:r w:rsidR="0016663C" w:rsidRPr="006F3673">
        <w:rPr>
          <w:rFonts w:asciiTheme="majorBidi" w:hAnsiTheme="majorBidi" w:cstheme="majorBidi"/>
          <w:sz w:val="22"/>
          <w:szCs w:val="22"/>
        </w:rPr>
        <w:t>P3 – Precision</w:t>
      </w:r>
      <w:r w:rsidR="0016663C" w:rsidRPr="00C46C09">
        <w:rPr>
          <w:rFonts w:asciiTheme="majorBidi" w:hAnsiTheme="majorBidi" w:cstheme="majorBidi"/>
          <w:sz w:val="22"/>
          <w:szCs w:val="22"/>
        </w:rPr>
        <w:t>)</w:t>
      </w:r>
      <w:r w:rsidRPr="00C46C09">
        <w:rPr>
          <w:rFonts w:asciiTheme="majorBidi" w:hAnsiTheme="majorBidi" w:cstheme="majorBidi"/>
          <w:b/>
          <w:sz w:val="22"/>
          <w:szCs w:val="22"/>
        </w:rPr>
        <w:t xml:space="preserve"> </w:t>
      </w:r>
      <w:r w:rsidRPr="00C46C09">
        <w:rPr>
          <w:rFonts w:asciiTheme="majorBidi" w:hAnsiTheme="majorBidi" w:cstheme="majorBidi"/>
          <w:sz w:val="22"/>
          <w:szCs w:val="22"/>
        </w:rPr>
        <w:t xml:space="preserve"> </w:t>
      </w:r>
    </w:p>
    <w:p w14:paraId="56A93BEC" w14:textId="77777777" w:rsidR="00FF1347" w:rsidRPr="00C46C09" w:rsidRDefault="00FF1347" w:rsidP="008C34E9">
      <w:pPr>
        <w:jc w:val="both"/>
        <w:rPr>
          <w:rFonts w:asciiTheme="majorBidi" w:hAnsiTheme="majorBidi" w:cstheme="majorBidi"/>
          <w:sz w:val="22"/>
          <w:szCs w:val="22"/>
        </w:rPr>
      </w:pPr>
    </w:p>
    <w:p w14:paraId="21484508"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6C8CF50F" w14:textId="77777777" w:rsidR="008C34E9" w:rsidRPr="00C46C09" w:rsidRDefault="008C34E9" w:rsidP="008C34E9">
      <w:pPr>
        <w:jc w:val="both"/>
        <w:rPr>
          <w:rFonts w:asciiTheme="majorBidi" w:hAnsiTheme="majorBidi" w:cstheme="majorBidi"/>
          <w:sz w:val="22"/>
          <w:szCs w:val="22"/>
        </w:rPr>
      </w:pPr>
    </w:p>
    <w:tbl>
      <w:tblPr>
        <w:tblStyle w:val="TableGrid"/>
        <w:tblW w:w="8910" w:type="dxa"/>
        <w:tblInd w:w="445" w:type="dxa"/>
        <w:tblLook w:val="04A0" w:firstRow="1" w:lastRow="0" w:firstColumn="1" w:lastColumn="0" w:noHBand="0" w:noVBand="1"/>
      </w:tblPr>
      <w:tblGrid>
        <w:gridCol w:w="4302"/>
        <w:gridCol w:w="1152"/>
        <w:gridCol w:w="1152"/>
        <w:gridCol w:w="1152"/>
        <w:gridCol w:w="1152"/>
      </w:tblGrid>
      <w:tr w:rsidR="008C34E9" w:rsidRPr="00C46C09" w14:paraId="0EEAB39A"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6A22048"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BD5049"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DBDCA2D"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01E907"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55592BA"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CLO-4</w:t>
            </w:r>
          </w:p>
        </w:tc>
      </w:tr>
      <w:tr w:rsidR="008C34E9" w:rsidRPr="00C46C09" w14:paraId="1EF80CE9" w14:textId="77777777" w:rsidTr="00F53ECA">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CF8E01A"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BA3862" w14:textId="77777777" w:rsidR="008C34E9" w:rsidRPr="00C46C09" w:rsidRDefault="008C34E9" w:rsidP="00F53ECA">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11F9DE" w14:textId="77777777" w:rsidR="008C34E9" w:rsidRPr="00C46C09" w:rsidRDefault="008C34E9" w:rsidP="00F53ECA">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B9390" w14:textId="77777777" w:rsidR="008C34E9" w:rsidRPr="00C46C09" w:rsidRDefault="008C34E9" w:rsidP="00F53ECA">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8D3F3" w14:textId="77777777" w:rsidR="008C34E9" w:rsidRPr="00C46C09" w:rsidRDefault="008C34E9" w:rsidP="00F53ECA">
            <w:pPr>
              <w:jc w:val="center"/>
              <w:rPr>
                <w:rFonts w:asciiTheme="majorBidi" w:eastAsia="Times New Roman" w:hAnsiTheme="majorBidi" w:cstheme="majorBidi"/>
                <w:sz w:val="22"/>
                <w:szCs w:val="22"/>
              </w:rPr>
            </w:pPr>
          </w:p>
        </w:tc>
      </w:tr>
      <w:tr w:rsidR="008C34E9" w:rsidRPr="00C46C09" w14:paraId="737C4DB9" w14:textId="77777777" w:rsidTr="00F53ECA">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D14153F"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7FDA1D" w14:textId="77777777" w:rsidR="008C34E9" w:rsidRPr="00C46C09" w:rsidRDefault="008C34E9" w:rsidP="00F53ECA">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DF8EA3" w14:textId="77777777" w:rsidR="008C34E9" w:rsidRPr="00C46C09" w:rsidRDefault="008C34E9" w:rsidP="00F53ECA">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6FBFAF" w14:textId="77777777" w:rsidR="008C34E9" w:rsidRPr="00C46C09" w:rsidRDefault="008C34E9" w:rsidP="00F53ECA">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196675" w14:textId="77777777" w:rsidR="008C34E9" w:rsidRPr="00C46C09" w:rsidRDefault="008C34E9" w:rsidP="00F53ECA">
            <w:pPr>
              <w:jc w:val="center"/>
              <w:rPr>
                <w:rFonts w:asciiTheme="majorBidi" w:eastAsia="Times New Roman" w:hAnsiTheme="majorBidi" w:cstheme="majorBidi"/>
                <w:sz w:val="22"/>
                <w:szCs w:val="22"/>
              </w:rPr>
            </w:pPr>
          </w:p>
        </w:tc>
      </w:tr>
      <w:tr w:rsidR="008C34E9" w:rsidRPr="00C46C09" w14:paraId="2AF7B5FE" w14:textId="77777777" w:rsidTr="00F53ECA">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2BEAD65"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0EA07B" w14:textId="77777777" w:rsidR="008C34E9" w:rsidRPr="00C46C09" w:rsidRDefault="008C34E9" w:rsidP="00F53ECA">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2F6FA5" w14:textId="77777777" w:rsidR="008C34E9" w:rsidRPr="00C46C09" w:rsidRDefault="008C34E9" w:rsidP="00F53ECA">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DAD911" w14:textId="77777777" w:rsidR="008C34E9" w:rsidRPr="00C46C09" w:rsidRDefault="008C34E9" w:rsidP="00F53ECA">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C64FFF" w14:textId="77777777" w:rsidR="008C34E9" w:rsidRPr="00C46C09" w:rsidRDefault="008C34E9" w:rsidP="00F53ECA">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7C0D8844" w14:textId="77777777" w:rsidR="008C34E9" w:rsidRPr="00C46C09" w:rsidRDefault="008C34E9" w:rsidP="008C34E9">
      <w:pPr>
        <w:jc w:val="both"/>
        <w:rPr>
          <w:rFonts w:asciiTheme="majorBidi" w:hAnsiTheme="majorBidi" w:cstheme="majorBidi"/>
          <w:sz w:val="22"/>
          <w:szCs w:val="22"/>
        </w:rPr>
      </w:pPr>
    </w:p>
    <w:p w14:paraId="2E31A558" w14:textId="77777777" w:rsidR="008C34E9" w:rsidRPr="00C46C09" w:rsidRDefault="008C34E9" w:rsidP="008C34E9">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41A0F88F" w14:textId="77777777" w:rsidR="008C34E9" w:rsidRPr="00C46C09" w:rsidRDefault="008C34E9" w:rsidP="008C34E9">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8C34E9" w:rsidRPr="00C46C09" w14:paraId="6BEF738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76C6CC0"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594E3AE" w14:textId="77777777" w:rsidR="008C34E9" w:rsidRPr="00C46C09" w:rsidRDefault="008C34E9" w:rsidP="008C34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8C34E9" w:rsidRPr="00C46C09" w14:paraId="11FFE57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C311DC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501343"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MySQL Workbench and SQL basics</w:t>
            </w:r>
          </w:p>
        </w:tc>
      </w:tr>
      <w:tr w:rsidR="008C34E9" w:rsidRPr="00C46C09" w14:paraId="2B741AA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11367F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89399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HTML, CSS, and Forms</w:t>
            </w:r>
          </w:p>
        </w:tc>
      </w:tr>
      <w:tr w:rsidR="008C34E9" w:rsidRPr="00C46C09" w14:paraId="3CF5F21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02FFBC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A9E40"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PHP Introduction and Forms Handling</w:t>
            </w:r>
          </w:p>
        </w:tc>
      </w:tr>
      <w:tr w:rsidR="008C34E9" w:rsidRPr="00C46C09" w14:paraId="0F138D1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255A07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F8F673"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DBMS Connectivity with DDL (CREATE, INSERT) through console and PHP</w:t>
            </w:r>
          </w:p>
        </w:tc>
      </w:tr>
      <w:tr w:rsidR="008C34E9" w:rsidRPr="00C46C09" w14:paraId="687672B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C189A19"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DC9CC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Data Definition Language (DDL: CREATE, ALTER, DROP)</w:t>
            </w:r>
          </w:p>
        </w:tc>
      </w:tr>
      <w:tr w:rsidR="008C34E9" w:rsidRPr="00C46C09" w14:paraId="669B376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31B2E05"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C14C5B"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SQL DML (INSERT, UPDATE, DELETE, SELECT, WHERE)</w:t>
            </w:r>
          </w:p>
        </w:tc>
      </w:tr>
      <w:tr w:rsidR="008C34E9" w:rsidRPr="00C46C09" w14:paraId="0E8DEA9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BA8EC97"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8940F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CRUD Operation Using PHP and Web Interface</w:t>
            </w:r>
          </w:p>
        </w:tc>
      </w:tr>
      <w:tr w:rsidR="008C34E9" w:rsidRPr="00C46C09" w14:paraId="1AAED5A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56E93A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348DB"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Data Manipulation Language (Date Functions, ORDER BY, DISTINCT, LIMIT)</w:t>
            </w:r>
          </w:p>
        </w:tc>
      </w:tr>
      <w:tr w:rsidR="008C34E9" w:rsidRPr="00C46C09" w14:paraId="7E853EAD"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46FDD9"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8C34E9" w:rsidRPr="00C46C09" w14:paraId="05CA295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8C272AD"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B62C3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Midterm Exam</w:t>
            </w:r>
          </w:p>
        </w:tc>
      </w:tr>
      <w:tr w:rsidR="008C34E9" w:rsidRPr="00C46C09" w14:paraId="78F6643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7A1E59F"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2E2DF"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SQL SELECT (Functions, Aggregate Functions, Arithmetic Operations)</w:t>
            </w:r>
          </w:p>
        </w:tc>
      </w:tr>
      <w:tr w:rsidR="008C34E9" w:rsidRPr="00C46C09" w14:paraId="0041B43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70998F"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BFC051"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SQL Group By and HAVING Clause</w:t>
            </w:r>
          </w:p>
        </w:tc>
      </w:tr>
      <w:tr w:rsidR="008C34E9" w:rsidRPr="00C46C09" w14:paraId="534D33C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3AADB05"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A14E7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SQL JOINS: INNER and SELF</w:t>
            </w:r>
          </w:p>
        </w:tc>
      </w:tr>
      <w:tr w:rsidR="008C34E9" w:rsidRPr="00C46C09" w14:paraId="5B0D820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C84ACF"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EAC828"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SQL JOINS: LEFT and RIGHT OUTER Joins, Views, Indexes, Constraints</w:t>
            </w:r>
          </w:p>
        </w:tc>
      </w:tr>
      <w:tr w:rsidR="008C34E9" w:rsidRPr="00C46C09" w14:paraId="3496D9E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041CB57"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22940E"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MongoDB: concepts, installation, CRUD operations</w:t>
            </w:r>
          </w:p>
        </w:tc>
      </w:tr>
      <w:tr w:rsidR="008C34E9" w:rsidRPr="00C46C09" w14:paraId="019544E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32D760"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7D50E6"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MongoDB Advanced: Update &amp; Delete operations, Aggregation queries</w:t>
            </w:r>
          </w:p>
        </w:tc>
      </w:tr>
      <w:tr w:rsidR="008C34E9" w:rsidRPr="00C46C09" w14:paraId="2F2708F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81E282"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B67B9" w14:textId="77777777" w:rsidR="008C34E9" w:rsidRPr="00C46C09" w:rsidRDefault="008C34E9" w:rsidP="008C34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Final Exam</w:t>
            </w:r>
          </w:p>
        </w:tc>
      </w:tr>
    </w:tbl>
    <w:p w14:paraId="568DED66" w14:textId="77777777" w:rsidR="00621D70" w:rsidRDefault="00621D70" w:rsidP="008C34E9">
      <w:pPr>
        <w:rPr>
          <w:rFonts w:asciiTheme="majorBidi" w:hAnsiTheme="majorBidi" w:cstheme="majorBidi"/>
        </w:rPr>
      </w:pPr>
    </w:p>
    <w:p w14:paraId="3525CBF9" w14:textId="77777777" w:rsidR="00621D70" w:rsidRPr="00C46C09" w:rsidRDefault="00621D70" w:rsidP="008C34E9">
      <w:pPr>
        <w:rPr>
          <w:rFonts w:asciiTheme="majorBidi" w:hAnsiTheme="majorBidi" w:cstheme="majorBidi"/>
        </w:rPr>
      </w:pPr>
    </w:p>
    <w:p w14:paraId="7B111B57" w14:textId="4F1E2FE4" w:rsidR="00543969" w:rsidRPr="00C46C09" w:rsidRDefault="00543969" w:rsidP="00543969">
      <w:pPr>
        <w:pStyle w:val="Heading3"/>
        <w:rPr>
          <w:rFonts w:asciiTheme="majorBidi" w:hAnsiTheme="majorBidi" w:cstheme="majorBidi"/>
          <w:sz w:val="22"/>
          <w:szCs w:val="22"/>
        </w:rPr>
      </w:pPr>
      <w:bookmarkStart w:id="32" w:name="_Toc219107926"/>
      <w:r w:rsidRPr="00C46C09">
        <w:rPr>
          <w:rFonts w:asciiTheme="majorBidi" w:hAnsiTheme="majorBidi" w:cstheme="majorBidi"/>
          <w:sz w:val="22"/>
          <w:szCs w:val="22"/>
        </w:rPr>
        <w:t>4.1.9 Programming for AI</w:t>
      </w:r>
      <w:bookmarkEnd w:id="32"/>
    </w:p>
    <w:p w14:paraId="506D47BC"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AI2822 Programming for AI</w:t>
      </w:r>
    </w:p>
    <w:p w14:paraId="0B65E419" w14:textId="77777777" w:rsidR="006070A2" w:rsidRPr="00C46C09" w:rsidRDefault="006070A2" w:rsidP="006070A2">
      <w:pPr>
        <w:jc w:val="both"/>
        <w:rPr>
          <w:rFonts w:asciiTheme="majorBidi" w:hAnsiTheme="majorBidi" w:cstheme="majorBidi"/>
          <w:sz w:val="22"/>
          <w:szCs w:val="22"/>
        </w:rPr>
      </w:pPr>
    </w:p>
    <w:p w14:paraId="5EEC3CAA"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w:t>
      </w:r>
    </w:p>
    <w:p w14:paraId="27E03EB2" w14:textId="77777777" w:rsidR="006070A2" w:rsidRPr="00C46C09" w:rsidRDefault="006070A2" w:rsidP="006070A2">
      <w:pPr>
        <w:jc w:val="both"/>
        <w:rPr>
          <w:rFonts w:asciiTheme="majorBidi" w:hAnsiTheme="majorBidi" w:cstheme="majorBidi"/>
          <w:sz w:val="22"/>
          <w:szCs w:val="22"/>
        </w:rPr>
      </w:pPr>
    </w:p>
    <w:p w14:paraId="60D1EC95" w14:textId="1887F8AA"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DE4685" w:rsidRPr="00C46C09">
        <w:rPr>
          <w:rFonts w:asciiTheme="majorBidi" w:hAnsiTheme="majorBidi" w:cstheme="majorBidi"/>
          <w:sz w:val="22"/>
          <w:szCs w:val="22"/>
        </w:rPr>
        <w:tab/>
      </w:r>
      <w:r w:rsidRPr="00C46C09">
        <w:rPr>
          <w:rFonts w:asciiTheme="majorBidi" w:hAnsiTheme="majorBidi" w:cstheme="majorBidi"/>
          <w:sz w:val="22"/>
          <w:szCs w:val="22"/>
        </w:rPr>
        <w:t>2</w:t>
      </w:r>
    </w:p>
    <w:p w14:paraId="706DF9A0" w14:textId="77777777" w:rsidR="006070A2" w:rsidRPr="00C46C09" w:rsidRDefault="006070A2" w:rsidP="006070A2">
      <w:pPr>
        <w:jc w:val="both"/>
        <w:rPr>
          <w:rFonts w:asciiTheme="majorBidi" w:hAnsiTheme="majorBidi" w:cstheme="majorBidi"/>
          <w:sz w:val="22"/>
          <w:szCs w:val="22"/>
        </w:rPr>
      </w:pPr>
    </w:p>
    <w:p w14:paraId="460E65BD"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Dr. Saif Ullah </w:t>
      </w:r>
    </w:p>
    <w:p w14:paraId="3161CBD1" w14:textId="77777777" w:rsidR="006070A2" w:rsidRPr="00C46C09" w:rsidRDefault="006070A2" w:rsidP="006070A2">
      <w:pPr>
        <w:jc w:val="both"/>
        <w:rPr>
          <w:rFonts w:asciiTheme="majorBidi" w:hAnsiTheme="majorBidi" w:cstheme="majorBidi"/>
          <w:sz w:val="22"/>
          <w:szCs w:val="22"/>
        </w:rPr>
      </w:pPr>
    </w:p>
    <w:p w14:paraId="0FD4E7B2"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75C9582D"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The Programming for AI course provides a foundational understanding of programming concepts, AI techniques, and their practical applications. Students will learn how to write efficient code, process data, implement AI algorithms, and build AI models using popular libraries and frameworks. This course is designed for beginners and intermediate learners who want to gain hands-on experience in AI development.</w:t>
      </w:r>
    </w:p>
    <w:p w14:paraId="48489F3F"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 xml:space="preserve">The course covers fundamental programming skills, algorithms, and data structures while emphasizing their role in AI development. It provides hands-on experience in writing code, implementing AI models, and working with AI-related libraries. The course will cover Introduction to AI, Programming Basics, Data Handling and Processing, Algorithms and Data Structures for AI, Machine Learning Fundamentals, etc. The students will be given extensive programming exercises to provide them opportunity to practice their classroom skills in </w:t>
      </w:r>
      <w:r w:rsidRPr="00C46C09">
        <w:rPr>
          <w:rFonts w:asciiTheme="majorBidi" w:hAnsiTheme="majorBidi" w:cstheme="majorBidi"/>
          <w:bCs/>
          <w:sz w:val="22"/>
          <w:szCs w:val="22"/>
        </w:rPr>
        <w:t>data handling, machine learning, deep learning, and NLP</w:t>
      </w:r>
      <w:r w:rsidRPr="00C46C09">
        <w:rPr>
          <w:rFonts w:asciiTheme="majorBidi" w:hAnsiTheme="majorBidi" w:cstheme="majorBidi"/>
          <w:sz w:val="22"/>
          <w:szCs w:val="22"/>
        </w:rPr>
        <w:t>, to build and deploy AI models in real-world applications.</w:t>
      </w:r>
    </w:p>
    <w:p w14:paraId="2512191E" w14:textId="77777777" w:rsidR="006070A2" w:rsidRPr="00C46C09" w:rsidRDefault="006070A2" w:rsidP="006070A2">
      <w:pPr>
        <w:jc w:val="both"/>
        <w:rPr>
          <w:rFonts w:asciiTheme="majorBidi" w:hAnsiTheme="majorBidi" w:cstheme="majorBidi"/>
          <w:sz w:val="22"/>
          <w:szCs w:val="22"/>
        </w:rPr>
      </w:pPr>
    </w:p>
    <w:p w14:paraId="425A5696" w14:textId="77777777" w:rsidR="006070A2" w:rsidRPr="00C46C09" w:rsidRDefault="006070A2" w:rsidP="006070A2">
      <w:pPr>
        <w:jc w:val="both"/>
        <w:rPr>
          <w:rFonts w:asciiTheme="majorBidi" w:hAnsiTheme="majorBidi" w:cstheme="majorBidi"/>
          <w:b/>
          <w:bCs/>
          <w:sz w:val="22"/>
          <w:szCs w:val="22"/>
        </w:rPr>
      </w:pPr>
    </w:p>
    <w:p w14:paraId="1EB8854C"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27DE6F0E" w14:textId="77777777" w:rsidR="006070A2" w:rsidRPr="00C46C09" w:rsidRDefault="006070A2" w:rsidP="006070A2">
      <w:pPr>
        <w:jc w:val="both"/>
        <w:rPr>
          <w:rFonts w:asciiTheme="majorBidi" w:hAnsiTheme="majorBidi" w:cstheme="majorBidi"/>
          <w:b/>
          <w:bCs/>
          <w:sz w:val="22"/>
          <w:szCs w:val="22"/>
        </w:rPr>
      </w:pPr>
    </w:p>
    <w:p w14:paraId="1B5739A4"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By the end of this course, students will be able to:</w:t>
      </w:r>
    </w:p>
    <w:p w14:paraId="7C4AFBFA" w14:textId="77777777" w:rsidR="006070A2" w:rsidRPr="00C46C09" w:rsidRDefault="006070A2" w:rsidP="006070A2">
      <w:pPr>
        <w:jc w:val="both"/>
        <w:rPr>
          <w:rFonts w:asciiTheme="majorBidi" w:hAnsiTheme="majorBidi" w:cstheme="majorBidi"/>
          <w:sz w:val="22"/>
          <w:szCs w:val="22"/>
        </w:rPr>
      </w:pPr>
    </w:p>
    <w:p w14:paraId="63B196E3" w14:textId="77777777" w:rsidR="006070A2" w:rsidRPr="00C46C09" w:rsidRDefault="006070A2" w:rsidP="00CA216C">
      <w:pPr>
        <w:numPr>
          <w:ilvl w:val="0"/>
          <w:numId w:val="39"/>
        </w:numPr>
        <w:jc w:val="both"/>
        <w:rPr>
          <w:rFonts w:asciiTheme="majorBidi" w:hAnsiTheme="majorBidi" w:cstheme="majorBidi"/>
          <w:sz w:val="22"/>
          <w:szCs w:val="22"/>
        </w:rPr>
      </w:pPr>
      <w:r w:rsidRPr="00C46C09">
        <w:rPr>
          <w:rFonts w:asciiTheme="majorBidi" w:hAnsiTheme="majorBidi" w:cstheme="majorBidi"/>
          <w:sz w:val="22"/>
          <w:szCs w:val="22"/>
        </w:rPr>
        <w:t>Understand fundamental programming concepts essential for AI development.</w:t>
      </w:r>
    </w:p>
    <w:p w14:paraId="2EF6600D" w14:textId="77777777" w:rsidR="006070A2" w:rsidRPr="00C46C09" w:rsidRDefault="006070A2" w:rsidP="00CA216C">
      <w:pPr>
        <w:numPr>
          <w:ilvl w:val="0"/>
          <w:numId w:val="39"/>
        </w:numPr>
        <w:jc w:val="both"/>
        <w:rPr>
          <w:rFonts w:asciiTheme="majorBidi" w:hAnsiTheme="majorBidi" w:cstheme="majorBidi"/>
          <w:sz w:val="22"/>
          <w:szCs w:val="22"/>
        </w:rPr>
      </w:pPr>
      <w:r w:rsidRPr="00C46C09">
        <w:rPr>
          <w:rFonts w:asciiTheme="majorBidi" w:hAnsiTheme="majorBidi" w:cstheme="majorBidi"/>
          <w:sz w:val="22"/>
          <w:szCs w:val="22"/>
        </w:rPr>
        <w:t>Work with data structures and algorithms used in AI applications.</w:t>
      </w:r>
    </w:p>
    <w:p w14:paraId="3CCFA78B" w14:textId="77777777" w:rsidR="006070A2" w:rsidRPr="00C46C09" w:rsidRDefault="006070A2" w:rsidP="00CA216C">
      <w:pPr>
        <w:numPr>
          <w:ilvl w:val="0"/>
          <w:numId w:val="39"/>
        </w:numPr>
        <w:jc w:val="both"/>
        <w:rPr>
          <w:rFonts w:asciiTheme="majorBidi" w:hAnsiTheme="majorBidi" w:cstheme="majorBidi"/>
          <w:sz w:val="22"/>
          <w:szCs w:val="22"/>
        </w:rPr>
      </w:pPr>
      <w:r w:rsidRPr="00C46C09">
        <w:rPr>
          <w:rFonts w:asciiTheme="majorBidi" w:hAnsiTheme="majorBidi" w:cstheme="majorBidi"/>
          <w:sz w:val="22"/>
          <w:szCs w:val="22"/>
        </w:rPr>
        <w:t>Process and analyze data for AI models.</w:t>
      </w:r>
    </w:p>
    <w:p w14:paraId="055B4AA7" w14:textId="77777777" w:rsidR="006070A2" w:rsidRPr="00C46C09" w:rsidRDefault="006070A2" w:rsidP="00CA216C">
      <w:pPr>
        <w:numPr>
          <w:ilvl w:val="0"/>
          <w:numId w:val="39"/>
        </w:numPr>
        <w:jc w:val="both"/>
        <w:rPr>
          <w:rFonts w:asciiTheme="majorBidi" w:hAnsiTheme="majorBidi" w:cstheme="majorBidi"/>
          <w:sz w:val="22"/>
          <w:szCs w:val="22"/>
        </w:rPr>
      </w:pPr>
      <w:r w:rsidRPr="00C46C09">
        <w:rPr>
          <w:rFonts w:asciiTheme="majorBidi" w:hAnsiTheme="majorBidi" w:cstheme="majorBidi"/>
          <w:sz w:val="22"/>
          <w:szCs w:val="22"/>
        </w:rPr>
        <w:t>Implement basic and advanced AI models using Python and relevant libraries.</w:t>
      </w:r>
    </w:p>
    <w:p w14:paraId="1A4BA344" w14:textId="77777777" w:rsidR="006070A2" w:rsidRPr="00C46C09" w:rsidRDefault="006070A2" w:rsidP="00CA216C">
      <w:pPr>
        <w:numPr>
          <w:ilvl w:val="0"/>
          <w:numId w:val="39"/>
        </w:numPr>
        <w:jc w:val="both"/>
        <w:rPr>
          <w:rFonts w:asciiTheme="majorBidi" w:hAnsiTheme="majorBidi" w:cstheme="majorBidi"/>
          <w:sz w:val="22"/>
          <w:szCs w:val="22"/>
        </w:rPr>
      </w:pPr>
      <w:r w:rsidRPr="00C46C09">
        <w:rPr>
          <w:rFonts w:asciiTheme="majorBidi" w:hAnsiTheme="majorBidi" w:cstheme="majorBidi"/>
          <w:sz w:val="22"/>
          <w:szCs w:val="22"/>
        </w:rPr>
        <w:t>Train, evaluate, and deploy AI models in real-world scenarios.</w:t>
      </w:r>
    </w:p>
    <w:p w14:paraId="024D1A7D" w14:textId="77777777" w:rsidR="00621D70" w:rsidRDefault="00621D70" w:rsidP="006070A2">
      <w:pPr>
        <w:jc w:val="both"/>
        <w:rPr>
          <w:rFonts w:asciiTheme="majorBidi" w:hAnsiTheme="majorBidi" w:cstheme="majorBidi"/>
          <w:b/>
          <w:bCs/>
          <w:sz w:val="22"/>
          <w:szCs w:val="22"/>
        </w:rPr>
      </w:pPr>
    </w:p>
    <w:p w14:paraId="62C31CD3" w14:textId="060ED6A5"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7235C289" w14:textId="77777777" w:rsidR="006070A2" w:rsidRPr="00C46C09" w:rsidRDefault="006070A2" w:rsidP="006070A2">
      <w:pPr>
        <w:jc w:val="both"/>
        <w:rPr>
          <w:rFonts w:asciiTheme="majorBidi" w:hAnsiTheme="majorBidi" w:cstheme="majorBidi"/>
          <w:sz w:val="22"/>
          <w:szCs w:val="22"/>
        </w:rPr>
      </w:pPr>
    </w:p>
    <w:p w14:paraId="1374F397"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6246106C" w14:textId="757FD64B" w:rsidR="006070A2" w:rsidRPr="00C46C09" w:rsidRDefault="006070A2" w:rsidP="00CA216C">
      <w:pPr>
        <w:pStyle w:val="ListParagraph"/>
        <w:numPr>
          <w:ilvl w:val="0"/>
          <w:numId w:val="66"/>
        </w:numPr>
        <w:jc w:val="both"/>
        <w:rPr>
          <w:rFonts w:asciiTheme="majorBidi" w:hAnsiTheme="majorBidi" w:cstheme="majorBidi"/>
        </w:rPr>
      </w:pPr>
      <w:r w:rsidRPr="00C46C09">
        <w:rPr>
          <w:rFonts w:asciiTheme="majorBidi" w:hAnsiTheme="majorBidi" w:cstheme="majorBidi"/>
        </w:rPr>
        <w:t xml:space="preserve">Python Machine Learning, Third Edition, Sebastian </w:t>
      </w:r>
      <w:proofErr w:type="spellStart"/>
      <w:r w:rsidRPr="00C46C09">
        <w:rPr>
          <w:rFonts w:asciiTheme="majorBidi" w:hAnsiTheme="majorBidi" w:cstheme="majorBidi"/>
        </w:rPr>
        <w:t>Raschka</w:t>
      </w:r>
      <w:proofErr w:type="spellEnd"/>
      <w:r w:rsidRPr="00C46C09">
        <w:rPr>
          <w:rFonts w:asciiTheme="majorBidi" w:hAnsiTheme="majorBidi" w:cstheme="majorBidi"/>
        </w:rPr>
        <w:t xml:space="preserve"> and Vahid </w:t>
      </w:r>
      <w:proofErr w:type="spellStart"/>
      <w:r w:rsidRPr="00C46C09">
        <w:rPr>
          <w:rFonts w:asciiTheme="majorBidi" w:hAnsiTheme="majorBidi" w:cstheme="majorBidi"/>
        </w:rPr>
        <w:t>Mirjalili</w:t>
      </w:r>
      <w:proofErr w:type="spellEnd"/>
      <w:r w:rsidR="00DE4685" w:rsidRPr="00C46C09">
        <w:rPr>
          <w:rFonts w:asciiTheme="majorBidi" w:hAnsiTheme="majorBidi" w:cstheme="majorBidi"/>
        </w:rPr>
        <w:t xml:space="preserve"> </w:t>
      </w:r>
      <w:proofErr w:type="spellStart"/>
      <w:r w:rsidRPr="00C46C09">
        <w:rPr>
          <w:rFonts w:asciiTheme="majorBidi" w:hAnsiTheme="majorBidi" w:cstheme="majorBidi"/>
        </w:rPr>
        <w:t>Packt</w:t>
      </w:r>
      <w:proofErr w:type="spellEnd"/>
      <w:r w:rsidRPr="00C46C09">
        <w:rPr>
          <w:rFonts w:asciiTheme="majorBidi" w:hAnsiTheme="majorBidi" w:cstheme="majorBidi"/>
        </w:rPr>
        <w:t xml:space="preserve"> Publishing, December 12, 2019, </w:t>
      </w:r>
      <w:r w:rsidRPr="00C46C09">
        <w:rPr>
          <w:rFonts w:asciiTheme="majorBidi" w:hAnsiTheme="majorBidi" w:cstheme="majorBidi"/>
          <w:b/>
          <w:bCs/>
        </w:rPr>
        <w:t>ISBN-10:</w:t>
      </w:r>
      <w:r w:rsidRPr="00C46C09">
        <w:rPr>
          <w:rFonts w:asciiTheme="majorBidi" w:hAnsiTheme="majorBidi" w:cstheme="majorBidi"/>
        </w:rPr>
        <w:t xml:space="preserve"> 1789955750</w:t>
      </w:r>
    </w:p>
    <w:p w14:paraId="34F0E357" w14:textId="77777777" w:rsidR="006070A2" w:rsidRPr="00C46C09" w:rsidRDefault="006070A2" w:rsidP="006070A2">
      <w:pPr>
        <w:jc w:val="both"/>
        <w:rPr>
          <w:rFonts w:asciiTheme="majorBidi" w:hAnsiTheme="majorBidi" w:cstheme="majorBidi"/>
          <w:sz w:val="22"/>
          <w:szCs w:val="22"/>
        </w:rPr>
      </w:pPr>
    </w:p>
    <w:p w14:paraId="184E4DDC"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403F6DC3" w14:textId="6462BF62" w:rsidR="006070A2" w:rsidRPr="00C46C09" w:rsidRDefault="006070A2" w:rsidP="00CA216C">
      <w:pPr>
        <w:pStyle w:val="ListParagraph"/>
        <w:numPr>
          <w:ilvl w:val="0"/>
          <w:numId w:val="66"/>
        </w:numPr>
        <w:jc w:val="both"/>
        <w:rPr>
          <w:rFonts w:asciiTheme="majorBidi" w:hAnsiTheme="majorBidi" w:cstheme="majorBidi"/>
        </w:rPr>
      </w:pPr>
      <w:r w:rsidRPr="00C46C09">
        <w:rPr>
          <w:rFonts w:asciiTheme="majorBidi" w:hAnsiTheme="majorBidi" w:cstheme="majorBidi"/>
        </w:rPr>
        <w:t xml:space="preserve">Hands-On Machine Learning with </w:t>
      </w:r>
      <w:proofErr w:type="spellStart"/>
      <w:r w:rsidRPr="00C46C09">
        <w:rPr>
          <w:rFonts w:asciiTheme="majorBidi" w:hAnsiTheme="majorBidi" w:cstheme="majorBidi"/>
        </w:rPr>
        <w:t>Scikit</w:t>
      </w:r>
      <w:proofErr w:type="spellEnd"/>
      <w:r w:rsidRPr="00C46C09">
        <w:rPr>
          <w:rFonts w:asciiTheme="majorBidi" w:hAnsiTheme="majorBidi" w:cstheme="majorBidi"/>
        </w:rPr>
        <w:t xml:space="preserve">-Learn, </w:t>
      </w:r>
      <w:proofErr w:type="spellStart"/>
      <w:r w:rsidRPr="00C46C09">
        <w:rPr>
          <w:rFonts w:asciiTheme="majorBidi" w:hAnsiTheme="majorBidi" w:cstheme="majorBidi"/>
        </w:rPr>
        <w:t>Keras</w:t>
      </w:r>
      <w:proofErr w:type="spellEnd"/>
      <w:r w:rsidRPr="00C46C09">
        <w:rPr>
          <w:rFonts w:asciiTheme="majorBidi" w:hAnsiTheme="majorBidi" w:cstheme="majorBidi"/>
        </w:rPr>
        <w:t xml:space="preserve">, and TensorFlow, </w:t>
      </w:r>
      <w:proofErr w:type="spellStart"/>
      <w:r w:rsidRPr="00C46C09">
        <w:rPr>
          <w:rFonts w:asciiTheme="majorBidi" w:hAnsiTheme="majorBidi" w:cstheme="majorBidi"/>
        </w:rPr>
        <w:t>Aurélien</w:t>
      </w:r>
      <w:proofErr w:type="spellEnd"/>
      <w:r w:rsidRPr="00C46C09">
        <w:rPr>
          <w:rFonts w:asciiTheme="majorBidi" w:hAnsiTheme="majorBidi" w:cstheme="majorBidi"/>
        </w:rPr>
        <w:t xml:space="preserve"> </w:t>
      </w:r>
      <w:proofErr w:type="spellStart"/>
      <w:r w:rsidRPr="00C46C09">
        <w:rPr>
          <w:rFonts w:asciiTheme="majorBidi" w:hAnsiTheme="majorBidi" w:cstheme="majorBidi"/>
        </w:rPr>
        <w:t>Géron</w:t>
      </w:r>
      <w:proofErr w:type="spellEnd"/>
      <w:r w:rsidRPr="00C46C09">
        <w:rPr>
          <w:rFonts w:asciiTheme="majorBidi" w:hAnsiTheme="majorBidi" w:cstheme="majorBidi"/>
        </w:rPr>
        <w:t xml:space="preserve">, O'Reilly Media, August 30, 2022, </w:t>
      </w:r>
      <w:r w:rsidRPr="00C46C09">
        <w:rPr>
          <w:rFonts w:asciiTheme="majorBidi" w:hAnsiTheme="majorBidi" w:cstheme="majorBidi"/>
          <w:b/>
          <w:bCs/>
        </w:rPr>
        <w:t>ISBN-10:</w:t>
      </w:r>
      <w:r w:rsidRPr="00C46C09">
        <w:rPr>
          <w:rFonts w:asciiTheme="majorBidi" w:hAnsiTheme="majorBidi" w:cstheme="majorBidi"/>
        </w:rPr>
        <w:t xml:space="preserve"> 1098125975</w:t>
      </w:r>
    </w:p>
    <w:p w14:paraId="5C62ADC7"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50B18043" w14:textId="77777777" w:rsidR="006070A2" w:rsidRPr="00C46C09" w:rsidRDefault="006070A2" w:rsidP="006070A2">
      <w:pPr>
        <w:jc w:val="both"/>
        <w:rPr>
          <w:rFonts w:asciiTheme="majorBidi" w:hAnsiTheme="majorBidi" w:cstheme="majorBidi"/>
          <w:b/>
          <w:bCs/>
          <w:sz w:val="22"/>
          <w:szCs w:val="22"/>
        </w:rPr>
      </w:pPr>
    </w:p>
    <w:p w14:paraId="4492636E" w14:textId="3B550791"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2AF25B05" w14:textId="6FF6EFBD" w:rsidR="00D62EF2" w:rsidRPr="00C46C09" w:rsidRDefault="00D62EF2" w:rsidP="00D62EF2">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Develop AI-based applications using Python and essential libraries like NumPy, Pandas, </w:t>
      </w:r>
      <w:proofErr w:type="spellStart"/>
      <w:r w:rsidR="00F5679E" w:rsidRPr="00C46C09">
        <w:rPr>
          <w:rFonts w:asciiTheme="majorBidi" w:hAnsiTheme="majorBidi" w:cstheme="majorBidi"/>
          <w:sz w:val="22"/>
          <w:szCs w:val="22"/>
        </w:rPr>
        <w:t>MatplotLib</w:t>
      </w:r>
      <w:proofErr w:type="spellEnd"/>
      <w:r w:rsidR="00F5679E" w:rsidRPr="00C46C09">
        <w:rPr>
          <w:rFonts w:asciiTheme="majorBidi" w:hAnsiTheme="majorBidi" w:cstheme="majorBidi"/>
          <w:sz w:val="22"/>
          <w:szCs w:val="22"/>
        </w:rPr>
        <w:t xml:space="preserve"> (</w:t>
      </w:r>
      <w:r w:rsidR="00F5679E" w:rsidRPr="0081017F">
        <w:rPr>
          <w:rFonts w:asciiTheme="majorBidi" w:hAnsiTheme="majorBidi" w:cstheme="majorBidi"/>
          <w:sz w:val="22"/>
          <w:szCs w:val="22"/>
        </w:rPr>
        <w:t>C3-Apply).</w:t>
      </w:r>
      <w:r w:rsidR="00F5679E" w:rsidRPr="00C46C09">
        <w:rPr>
          <w:rFonts w:asciiTheme="majorBidi" w:hAnsiTheme="majorBidi" w:cstheme="majorBidi"/>
          <w:sz w:val="22"/>
          <w:szCs w:val="22"/>
        </w:rPr>
        <w:t xml:space="preserve"> </w:t>
      </w:r>
    </w:p>
    <w:p w14:paraId="2E9A8B36" w14:textId="3AF8A933" w:rsidR="00D62EF2" w:rsidRPr="00C46C09" w:rsidRDefault="00D62EF2" w:rsidP="00D62EF2">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
          <w:sz w:val="22"/>
          <w:szCs w:val="22"/>
        </w:rPr>
        <w:tab/>
      </w:r>
      <w:r w:rsidR="00F5679E" w:rsidRPr="00C46C09">
        <w:rPr>
          <w:rFonts w:asciiTheme="majorBidi" w:hAnsiTheme="majorBidi" w:cstheme="majorBidi"/>
          <w:sz w:val="22"/>
          <w:szCs w:val="22"/>
        </w:rPr>
        <w:t>Preprocess text, speech and image to implement Machine Learning models for real-world AI applications. (</w:t>
      </w:r>
      <w:r w:rsidR="00F5679E" w:rsidRPr="0081017F">
        <w:rPr>
          <w:rFonts w:asciiTheme="majorBidi" w:hAnsiTheme="majorBidi" w:cstheme="majorBidi"/>
          <w:sz w:val="22"/>
          <w:szCs w:val="22"/>
        </w:rPr>
        <w:t>C4-Analyze</w:t>
      </w:r>
      <w:r w:rsidR="00F5679E" w:rsidRPr="00C46C09">
        <w:rPr>
          <w:rFonts w:asciiTheme="majorBidi" w:hAnsiTheme="majorBidi" w:cstheme="majorBidi"/>
          <w:sz w:val="22"/>
          <w:szCs w:val="22"/>
        </w:rPr>
        <w:t xml:space="preserve">) </w:t>
      </w:r>
    </w:p>
    <w:p w14:paraId="6F0671BF" w14:textId="2EDA2237" w:rsidR="00D62EF2" w:rsidRPr="00C46C09" w:rsidRDefault="00D62EF2" w:rsidP="00BF0581">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BF0581" w:rsidRPr="00C46C09">
        <w:rPr>
          <w:rFonts w:asciiTheme="majorBidi" w:hAnsiTheme="majorBidi" w:cstheme="majorBidi"/>
          <w:sz w:val="22"/>
          <w:szCs w:val="22"/>
        </w:rPr>
        <w:t>Design, implement, and evaluate machine learning models for classification, regression, and clustering tasks. (</w:t>
      </w:r>
      <w:r w:rsidR="00BF0581" w:rsidRPr="0081017F">
        <w:rPr>
          <w:rFonts w:asciiTheme="majorBidi" w:hAnsiTheme="majorBidi" w:cstheme="majorBidi"/>
          <w:sz w:val="22"/>
          <w:szCs w:val="22"/>
        </w:rPr>
        <w:t>C5-Evaluate</w:t>
      </w:r>
      <w:r w:rsidR="00BF0581" w:rsidRPr="00C46C09">
        <w:rPr>
          <w:rFonts w:asciiTheme="majorBidi" w:hAnsiTheme="majorBidi" w:cstheme="majorBidi"/>
          <w:sz w:val="22"/>
          <w:szCs w:val="22"/>
        </w:rPr>
        <w:t xml:space="preserve">) </w:t>
      </w:r>
    </w:p>
    <w:p w14:paraId="2D3FD5F3" w14:textId="77777777" w:rsidR="006070A2" w:rsidRPr="00C46C09" w:rsidRDefault="006070A2" w:rsidP="006070A2">
      <w:pPr>
        <w:jc w:val="both"/>
        <w:rPr>
          <w:rFonts w:asciiTheme="majorBidi" w:hAnsiTheme="majorBidi" w:cstheme="majorBidi"/>
          <w:sz w:val="22"/>
          <w:szCs w:val="22"/>
        </w:rPr>
      </w:pPr>
    </w:p>
    <w:p w14:paraId="04FF9B61"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5CF89262" w14:textId="77777777" w:rsidR="006070A2" w:rsidRPr="00C46C09" w:rsidRDefault="006070A2" w:rsidP="006070A2">
      <w:pPr>
        <w:jc w:val="both"/>
        <w:rPr>
          <w:rFonts w:asciiTheme="majorBidi" w:hAnsiTheme="majorBidi" w:cstheme="majorBidi"/>
          <w:sz w:val="22"/>
          <w:szCs w:val="22"/>
        </w:rPr>
      </w:pPr>
    </w:p>
    <w:tbl>
      <w:tblPr>
        <w:tblStyle w:val="TableGrid"/>
        <w:tblW w:w="7753" w:type="dxa"/>
        <w:tblInd w:w="445" w:type="dxa"/>
        <w:tblLook w:val="04A0" w:firstRow="1" w:lastRow="0" w:firstColumn="1" w:lastColumn="0" w:noHBand="0" w:noVBand="1"/>
      </w:tblPr>
      <w:tblGrid>
        <w:gridCol w:w="4297"/>
        <w:gridCol w:w="1152"/>
        <w:gridCol w:w="1152"/>
        <w:gridCol w:w="1152"/>
      </w:tblGrid>
      <w:tr w:rsidR="006070A2" w:rsidRPr="00C46C09" w14:paraId="0F01D3F8"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1491A4"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B242AD3"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58BD039"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FBFE004"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6070A2" w:rsidRPr="00C46C09" w14:paraId="4CCCDF77" w14:textId="77777777" w:rsidTr="00BC1A5E">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42D94C1"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B08AC6" w14:textId="77777777" w:rsidR="006070A2" w:rsidRPr="00C46C09" w:rsidRDefault="006070A2" w:rsidP="00BC1A5E">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C8C5E4" w14:textId="77777777" w:rsidR="006070A2" w:rsidRPr="00C46C09" w:rsidRDefault="006070A2" w:rsidP="00BC1A5E">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5C8E52" w14:textId="77777777" w:rsidR="006070A2" w:rsidRPr="00C46C09" w:rsidRDefault="006070A2" w:rsidP="00BC1A5E">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r w:rsidR="006070A2" w:rsidRPr="00C46C09" w14:paraId="2D60E6AE" w14:textId="77777777" w:rsidTr="00BC1A5E">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AA5C5D9"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A40C11" w14:textId="77777777" w:rsidR="006070A2" w:rsidRPr="00C46C09" w:rsidRDefault="006070A2" w:rsidP="00BC1A5E">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FDA24" w14:textId="77777777" w:rsidR="006070A2" w:rsidRPr="00C46C09" w:rsidRDefault="006070A2" w:rsidP="00BC1A5E">
            <w:pPr>
              <w:jc w:val="center"/>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107B8E" w14:textId="77777777" w:rsidR="006070A2" w:rsidRPr="00C46C09" w:rsidRDefault="006070A2" w:rsidP="00BC1A5E">
            <w:pPr>
              <w:jc w:val="center"/>
              <w:rPr>
                <w:rFonts w:asciiTheme="majorBidi" w:eastAsia="Times New Roman" w:hAnsiTheme="majorBidi" w:cstheme="majorBidi"/>
                <w:sz w:val="22"/>
                <w:szCs w:val="22"/>
              </w:rPr>
            </w:pPr>
          </w:p>
        </w:tc>
      </w:tr>
    </w:tbl>
    <w:p w14:paraId="2B7E435D" w14:textId="77777777" w:rsidR="006070A2" w:rsidRPr="00C46C09" w:rsidRDefault="006070A2" w:rsidP="006070A2">
      <w:pPr>
        <w:jc w:val="both"/>
        <w:rPr>
          <w:rFonts w:asciiTheme="majorBidi" w:hAnsiTheme="majorBidi" w:cstheme="majorBidi"/>
          <w:b/>
          <w:bCs/>
          <w:sz w:val="22"/>
          <w:szCs w:val="22"/>
        </w:rPr>
      </w:pPr>
    </w:p>
    <w:p w14:paraId="25EB2127"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48638AE4" w14:textId="77777777" w:rsidR="006070A2" w:rsidRPr="00C46C09" w:rsidRDefault="006070A2" w:rsidP="006070A2">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6070A2" w:rsidRPr="00C46C09" w14:paraId="41D034E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DD42FBC"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381025"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6070A2" w:rsidRPr="00C46C09" w14:paraId="02B8F4F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B8A7D79"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FC78F4"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Overview of AI, Machine Learning, Deep Learning, Importance of programming in AI</w:t>
            </w:r>
          </w:p>
        </w:tc>
      </w:tr>
      <w:tr w:rsidR="006070A2" w:rsidRPr="00C46C09" w14:paraId="6B73127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9B91A3"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EDA22"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Introduction to Python, </w:t>
            </w:r>
          </w:p>
        </w:tc>
      </w:tr>
      <w:tr w:rsidR="006070A2" w:rsidRPr="00C46C09" w14:paraId="7FFE16B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997FFB"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CFA51C"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Advanced Python</w:t>
            </w:r>
          </w:p>
        </w:tc>
      </w:tr>
      <w:tr w:rsidR="006070A2" w:rsidRPr="00C46C09" w14:paraId="3915ADD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1BA218D"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A60B8A"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NumPy for numerical computations, understand the basic structure of NumPy arrays.</w:t>
            </w:r>
          </w:p>
        </w:tc>
      </w:tr>
      <w:tr w:rsidR="006070A2" w:rsidRPr="00C46C09" w14:paraId="3C89D37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FBBAD29"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EEC860"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Perform mathematical operations on arrays, work with random number generation, use array functions and methods</w:t>
            </w:r>
          </w:p>
        </w:tc>
      </w:tr>
      <w:tr w:rsidR="006070A2" w:rsidRPr="00C46C09" w14:paraId="5FD29C8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E82EFE7"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3A18B4"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Pandas for data manipulation, how to import data using Pandas: read data into Python</w:t>
            </w:r>
          </w:p>
        </w:tc>
      </w:tr>
      <w:tr w:rsidR="006070A2" w:rsidRPr="00C46C09" w14:paraId="318D6A98" w14:textId="77777777">
        <w:trPr>
          <w:trHeight w:val="692"/>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DCC2A3C"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7CF9F2"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How to write data using Pandas, perform data analysis and manipulation using Pandas, how to deal with missing values using Pandas.</w:t>
            </w:r>
          </w:p>
        </w:tc>
      </w:tr>
      <w:tr w:rsidR="006070A2" w:rsidRPr="00C46C09" w14:paraId="01E2F4B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93F0D1B"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E68E04"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Matplotlib for data visualization</w:t>
            </w:r>
          </w:p>
        </w:tc>
      </w:tr>
      <w:tr w:rsidR="006070A2" w:rsidRPr="00C46C09" w14:paraId="5F4477D4"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D1D77B"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6070A2" w:rsidRPr="00C46C09" w14:paraId="1A362A7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B5F161"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FA0F9F"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Exploratory Data Analysis, Plotting</w:t>
            </w:r>
          </w:p>
        </w:tc>
      </w:tr>
      <w:tr w:rsidR="006070A2" w:rsidRPr="00C46C09" w14:paraId="6CFB895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B08F48C"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A715C"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Text Pre-processing</w:t>
            </w:r>
          </w:p>
        </w:tc>
      </w:tr>
      <w:tr w:rsidR="006070A2" w:rsidRPr="00C46C09" w14:paraId="54514B8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D1EF23"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CFBB4C"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Speech Preprocessing</w:t>
            </w:r>
          </w:p>
        </w:tc>
      </w:tr>
      <w:tr w:rsidR="006070A2" w:rsidRPr="00C46C09" w14:paraId="2288C9C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CBF3EE"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59C289"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Image Preprocessing</w:t>
            </w:r>
          </w:p>
        </w:tc>
      </w:tr>
      <w:tr w:rsidR="006070A2" w:rsidRPr="00C46C09" w14:paraId="2F0CD57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4B1A01F"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58B461"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Machine Learning</w:t>
            </w:r>
          </w:p>
        </w:tc>
      </w:tr>
      <w:tr w:rsidR="006070A2" w:rsidRPr="00C46C09" w14:paraId="3BACE5E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66031C"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920A95"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ML Preprocessing and Evaluation</w:t>
            </w:r>
          </w:p>
        </w:tc>
      </w:tr>
      <w:tr w:rsidR="006070A2" w:rsidRPr="00C46C09" w14:paraId="52C6D70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FD68DF"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AD208E"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Linear Regression</w:t>
            </w:r>
          </w:p>
        </w:tc>
      </w:tr>
      <w:tr w:rsidR="006070A2" w:rsidRPr="00C46C09" w14:paraId="6823CF0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1331F1A"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CE4D7"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Logistic Regression</w:t>
            </w:r>
          </w:p>
        </w:tc>
      </w:tr>
    </w:tbl>
    <w:p w14:paraId="4653674A" w14:textId="77777777" w:rsidR="00543969" w:rsidRPr="00C46C09" w:rsidRDefault="00543969" w:rsidP="00543969">
      <w:pPr>
        <w:jc w:val="both"/>
        <w:rPr>
          <w:rFonts w:asciiTheme="majorBidi" w:hAnsiTheme="majorBidi" w:cstheme="majorBidi"/>
          <w:sz w:val="22"/>
          <w:szCs w:val="22"/>
        </w:rPr>
      </w:pPr>
    </w:p>
    <w:p w14:paraId="2B1FDDA3" w14:textId="77777777" w:rsidR="00543969" w:rsidRPr="00C46C09" w:rsidRDefault="00543969" w:rsidP="00543969">
      <w:pPr>
        <w:autoSpaceDE w:val="0"/>
        <w:autoSpaceDN w:val="0"/>
        <w:adjustRightInd w:val="0"/>
        <w:spacing w:line="480" w:lineRule="auto"/>
        <w:jc w:val="both"/>
        <w:rPr>
          <w:rFonts w:asciiTheme="majorBidi" w:hAnsiTheme="majorBidi" w:cstheme="majorBidi"/>
          <w:sz w:val="22"/>
          <w:szCs w:val="22"/>
        </w:rPr>
      </w:pPr>
    </w:p>
    <w:p w14:paraId="008684E5" w14:textId="78C6CA84" w:rsidR="00543969" w:rsidRPr="00C46C09" w:rsidRDefault="00543969" w:rsidP="00543969">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33" w:name="_Toc219107927"/>
      <w:r w:rsidRPr="00C46C09">
        <w:rPr>
          <w:rFonts w:asciiTheme="majorBidi" w:hAnsiTheme="majorBidi" w:cstheme="majorBidi"/>
          <w:sz w:val="22"/>
          <w:szCs w:val="22"/>
        </w:rPr>
        <w:t>4.1.10 Programming for AI Lab</w:t>
      </w:r>
      <w:bookmarkEnd w:id="33"/>
    </w:p>
    <w:p w14:paraId="71CAFA4A"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AI2821 Programming for AI Lab</w:t>
      </w:r>
    </w:p>
    <w:p w14:paraId="12F0CC77" w14:textId="77777777" w:rsidR="006070A2" w:rsidRPr="00C46C09" w:rsidRDefault="006070A2" w:rsidP="006070A2">
      <w:pPr>
        <w:jc w:val="both"/>
        <w:rPr>
          <w:rFonts w:asciiTheme="majorBidi" w:hAnsiTheme="majorBidi" w:cstheme="majorBidi"/>
          <w:sz w:val="22"/>
          <w:szCs w:val="22"/>
        </w:rPr>
      </w:pPr>
    </w:p>
    <w:p w14:paraId="3AE0B424"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w:t>
      </w:r>
    </w:p>
    <w:p w14:paraId="596BAAC9" w14:textId="77777777" w:rsidR="006070A2" w:rsidRPr="00C46C09" w:rsidRDefault="006070A2" w:rsidP="006070A2">
      <w:pPr>
        <w:jc w:val="both"/>
        <w:rPr>
          <w:rFonts w:asciiTheme="majorBidi" w:hAnsiTheme="majorBidi" w:cstheme="majorBidi"/>
          <w:sz w:val="22"/>
          <w:szCs w:val="22"/>
        </w:rPr>
      </w:pPr>
    </w:p>
    <w:p w14:paraId="3F252799" w14:textId="0F6CF5DF" w:rsidR="00621D70" w:rsidRDefault="006070A2" w:rsidP="00621D70">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BF0581" w:rsidRPr="00C46C09">
        <w:rPr>
          <w:rFonts w:asciiTheme="majorBidi" w:hAnsiTheme="majorBidi" w:cstheme="majorBidi"/>
          <w:sz w:val="22"/>
          <w:szCs w:val="22"/>
        </w:rPr>
        <w:tab/>
      </w:r>
      <w:r w:rsidRPr="00C46C09">
        <w:rPr>
          <w:rFonts w:asciiTheme="majorBidi" w:hAnsiTheme="majorBidi" w:cstheme="majorBidi"/>
          <w:sz w:val="22"/>
          <w:szCs w:val="22"/>
        </w:rPr>
        <w:t>1</w:t>
      </w:r>
    </w:p>
    <w:p w14:paraId="436DF4D0" w14:textId="77777777" w:rsidR="00621D70" w:rsidRDefault="00621D70" w:rsidP="00621D70">
      <w:pPr>
        <w:jc w:val="both"/>
        <w:rPr>
          <w:rFonts w:asciiTheme="majorBidi" w:hAnsiTheme="majorBidi" w:cstheme="majorBidi"/>
          <w:sz w:val="22"/>
          <w:szCs w:val="22"/>
        </w:rPr>
      </w:pPr>
    </w:p>
    <w:p w14:paraId="2C93A6A5" w14:textId="5D7DF006" w:rsidR="00621D70" w:rsidRPr="00621D70" w:rsidRDefault="00621D70" w:rsidP="00621D70">
      <w:pPr>
        <w:jc w:val="both"/>
        <w:rPr>
          <w:rFonts w:asciiTheme="majorBidi" w:hAnsiTheme="majorBidi" w:cstheme="majorBidi"/>
          <w:b/>
          <w:bCs/>
          <w:sz w:val="22"/>
          <w:szCs w:val="22"/>
        </w:rPr>
      </w:pPr>
      <w:r w:rsidRPr="00621D70">
        <w:rPr>
          <w:rFonts w:asciiTheme="majorBidi" w:hAnsiTheme="majorBidi" w:cstheme="majorBidi"/>
          <w:b/>
          <w:bCs/>
          <w:sz w:val="22"/>
          <w:szCs w:val="22"/>
        </w:rPr>
        <w:t>Coordinator:</w:t>
      </w:r>
    </w:p>
    <w:p w14:paraId="2FAF2ACE" w14:textId="77777777" w:rsidR="00621D70" w:rsidRDefault="00621D70" w:rsidP="00621D70">
      <w:pPr>
        <w:jc w:val="both"/>
        <w:rPr>
          <w:rFonts w:asciiTheme="majorBidi" w:hAnsiTheme="majorBidi" w:cstheme="majorBidi"/>
          <w:sz w:val="22"/>
          <w:szCs w:val="22"/>
        </w:rPr>
      </w:pPr>
    </w:p>
    <w:p w14:paraId="0BA8E2D3" w14:textId="339C6784" w:rsidR="00621D70" w:rsidRPr="00621D70" w:rsidRDefault="00621D70" w:rsidP="00621D70">
      <w:pPr>
        <w:jc w:val="both"/>
        <w:rPr>
          <w:rFonts w:asciiTheme="majorBidi" w:hAnsiTheme="majorBidi" w:cstheme="majorBidi"/>
          <w:b/>
          <w:bCs/>
          <w:sz w:val="22"/>
          <w:szCs w:val="22"/>
        </w:rPr>
      </w:pPr>
      <w:r w:rsidRPr="00621D70">
        <w:rPr>
          <w:rFonts w:asciiTheme="majorBidi" w:hAnsiTheme="majorBidi" w:cstheme="majorBidi"/>
          <w:b/>
          <w:bCs/>
          <w:sz w:val="22"/>
          <w:szCs w:val="22"/>
        </w:rPr>
        <w:t>Introduction:</w:t>
      </w:r>
    </w:p>
    <w:p w14:paraId="242B4046" w14:textId="77777777" w:rsidR="00621D70" w:rsidRPr="00621D70" w:rsidRDefault="00621D70" w:rsidP="00621D70">
      <w:pPr>
        <w:jc w:val="both"/>
        <w:rPr>
          <w:rFonts w:asciiTheme="majorBidi" w:hAnsiTheme="majorBidi" w:cstheme="majorBidi"/>
          <w:b/>
          <w:bCs/>
          <w:sz w:val="22"/>
          <w:szCs w:val="22"/>
        </w:rPr>
      </w:pPr>
    </w:p>
    <w:p w14:paraId="7BDC78D1" w14:textId="4117D297" w:rsidR="00621D70" w:rsidRPr="00621D70" w:rsidRDefault="00621D70" w:rsidP="00621D70">
      <w:pPr>
        <w:jc w:val="both"/>
        <w:rPr>
          <w:rFonts w:asciiTheme="majorBidi" w:hAnsiTheme="majorBidi" w:cstheme="majorBidi"/>
          <w:b/>
          <w:bCs/>
          <w:sz w:val="22"/>
          <w:szCs w:val="22"/>
        </w:rPr>
      </w:pPr>
      <w:r w:rsidRPr="00621D70">
        <w:rPr>
          <w:rFonts w:asciiTheme="majorBidi" w:hAnsiTheme="majorBidi" w:cstheme="majorBidi"/>
          <w:b/>
          <w:bCs/>
          <w:sz w:val="22"/>
          <w:szCs w:val="22"/>
        </w:rPr>
        <w:t>Objective:</w:t>
      </w:r>
    </w:p>
    <w:p w14:paraId="1BD3479B" w14:textId="77777777" w:rsidR="00621D70" w:rsidRPr="00621D70" w:rsidRDefault="00621D70" w:rsidP="00621D70">
      <w:pPr>
        <w:jc w:val="both"/>
        <w:rPr>
          <w:rFonts w:asciiTheme="majorBidi" w:hAnsiTheme="majorBidi" w:cstheme="majorBidi"/>
          <w:b/>
          <w:bCs/>
          <w:sz w:val="22"/>
          <w:szCs w:val="22"/>
        </w:rPr>
      </w:pPr>
    </w:p>
    <w:p w14:paraId="1A1E23E9" w14:textId="01ED3A3C" w:rsidR="00621D70" w:rsidRPr="00621D70" w:rsidRDefault="00621D70" w:rsidP="00621D70">
      <w:pPr>
        <w:jc w:val="both"/>
        <w:rPr>
          <w:rFonts w:asciiTheme="majorBidi" w:hAnsiTheme="majorBidi" w:cstheme="majorBidi"/>
          <w:b/>
          <w:bCs/>
          <w:sz w:val="22"/>
          <w:szCs w:val="22"/>
        </w:rPr>
      </w:pPr>
      <w:r w:rsidRPr="00621D70">
        <w:rPr>
          <w:rFonts w:asciiTheme="majorBidi" w:hAnsiTheme="majorBidi" w:cstheme="majorBidi"/>
          <w:b/>
          <w:bCs/>
          <w:sz w:val="22"/>
          <w:szCs w:val="22"/>
        </w:rPr>
        <w:t>Recommended Books:</w:t>
      </w:r>
    </w:p>
    <w:p w14:paraId="1747A6A0" w14:textId="77777777" w:rsidR="00621D70" w:rsidRPr="00621D70" w:rsidRDefault="00621D70" w:rsidP="00621D70">
      <w:pPr>
        <w:jc w:val="both"/>
        <w:rPr>
          <w:rFonts w:asciiTheme="majorBidi" w:hAnsiTheme="majorBidi" w:cstheme="majorBidi"/>
          <w:b/>
          <w:bCs/>
          <w:sz w:val="22"/>
          <w:szCs w:val="22"/>
        </w:rPr>
      </w:pPr>
    </w:p>
    <w:p w14:paraId="700D977A" w14:textId="3D7C472F" w:rsidR="00621D70" w:rsidRDefault="00621D70" w:rsidP="000E1604">
      <w:pPr>
        <w:jc w:val="both"/>
        <w:rPr>
          <w:rFonts w:asciiTheme="majorBidi" w:hAnsiTheme="majorBidi" w:cstheme="majorBidi"/>
          <w:b/>
          <w:bCs/>
          <w:sz w:val="22"/>
          <w:szCs w:val="22"/>
        </w:rPr>
      </w:pPr>
      <w:r w:rsidRPr="00621D70">
        <w:rPr>
          <w:rFonts w:asciiTheme="majorBidi" w:hAnsiTheme="majorBidi" w:cstheme="majorBidi"/>
          <w:b/>
          <w:bCs/>
          <w:sz w:val="22"/>
          <w:szCs w:val="22"/>
        </w:rPr>
        <w:t>Text Book</w:t>
      </w:r>
    </w:p>
    <w:p w14:paraId="63C3BA67" w14:textId="0AFE4323" w:rsidR="006A4936" w:rsidRPr="000E1604" w:rsidRDefault="006A4936" w:rsidP="00CA216C">
      <w:pPr>
        <w:pStyle w:val="ListParagraph"/>
        <w:numPr>
          <w:ilvl w:val="0"/>
          <w:numId w:val="66"/>
        </w:numPr>
        <w:jc w:val="both"/>
        <w:rPr>
          <w:rFonts w:asciiTheme="majorBidi" w:hAnsiTheme="majorBidi" w:cstheme="majorBidi"/>
          <w:b/>
          <w:bCs/>
        </w:rPr>
      </w:pPr>
      <w:r w:rsidRPr="000E1604">
        <w:rPr>
          <w:rFonts w:asciiTheme="majorBidi" w:hAnsiTheme="majorBidi" w:cstheme="majorBidi"/>
          <w:b/>
          <w:bCs/>
        </w:rPr>
        <w:t>CUST Lab Manual</w:t>
      </w:r>
    </w:p>
    <w:p w14:paraId="0BFFFD45" w14:textId="77777777" w:rsidR="00621D70" w:rsidRPr="00C46C09" w:rsidRDefault="00621D70" w:rsidP="00621D70">
      <w:pPr>
        <w:jc w:val="both"/>
        <w:rPr>
          <w:rFonts w:asciiTheme="majorBidi" w:hAnsiTheme="majorBidi" w:cstheme="majorBidi"/>
          <w:sz w:val="22"/>
          <w:szCs w:val="22"/>
        </w:rPr>
      </w:pPr>
    </w:p>
    <w:p w14:paraId="5254BED6" w14:textId="4B51CA30" w:rsidR="00E379E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0299334D"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4A51CDBD" w14:textId="1BC65FCB" w:rsidR="006070A2" w:rsidRPr="00C46C09" w:rsidRDefault="006070A2" w:rsidP="006070A2">
      <w:pPr>
        <w:jc w:val="both"/>
        <w:rPr>
          <w:rFonts w:asciiTheme="majorBidi" w:hAnsiTheme="majorBidi" w:cstheme="majorBidi"/>
          <w:sz w:val="22"/>
          <w:szCs w:val="22"/>
        </w:rPr>
      </w:pPr>
    </w:p>
    <w:p w14:paraId="04C4504E" w14:textId="3C913939" w:rsidR="00145B91" w:rsidRPr="00C46C09" w:rsidRDefault="00145B91" w:rsidP="00145B91">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ab/>
        <w:t>Implement essential libraries using Python such as NumPy, Pandas, and Matplotlib. (</w:t>
      </w:r>
      <w:r w:rsidR="008559C5">
        <w:rPr>
          <w:rFonts w:asciiTheme="majorBidi" w:hAnsiTheme="majorBidi" w:cstheme="majorBidi"/>
          <w:sz w:val="22"/>
          <w:szCs w:val="22"/>
        </w:rPr>
        <w:t>P3-</w:t>
      </w:r>
      <w:r w:rsidRPr="00C46C09">
        <w:rPr>
          <w:rFonts w:asciiTheme="majorBidi" w:hAnsiTheme="majorBidi" w:cstheme="majorBidi"/>
          <w:sz w:val="22"/>
          <w:szCs w:val="22"/>
        </w:rPr>
        <w:t xml:space="preserve">Precision). </w:t>
      </w:r>
    </w:p>
    <w:p w14:paraId="7A49717C" w14:textId="7EE5472F" w:rsidR="00145B91" w:rsidRPr="00C46C09" w:rsidRDefault="00145B91" w:rsidP="00145B91">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
          <w:sz w:val="22"/>
          <w:szCs w:val="22"/>
        </w:rPr>
        <w:tab/>
      </w:r>
      <w:r w:rsidRPr="00C46C09">
        <w:rPr>
          <w:rFonts w:asciiTheme="majorBidi" w:hAnsiTheme="majorBidi" w:cstheme="majorBidi"/>
          <w:bCs/>
          <w:sz w:val="22"/>
          <w:szCs w:val="22"/>
        </w:rPr>
        <w:t>Perform accurate</w:t>
      </w:r>
      <w:r w:rsidRPr="00C46C09">
        <w:rPr>
          <w:rFonts w:asciiTheme="majorBidi" w:hAnsiTheme="majorBidi" w:cstheme="majorBidi"/>
          <w:b/>
          <w:sz w:val="22"/>
          <w:szCs w:val="22"/>
        </w:rPr>
        <w:t xml:space="preserve"> </w:t>
      </w:r>
      <w:r w:rsidRPr="00C46C09">
        <w:rPr>
          <w:rFonts w:asciiTheme="majorBidi" w:hAnsiTheme="majorBidi" w:cstheme="majorBidi"/>
          <w:bCs/>
          <w:sz w:val="22"/>
          <w:szCs w:val="22"/>
        </w:rPr>
        <w:t>text, speech, and image preprocessing using appropriate libraries for machine learning applications.</w:t>
      </w:r>
      <w:r w:rsidRPr="00C46C09">
        <w:rPr>
          <w:rFonts w:asciiTheme="majorBidi" w:hAnsiTheme="majorBidi" w:cstheme="majorBidi"/>
          <w:sz w:val="22"/>
          <w:szCs w:val="22"/>
        </w:rPr>
        <w:t xml:space="preserve"> (</w:t>
      </w:r>
      <w:r w:rsidR="008559C5">
        <w:rPr>
          <w:rFonts w:asciiTheme="majorBidi" w:hAnsiTheme="majorBidi" w:cstheme="majorBidi"/>
          <w:sz w:val="22"/>
          <w:szCs w:val="22"/>
        </w:rPr>
        <w:t>P2-</w:t>
      </w:r>
      <w:r w:rsidRPr="00C46C09">
        <w:rPr>
          <w:rFonts w:asciiTheme="majorBidi" w:hAnsiTheme="majorBidi" w:cstheme="majorBidi"/>
          <w:sz w:val="22"/>
          <w:szCs w:val="22"/>
        </w:rPr>
        <w:t xml:space="preserve">Manipulation). </w:t>
      </w:r>
    </w:p>
    <w:p w14:paraId="6E93A83E" w14:textId="05104FF7" w:rsidR="00145B91" w:rsidRPr="00C46C09" w:rsidRDefault="00145B91" w:rsidP="00145B91">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Cs/>
          <w:sz w:val="22"/>
          <w:szCs w:val="22"/>
        </w:rPr>
        <w:t>Design, build, and evaluate machine learning models for classification, regression, and clustering tasks.</w:t>
      </w:r>
      <w:r w:rsidRPr="00C46C09">
        <w:rPr>
          <w:rFonts w:asciiTheme="majorBidi" w:hAnsiTheme="majorBidi" w:cstheme="majorBidi"/>
          <w:sz w:val="22"/>
          <w:szCs w:val="22"/>
        </w:rPr>
        <w:t xml:space="preserve"> (</w:t>
      </w:r>
      <w:r w:rsidR="008559C5">
        <w:rPr>
          <w:rFonts w:asciiTheme="majorBidi" w:hAnsiTheme="majorBidi" w:cstheme="majorBidi"/>
          <w:sz w:val="22"/>
          <w:szCs w:val="22"/>
        </w:rPr>
        <w:t>P5-</w:t>
      </w:r>
      <w:r w:rsidRPr="00C46C09">
        <w:rPr>
          <w:rFonts w:asciiTheme="majorBidi" w:hAnsiTheme="majorBidi" w:cstheme="majorBidi"/>
          <w:sz w:val="22"/>
          <w:szCs w:val="22"/>
        </w:rPr>
        <w:t xml:space="preserve">Naturalization). </w:t>
      </w:r>
    </w:p>
    <w:p w14:paraId="00FEC696" w14:textId="03B3E83A" w:rsidR="006070A2" w:rsidRPr="00C46C09" w:rsidRDefault="00145B91" w:rsidP="006070A2">
      <w:pPr>
        <w:jc w:val="both"/>
        <w:rPr>
          <w:rFonts w:asciiTheme="majorBidi" w:hAnsiTheme="majorBidi" w:cstheme="majorBidi"/>
          <w:sz w:val="22"/>
          <w:szCs w:val="22"/>
        </w:rPr>
      </w:pPr>
      <w:r w:rsidRPr="00C46C09">
        <w:rPr>
          <w:rFonts w:asciiTheme="majorBidi" w:hAnsiTheme="majorBidi" w:cstheme="majorBidi"/>
          <w:sz w:val="22"/>
          <w:szCs w:val="22"/>
        </w:rPr>
        <w:t xml:space="preserve"> </w:t>
      </w:r>
    </w:p>
    <w:p w14:paraId="49151719"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4923F32C" w14:textId="77777777" w:rsidR="006070A2" w:rsidRPr="00C46C09" w:rsidRDefault="006070A2" w:rsidP="006070A2">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6070A2" w:rsidRPr="00C46C09" w14:paraId="56C2A92D"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334C32B"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2FF67B"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0F8675"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A602B5"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6070A2" w:rsidRPr="00C46C09" w14:paraId="054984BC" w14:textId="77777777" w:rsidTr="00BF0F6D">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4E111DF"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77486A" w14:textId="77777777" w:rsidR="006070A2" w:rsidRPr="00C46C09" w:rsidRDefault="006070A2" w:rsidP="00BF0F6D">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21F163" w14:textId="77777777" w:rsidR="006070A2" w:rsidRPr="00C46C09" w:rsidRDefault="006070A2" w:rsidP="00BF0F6D">
            <w:pPr>
              <w:jc w:val="center"/>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362581" w14:textId="77777777" w:rsidR="006070A2" w:rsidRPr="00C46C09" w:rsidRDefault="006070A2" w:rsidP="00BF0F6D">
            <w:pPr>
              <w:jc w:val="center"/>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w:t>
            </w:r>
          </w:p>
        </w:tc>
      </w:tr>
      <w:tr w:rsidR="006070A2" w:rsidRPr="00C46C09" w14:paraId="2B41B8F0" w14:textId="77777777" w:rsidTr="00BF0F6D">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75CB01"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GA-5 (Modern Tool Usage)</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9D3BB" w14:textId="77777777" w:rsidR="006070A2" w:rsidRPr="00C46C09" w:rsidRDefault="006070A2" w:rsidP="00BF0F6D">
            <w:pPr>
              <w:jc w:val="center"/>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3C9C34" w14:textId="77777777" w:rsidR="006070A2" w:rsidRPr="00C46C09" w:rsidRDefault="006070A2" w:rsidP="00BF0F6D">
            <w:pPr>
              <w:jc w:val="center"/>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4146B0" w14:textId="77777777" w:rsidR="006070A2" w:rsidRPr="00C46C09" w:rsidRDefault="006070A2" w:rsidP="00BF0F6D">
            <w:pPr>
              <w:jc w:val="center"/>
              <w:rPr>
                <w:rFonts w:asciiTheme="majorBidi" w:eastAsia="Times New Roman" w:hAnsiTheme="majorBidi" w:cstheme="majorBidi"/>
                <w:sz w:val="22"/>
                <w:szCs w:val="22"/>
              </w:rPr>
            </w:pPr>
          </w:p>
        </w:tc>
      </w:tr>
    </w:tbl>
    <w:p w14:paraId="5B4AAF38" w14:textId="77777777" w:rsidR="006070A2" w:rsidRPr="00C46C09" w:rsidRDefault="006070A2" w:rsidP="006070A2">
      <w:pPr>
        <w:jc w:val="both"/>
        <w:rPr>
          <w:rFonts w:asciiTheme="majorBidi" w:hAnsiTheme="majorBidi" w:cstheme="majorBidi"/>
          <w:b/>
          <w:bCs/>
          <w:sz w:val="22"/>
          <w:szCs w:val="22"/>
        </w:rPr>
      </w:pPr>
    </w:p>
    <w:p w14:paraId="5B30EA0F"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E901ECE" w14:textId="77777777" w:rsidR="006070A2" w:rsidRPr="00C46C09" w:rsidRDefault="006070A2" w:rsidP="006070A2">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6070A2" w:rsidRPr="00C46C09" w14:paraId="75532D8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FAD179"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6430CEA" w14:textId="77777777" w:rsidR="006070A2" w:rsidRPr="00C46C09" w:rsidRDefault="006070A2" w:rsidP="006070A2">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6070A2" w:rsidRPr="00C46C09" w14:paraId="6640414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063038"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749335"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Overview of programming </w:t>
            </w:r>
          </w:p>
        </w:tc>
      </w:tr>
      <w:tr w:rsidR="006070A2" w:rsidRPr="00C46C09" w14:paraId="6069630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A161A49"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FB5143"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Introduction to Python, </w:t>
            </w:r>
          </w:p>
        </w:tc>
      </w:tr>
      <w:tr w:rsidR="006070A2" w:rsidRPr="00C46C09" w14:paraId="218451C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608449A"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3CB1F8"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Advanced Python</w:t>
            </w:r>
          </w:p>
        </w:tc>
      </w:tr>
      <w:tr w:rsidR="006070A2" w:rsidRPr="00C46C09" w14:paraId="6A41FA7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415112"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D01853"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NumPy for numerical computations, understand the basic structure of NumPy arrays.</w:t>
            </w:r>
          </w:p>
        </w:tc>
      </w:tr>
      <w:tr w:rsidR="006070A2" w:rsidRPr="00C46C09" w14:paraId="3D90614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33CBE2"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21463C"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Perform mathematical operations on arrays, work with random number generation, use array functions and methods</w:t>
            </w:r>
          </w:p>
        </w:tc>
      </w:tr>
      <w:tr w:rsidR="006070A2" w:rsidRPr="00C46C09" w14:paraId="3F8DF59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F10E8D"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C819AE"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Pandas for data manipulation, how to import data using Pandas: read data into Python</w:t>
            </w:r>
          </w:p>
        </w:tc>
      </w:tr>
      <w:tr w:rsidR="006070A2" w:rsidRPr="00C46C09" w14:paraId="2EC86C32" w14:textId="77777777">
        <w:trPr>
          <w:trHeight w:val="692"/>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1453DD"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E2183B"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How to write data using Pandas, perform data analysis and manipulation using Pandas, how to deal with missing values using Pandas.</w:t>
            </w:r>
          </w:p>
        </w:tc>
      </w:tr>
      <w:tr w:rsidR="006070A2" w:rsidRPr="00C46C09" w14:paraId="5FA831E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EB8F0E"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DC0492"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Matplotlib for data visualization</w:t>
            </w:r>
          </w:p>
        </w:tc>
      </w:tr>
      <w:tr w:rsidR="006070A2" w:rsidRPr="00C46C09" w14:paraId="355D0429"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8E3A3C"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6070A2" w:rsidRPr="00C46C09" w14:paraId="3C650B9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C75761B"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40C226"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Exploratory Data Analysis, Plotting</w:t>
            </w:r>
          </w:p>
        </w:tc>
      </w:tr>
      <w:tr w:rsidR="006070A2" w:rsidRPr="00C46C09" w14:paraId="581AFFD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B797266"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2679C9"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Reusability I (Text Pre-processing using library)</w:t>
            </w:r>
          </w:p>
        </w:tc>
      </w:tr>
      <w:tr w:rsidR="006070A2" w:rsidRPr="00C46C09" w14:paraId="0C66F19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ED5C38F"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C005F"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Reusability II (Speech Preprocessing using library)</w:t>
            </w:r>
          </w:p>
        </w:tc>
      </w:tr>
      <w:tr w:rsidR="006070A2" w:rsidRPr="00C46C09" w14:paraId="6E7727C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44DEBDD"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5E733A"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Reusability III (Image Preprocessing using library)</w:t>
            </w:r>
          </w:p>
        </w:tc>
      </w:tr>
      <w:tr w:rsidR="006070A2" w:rsidRPr="00C46C09" w14:paraId="6802CB4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3EB1FF"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3F6B43"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Machine Learning models, ML Preprocessing and Evaluation</w:t>
            </w:r>
          </w:p>
        </w:tc>
      </w:tr>
      <w:tr w:rsidR="006070A2" w:rsidRPr="00C46C09" w14:paraId="71D2D16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E3CFF6A"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1F6E30"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Reusability IV (Machine Learning Algorithm (Linear) training and testing) </w:t>
            </w:r>
          </w:p>
        </w:tc>
      </w:tr>
      <w:tr w:rsidR="006070A2" w:rsidRPr="00C46C09" w14:paraId="0E57684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FB8051B"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A8A890"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Reusability V (Machine Learning Algorithm (Logistic) training and testing)</w:t>
            </w:r>
          </w:p>
        </w:tc>
      </w:tr>
      <w:tr w:rsidR="006070A2" w:rsidRPr="00C46C09" w14:paraId="46300CD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A48BFC4" w14:textId="77777777" w:rsidR="006070A2" w:rsidRPr="00C46C09" w:rsidRDefault="006070A2" w:rsidP="006070A2">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F196B8" w14:textId="77777777" w:rsidR="006070A2" w:rsidRPr="00C46C09" w:rsidRDefault="006070A2" w:rsidP="00621D7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Exams</w:t>
            </w:r>
          </w:p>
        </w:tc>
      </w:tr>
    </w:tbl>
    <w:p w14:paraId="3C69D246" w14:textId="77777777" w:rsidR="006070A2" w:rsidRPr="00C46C09" w:rsidRDefault="006070A2" w:rsidP="006070A2">
      <w:pPr>
        <w:jc w:val="both"/>
        <w:rPr>
          <w:rFonts w:asciiTheme="majorBidi" w:hAnsiTheme="majorBidi" w:cstheme="majorBidi"/>
          <w:sz w:val="22"/>
          <w:szCs w:val="22"/>
        </w:rPr>
      </w:pPr>
    </w:p>
    <w:p w14:paraId="37B0E1D2" w14:textId="77777777" w:rsidR="00543969" w:rsidRPr="00C46C09" w:rsidRDefault="00543969" w:rsidP="006070A2">
      <w:pPr>
        <w:rPr>
          <w:rFonts w:asciiTheme="majorBidi" w:hAnsiTheme="majorBidi" w:cstheme="majorBidi"/>
        </w:rPr>
      </w:pPr>
    </w:p>
    <w:p w14:paraId="1D8B254D" w14:textId="77777777" w:rsidR="006070A2" w:rsidRPr="00C46C09" w:rsidRDefault="006070A2" w:rsidP="006070A2">
      <w:pPr>
        <w:rPr>
          <w:rFonts w:asciiTheme="majorBidi" w:hAnsiTheme="majorBidi" w:cstheme="majorBidi"/>
        </w:rPr>
      </w:pPr>
    </w:p>
    <w:p w14:paraId="143D7B6F" w14:textId="77777777" w:rsidR="006070A2" w:rsidRPr="00C46C09" w:rsidRDefault="006070A2" w:rsidP="006070A2">
      <w:pPr>
        <w:rPr>
          <w:rFonts w:asciiTheme="majorBidi" w:hAnsiTheme="majorBidi" w:cstheme="majorBidi"/>
        </w:rPr>
      </w:pPr>
    </w:p>
    <w:p w14:paraId="5E68E86B" w14:textId="77777777" w:rsidR="006070A2" w:rsidRPr="00C46C09" w:rsidRDefault="006070A2" w:rsidP="006070A2">
      <w:pPr>
        <w:rPr>
          <w:rFonts w:asciiTheme="majorBidi" w:hAnsiTheme="majorBidi" w:cstheme="majorBidi"/>
        </w:rPr>
      </w:pPr>
    </w:p>
    <w:p w14:paraId="69821DAB" w14:textId="77777777" w:rsidR="006070A2" w:rsidRPr="00C46C09" w:rsidRDefault="006070A2" w:rsidP="006070A2">
      <w:pPr>
        <w:rPr>
          <w:rFonts w:asciiTheme="majorBidi" w:hAnsiTheme="majorBidi" w:cstheme="majorBidi"/>
        </w:rPr>
      </w:pPr>
    </w:p>
    <w:p w14:paraId="38E9DB13" w14:textId="77777777" w:rsidR="006070A2" w:rsidRPr="00C46C09" w:rsidRDefault="006070A2" w:rsidP="006070A2">
      <w:pPr>
        <w:rPr>
          <w:rFonts w:asciiTheme="majorBidi" w:hAnsiTheme="majorBidi" w:cstheme="majorBidi"/>
        </w:rPr>
      </w:pPr>
    </w:p>
    <w:p w14:paraId="7C0E504D" w14:textId="77777777" w:rsidR="006070A2" w:rsidRPr="00C46C09" w:rsidRDefault="006070A2" w:rsidP="006070A2">
      <w:pPr>
        <w:rPr>
          <w:rFonts w:asciiTheme="majorBidi" w:hAnsiTheme="majorBidi" w:cstheme="majorBidi"/>
        </w:rPr>
      </w:pPr>
    </w:p>
    <w:p w14:paraId="3E2894B8" w14:textId="77777777" w:rsidR="006070A2" w:rsidRPr="00C46C09" w:rsidRDefault="006070A2" w:rsidP="006070A2">
      <w:pPr>
        <w:rPr>
          <w:rFonts w:asciiTheme="majorBidi" w:hAnsiTheme="majorBidi" w:cstheme="majorBidi"/>
        </w:rPr>
      </w:pPr>
    </w:p>
    <w:p w14:paraId="25EAB32C" w14:textId="77777777" w:rsidR="006070A2" w:rsidRPr="00C46C09" w:rsidRDefault="006070A2" w:rsidP="006070A2">
      <w:pPr>
        <w:rPr>
          <w:rFonts w:asciiTheme="majorBidi" w:hAnsiTheme="majorBidi" w:cstheme="majorBidi"/>
        </w:rPr>
      </w:pPr>
    </w:p>
    <w:p w14:paraId="2412BE26" w14:textId="77777777" w:rsidR="006070A2" w:rsidRPr="00C46C09" w:rsidRDefault="006070A2" w:rsidP="006070A2">
      <w:pPr>
        <w:rPr>
          <w:rFonts w:asciiTheme="majorBidi" w:hAnsiTheme="majorBidi" w:cstheme="majorBidi"/>
        </w:rPr>
      </w:pPr>
    </w:p>
    <w:p w14:paraId="183CE9C3" w14:textId="77777777" w:rsidR="006070A2" w:rsidRPr="00C46C09" w:rsidRDefault="006070A2" w:rsidP="006070A2">
      <w:pPr>
        <w:rPr>
          <w:rFonts w:asciiTheme="majorBidi" w:hAnsiTheme="majorBidi" w:cstheme="majorBidi"/>
        </w:rPr>
      </w:pPr>
    </w:p>
    <w:p w14:paraId="081FAE84" w14:textId="77777777" w:rsidR="006070A2" w:rsidRPr="00C46C09" w:rsidRDefault="006070A2" w:rsidP="006070A2">
      <w:pPr>
        <w:rPr>
          <w:rFonts w:asciiTheme="majorBidi" w:hAnsiTheme="majorBidi" w:cstheme="majorBidi"/>
        </w:rPr>
      </w:pPr>
    </w:p>
    <w:p w14:paraId="00F17291" w14:textId="77777777" w:rsidR="006070A2" w:rsidRPr="00C46C09" w:rsidRDefault="006070A2" w:rsidP="006070A2">
      <w:pPr>
        <w:rPr>
          <w:rFonts w:asciiTheme="majorBidi" w:hAnsiTheme="majorBidi" w:cstheme="majorBidi"/>
        </w:rPr>
      </w:pPr>
    </w:p>
    <w:p w14:paraId="29D888E9" w14:textId="35DE22D2" w:rsidR="00543969" w:rsidRPr="00C46C09" w:rsidRDefault="00543969" w:rsidP="00543969">
      <w:pPr>
        <w:pStyle w:val="Heading3"/>
        <w:rPr>
          <w:rFonts w:asciiTheme="majorBidi" w:hAnsiTheme="majorBidi" w:cstheme="majorBidi"/>
          <w:sz w:val="22"/>
          <w:szCs w:val="22"/>
        </w:rPr>
      </w:pPr>
      <w:bookmarkStart w:id="34" w:name="_Toc219107928"/>
      <w:r w:rsidRPr="00C46C09">
        <w:rPr>
          <w:rFonts w:asciiTheme="majorBidi" w:hAnsiTheme="majorBidi" w:cstheme="majorBidi"/>
          <w:sz w:val="22"/>
          <w:szCs w:val="22"/>
        </w:rPr>
        <w:t>4.1.1</w:t>
      </w:r>
      <w:r w:rsidR="00FE003E" w:rsidRPr="00C46C09">
        <w:rPr>
          <w:rFonts w:asciiTheme="majorBidi" w:hAnsiTheme="majorBidi" w:cstheme="majorBidi"/>
          <w:sz w:val="22"/>
          <w:szCs w:val="22"/>
        </w:rPr>
        <w:t>1</w:t>
      </w:r>
      <w:r w:rsidRPr="00C46C09">
        <w:rPr>
          <w:rFonts w:asciiTheme="majorBidi" w:hAnsiTheme="majorBidi" w:cstheme="majorBidi"/>
          <w:sz w:val="22"/>
          <w:szCs w:val="22"/>
        </w:rPr>
        <w:t xml:space="preserve"> Operating Systems</w:t>
      </w:r>
      <w:bookmarkEnd w:id="34"/>
    </w:p>
    <w:p w14:paraId="29813122"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AI3413 Operating Systems</w:t>
      </w:r>
    </w:p>
    <w:p w14:paraId="5C46A45D" w14:textId="77777777" w:rsidR="00320ACE" w:rsidRPr="00C46C09" w:rsidRDefault="00320ACE" w:rsidP="00320ACE">
      <w:pPr>
        <w:jc w:val="both"/>
        <w:rPr>
          <w:rFonts w:asciiTheme="majorBidi" w:hAnsiTheme="majorBidi" w:cstheme="majorBidi"/>
          <w:sz w:val="22"/>
          <w:szCs w:val="22"/>
        </w:rPr>
      </w:pPr>
    </w:p>
    <w:p w14:paraId="1D1C7AC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Data Structures</w:t>
      </w:r>
    </w:p>
    <w:p w14:paraId="689EC27D" w14:textId="77777777" w:rsidR="00320ACE" w:rsidRPr="00C46C09" w:rsidRDefault="00320ACE" w:rsidP="00320ACE">
      <w:pPr>
        <w:jc w:val="both"/>
        <w:rPr>
          <w:rFonts w:asciiTheme="majorBidi" w:hAnsiTheme="majorBidi" w:cstheme="majorBidi"/>
          <w:sz w:val="22"/>
          <w:szCs w:val="22"/>
        </w:rPr>
      </w:pPr>
    </w:p>
    <w:p w14:paraId="2D9816F8" w14:textId="1FD043FC"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396641" w:rsidRPr="00C46C09">
        <w:rPr>
          <w:rFonts w:asciiTheme="majorBidi" w:hAnsiTheme="majorBidi" w:cstheme="majorBidi"/>
          <w:sz w:val="22"/>
          <w:szCs w:val="22"/>
        </w:rPr>
        <w:tab/>
      </w:r>
      <w:r w:rsidRPr="00C46C09">
        <w:rPr>
          <w:rFonts w:asciiTheme="majorBidi" w:hAnsiTheme="majorBidi" w:cstheme="majorBidi"/>
          <w:sz w:val="22"/>
          <w:szCs w:val="22"/>
        </w:rPr>
        <w:t>2</w:t>
      </w:r>
    </w:p>
    <w:p w14:paraId="3EB5EE9A" w14:textId="77777777" w:rsidR="00320ACE" w:rsidRPr="00C46C09" w:rsidRDefault="00320ACE" w:rsidP="00320ACE">
      <w:pPr>
        <w:jc w:val="both"/>
        <w:rPr>
          <w:rFonts w:asciiTheme="majorBidi" w:hAnsiTheme="majorBidi" w:cstheme="majorBidi"/>
          <w:sz w:val="22"/>
          <w:szCs w:val="22"/>
        </w:rPr>
      </w:pPr>
    </w:p>
    <w:p w14:paraId="648F60D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Ms. Anum Naseem</w:t>
      </w:r>
    </w:p>
    <w:p w14:paraId="6B83CCBC" w14:textId="77777777" w:rsidR="00320ACE" w:rsidRPr="00C46C09" w:rsidRDefault="00320ACE" w:rsidP="00320ACE">
      <w:pPr>
        <w:jc w:val="both"/>
        <w:rPr>
          <w:rFonts w:asciiTheme="majorBidi" w:hAnsiTheme="majorBidi" w:cstheme="majorBidi"/>
          <w:sz w:val="22"/>
          <w:szCs w:val="22"/>
        </w:rPr>
      </w:pPr>
    </w:p>
    <w:p w14:paraId="3A5228F4"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7CF9FEC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To help students gain a general understanding of the principles and concepts governing the functions of operating systems and acquaint students with the layered approach that makes design, implementation and operation of the complex OS possible.</w:t>
      </w:r>
    </w:p>
    <w:p w14:paraId="1DAF9526" w14:textId="77777777" w:rsidR="00320ACE" w:rsidRPr="00C46C09" w:rsidRDefault="00320ACE" w:rsidP="00320ACE">
      <w:pPr>
        <w:jc w:val="both"/>
        <w:rPr>
          <w:rFonts w:asciiTheme="majorBidi" w:hAnsiTheme="majorBidi" w:cstheme="majorBidi"/>
          <w:sz w:val="22"/>
          <w:szCs w:val="22"/>
        </w:rPr>
      </w:pPr>
    </w:p>
    <w:p w14:paraId="73F994A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48C930F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This course has two components: a theory component to teach you the concepts and principles that underlie modern operating systems, and a practice component to relate theoretical principles with operating system implementation. In the theory component, you will learn about processes and processor management, concurrency and synchronization, memory management schemes, file system and secondary storage management, security and protection, </w:t>
      </w:r>
      <w:proofErr w:type="spellStart"/>
      <w:r w:rsidRPr="00C46C09">
        <w:rPr>
          <w:rFonts w:asciiTheme="majorBidi" w:hAnsiTheme="majorBidi" w:cstheme="majorBidi"/>
          <w:sz w:val="22"/>
          <w:szCs w:val="22"/>
        </w:rPr>
        <w:t>etc</w:t>
      </w:r>
      <w:proofErr w:type="spellEnd"/>
    </w:p>
    <w:p w14:paraId="69698E8F" w14:textId="77777777" w:rsidR="00320ACE" w:rsidRPr="00C46C09" w:rsidRDefault="00320ACE" w:rsidP="00320ACE">
      <w:pPr>
        <w:jc w:val="both"/>
        <w:rPr>
          <w:rFonts w:asciiTheme="majorBidi" w:hAnsiTheme="majorBidi" w:cstheme="majorBidi"/>
          <w:sz w:val="22"/>
          <w:szCs w:val="22"/>
        </w:rPr>
      </w:pPr>
    </w:p>
    <w:p w14:paraId="118F01A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3640421C" w14:textId="77777777" w:rsidR="00320ACE" w:rsidRPr="00C46C09" w:rsidRDefault="00320ACE" w:rsidP="00320ACE">
      <w:pPr>
        <w:jc w:val="both"/>
        <w:rPr>
          <w:rFonts w:asciiTheme="majorBidi" w:hAnsiTheme="majorBidi" w:cstheme="majorBidi"/>
          <w:sz w:val="22"/>
          <w:szCs w:val="22"/>
        </w:rPr>
      </w:pPr>
    </w:p>
    <w:p w14:paraId="5A34F41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C8571AC" w14:textId="77777777" w:rsidR="00320ACE" w:rsidRPr="00C46C09" w:rsidRDefault="00320ACE"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Operating System Concepts, Ninth Edition, by: Silberschatz, Galvin, Gagne - published by John Wiley &amp; Sons, 2012</w:t>
      </w:r>
      <w:r w:rsidRPr="00C46C09">
        <w:rPr>
          <w:rFonts w:asciiTheme="majorBidi" w:hAnsiTheme="majorBidi" w:cstheme="majorBidi"/>
          <w:bCs/>
          <w:iCs/>
          <w:sz w:val="22"/>
          <w:szCs w:val="22"/>
        </w:rPr>
        <w:t>.</w:t>
      </w:r>
    </w:p>
    <w:p w14:paraId="6666A05C" w14:textId="77777777" w:rsidR="00320ACE" w:rsidRPr="00C46C09" w:rsidRDefault="00320ACE" w:rsidP="00320ACE">
      <w:pPr>
        <w:jc w:val="both"/>
        <w:rPr>
          <w:rFonts w:asciiTheme="majorBidi" w:hAnsiTheme="majorBidi" w:cstheme="majorBidi"/>
          <w:sz w:val="22"/>
          <w:szCs w:val="22"/>
        </w:rPr>
      </w:pPr>
    </w:p>
    <w:p w14:paraId="0A22D133"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74C05AF4" w14:textId="77777777" w:rsidR="00320ACE" w:rsidRPr="00C46C09" w:rsidRDefault="00320ACE"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 xml:space="preserve">Andrew S. Tanenbaum, Herbert Bos, Modern Operating Systems, 4th Edition, Pearson, 2014, ISBN: 013359162X. </w:t>
      </w:r>
    </w:p>
    <w:p w14:paraId="126E4325" w14:textId="77777777" w:rsidR="00320ACE" w:rsidRPr="00C46C09" w:rsidRDefault="00320ACE"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 xml:space="preserve">Operating Systems, 3rd edition by: H.M. </w:t>
      </w:r>
      <w:proofErr w:type="spellStart"/>
      <w:r w:rsidRPr="00C46C09">
        <w:rPr>
          <w:rFonts w:asciiTheme="majorBidi" w:hAnsiTheme="majorBidi" w:cstheme="majorBidi"/>
          <w:sz w:val="22"/>
          <w:szCs w:val="22"/>
        </w:rPr>
        <w:t>Deitel</w:t>
      </w:r>
      <w:proofErr w:type="spellEnd"/>
      <w:r w:rsidRPr="00C46C09">
        <w:rPr>
          <w:rFonts w:asciiTheme="majorBidi" w:hAnsiTheme="majorBidi" w:cstheme="majorBidi"/>
          <w:sz w:val="22"/>
          <w:szCs w:val="22"/>
        </w:rPr>
        <w:t xml:space="preserve">, P.J. </w:t>
      </w:r>
      <w:proofErr w:type="spellStart"/>
      <w:r w:rsidRPr="00C46C09">
        <w:rPr>
          <w:rFonts w:asciiTheme="majorBidi" w:hAnsiTheme="majorBidi" w:cstheme="majorBidi"/>
          <w:sz w:val="22"/>
          <w:szCs w:val="22"/>
        </w:rPr>
        <w:t>Deitel</w:t>
      </w:r>
      <w:proofErr w:type="spellEnd"/>
      <w:r w:rsidRPr="00C46C09">
        <w:rPr>
          <w:rFonts w:asciiTheme="majorBidi" w:hAnsiTheme="majorBidi" w:cstheme="majorBidi"/>
          <w:sz w:val="22"/>
          <w:szCs w:val="22"/>
        </w:rPr>
        <w:t xml:space="preserve">, D.R. </w:t>
      </w:r>
      <w:proofErr w:type="spellStart"/>
      <w:r w:rsidRPr="00C46C09">
        <w:rPr>
          <w:rFonts w:asciiTheme="majorBidi" w:hAnsiTheme="majorBidi" w:cstheme="majorBidi"/>
          <w:sz w:val="22"/>
          <w:szCs w:val="22"/>
        </w:rPr>
        <w:t>Choffnes</w:t>
      </w:r>
      <w:proofErr w:type="spellEnd"/>
      <w:r w:rsidRPr="00C46C09">
        <w:rPr>
          <w:rFonts w:asciiTheme="majorBidi" w:hAnsiTheme="majorBidi" w:cstheme="majorBidi"/>
          <w:sz w:val="22"/>
          <w:szCs w:val="22"/>
        </w:rPr>
        <w:t xml:space="preserve"> - published by Prentice Hall.</w:t>
      </w:r>
    </w:p>
    <w:p w14:paraId="2B12A9B3" w14:textId="77777777" w:rsidR="00320ACE" w:rsidRPr="00C46C09" w:rsidRDefault="00320ACE"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William Stallings, Operating Systems: Internals and Design Principles, 9th Edition, Pearson, 2017, ISBN: 0134670957.</w:t>
      </w:r>
    </w:p>
    <w:p w14:paraId="2E0D76B9" w14:textId="77777777" w:rsidR="00320ACE" w:rsidRPr="00C46C09" w:rsidRDefault="00320ACE" w:rsidP="00320ACE">
      <w:pPr>
        <w:jc w:val="both"/>
        <w:rPr>
          <w:rFonts w:asciiTheme="majorBidi" w:hAnsiTheme="majorBidi" w:cstheme="majorBidi"/>
          <w:sz w:val="22"/>
          <w:szCs w:val="22"/>
        </w:rPr>
      </w:pPr>
    </w:p>
    <w:p w14:paraId="559059F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1DD852D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69080556" w14:textId="77777777" w:rsidR="00CB549F" w:rsidRPr="00C46C09" w:rsidRDefault="00CB549F" w:rsidP="00320ACE">
      <w:pPr>
        <w:jc w:val="both"/>
        <w:rPr>
          <w:rFonts w:asciiTheme="majorBidi" w:hAnsiTheme="majorBidi" w:cstheme="majorBidi"/>
          <w:sz w:val="22"/>
          <w:szCs w:val="22"/>
        </w:rPr>
      </w:pPr>
    </w:p>
    <w:p w14:paraId="1FFE4C30" w14:textId="68B83C5E" w:rsidR="007F455F" w:rsidRPr="00C46C09" w:rsidRDefault="007F455F" w:rsidP="007F455F">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ab/>
        <w:t xml:space="preserve">Explain the characteristics of different operating system structures and their core functions. </w:t>
      </w:r>
      <w:r w:rsidR="003C1B88">
        <w:rPr>
          <w:rFonts w:asciiTheme="majorBidi" w:hAnsiTheme="majorBidi" w:cstheme="majorBidi"/>
          <w:sz w:val="22"/>
          <w:szCs w:val="22"/>
        </w:rPr>
        <w:t>(</w:t>
      </w:r>
      <w:r w:rsidRPr="003C1B88">
        <w:rPr>
          <w:rFonts w:asciiTheme="majorBidi" w:hAnsiTheme="majorBidi" w:cstheme="majorBidi"/>
          <w:sz w:val="22"/>
          <w:szCs w:val="22"/>
        </w:rPr>
        <w:t>C2- Understand</w:t>
      </w:r>
      <w:r w:rsidR="003C1B88" w:rsidRPr="003C1B88">
        <w:rPr>
          <w:rFonts w:asciiTheme="majorBidi" w:hAnsiTheme="majorBidi" w:cstheme="majorBidi"/>
          <w:sz w:val="22"/>
          <w:szCs w:val="22"/>
        </w:rPr>
        <w:t>)</w:t>
      </w:r>
    </w:p>
    <w:p w14:paraId="79BD99C9" w14:textId="0BD87524" w:rsidR="007F455F" w:rsidRPr="00C46C09" w:rsidRDefault="007F455F" w:rsidP="007F455F">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
          <w:sz w:val="22"/>
          <w:szCs w:val="22"/>
        </w:rPr>
        <w:tab/>
      </w:r>
      <w:r w:rsidRPr="00C46C09">
        <w:rPr>
          <w:rFonts w:asciiTheme="majorBidi" w:hAnsiTheme="majorBidi" w:cstheme="majorBidi"/>
          <w:sz w:val="22"/>
          <w:szCs w:val="22"/>
        </w:rPr>
        <w:t xml:space="preserve">Apply system utilities and tools of modern operating systems to manage and monitor system resources. </w:t>
      </w:r>
      <w:r w:rsidR="003C1B88">
        <w:rPr>
          <w:rFonts w:asciiTheme="majorBidi" w:hAnsiTheme="majorBidi" w:cstheme="majorBidi"/>
          <w:sz w:val="22"/>
          <w:szCs w:val="22"/>
        </w:rPr>
        <w:t>(</w:t>
      </w:r>
      <w:r w:rsidRPr="003C1B88">
        <w:rPr>
          <w:rFonts w:asciiTheme="majorBidi" w:hAnsiTheme="majorBidi" w:cstheme="majorBidi"/>
          <w:sz w:val="22"/>
          <w:szCs w:val="22"/>
        </w:rPr>
        <w:t>C3-Applying</w:t>
      </w:r>
      <w:r w:rsidR="003C1B88" w:rsidRPr="003C1B88">
        <w:rPr>
          <w:rFonts w:asciiTheme="majorBidi" w:hAnsiTheme="majorBidi" w:cstheme="majorBidi"/>
          <w:sz w:val="22"/>
          <w:szCs w:val="22"/>
        </w:rPr>
        <w:t>)</w:t>
      </w:r>
    </w:p>
    <w:p w14:paraId="182D74AB" w14:textId="307CFEEB" w:rsidR="007F455F" w:rsidRPr="00C46C09" w:rsidRDefault="007F455F" w:rsidP="007F455F">
      <w:pPr>
        <w:pStyle w:val="Default"/>
        <w:ind w:left="1434" w:hanging="984"/>
        <w:jc w:val="both"/>
        <w:rPr>
          <w:rFonts w:asciiTheme="majorBidi" w:hAnsiTheme="majorBidi" w:cstheme="majorBidi"/>
          <w:b/>
          <w:bCs/>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Analyze algorithms of core operating system functions (e.g., scheduling, memory management, synchronization) by decomposing their structure and examining performance factors.  </w:t>
      </w:r>
      <w:r w:rsidR="003C1B88">
        <w:rPr>
          <w:rFonts w:asciiTheme="majorBidi" w:hAnsiTheme="majorBidi" w:cstheme="majorBidi"/>
          <w:sz w:val="22"/>
          <w:szCs w:val="22"/>
        </w:rPr>
        <w:t>(</w:t>
      </w:r>
      <w:r w:rsidRPr="003C1B88">
        <w:rPr>
          <w:rFonts w:asciiTheme="majorBidi" w:hAnsiTheme="majorBidi" w:cstheme="majorBidi"/>
          <w:sz w:val="22"/>
          <w:szCs w:val="22"/>
        </w:rPr>
        <w:t>C4-Analyzing</w:t>
      </w:r>
      <w:r w:rsidR="003C1B88" w:rsidRPr="003C1B88">
        <w:rPr>
          <w:rFonts w:asciiTheme="majorBidi" w:hAnsiTheme="majorBidi" w:cstheme="majorBidi"/>
          <w:sz w:val="22"/>
          <w:szCs w:val="22"/>
        </w:rPr>
        <w:t>)</w:t>
      </w:r>
    </w:p>
    <w:p w14:paraId="3D144FBC"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4F43C31A" w14:textId="77777777" w:rsidR="00320ACE" w:rsidRPr="00C46C09" w:rsidRDefault="00320ACE" w:rsidP="00320ACE">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320ACE" w:rsidRPr="00C46C09" w14:paraId="2D7BA4BF"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5A0942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C61C3D0"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A1DC67"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5912D1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r>
      <w:tr w:rsidR="00320ACE" w:rsidRPr="00C46C09" w14:paraId="7C04549D"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B6C019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86AFC9"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12A46F" w14:textId="77777777" w:rsidR="00320ACE" w:rsidRPr="00C46C09" w:rsidRDefault="00320ACE" w:rsidP="00320ACE">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3B1E40" w14:textId="77777777" w:rsidR="00320ACE" w:rsidRPr="00C46C09" w:rsidRDefault="00320ACE" w:rsidP="00320ACE">
            <w:pPr>
              <w:jc w:val="both"/>
              <w:rPr>
                <w:rFonts w:asciiTheme="majorBidi" w:hAnsiTheme="majorBidi" w:cstheme="majorBidi"/>
                <w:sz w:val="22"/>
                <w:szCs w:val="22"/>
              </w:rPr>
            </w:pPr>
          </w:p>
        </w:tc>
      </w:tr>
      <w:tr w:rsidR="00320ACE" w:rsidRPr="00C46C09" w14:paraId="14152997"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2F034B"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9E429E" w14:textId="77777777" w:rsidR="00320ACE" w:rsidRPr="00C46C09" w:rsidRDefault="00320ACE" w:rsidP="00320ACE">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6E703B"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D45030" w14:textId="77777777" w:rsidR="00320ACE" w:rsidRPr="00C46C09" w:rsidRDefault="00320ACE" w:rsidP="00320ACE">
            <w:pPr>
              <w:jc w:val="both"/>
              <w:rPr>
                <w:rFonts w:asciiTheme="majorBidi" w:hAnsiTheme="majorBidi" w:cstheme="majorBidi"/>
                <w:sz w:val="22"/>
                <w:szCs w:val="22"/>
              </w:rPr>
            </w:pPr>
          </w:p>
        </w:tc>
      </w:tr>
      <w:tr w:rsidR="00320ACE" w:rsidRPr="00C46C09" w14:paraId="0A7C4505"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AE94BC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C63BD" w14:textId="77777777" w:rsidR="00320ACE" w:rsidRPr="00C46C09" w:rsidRDefault="00320ACE" w:rsidP="00320ACE">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5B12B6" w14:textId="77777777" w:rsidR="00320ACE" w:rsidRPr="00C46C09" w:rsidRDefault="00320ACE" w:rsidP="00320ACE">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E9D42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sz w:val="22"/>
                <w:szCs w:val="22"/>
              </w:rPr>
              <w:t>√</w:t>
            </w:r>
          </w:p>
        </w:tc>
      </w:tr>
    </w:tbl>
    <w:p w14:paraId="5C707F6C" w14:textId="77777777" w:rsidR="00320ACE" w:rsidRPr="00C46C09" w:rsidRDefault="00320ACE" w:rsidP="00320ACE">
      <w:pPr>
        <w:jc w:val="both"/>
        <w:rPr>
          <w:rFonts w:asciiTheme="majorBidi" w:hAnsiTheme="majorBidi" w:cstheme="majorBidi"/>
          <w:sz w:val="22"/>
          <w:szCs w:val="22"/>
        </w:rPr>
      </w:pPr>
    </w:p>
    <w:p w14:paraId="62D52B53"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26EBE7DF" w14:textId="77777777" w:rsidR="00320ACE" w:rsidRPr="00C46C09" w:rsidRDefault="00320ACE" w:rsidP="00320ACE">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320ACE" w:rsidRPr="00C46C09" w14:paraId="26B0858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2B0BE3"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73CDF1"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320ACE" w:rsidRPr="00C46C09" w14:paraId="63E9E6B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CFF198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83448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Introduction to Operating Systems, Computer-System Organization &amp; Architecture basics, Computer-System Architecture.</w:t>
            </w:r>
          </w:p>
        </w:tc>
      </w:tr>
      <w:tr w:rsidR="00320ACE" w:rsidRPr="00C46C09" w14:paraId="772EED9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458A6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DB253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Operating-System Structure and Operations basics</w:t>
            </w:r>
          </w:p>
        </w:tc>
      </w:tr>
      <w:tr w:rsidR="00320ACE" w:rsidRPr="00C46C09" w14:paraId="782D2F5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E5CBDE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EEF67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Intro to Operating System Services, User and Operating System-Interface System Calls, Type of System Calls</w:t>
            </w:r>
          </w:p>
          <w:p w14:paraId="38719350" w14:textId="77777777" w:rsidR="00320ACE" w:rsidRPr="00C46C09" w:rsidRDefault="00320ACE" w:rsidP="00320ACE">
            <w:pPr>
              <w:jc w:val="both"/>
              <w:rPr>
                <w:rFonts w:asciiTheme="majorBidi" w:hAnsiTheme="majorBidi" w:cstheme="majorBidi"/>
                <w:sz w:val="22"/>
                <w:szCs w:val="22"/>
              </w:rPr>
            </w:pPr>
          </w:p>
        </w:tc>
      </w:tr>
      <w:tr w:rsidR="00320ACE" w:rsidRPr="00C46C09" w14:paraId="60FC21D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7EF1A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0A737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Process Concept, Process Scheduling</w:t>
            </w:r>
          </w:p>
        </w:tc>
      </w:tr>
      <w:tr w:rsidR="00320ACE" w:rsidRPr="00C46C09" w14:paraId="251F760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AB739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7D9DE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Operations on Processes, Inter-process    Communication</w:t>
            </w:r>
          </w:p>
        </w:tc>
      </w:tr>
      <w:tr w:rsidR="00320ACE" w:rsidRPr="00C46C09" w14:paraId="11422D6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0056A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08B8D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Threads Overview, Multicore Programming, Multi-threading Models </w:t>
            </w:r>
          </w:p>
          <w:p w14:paraId="0CA78266" w14:textId="77777777" w:rsidR="00320ACE" w:rsidRPr="00C46C09" w:rsidRDefault="00320ACE" w:rsidP="00320ACE">
            <w:pPr>
              <w:jc w:val="both"/>
              <w:rPr>
                <w:rFonts w:asciiTheme="majorBidi" w:hAnsiTheme="majorBidi" w:cstheme="majorBidi"/>
                <w:sz w:val="22"/>
                <w:szCs w:val="22"/>
              </w:rPr>
            </w:pPr>
          </w:p>
        </w:tc>
      </w:tr>
      <w:tr w:rsidR="00320ACE" w:rsidRPr="00C46C09" w14:paraId="26CC538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2D420DB"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D4EF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CPU Scheduling Basic Concepts, Scheduling Criteria</w:t>
            </w:r>
          </w:p>
        </w:tc>
      </w:tr>
      <w:tr w:rsidR="00320ACE" w:rsidRPr="00C46C09" w14:paraId="0F686E54"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7ACE8B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Midterm Exams  </w:t>
            </w:r>
          </w:p>
        </w:tc>
      </w:tr>
      <w:tr w:rsidR="00320ACE" w:rsidRPr="00C46C09" w14:paraId="77B44C9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5D48A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BA35F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Process Synchronization, Background, The Critical-Section Problem,</w:t>
            </w:r>
          </w:p>
        </w:tc>
      </w:tr>
      <w:tr w:rsidR="00320ACE" w:rsidRPr="00C46C09" w14:paraId="0BF2561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AEC4328"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D935D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Peterson’s Solution Semaphores - Classic Problems of Synchronization, Monitors</w:t>
            </w:r>
          </w:p>
        </w:tc>
      </w:tr>
      <w:tr w:rsidR="00320ACE" w:rsidRPr="00C46C09" w14:paraId="651B8E2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ADC740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5D51E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Basic Introduction of deadlock prevention and avoidance,</w:t>
            </w:r>
          </w:p>
        </w:tc>
      </w:tr>
      <w:tr w:rsidR="00320ACE" w:rsidRPr="00C46C09" w14:paraId="59BC191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28CDA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66399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Deadlock avoidance, Bankers Algorithm</w:t>
            </w:r>
          </w:p>
        </w:tc>
      </w:tr>
      <w:tr w:rsidR="00320ACE" w:rsidRPr="00C46C09" w14:paraId="5FCC9CD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01A786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897EA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Memory Management, Background, Swapping, Contiguous memory allocation, virtual memory management</w:t>
            </w:r>
          </w:p>
        </w:tc>
      </w:tr>
      <w:tr w:rsidR="00320ACE" w:rsidRPr="00C46C09" w14:paraId="42F3A1F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A9CB9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F3E70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Segmentation, Paging, Structure of the page table</w:t>
            </w:r>
          </w:p>
        </w:tc>
      </w:tr>
      <w:tr w:rsidR="00320ACE" w:rsidRPr="00C46C09" w14:paraId="622E170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9A063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EDDC6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File Concept, Access Methods, File Sharing Protection,</w:t>
            </w:r>
          </w:p>
        </w:tc>
      </w:tr>
      <w:tr w:rsidR="00320ACE" w:rsidRPr="00C46C09" w14:paraId="613CC8D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D35D0F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9F604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 I/O System Overview, Application I/O Interface</w:t>
            </w:r>
          </w:p>
        </w:tc>
      </w:tr>
    </w:tbl>
    <w:p w14:paraId="5EE87C84" w14:textId="42EBE9C2" w:rsidR="00543969" w:rsidRPr="00C46C09" w:rsidRDefault="00543969" w:rsidP="00543969">
      <w:pPr>
        <w:pStyle w:val="Heading3"/>
        <w:rPr>
          <w:rFonts w:asciiTheme="majorBidi" w:hAnsiTheme="majorBidi" w:cstheme="majorBidi"/>
          <w:sz w:val="22"/>
          <w:szCs w:val="22"/>
        </w:rPr>
      </w:pPr>
      <w:bookmarkStart w:id="35" w:name="_Toc219107929"/>
      <w:r w:rsidRPr="00C46C09">
        <w:rPr>
          <w:rFonts w:asciiTheme="majorBidi" w:hAnsiTheme="majorBidi" w:cstheme="majorBidi"/>
          <w:sz w:val="22"/>
          <w:szCs w:val="22"/>
        </w:rPr>
        <w:t>4.1.1</w:t>
      </w:r>
      <w:r w:rsidR="00FE003E" w:rsidRPr="00C46C09">
        <w:rPr>
          <w:rFonts w:asciiTheme="majorBidi" w:hAnsiTheme="majorBidi" w:cstheme="majorBidi"/>
          <w:sz w:val="22"/>
          <w:szCs w:val="22"/>
        </w:rPr>
        <w:t>2</w:t>
      </w:r>
      <w:r w:rsidRPr="00C46C09">
        <w:rPr>
          <w:rFonts w:asciiTheme="majorBidi" w:hAnsiTheme="majorBidi" w:cstheme="majorBidi"/>
          <w:sz w:val="22"/>
          <w:szCs w:val="22"/>
        </w:rPr>
        <w:t xml:space="preserve"> Operating Systems Lab</w:t>
      </w:r>
      <w:bookmarkEnd w:id="35"/>
    </w:p>
    <w:p w14:paraId="4AEDE032"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SE2411 Operating Systems-Lab</w:t>
      </w:r>
    </w:p>
    <w:p w14:paraId="22BECBB6" w14:textId="77777777" w:rsidR="00320ACE" w:rsidRPr="00C46C09" w:rsidRDefault="00320ACE" w:rsidP="00320ACE">
      <w:pPr>
        <w:jc w:val="both"/>
        <w:rPr>
          <w:rFonts w:asciiTheme="majorBidi" w:hAnsiTheme="majorBidi" w:cstheme="majorBidi"/>
          <w:sz w:val="22"/>
          <w:szCs w:val="22"/>
        </w:rPr>
      </w:pPr>
    </w:p>
    <w:p w14:paraId="0C99CE0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Data Structures Lab</w:t>
      </w:r>
    </w:p>
    <w:p w14:paraId="03818BE8" w14:textId="77777777" w:rsidR="00320ACE" w:rsidRPr="00C46C09" w:rsidRDefault="00320ACE" w:rsidP="00320ACE">
      <w:pPr>
        <w:jc w:val="both"/>
        <w:rPr>
          <w:rFonts w:asciiTheme="majorBidi" w:hAnsiTheme="majorBidi" w:cstheme="majorBidi"/>
          <w:sz w:val="22"/>
          <w:szCs w:val="22"/>
        </w:rPr>
      </w:pPr>
    </w:p>
    <w:p w14:paraId="1BE100F3" w14:textId="4B6F7C92"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546277" w:rsidRPr="00C46C09">
        <w:rPr>
          <w:rFonts w:asciiTheme="majorBidi" w:hAnsiTheme="majorBidi" w:cstheme="majorBidi"/>
          <w:sz w:val="22"/>
          <w:szCs w:val="22"/>
        </w:rPr>
        <w:tab/>
      </w:r>
      <w:r w:rsidRPr="00C46C09">
        <w:rPr>
          <w:rFonts w:asciiTheme="majorBidi" w:hAnsiTheme="majorBidi" w:cstheme="majorBidi"/>
          <w:sz w:val="22"/>
          <w:szCs w:val="22"/>
        </w:rPr>
        <w:t>1</w:t>
      </w:r>
    </w:p>
    <w:p w14:paraId="21EE3090" w14:textId="77777777" w:rsidR="00320ACE" w:rsidRPr="00C46C09" w:rsidRDefault="00320ACE" w:rsidP="00320ACE">
      <w:pPr>
        <w:jc w:val="both"/>
        <w:rPr>
          <w:rFonts w:asciiTheme="majorBidi" w:hAnsiTheme="majorBidi" w:cstheme="majorBidi"/>
          <w:sz w:val="22"/>
          <w:szCs w:val="22"/>
        </w:rPr>
      </w:pPr>
    </w:p>
    <w:p w14:paraId="49C9C65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Ms. Anum Naseem</w:t>
      </w:r>
    </w:p>
    <w:p w14:paraId="5CCA38F7" w14:textId="77777777" w:rsidR="00320ACE" w:rsidRPr="00C46C09" w:rsidRDefault="00320ACE" w:rsidP="00320ACE">
      <w:pPr>
        <w:jc w:val="both"/>
        <w:rPr>
          <w:rFonts w:asciiTheme="majorBidi" w:hAnsiTheme="majorBidi" w:cstheme="majorBidi"/>
          <w:sz w:val="22"/>
          <w:szCs w:val="22"/>
        </w:rPr>
      </w:pPr>
    </w:p>
    <w:p w14:paraId="54F83B43"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20669E2"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To help students gain a general understanding of the principles and concepts governing the functions of operating systems and acquaint students with the layered approach that makes design, implementation and operation of the complex OS possible.</w:t>
      </w:r>
    </w:p>
    <w:p w14:paraId="5B18D632" w14:textId="77777777" w:rsidR="00320ACE" w:rsidRPr="00C46C09" w:rsidRDefault="00320ACE" w:rsidP="00320ACE">
      <w:pPr>
        <w:jc w:val="both"/>
        <w:rPr>
          <w:rFonts w:asciiTheme="majorBidi" w:hAnsiTheme="majorBidi" w:cstheme="majorBidi"/>
          <w:sz w:val="22"/>
          <w:szCs w:val="22"/>
        </w:rPr>
      </w:pPr>
    </w:p>
    <w:p w14:paraId="62DE26DC"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7F85B8E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This course has two components: a theory component to teach you the concepts and principles that underlie modern operating systems, and a practice component to relate theoretical principles with operating system implementation. In the theory component, you will learn about processes and processor management, concurrency and synchronization, memory management schemes, file system and secondary storage management, security and protection.</w:t>
      </w:r>
    </w:p>
    <w:p w14:paraId="4814A20F" w14:textId="77777777" w:rsidR="00320ACE" w:rsidRPr="00C46C09" w:rsidRDefault="00320ACE" w:rsidP="00320ACE">
      <w:pPr>
        <w:jc w:val="both"/>
        <w:rPr>
          <w:rFonts w:asciiTheme="majorBidi" w:hAnsiTheme="majorBidi" w:cstheme="majorBidi"/>
          <w:sz w:val="22"/>
          <w:szCs w:val="22"/>
        </w:rPr>
      </w:pPr>
    </w:p>
    <w:p w14:paraId="5A99EF64"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5E81B647" w14:textId="77777777" w:rsidR="00320ACE" w:rsidRPr="00C46C09" w:rsidRDefault="00320ACE" w:rsidP="00320ACE">
      <w:pPr>
        <w:jc w:val="both"/>
        <w:rPr>
          <w:rFonts w:asciiTheme="majorBidi" w:hAnsiTheme="majorBidi" w:cstheme="majorBidi"/>
          <w:b/>
          <w:bCs/>
          <w:sz w:val="22"/>
          <w:szCs w:val="22"/>
        </w:rPr>
      </w:pPr>
    </w:p>
    <w:p w14:paraId="313AB1A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3BE8181" w14:textId="77777777" w:rsidR="00320ACE" w:rsidRPr="00C46C09" w:rsidRDefault="00320ACE" w:rsidP="00CA216C">
      <w:pPr>
        <w:numPr>
          <w:ilvl w:val="0"/>
          <w:numId w:val="22"/>
        </w:numPr>
        <w:jc w:val="both"/>
        <w:rPr>
          <w:rFonts w:asciiTheme="majorBidi" w:hAnsiTheme="majorBidi" w:cstheme="majorBidi"/>
          <w:sz w:val="22"/>
          <w:szCs w:val="22"/>
        </w:rPr>
      </w:pPr>
      <w:r w:rsidRPr="00C46C09">
        <w:rPr>
          <w:rFonts w:asciiTheme="majorBidi" w:hAnsiTheme="majorBidi" w:cstheme="majorBidi"/>
          <w:bCs/>
          <w:iCs/>
          <w:sz w:val="22"/>
          <w:szCs w:val="22"/>
        </w:rPr>
        <w:t>CUST Lab Manual</w:t>
      </w:r>
    </w:p>
    <w:p w14:paraId="2E7AF4ED" w14:textId="77777777" w:rsidR="00320ACE" w:rsidRPr="00C46C09" w:rsidRDefault="00320ACE" w:rsidP="00320ACE">
      <w:pPr>
        <w:jc w:val="both"/>
        <w:rPr>
          <w:rFonts w:asciiTheme="majorBidi" w:hAnsiTheme="majorBidi" w:cstheme="majorBidi"/>
          <w:sz w:val="22"/>
          <w:szCs w:val="22"/>
        </w:rPr>
      </w:pPr>
    </w:p>
    <w:p w14:paraId="3E12F161"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77C2E270"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7A7B2CB5" w14:textId="2F8945DF" w:rsidR="00865845" w:rsidRPr="00C46C09" w:rsidRDefault="00865845" w:rsidP="00865845">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Reproduce fundamental operating system abstractions such as processes, threads, files, semaphores, IPC abstractions, shared memory regions. (P1-Imitation)</w:t>
      </w:r>
      <w:r w:rsidRPr="00C46C09">
        <w:rPr>
          <w:rFonts w:asciiTheme="majorBidi" w:hAnsiTheme="majorBidi" w:cstheme="majorBidi"/>
          <w:b/>
          <w:bCs/>
          <w:sz w:val="22"/>
          <w:szCs w:val="22"/>
        </w:rPr>
        <w:t xml:space="preserve"> </w:t>
      </w:r>
    </w:p>
    <w:p w14:paraId="626F24DF" w14:textId="09EFBE7B" w:rsidR="00865845" w:rsidRPr="00C46C09" w:rsidRDefault="00865845" w:rsidP="00865845">
      <w:pPr>
        <w:pStyle w:val="Default"/>
        <w:ind w:left="1434" w:hanging="984"/>
        <w:jc w:val="both"/>
        <w:rPr>
          <w:rFonts w:asciiTheme="majorBidi" w:eastAsia="Aptos" w:hAnsiTheme="majorBidi" w:cstheme="majorBidi"/>
          <w:sz w:val="22"/>
          <w:szCs w:val="22"/>
        </w:rPr>
      </w:pPr>
      <w:r w:rsidRPr="00C46C09">
        <w:rPr>
          <w:rFonts w:asciiTheme="majorBidi" w:hAnsiTheme="majorBidi" w:cstheme="majorBidi"/>
          <w:b/>
          <w:bCs/>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
          <w:sz w:val="22"/>
          <w:szCs w:val="22"/>
        </w:rPr>
        <w:tab/>
      </w:r>
      <w:r w:rsidR="00051084" w:rsidRPr="00C46C09">
        <w:rPr>
          <w:rFonts w:asciiTheme="majorBidi" w:hAnsiTheme="majorBidi" w:cstheme="majorBidi"/>
          <w:sz w:val="22"/>
          <w:szCs w:val="22"/>
        </w:rPr>
        <w:t xml:space="preserve">Perform important algorithms e.g. Process scheduling and memory management algorithms. (P2-Manipulation) </w:t>
      </w:r>
    </w:p>
    <w:p w14:paraId="5CE6686F" w14:textId="58C2B9C0" w:rsidR="00865845" w:rsidRPr="00C46C09" w:rsidRDefault="00865845" w:rsidP="00865845">
      <w:pPr>
        <w:pStyle w:val="Default"/>
        <w:ind w:left="1434" w:hanging="984"/>
        <w:jc w:val="both"/>
        <w:rPr>
          <w:rFonts w:asciiTheme="majorBidi" w:hAnsiTheme="majorBidi" w:cstheme="majorBidi"/>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051084" w:rsidRPr="00C46C09">
        <w:rPr>
          <w:rFonts w:asciiTheme="majorBidi" w:hAnsiTheme="majorBidi" w:cstheme="majorBidi"/>
          <w:sz w:val="22"/>
          <w:szCs w:val="22"/>
        </w:rPr>
        <w:t xml:space="preserve">Perform the operating system's resource management techniques, dead lock management techniques, memory management techniques. (P3-Precision) </w:t>
      </w:r>
    </w:p>
    <w:p w14:paraId="328E756D" w14:textId="2B2CD597" w:rsidR="00051084" w:rsidRPr="00C46C09" w:rsidRDefault="00051084" w:rsidP="00051084">
      <w:pPr>
        <w:pStyle w:val="Default"/>
        <w:ind w:left="1434" w:hanging="984"/>
        <w:jc w:val="both"/>
        <w:rPr>
          <w:rFonts w:asciiTheme="majorBidi" w:hAnsiTheme="majorBidi" w:cstheme="majorBidi"/>
          <w:b/>
          <w:bCs/>
          <w:sz w:val="22"/>
          <w:szCs w:val="22"/>
        </w:rPr>
      </w:pPr>
      <w:r w:rsidRPr="00C46C09">
        <w:rPr>
          <w:rFonts w:asciiTheme="majorBidi" w:hAnsiTheme="majorBidi" w:cstheme="majorBidi"/>
          <w:b/>
          <w:color w:val="auto"/>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Develop the OS tasks in Ubuntu. (P4-Articulation) </w:t>
      </w:r>
    </w:p>
    <w:p w14:paraId="6A92FDF5" w14:textId="77777777" w:rsidR="00320ACE" w:rsidRPr="00C46C09" w:rsidRDefault="00320ACE" w:rsidP="00320ACE">
      <w:pPr>
        <w:jc w:val="both"/>
        <w:rPr>
          <w:rFonts w:asciiTheme="majorBidi" w:hAnsiTheme="majorBidi" w:cstheme="majorBidi"/>
          <w:sz w:val="22"/>
          <w:szCs w:val="22"/>
        </w:rPr>
      </w:pPr>
    </w:p>
    <w:p w14:paraId="242584E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4E699200" w14:textId="77777777" w:rsidR="00320ACE" w:rsidRPr="00C46C09" w:rsidRDefault="00320ACE" w:rsidP="00320ACE">
      <w:pPr>
        <w:jc w:val="both"/>
        <w:rPr>
          <w:rFonts w:asciiTheme="majorBidi" w:hAnsiTheme="majorBidi" w:cstheme="majorBidi"/>
          <w:sz w:val="22"/>
          <w:szCs w:val="22"/>
        </w:rPr>
      </w:pPr>
    </w:p>
    <w:tbl>
      <w:tblPr>
        <w:tblStyle w:val="TableGrid"/>
        <w:tblW w:w="8910" w:type="dxa"/>
        <w:tblInd w:w="445" w:type="dxa"/>
        <w:tblLook w:val="04A0" w:firstRow="1" w:lastRow="0" w:firstColumn="1" w:lastColumn="0" w:noHBand="0" w:noVBand="1"/>
      </w:tblPr>
      <w:tblGrid>
        <w:gridCol w:w="4302"/>
        <w:gridCol w:w="1152"/>
        <w:gridCol w:w="1152"/>
        <w:gridCol w:w="1152"/>
        <w:gridCol w:w="1152"/>
      </w:tblGrid>
      <w:tr w:rsidR="00320ACE" w:rsidRPr="00C46C09" w14:paraId="4AB28C7C"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12E749"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3FBAD4"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EF32A6"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771020"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BB28559"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CLO-4</w:t>
            </w:r>
          </w:p>
        </w:tc>
      </w:tr>
      <w:tr w:rsidR="00320ACE" w:rsidRPr="00C46C09" w14:paraId="454EBCDE"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EC4532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GA-3 (Problem Analysis)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B5E9E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DB7014"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678057"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B3519D" w14:textId="77777777" w:rsidR="00320ACE" w:rsidRPr="00C46C09" w:rsidRDefault="00320ACE" w:rsidP="00320ACE">
            <w:pPr>
              <w:jc w:val="both"/>
              <w:rPr>
                <w:rFonts w:asciiTheme="majorBidi" w:eastAsia="Times New Roman" w:hAnsiTheme="majorBidi" w:cstheme="majorBidi"/>
                <w:sz w:val="22"/>
                <w:szCs w:val="22"/>
              </w:rPr>
            </w:pPr>
          </w:p>
        </w:tc>
      </w:tr>
      <w:tr w:rsidR="00320ACE" w:rsidRPr="00C46C09" w14:paraId="505D6077"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B0596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GA-4 (Development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62AC92"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83231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6498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A08D66" w14:textId="77777777" w:rsidR="00320ACE" w:rsidRPr="00C46C09" w:rsidRDefault="00320ACE" w:rsidP="00320ACE">
            <w:pPr>
              <w:jc w:val="both"/>
              <w:rPr>
                <w:rFonts w:asciiTheme="majorBidi" w:eastAsia="Times New Roman" w:hAnsiTheme="majorBidi" w:cstheme="majorBidi"/>
                <w:sz w:val="22"/>
                <w:szCs w:val="22"/>
              </w:rPr>
            </w:pPr>
          </w:p>
        </w:tc>
      </w:tr>
      <w:tr w:rsidR="00320ACE" w:rsidRPr="00C46C09" w14:paraId="6D85DB07"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4A89F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GA-5 (Modern Tool Usage)</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9C0002"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B90B72"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F8C92A"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A254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43309680" w14:textId="77777777" w:rsidR="00320ACE" w:rsidRPr="00C46C09" w:rsidRDefault="00320ACE" w:rsidP="00320ACE">
      <w:pPr>
        <w:jc w:val="both"/>
        <w:rPr>
          <w:rFonts w:asciiTheme="majorBidi" w:hAnsiTheme="majorBidi" w:cstheme="majorBidi"/>
          <w:sz w:val="22"/>
          <w:szCs w:val="22"/>
        </w:rPr>
      </w:pPr>
    </w:p>
    <w:p w14:paraId="3A0A8930"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413DC45D" w14:textId="77777777" w:rsidR="00320ACE" w:rsidRPr="00C46C09" w:rsidRDefault="00320ACE" w:rsidP="00320ACE">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320ACE" w:rsidRPr="00C46C09" w14:paraId="5938F4E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A2FA06"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C5EBB00"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320ACE" w:rsidRPr="00C46C09" w14:paraId="0FF4C11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17E5C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81044" w14:textId="292F01BB"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Windows Operating Systems, Batch File 1</w:t>
            </w:r>
          </w:p>
        </w:tc>
      </w:tr>
      <w:tr w:rsidR="00320ACE" w:rsidRPr="00C46C09" w14:paraId="33E8936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B9F842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D202F" w14:textId="1AF0AE31"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Windows Operating Systems, Batch File - Part 2</w:t>
            </w:r>
          </w:p>
        </w:tc>
      </w:tr>
      <w:tr w:rsidR="00320ACE" w:rsidRPr="00C46C09" w14:paraId="02F51B7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C6A9DB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317F80" w14:textId="4ED6CDD4"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System calls - Part 1</w:t>
            </w:r>
          </w:p>
        </w:tc>
      </w:tr>
      <w:tr w:rsidR="00320ACE" w:rsidRPr="00C46C09" w14:paraId="0055B85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02B15B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EC1E5D" w14:textId="4E867D71"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System calls - Part 2</w:t>
            </w:r>
          </w:p>
        </w:tc>
      </w:tr>
      <w:tr w:rsidR="00320ACE" w:rsidRPr="00C46C09" w14:paraId="08830FB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38CCFC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C8CD0" w14:textId="3FB8999C"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Threads</w:t>
            </w:r>
          </w:p>
        </w:tc>
      </w:tr>
      <w:tr w:rsidR="00320ACE" w:rsidRPr="00C46C09" w14:paraId="413921D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6FE6E3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8120D" w14:textId="115F097B"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Shell Programming - Part 1</w:t>
            </w:r>
          </w:p>
        </w:tc>
      </w:tr>
      <w:tr w:rsidR="00320ACE" w:rsidRPr="00C46C09" w14:paraId="6EBFDDA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D2FF0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EA0EA" w14:textId="0F8A9544"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Shell Programming - Part 2</w:t>
            </w:r>
          </w:p>
        </w:tc>
      </w:tr>
      <w:tr w:rsidR="00320ACE" w:rsidRPr="00C46C09" w14:paraId="6083EF7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1A7A67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AADA42" w14:textId="77836B4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Control Structures</w:t>
            </w:r>
          </w:p>
        </w:tc>
      </w:tr>
      <w:tr w:rsidR="00320ACE" w:rsidRPr="00C46C09" w14:paraId="60081384"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85973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9: Midterm Exams</w:t>
            </w:r>
          </w:p>
        </w:tc>
      </w:tr>
      <w:tr w:rsidR="00320ACE" w:rsidRPr="00C46C09" w14:paraId="42AD26F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0E1A1A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03FA7B" w14:textId="1D29BC0A"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Block Statements</w:t>
            </w:r>
          </w:p>
        </w:tc>
      </w:tr>
      <w:tr w:rsidR="00320ACE" w:rsidRPr="00C46C09" w14:paraId="283571E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7BC82E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F5F7EF" w14:textId="16A16124"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 Process Scheduling</w:t>
            </w:r>
          </w:p>
        </w:tc>
      </w:tr>
      <w:tr w:rsidR="00320ACE" w:rsidRPr="00C46C09" w14:paraId="335A18F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5E875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7B4D88" w14:textId="3D3B8A34"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Process Synchronization</w:t>
            </w:r>
          </w:p>
        </w:tc>
      </w:tr>
      <w:tr w:rsidR="00320ACE" w:rsidRPr="00C46C09" w14:paraId="232C6F0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27CD5A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C8524" w14:textId="5E44818F"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NACHOS</w:t>
            </w:r>
          </w:p>
        </w:tc>
      </w:tr>
      <w:tr w:rsidR="00320ACE" w:rsidRPr="00C46C09" w14:paraId="514F1A5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AC14D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A77563" w14:textId="0608BFFB"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MAC Installation on Virtual Machine</w:t>
            </w:r>
          </w:p>
        </w:tc>
      </w:tr>
      <w:tr w:rsidR="00320ACE" w:rsidRPr="00C46C09" w14:paraId="4F3622C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2B1C74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7DD6A" w14:textId="77EDD808"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MAC Installation on Virtual Machine – Part 2</w:t>
            </w:r>
          </w:p>
        </w:tc>
      </w:tr>
      <w:tr w:rsidR="00320ACE" w:rsidRPr="00C46C09" w14:paraId="3AEAFE2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AE1A62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B103C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Lab Final Exam</w:t>
            </w:r>
          </w:p>
        </w:tc>
      </w:tr>
    </w:tbl>
    <w:p w14:paraId="6425DB30" w14:textId="77777777" w:rsidR="00320ACE" w:rsidRPr="00C46C09" w:rsidRDefault="00320ACE" w:rsidP="00320ACE">
      <w:pPr>
        <w:rPr>
          <w:rFonts w:asciiTheme="majorBidi" w:hAnsiTheme="majorBidi" w:cstheme="majorBidi"/>
        </w:rPr>
      </w:pPr>
    </w:p>
    <w:p w14:paraId="43B6A0A0" w14:textId="77777777" w:rsidR="00320ACE" w:rsidRPr="00C46C09" w:rsidRDefault="00320ACE" w:rsidP="00320ACE">
      <w:pPr>
        <w:rPr>
          <w:rFonts w:asciiTheme="majorBidi" w:hAnsiTheme="majorBidi" w:cstheme="majorBidi"/>
        </w:rPr>
      </w:pPr>
    </w:p>
    <w:p w14:paraId="4E371317" w14:textId="77777777" w:rsidR="00320ACE" w:rsidRPr="00C46C09" w:rsidRDefault="00320ACE" w:rsidP="00320ACE">
      <w:pPr>
        <w:rPr>
          <w:rFonts w:asciiTheme="majorBidi" w:hAnsiTheme="majorBidi" w:cstheme="majorBidi"/>
        </w:rPr>
      </w:pPr>
    </w:p>
    <w:p w14:paraId="1C028607" w14:textId="77777777" w:rsidR="00320ACE" w:rsidRPr="00C46C09" w:rsidRDefault="00320ACE" w:rsidP="00320ACE">
      <w:pPr>
        <w:rPr>
          <w:rFonts w:asciiTheme="majorBidi" w:hAnsiTheme="majorBidi" w:cstheme="majorBidi"/>
        </w:rPr>
      </w:pPr>
    </w:p>
    <w:p w14:paraId="4E9805F0" w14:textId="77777777" w:rsidR="00320ACE" w:rsidRPr="00C46C09" w:rsidRDefault="00320ACE" w:rsidP="00320ACE">
      <w:pPr>
        <w:rPr>
          <w:rFonts w:asciiTheme="majorBidi" w:hAnsiTheme="majorBidi" w:cstheme="majorBidi"/>
        </w:rPr>
      </w:pPr>
    </w:p>
    <w:p w14:paraId="6CE02953" w14:textId="7D843D12" w:rsidR="00320ACE" w:rsidRPr="00C46C09" w:rsidRDefault="00320ACE" w:rsidP="00320ACE">
      <w:pPr>
        <w:rPr>
          <w:rFonts w:asciiTheme="majorBidi" w:hAnsiTheme="majorBidi" w:cstheme="majorBidi"/>
        </w:rPr>
      </w:pPr>
    </w:p>
    <w:p w14:paraId="5527E79E" w14:textId="77777777" w:rsidR="00D002E0" w:rsidRPr="00C46C09" w:rsidRDefault="00D002E0" w:rsidP="00320ACE">
      <w:pPr>
        <w:rPr>
          <w:rFonts w:asciiTheme="majorBidi" w:hAnsiTheme="majorBidi" w:cstheme="majorBidi"/>
        </w:rPr>
      </w:pPr>
    </w:p>
    <w:p w14:paraId="47FBBB4F" w14:textId="77777777" w:rsidR="00320ACE" w:rsidRPr="00C46C09" w:rsidRDefault="00320ACE" w:rsidP="00320ACE">
      <w:pPr>
        <w:rPr>
          <w:rFonts w:asciiTheme="majorBidi" w:hAnsiTheme="majorBidi" w:cstheme="majorBidi"/>
        </w:rPr>
      </w:pPr>
    </w:p>
    <w:p w14:paraId="1609B7CF" w14:textId="27DC6EEB" w:rsidR="00487866" w:rsidRPr="00C46C09" w:rsidRDefault="00487866" w:rsidP="00487866">
      <w:pPr>
        <w:pStyle w:val="Heading3"/>
        <w:rPr>
          <w:rFonts w:asciiTheme="majorBidi" w:hAnsiTheme="majorBidi" w:cstheme="majorBidi"/>
          <w:sz w:val="22"/>
          <w:szCs w:val="22"/>
        </w:rPr>
      </w:pPr>
      <w:bookmarkStart w:id="36" w:name="_Toc219107930"/>
      <w:r w:rsidRPr="00C46C09">
        <w:rPr>
          <w:rFonts w:asciiTheme="majorBidi" w:hAnsiTheme="majorBidi" w:cstheme="majorBidi"/>
          <w:sz w:val="22"/>
          <w:szCs w:val="22"/>
        </w:rPr>
        <w:t>4.1.1</w:t>
      </w:r>
      <w:r w:rsidR="00FE003E" w:rsidRPr="00C46C09">
        <w:rPr>
          <w:rFonts w:asciiTheme="majorBidi" w:hAnsiTheme="majorBidi" w:cstheme="majorBidi"/>
          <w:sz w:val="22"/>
          <w:szCs w:val="22"/>
        </w:rPr>
        <w:t>3</w:t>
      </w:r>
      <w:r w:rsidRPr="00C46C09">
        <w:rPr>
          <w:rFonts w:asciiTheme="majorBidi" w:hAnsiTheme="majorBidi" w:cstheme="majorBidi"/>
          <w:sz w:val="22"/>
          <w:szCs w:val="22"/>
        </w:rPr>
        <w:t xml:space="preserve"> Digital Logic Design</w:t>
      </w:r>
      <w:bookmarkEnd w:id="36"/>
    </w:p>
    <w:p w14:paraId="0DDD49DB" w14:textId="77777777"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r>
      <w:r w:rsidRPr="00C46C09">
        <w:rPr>
          <w:rFonts w:asciiTheme="majorBidi" w:hAnsiTheme="majorBidi" w:cstheme="majorBidi"/>
          <w:bCs/>
          <w:sz w:val="22"/>
          <w:szCs w:val="22"/>
        </w:rPr>
        <w:t>AI2512 Digital Logic Design</w:t>
      </w:r>
    </w:p>
    <w:p w14:paraId="7D671F3C" w14:textId="77777777" w:rsidR="00487866" w:rsidRPr="00C46C09" w:rsidRDefault="00487866" w:rsidP="00487866">
      <w:pPr>
        <w:rPr>
          <w:rFonts w:asciiTheme="majorBidi" w:hAnsiTheme="majorBidi" w:cstheme="majorBidi"/>
          <w:sz w:val="22"/>
          <w:szCs w:val="22"/>
        </w:rPr>
      </w:pPr>
    </w:p>
    <w:p w14:paraId="78264857" w14:textId="77777777"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6FB22212" w14:textId="77777777" w:rsidR="00487866" w:rsidRPr="00C46C09" w:rsidRDefault="00487866" w:rsidP="00487866">
      <w:pPr>
        <w:rPr>
          <w:rFonts w:asciiTheme="majorBidi" w:hAnsiTheme="majorBidi" w:cstheme="majorBidi"/>
          <w:sz w:val="22"/>
          <w:szCs w:val="22"/>
        </w:rPr>
      </w:pPr>
    </w:p>
    <w:p w14:paraId="1FD1FF1B" w14:textId="48BADC56"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FE003E" w:rsidRPr="00C46C09">
        <w:rPr>
          <w:rFonts w:asciiTheme="majorBidi" w:hAnsiTheme="majorBidi" w:cstheme="majorBidi"/>
          <w:sz w:val="22"/>
          <w:szCs w:val="22"/>
        </w:rPr>
        <w:tab/>
      </w:r>
      <w:r w:rsidRPr="00C46C09">
        <w:rPr>
          <w:rFonts w:asciiTheme="majorBidi" w:hAnsiTheme="majorBidi" w:cstheme="majorBidi"/>
          <w:sz w:val="22"/>
          <w:szCs w:val="22"/>
        </w:rPr>
        <w:t>2</w:t>
      </w:r>
    </w:p>
    <w:p w14:paraId="56347E4E" w14:textId="77777777" w:rsidR="00487866" w:rsidRPr="00C46C09" w:rsidRDefault="00487866" w:rsidP="00487866">
      <w:pPr>
        <w:rPr>
          <w:rFonts w:asciiTheme="majorBidi" w:hAnsiTheme="majorBidi" w:cstheme="majorBidi"/>
          <w:sz w:val="22"/>
          <w:szCs w:val="22"/>
        </w:rPr>
      </w:pPr>
    </w:p>
    <w:p w14:paraId="36DE6BD3" w14:textId="77777777"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0DDB504D" w14:textId="77777777" w:rsidR="00487866" w:rsidRPr="00C46C09" w:rsidRDefault="00487866" w:rsidP="00487866">
      <w:pPr>
        <w:rPr>
          <w:rFonts w:asciiTheme="majorBidi" w:hAnsiTheme="majorBidi" w:cstheme="majorBidi"/>
          <w:sz w:val="22"/>
          <w:szCs w:val="22"/>
        </w:rPr>
      </w:pPr>
    </w:p>
    <w:p w14:paraId="31A45ADD" w14:textId="77777777" w:rsidR="00487866" w:rsidRPr="00C46C09" w:rsidRDefault="00487866" w:rsidP="00487866">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093E8F4E" w14:textId="77777777" w:rsidR="00487866" w:rsidRPr="00C46C09" w:rsidRDefault="00487866" w:rsidP="00487866">
      <w:pPr>
        <w:jc w:val="both"/>
        <w:rPr>
          <w:rFonts w:asciiTheme="majorBidi" w:hAnsiTheme="majorBidi" w:cstheme="majorBidi"/>
          <w:sz w:val="22"/>
          <w:szCs w:val="22"/>
        </w:rPr>
      </w:pPr>
      <w:r w:rsidRPr="00C46C09">
        <w:rPr>
          <w:rFonts w:asciiTheme="majorBidi" w:hAnsiTheme="majorBidi" w:cstheme="majorBidi"/>
          <w:sz w:val="22"/>
          <w:szCs w:val="22"/>
        </w:rPr>
        <w:t>One of the main goals of this course is to teach students the fundamental concepts in classical digital design and to demonstrate clearly the way in which digital circuits are designed and analyzed today. The purpose is to make students familiar with modern hierarchy of digital hardware and enlighten them the state-of-the-art computer hardware design methodologies. Moreover, the contents of the course provide students the basic idea of how to design and simulate logic circuits.</w:t>
      </w:r>
    </w:p>
    <w:p w14:paraId="400C4D99" w14:textId="77777777" w:rsidR="00487866" w:rsidRPr="00C46C09" w:rsidRDefault="00487866" w:rsidP="00487866">
      <w:pPr>
        <w:jc w:val="both"/>
        <w:rPr>
          <w:rFonts w:asciiTheme="majorBidi" w:hAnsiTheme="majorBidi" w:cstheme="majorBidi"/>
          <w:sz w:val="22"/>
          <w:szCs w:val="22"/>
        </w:rPr>
      </w:pPr>
    </w:p>
    <w:p w14:paraId="3309AB24"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14F765A3" w14:textId="77777777" w:rsidR="00487866" w:rsidRPr="00C46C09" w:rsidRDefault="00487866" w:rsidP="00487866">
      <w:pPr>
        <w:jc w:val="both"/>
        <w:rPr>
          <w:rFonts w:asciiTheme="majorBidi" w:hAnsiTheme="majorBidi" w:cstheme="majorBidi"/>
          <w:sz w:val="22"/>
          <w:szCs w:val="22"/>
        </w:rPr>
      </w:pPr>
      <w:r w:rsidRPr="00C46C09">
        <w:rPr>
          <w:rFonts w:asciiTheme="majorBidi" w:hAnsiTheme="majorBidi" w:cstheme="majorBidi"/>
          <w:sz w:val="22"/>
          <w:szCs w:val="22"/>
        </w:rPr>
        <w:t>This course has been designed to provide an introduction of the design of digital logic. The course initiates with a brief overview of number systems and conversions between the bases. The course further explains the design and analysis techniques of the combinational and sequential logic circuits. This course also includes the design of some commonly used sequential circuits such as registers and counters.</w:t>
      </w:r>
    </w:p>
    <w:p w14:paraId="7202E4B8" w14:textId="77777777" w:rsidR="00487866" w:rsidRPr="00C46C09" w:rsidRDefault="00487866" w:rsidP="00487866">
      <w:pPr>
        <w:jc w:val="both"/>
        <w:rPr>
          <w:rFonts w:asciiTheme="majorBidi" w:hAnsiTheme="majorBidi" w:cstheme="majorBidi"/>
          <w:sz w:val="22"/>
          <w:szCs w:val="22"/>
        </w:rPr>
      </w:pPr>
    </w:p>
    <w:p w14:paraId="740D641F"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40C6EE13" w14:textId="77777777" w:rsidR="00487866" w:rsidRPr="00C46C09" w:rsidRDefault="00487866" w:rsidP="00487866">
      <w:pPr>
        <w:jc w:val="both"/>
        <w:rPr>
          <w:rFonts w:asciiTheme="majorBidi" w:hAnsiTheme="majorBidi" w:cstheme="majorBidi"/>
          <w:sz w:val="22"/>
          <w:szCs w:val="22"/>
        </w:rPr>
      </w:pPr>
    </w:p>
    <w:p w14:paraId="2AA82FA3" w14:textId="77777777" w:rsidR="00487866" w:rsidRPr="00C46C09" w:rsidRDefault="00487866" w:rsidP="00487866">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113846CD" w14:textId="77777777" w:rsidR="00487866" w:rsidRPr="00C46C09" w:rsidRDefault="00487866" w:rsidP="00487866">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Morris Mano, Michael D. Ciletti: Digital Design, 5th Edition, ISBN 978-1118745069.</w:t>
      </w:r>
    </w:p>
    <w:p w14:paraId="3700DDFF" w14:textId="77777777" w:rsidR="00487866" w:rsidRPr="00C46C09" w:rsidRDefault="00487866" w:rsidP="00487866">
      <w:pPr>
        <w:jc w:val="both"/>
        <w:rPr>
          <w:rFonts w:asciiTheme="majorBidi" w:hAnsiTheme="majorBidi" w:cstheme="majorBidi"/>
          <w:sz w:val="22"/>
          <w:szCs w:val="22"/>
        </w:rPr>
      </w:pPr>
    </w:p>
    <w:p w14:paraId="375149F7" w14:textId="77777777" w:rsidR="00487866" w:rsidRPr="00C46C09" w:rsidRDefault="00487866" w:rsidP="00487866">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448F69C3" w14:textId="77777777" w:rsidR="00487866" w:rsidRPr="00C46C09" w:rsidRDefault="00487866" w:rsidP="00487866">
      <w:pPr>
        <w:pStyle w:val="ListParagraph"/>
        <w:numPr>
          <w:ilvl w:val="0"/>
          <w:numId w:val="8"/>
        </w:numPr>
        <w:rPr>
          <w:rFonts w:asciiTheme="majorBidi" w:hAnsiTheme="majorBidi" w:cstheme="majorBidi"/>
          <w:bCs/>
          <w:iCs/>
          <w:color w:val="000000"/>
        </w:rPr>
      </w:pPr>
      <w:r w:rsidRPr="00C46C09">
        <w:rPr>
          <w:rFonts w:asciiTheme="majorBidi" w:hAnsiTheme="majorBidi" w:cstheme="majorBidi"/>
          <w:bCs/>
          <w:iCs/>
          <w:color w:val="000000"/>
        </w:rPr>
        <w:t>Thomas L. Floyd: Digital Fundamentals, 11th Edition, ISBN 13: 978-1-292-07598-3.</w:t>
      </w:r>
    </w:p>
    <w:p w14:paraId="4CD9404C" w14:textId="77777777" w:rsidR="00487866" w:rsidRPr="00C46C09" w:rsidRDefault="00487866" w:rsidP="00487866">
      <w:pPr>
        <w:jc w:val="both"/>
        <w:rPr>
          <w:rFonts w:asciiTheme="majorBidi" w:hAnsiTheme="majorBidi" w:cstheme="majorBidi"/>
          <w:sz w:val="22"/>
          <w:szCs w:val="22"/>
        </w:rPr>
      </w:pPr>
    </w:p>
    <w:p w14:paraId="45847103"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04F04BEC" w14:textId="77777777" w:rsidR="00487866" w:rsidRPr="00C46C09" w:rsidRDefault="00487866" w:rsidP="00487866">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119D4952" w14:textId="77777777" w:rsidR="00487866" w:rsidRPr="00C46C09" w:rsidRDefault="00487866" w:rsidP="00487866">
      <w:pPr>
        <w:ind w:left="684" w:hanging="684"/>
        <w:rPr>
          <w:rFonts w:asciiTheme="majorBidi" w:hAnsiTheme="majorBidi" w:cstheme="majorBidi"/>
          <w:sz w:val="22"/>
          <w:szCs w:val="22"/>
        </w:rPr>
      </w:pPr>
    </w:p>
    <w:p w14:paraId="5A128530" w14:textId="77777777" w:rsidR="00487866" w:rsidRPr="00C46C09" w:rsidRDefault="00487866" w:rsidP="00487866">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shd w:val="clear" w:color="auto" w:fill="FFFFFF"/>
        </w:rPr>
        <w:t>Explain the fundamental concepts including basic and universal gates, number systems, binary coded systems, combinational and sequential circuits. (C2-Understand)</w:t>
      </w:r>
    </w:p>
    <w:p w14:paraId="138C5756" w14:textId="7263FD8E" w:rsidR="00487866" w:rsidRPr="00C46C09" w:rsidRDefault="00487866" w:rsidP="00487866">
      <w:pPr>
        <w:ind w:left="1440" w:hanging="990"/>
        <w:jc w:val="both"/>
        <w:rPr>
          <w:rFonts w:asciiTheme="majorBidi" w:hAnsiTheme="majorBidi" w:cstheme="majorBidi"/>
          <w:b/>
          <w:color w:val="333333"/>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shd w:val="clear" w:color="auto" w:fill="FFFFFF"/>
        </w:rPr>
        <w:t>Apply minimization techniques related to the design and analysis of digital electronic circuits including Boolean algebra and multi-variable Karnaugh map methods. (C</w:t>
      </w:r>
      <w:r w:rsidR="005F10CC" w:rsidRPr="00C46C09">
        <w:rPr>
          <w:rFonts w:asciiTheme="majorBidi" w:hAnsiTheme="majorBidi" w:cstheme="majorBidi"/>
          <w:sz w:val="22"/>
          <w:szCs w:val="22"/>
          <w:shd w:val="clear" w:color="auto" w:fill="FFFFFF"/>
        </w:rPr>
        <w:t>3</w:t>
      </w:r>
      <w:r w:rsidRPr="00C46C09">
        <w:rPr>
          <w:rFonts w:asciiTheme="majorBidi" w:hAnsiTheme="majorBidi" w:cstheme="majorBidi"/>
          <w:sz w:val="22"/>
          <w:szCs w:val="22"/>
          <w:shd w:val="clear" w:color="auto" w:fill="FFFFFF"/>
        </w:rPr>
        <w:t>-</w:t>
      </w:r>
      <w:r w:rsidR="005F10CC" w:rsidRPr="00C46C09">
        <w:rPr>
          <w:rFonts w:asciiTheme="majorBidi" w:hAnsiTheme="majorBidi" w:cstheme="majorBidi"/>
          <w:sz w:val="22"/>
          <w:szCs w:val="22"/>
          <w:shd w:val="clear" w:color="auto" w:fill="FFFFFF"/>
        </w:rPr>
        <w:t>Apply</w:t>
      </w:r>
      <w:r w:rsidRPr="00C46C09">
        <w:rPr>
          <w:rFonts w:asciiTheme="majorBidi" w:hAnsiTheme="majorBidi" w:cstheme="majorBidi"/>
          <w:sz w:val="22"/>
          <w:szCs w:val="22"/>
          <w:shd w:val="clear" w:color="auto" w:fill="FFFFFF"/>
        </w:rPr>
        <w:t>)</w:t>
      </w:r>
    </w:p>
    <w:p w14:paraId="09FF2A01" w14:textId="77777777" w:rsidR="00487866" w:rsidRPr="00C46C09" w:rsidRDefault="00487866" w:rsidP="00487866">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t>Analyze small-scale combinational and sequential digital circuits. (C4-Analyze)</w:t>
      </w:r>
    </w:p>
    <w:p w14:paraId="1CFB1ED7" w14:textId="77777777" w:rsidR="00487866" w:rsidRPr="00C46C09" w:rsidRDefault="00487866" w:rsidP="00487866">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bCs/>
          <w:sz w:val="22"/>
          <w:szCs w:val="22"/>
          <w:shd w:val="clear" w:color="auto" w:fill="FFFFFF"/>
        </w:rPr>
        <w:t>CLO-4.</w:t>
      </w:r>
      <w:r w:rsidRPr="00C46C09">
        <w:rPr>
          <w:rFonts w:asciiTheme="majorBidi" w:hAnsiTheme="majorBidi" w:cstheme="majorBidi"/>
          <w:sz w:val="22"/>
          <w:szCs w:val="22"/>
          <w:shd w:val="clear" w:color="auto" w:fill="FFFFFF"/>
        </w:rPr>
        <w:tab/>
        <w:t>Design small-scale combinational and sequential digital circuits. (C3-Apply)</w:t>
      </w:r>
    </w:p>
    <w:p w14:paraId="2DF4AF4F" w14:textId="77777777" w:rsidR="00487866" w:rsidRPr="00C46C09" w:rsidRDefault="00487866" w:rsidP="00487866">
      <w:pPr>
        <w:jc w:val="both"/>
        <w:rPr>
          <w:rFonts w:asciiTheme="majorBidi" w:hAnsiTheme="majorBidi" w:cstheme="majorBidi"/>
          <w:sz w:val="22"/>
          <w:szCs w:val="22"/>
        </w:rPr>
      </w:pPr>
    </w:p>
    <w:p w14:paraId="1EF646EA"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690B30FC" w14:textId="77777777" w:rsidR="00487866" w:rsidRPr="00C46C09" w:rsidRDefault="00487866" w:rsidP="00487866">
      <w:pPr>
        <w:jc w:val="both"/>
        <w:rPr>
          <w:rFonts w:asciiTheme="majorBidi" w:hAnsiTheme="majorBidi" w:cstheme="majorBidi"/>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487866" w:rsidRPr="00C46C09" w14:paraId="77090377" w14:textId="77777777" w:rsidTr="0000458E">
        <w:trPr>
          <w:trHeight w:val="576"/>
        </w:trPr>
        <w:tc>
          <w:tcPr>
            <w:tcW w:w="0" w:type="auto"/>
            <w:tcBorders>
              <w:bottom w:val="single" w:sz="4" w:space="0" w:color="000000"/>
            </w:tcBorders>
            <w:shd w:val="clear" w:color="auto" w:fill="D9D9D9"/>
            <w:vAlign w:val="center"/>
          </w:tcPr>
          <w:p w14:paraId="6D63134E" w14:textId="305E82AC" w:rsidR="00487866" w:rsidRPr="00C46C09" w:rsidRDefault="00487866" w:rsidP="0000458E">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5F10CC"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0CE8766C"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4D13D40B"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0CBA766D"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c>
          <w:tcPr>
            <w:tcW w:w="1152" w:type="dxa"/>
            <w:shd w:val="clear" w:color="auto" w:fill="D9D9D9"/>
            <w:vAlign w:val="center"/>
          </w:tcPr>
          <w:p w14:paraId="685DF190"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CLO-4</w:t>
            </w:r>
          </w:p>
        </w:tc>
      </w:tr>
      <w:tr w:rsidR="00487866" w:rsidRPr="00C46C09" w14:paraId="0BA94771" w14:textId="77777777" w:rsidTr="0000458E">
        <w:trPr>
          <w:trHeight w:val="576"/>
        </w:trPr>
        <w:tc>
          <w:tcPr>
            <w:tcW w:w="0" w:type="auto"/>
            <w:shd w:val="clear" w:color="auto" w:fill="D9D9D9"/>
            <w:vAlign w:val="center"/>
          </w:tcPr>
          <w:p w14:paraId="2FD6EA7C" w14:textId="77777777" w:rsidR="00487866" w:rsidRPr="00C46C09" w:rsidRDefault="00487866" w:rsidP="0000458E">
            <w:pPr>
              <w:rPr>
                <w:rFonts w:asciiTheme="majorBidi" w:eastAsia="Calibri" w:hAnsiTheme="majorBidi" w:cstheme="majorBidi"/>
                <w:sz w:val="22"/>
                <w:szCs w:val="22"/>
              </w:rPr>
            </w:pPr>
            <w:r w:rsidRPr="00C46C09">
              <w:rPr>
                <w:rFonts w:asciiTheme="majorBidi" w:eastAsia="Calibri" w:hAnsiTheme="majorBidi" w:cstheme="majorBidi"/>
                <w:sz w:val="22"/>
                <w:szCs w:val="22"/>
              </w:rPr>
              <w:t>GA-2 (Knowledge for Solving Computing Problems)</w:t>
            </w:r>
          </w:p>
        </w:tc>
        <w:tc>
          <w:tcPr>
            <w:tcW w:w="1152" w:type="dxa"/>
            <w:vAlign w:val="center"/>
          </w:tcPr>
          <w:p w14:paraId="62EE736F"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70CF41BD" w14:textId="62BE913E" w:rsidR="00487866" w:rsidRPr="00C46C09" w:rsidRDefault="00487866" w:rsidP="0000458E">
            <w:pPr>
              <w:jc w:val="center"/>
              <w:rPr>
                <w:rFonts w:asciiTheme="majorBidi" w:eastAsia="Calibri" w:hAnsiTheme="majorBidi" w:cstheme="majorBidi"/>
                <w:sz w:val="22"/>
                <w:szCs w:val="22"/>
              </w:rPr>
            </w:pPr>
          </w:p>
        </w:tc>
        <w:tc>
          <w:tcPr>
            <w:tcW w:w="1152" w:type="dxa"/>
            <w:vAlign w:val="center"/>
          </w:tcPr>
          <w:p w14:paraId="5A19D663" w14:textId="77777777" w:rsidR="00487866" w:rsidRPr="00C46C09" w:rsidRDefault="00487866" w:rsidP="0000458E">
            <w:pPr>
              <w:jc w:val="center"/>
              <w:rPr>
                <w:rFonts w:asciiTheme="majorBidi" w:eastAsia="Calibri" w:hAnsiTheme="majorBidi" w:cstheme="majorBidi"/>
                <w:sz w:val="22"/>
                <w:szCs w:val="22"/>
              </w:rPr>
            </w:pPr>
          </w:p>
        </w:tc>
        <w:tc>
          <w:tcPr>
            <w:tcW w:w="1152" w:type="dxa"/>
            <w:vAlign w:val="center"/>
          </w:tcPr>
          <w:p w14:paraId="2C426F01" w14:textId="77777777" w:rsidR="00487866" w:rsidRPr="00C46C09" w:rsidRDefault="00487866" w:rsidP="0000458E">
            <w:pPr>
              <w:jc w:val="center"/>
              <w:rPr>
                <w:rFonts w:asciiTheme="majorBidi" w:eastAsia="Calibri" w:hAnsiTheme="majorBidi" w:cstheme="majorBidi"/>
                <w:b/>
                <w:sz w:val="22"/>
                <w:szCs w:val="22"/>
              </w:rPr>
            </w:pPr>
          </w:p>
        </w:tc>
      </w:tr>
      <w:tr w:rsidR="00487866" w:rsidRPr="00C46C09" w14:paraId="7F86F9F6" w14:textId="77777777" w:rsidTr="0000458E">
        <w:trPr>
          <w:trHeight w:val="576"/>
        </w:trPr>
        <w:tc>
          <w:tcPr>
            <w:tcW w:w="0" w:type="auto"/>
            <w:shd w:val="clear" w:color="auto" w:fill="D9D9D9"/>
            <w:vAlign w:val="center"/>
          </w:tcPr>
          <w:p w14:paraId="782677DD" w14:textId="77777777" w:rsidR="00487866" w:rsidRPr="00C46C09" w:rsidRDefault="00487866" w:rsidP="0000458E">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GA-3 (Problem Analysis) </w:t>
            </w:r>
          </w:p>
        </w:tc>
        <w:tc>
          <w:tcPr>
            <w:tcW w:w="1152" w:type="dxa"/>
            <w:vAlign w:val="center"/>
          </w:tcPr>
          <w:p w14:paraId="76D153DD" w14:textId="77777777" w:rsidR="00487866" w:rsidRPr="00C46C09" w:rsidRDefault="00487866" w:rsidP="0000458E">
            <w:pPr>
              <w:jc w:val="center"/>
              <w:rPr>
                <w:rFonts w:asciiTheme="majorBidi" w:eastAsia="Calibri" w:hAnsiTheme="majorBidi" w:cstheme="majorBidi"/>
                <w:sz w:val="22"/>
                <w:szCs w:val="22"/>
              </w:rPr>
            </w:pPr>
          </w:p>
        </w:tc>
        <w:tc>
          <w:tcPr>
            <w:tcW w:w="1152" w:type="dxa"/>
            <w:vAlign w:val="center"/>
          </w:tcPr>
          <w:p w14:paraId="578B4BC8" w14:textId="77777777" w:rsidR="00487866" w:rsidRPr="00C46C09" w:rsidRDefault="00487866" w:rsidP="0000458E">
            <w:pPr>
              <w:jc w:val="center"/>
              <w:rPr>
                <w:rFonts w:asciiTheme="majorBidi" w:eastAsia="Calibri" w:hAnsiTheme="majorBidi" w:cstheme="majorBidi"/>
                <w:sz w:val="22"/>
                <w:szCs w:val="22"/>
              </w:rPr>
            </w:pPr>
          </w:p>
        </w:tc>
        <w:tc>
          <w:tcPr>
            <w:tcW w:w="1152" w:type="dxa"/>
            <w:vAlign w:val="center"/>
          </w:tcPr>
          <w:p w14:paraId="15E7134C"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5CDC03B4" w14:textId="77777777" w:rsidR="00487866" w:rsidRPr="00C46C09" w:rsidRDefault="00487866" w:rsidP="0000458E">
            <w:pPr>
              <w:jc w:val="center"/>
              <w:rPr>
                <w:rFonts w:asciiTheme="majorBidi" w:eastAsia="Calibri" w:hAnsiTheme="majorBidi" w:cstheme="majorBidi"/>
                <w:b/>
                <w:sz w:val="22"/>
                <w:szCs w:val="22"/>
              </w:rPr>
            </w:pPr>
          </w:p>
        </w:tc>
      </w:tr>
      <w:tr w:rsidR="00487866" w:rsidRPr="00C46C09" w14:paraId="5B8F3289" w14:textId="77777777" w:rsidTr="0000458E">
        <w:trPr>
          <w:trHeight w:val="576"/>
        </w:trPr>
        <w:tc>
          <w:tcPr>
            <w:tcW w:w="0" w:type="auto"/>
            <w:shd w:val="clear" w:color="auto" w:fill="D9D9D9"/>
            <w:vAlign w:val="center"/>
          </w:tcPr>
          <w:p w14:paraId="78304FF2" w14:textId="77777777" w:rsidR="00487866" w:rsidRPr="00C46C09" w:rsidRDefault="00487866" w:rsidP="0000458E">
            <w:pPr>
              <w:rPr>
                <w:rFonts w:asciiTheme="majorBidi" w:eastAsia="Calibri" w:hAnsiTheme="majorBidi" w:cstheme="majorBidi"/>
                <w:sz w:val="22"/>
                <w:szCs w:val="22"/>
              </w:rPr>
            </w:pPr>
            <w:r w:rsidRPr="00C46C09">
              <w:rPr>
                <w:rFonts w:asciiTheme="majorBidi" w:eastAsia="Calibri" w:hAnsiTheme="majorBidi" w:cstheme="majorBidi"/>
                <w:sz w:val="22"/>
                <w:szCs w:val="22"/>
              </w:rPr>
              <w:t>GA-4 (Design/Development of Solutions)</w:t>
            </w:r>
          </w:p>
        </w:tc>
        <w:tc>
          <w:tcPr>
            <w:tcW w:w="1152" w:type="dxa"/>
            <w:vAlign w:val="center"/>
          </w:tcPr>
          <w:p w14:paraId="7077E13C" w14:textId="77777777" w:rsidR="00487866" w:rsidRPr="00C46C09" w:rsidRDefault="00487866" w:rsidP="0000458E">
            <w:pPr>
              <w:jc w:val="center"/>
              <w:rPr>
                <w:rFonts w:asciiTheme="majorBidi" w:eastAsia="Calibri" w:hAnsiTheme="majorBidi" w:cstheme="majorBidi"/>
                <w:sz w:val="22"/>
                <w:szCs w:val="22"/>
              </w:rPr>
            </w:pPr>
          </w:p>
        </w:tc>
        <w:tc>
          <w:tcPr>
            <w:tcW w:w="1152" w:type="dxa"/>
            <w:vAlign w:val="center"/>
          </w:tcPr>
          <w:p w14:paraId="4208B169" w14:textId="43D6E6A4" w:rsidR="00487866" w:rsidRPr="00C46C09" w:rsidRDefault="005F10CC" w:rsidP="0000458E">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628AD14C" w14:textId="77777777" w:rsidR="00487866" w:rsidRPr="00C46C09" w:rsidRDefault="00487866" w:rsidP="0000458E">
            <w:pPr>
              <w:jc w:val="center"/>
              <w:rPr>
                <w:rFonts w:asciiTheme="majorBidi" w:eastAsia="Calibri" w:hAnsiTheme="majorBidi" w:cstheme="majorBidi"/>
                <w:b/>
                <w:sz w:val="22"/>
                <w:szCs w:val="22"/>
              </w:rPr>
            </w:pPr>
          </w:p>
        </w:tc>
        <w:tc>
          <w:tcPr>
            <w:tcW w:w="1152" w:type="dxa"/>
            <w:vAlign w:val="center"/>
          </w:tcPr>
          <w:p w14:paraId="028C4DBE" w14:textId="77777777" w:rsidR="00487866" w:rsidRPr="00C46C09" w:rsidRDefault="00487866" w:rsidP="0000458E">
            <w:pPr>
              <w:jc w:val="center"/>
              <w:rPr>
                <w:rFonts w:asciiTheme="majorBidi" w:eastAsia="Calibri" w:hAnsiTheme="majorBidi" w:cstheme="majorBidi"/>
                <w:b/>
                <w:sz w:val="22"/>
                <w:szCs w:val="22"/>
              </w:rPr>
            </w:pPr>
            <w:r w:rsidRPr="00C46C09">
              <w:rPr>
                <w:rFonts w:asciiTheme="majorBidi" w:eastAsia="Calibri" w:hAnsiTheme="majorBidi" w:cstheme="majorBidi"/>
                <w:b/>
                <w:sz w:val="22"/>
                <w:szCs w:val="22"/>
              </w:rPr>
              <w:t>√</w:t>
            </w:r>
          </w:p>
        </w:tc>
      </w:tr>
    </w:tbl>
    <w:p w14:paraId="1F929AAC" w14:textId="77777777" w:rsidR="00487866" w:rsidRPr="00C46C09" w:rsidRDefault="00487866" w:rsidP="00487866">
      <w:pPr>
        <w:jc w:val="both"/>
        <w:rPr>
          <w:rFonts w:asciiTheme="majorBidi" w:hAnsiTheme="majorBidi" w:cstheme="majorBidi"/>
          <w:sz w:val="22"/>
          <w:szCs w:val="22"/>
        </w:rPr>
      </w:pPr>
    </w:p>
    <w:p w14:paraId="56448E5A"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1F15F2AE" w14:textId="77777777" w:rsidR="00487866" w:rsidRPr="00C46C09" w:rsidRDefault="00487866" w:rsidP="00487866">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487866" w:rsidRPr="00C46C09" w14:paraId="01C292E8" w14:textId="77777777" w:rsidTr="0000458E">
        <w:trPr>
          <w:trHeight w:val="576"/>
        </w:trPr>
        <w:tc>
          <w:tcPr>
            <w:tcW w:w="990" w:type="dxa"/>
            <w:tcBorders>
              <w:bottom w:val="single" w:sz="4" w:space="0" w:color="000000"/>
            </w:tcBorders>
            <w:shd w:val="clear" w:color="auto" w:fill="D9D9D9"/>
            <w:vAlign w:val="center"/>
          </w:tcPr>
          <w:p w14:paraId="280BCAD7"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67715479" w14:textId="77777777" w:rsidR="00487866" w:rsidRPr="00C46C09" w:rsidRDefault="00487866" w:rsidP="0000458E">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487866" w:rsidRPr="00C46C09" w14:paraId="00F9154C" w14:textId="77777777" w:rsidTr="0000458E">
        <w:trPr>
          <w:trHeight w:val="576"/>
        </w:trPr>
        <w:tc>
          <w:tcPr>
            <w:tcW w:w="990" w:type="dxa"/>
            <w:shd w:val="clear" w:color="auto" w:fill="D9D9D9"/>
            <w:vAlign w:val="center"/>
          </w:tcPr>
          <w:p w14:paraId="208A85CE"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7D3BFA2A"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Binary Systems, Introduction</w:t>
            </w:r>
          </w:p>
        </w:tc>
      </w:tr>
      <w:tr w:rsidR="00487866" w:rsidRPr="00C46C09" w14:paraId="3F5FB820" w14:textId="77777777" w:rsidTr="0000458E">
        <w:trPr>
          <w:trHeight w:val="576"/>
        </w:trPr>
        <w:tc>
          <w:tcPr>
            <w:tcW w:w="990" w:type="dxa"/>
            <w:shd w:val="clear" w:color="auto" w:fill="D9D9D9"/>
            <w:vAlign w:val="center"/>
          </w:tcPr>
          <w:p w14:paraId="6EB2B7C8"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5941762E"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Number Systems and Conversions</w:t>
            </w:r>
          </w:p>
        </w:tc>
      </w:tr>
      <w:tr w:rsidR="00487866" w:rsidRPr="00C46C09" w14:paraId="2743BCF9" w14:textId="77777777" w:rsidTr="0000458E">
        <w:trPr>
          <w:trHeight w:val="576"/>
        </w:trPr>
        <w:tc>
          <w:tcPr>
            <w:tcW w:w="990" w:type="dxa"/>
            <w:shd w:val="clear" w:color="auto" w:fill="D9D9D9"/>
            <w:vAlign w:val="center"/>
          </w:tcPr>
          <w:p w14:paraId="56276F4D"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41E5C858"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Arithmetic with number systems</w:t>
            </w:r>
          </w:p>
        </w:tc>
      </w:tr>
      <w:tr w:rsidR="00487866" w:rsidRPr="00C46C09" w14:paraId="2A711B02" w14:textId="77777777" w:rsidTr="0000458E">
        <w:trPr>
          <w:trHeight w:val="576"/>
        </w:trPr>
        <w:tc>
          <w:tcPr>
            <w:tcW w:w="990" w:type="dxa"/>
            <w:shd w:val="clear" w:color="auto" w:fill="D9D9D9"/>
            <w:vAlign w:val="center"/>
          </w:tcPr>
          <w:p w14:paraId="6CB57099"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07AD9D1D"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Signed and unsigned number systems and their arithmetic, Binary Codes</w:t>
            </w:r>
          </w:p>
        </w:tc>
      </w:tr>
      <w:tr w:rsidR="00487866" w:rsidRPr="00C46C09" w14:paraId="001F0CE2" w14:textId="77777777" w:rsidTr="0000458E">
        <w:trPr>
          <w:trHeight w:val="576"/>
        </w:trPr>
        <w:tc>
          <w:tcPr>
            <w:tcW w:w="990" w:type="dxa"/>
            <w:shd w:val="clear" w:color="auto" w:fill="D9D9D9"/>
            <w:vAlign w:val="center"/>
          </w:tcPr>
          <w:p w14:paraId="5025DB6A"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575F5A7B"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Boolean Postulates &amp; Theorems, Boolean Functions and their Complements</w:t>
            </w:r>
          </w:p>
        </w:tc>
      </w:tr>
      <w:tr w:rsidR="00487866" w:rsidRPr="00C46C09" w14:paraId="76FBA047" w14:textId="77777777" w:rsidTr="0000458E">
        <w:trPr>
          <w:trHeight w:val="576"/>
        </w:trPr>
        <w:tc>
          <w:tcPr>
            <w:tcW w:w="990" w:type="dxa"/>
            <w:shd w:val="clear" w:color="auto" w:fill="D9D9D9"/>
            <w:vAlign w:val="center"/>
          </w:tcPr>
          <w:p w14:paraId="423DF8AB"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5E79854C"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Sum of Min Terms &amp; Product of Max Terms, Standard forms &amp; Canonical Forms, Digital logic gates</w:t>
            </w:r>
          </w:p>
        </w:tc>
      </w:tr>
      <w:tr w:rsidR="00487866" w:rsidRPr="00C46C09" w14:paraId="0E1C6C1C" w14:textId="77777777" w:rsidTr="0000458E">
        <w:trPr>
          <w:trHeight w:val="576"/>
        </w:trPr>
        <w:tc>
          <w:tcPr>
            <w:tcW w:w="990" w:type="dxa"/>
            <w:shd w:val="clear" w:color="auto" w:fill="D9D9D9"/>
            <w:vAlign w:val="center"/>
          </w:tcPr>
          <w:p w14:paraId="2E40C4AC"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05C5BE26"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Karnaugh maps, Multi-variable (2,3,4) K-maps, Don’t care conditions, Digital Circuits using Basic and Universal Gates</w:t>
            </w:r>
          </w:p>
        </w:tc>
      </w:tr>
      <w:tr w:rsidR="00487866" w:rsidRPr="00C46C09" w14:paraId="412B063D" w14:textId="77777777" w:rsidTr="0000458E">
        <w:trPr>
          <w:trHeight w:val="576"/>
        </w:trPr>
        <w:tc>
          <w:tcPr>
            <w:tcW w:w="990" w:type="dxa"/>
            <w:shd w:val="clear" w:color="auto" w:fill="D9D9D9"/>
            <w:vAlign w:val="center"/>
          </w:tcPr>
          <w:p w14:paraId="736C1967"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15177D35"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Analysis and Design, Code Converters, Adders &amp; its types</w:t>
            </w:r>
          </w:p>
        </w:tc>
      </w:tr>
      <w:tr w:rsidR="00487866" w:rsidRPr="00C46C09" w14:paraId="1BC906A2" w14:textId="77777777" w:rsidTr="0000458E">
        <w:trPr>
          <w:trHeight w:val="576"/>
        </w:trPr>
        <w:tc>
          <w:tcPr>
            <w:tcW w:w="8905" w:type="dxa"/>
            <w:gridSpan w:val="2"/>
            <w:shd w:val="clear" w:color="auto" w:fill="D9D9D9"/>
            <w:vAlign w:val="center"/>
          </w:tcPr>
          <w:p w14:paraId="2A9B1D8A"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487866" w:rsidRPr="00C46C09" w14:paraId="5874DC7B" w14:textId="77777777" w:rsidTr="0000458E">
        <w:trPr>
          <w:trHeight w:val="576"/>
        </w:trPr>
        <w:tc>
          <w:tcPr>
            <w:tcW w:w="990" w:type="dxa"/>
            <w:shd w:val="clear" w:color="auto" w:fill="D9D9D9"/>
            <w:vAlign w:val="center"/>
          </w:tcPr>
          <w:p w14:paraId="0A1043FB"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2D0CA078"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Subtractors, Multiplier, Magnitude Comparator</w:t>
            </w:r>
          </w:p>
        </w:tc>
      </w:tr>
      <w:tr w:rsidR="00487866" w:rsidRPr="00C46C09" w14:paraId="246D6B40" w14:textId="77777777" w:rsidTr="0000458E">
        <w:trPr>
          <w:trHeight w:val="576"/>
        </w:trPr>
        <w:tc>
          <w:tcPr>
            <w:tcW w:w="990" w:type="dxa"/>
            <w:shd w:val="clear" w:color="auto" w:fill="D9D9D9"/>
            <w:vAlign w:val="center"/>
          </w:tcPr>
          <w:p w14:paraId="163B4010"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7A15766F"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Decoders and Encoders, Multiplexers</w:t>
            </w:r>
          </w:p>
        </w:tc>
      </w:tr>
      <w:tr w:rsidR="00487866" w:rsidRPr="00C46C09" w14:paraId="219CA68B" w14:textId="77777777" w:rsidTr="0000458E">
        <w:trPr>
          <w:trHeight w:val="576"/>
        </w:trPr>
        <w:tc>
          <w:tcPr>
            <w:tcW w:w="990" w:type="dxa"/>
            <w:shd w:val="clear" w:color="auto" w:fill="D9D9D9"/>
            <w:vAlign w:val="center"/>
          </w:tcPr>
          <w:p w14:paraId="14B83185"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795088CA"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Latches (SR Latch, D Latch), Flip Flops ( D Flip Flop, JK Flip Flop, T Flip Flop), Characteristic Tables, Characteristic Equations</w:t>
            </w:r>
          </w:p>
        </w:tc>
      </w:tr>
      <w:tr w:rsidR="00487866" w:rsidRPr="00C46C09" w14:paraId="38BCC65C" w14:textId="77777777" w:rsidTr="0000458E">
        <w:trPr>
          <w:trHeight w:val="576"/>
        </w:trPr>
        <w:tc>
          <w:tcPr>
            <w:tcW w:w="990" w:type="dxa"/>
            <w:shd w:val="clear" w:color="auto" w:fill="D9D9D9"/>
            <w:vAlign w:val="center"/>
          </w:tcPr>
          <w:p w14:paraId="11ADF166"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591293CB"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Design and Analysis of Clocked Sequential Circuits (State Equations, State Tables, State Diagrams)</w:t>
            </w:r>
          </w:p>
        </w:tc>
      </w:tr>
      <w:tr w:rsidR="00487866" w:rsidRPr="00C46C09" w14:paraId="0EDF9049" w14:textId="77777777" w:rsidTr="0000458E">
        <w:trPr>
          <w:trHeight w:val="576"/>
        </w:trPr>
        <w:tc>
          <w:tcPr>
            <w:tcW w:w="990" w:type="dxa"/>
            <w:shd w:val="clear" w:color="auto" w:fill="D9D9D9"/>
            <w:vAlign w:val="center"/>
          </w:tcPr>
          <w:p w14:paraId="3D129BAD"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0DEB170A"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Designing Counters</w:t>
            </w:r>
          </w:p>
        </w:tc>
      </w:tr>
      <w:tr w:rsidR="00487866" w:rsidRPr="00C46C09" w14:paraId="1849F808" w14:textId="77777777" w:rsidTr="0000458E">
        <w:trPr>
          <w:trHeight w:val="576"/>
        </w:trPr>
        <w:tc>
          <w:tcPr>
            <w:tcW w:w="990" w:type="dxa"/>
            <w:shd w:val="clear" w:color="auto" w:fill="D9D9D9"/>
            <w:vAlign w:val="center"/>
          </w:tcPr>
          <w:p w14:paraId="31AEF618"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2023CBB1"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Simple registers, Registers with parallel Load, Shift Registers/Serial to parallel Convertors</w:t>
            </w:r>
          </w:p>
        </w:tc>
      </w:tr>
      <w:tr w:rsidR="00487866" w:rsidRPr="00C46C09" w14:paraId="59046D75" w14:textId="77777777" w:rsidTr="0000458E">
        <w:trPr>
          <w:trHeight w:val="576"/>
        </w:trPr>
        <w:tc>
          <w:tcPr>
            <w:tcW w:w="990" w:type="dxa"/>
            <w:shd w:val="clear" w:color="auto" w:fill="D9D9D9"/>
            <w:vAlign w:val="center"/>
          </w:tcPr>
          <w:p w14:paraId="68BCFD42"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354CA937"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Universal Shift Register</w:t>
            </w:r>
          </w:p>
        </w:tc>
      </w:tr>
      <w:tr w:rsidR="00487866" w:rsidRPr="00C46C09" w14:paraId="29C18223" w14:textId="77777777" w:rsidTr="0000458E">
        <w:trPr>
          <w:trHeight w:val="576"/>
        </w:trPr>
        <w:tc>
          <w:tcPr>
            <w:tcW w:w="990" w:type="dxa"/>
            <w:shd w:val="clear" w:color="auto" w:fill="D9D9D9"/>
            <w:vAlign w:val="center"/>
          </w:tcPr>
          <w:p w14:paraId="19E8107A"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76CCCC2B"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Asynchronous and Synchronous Counters</w:t>
            </w:r>
          </w:p>
        </w:tc>
      </w:tr>
    </w:tbl>
    <w:p w14:paraId="7FAA3D92" w14:textId="77777777" w:rsidR="00487866" w:rsidRPr="00C46C09" w:rsidRDefault="00487866" w:rsidP="00487866">
      <w:pPr>
        <w:jc w:val="both"/>
        <w:rPr>
          <w:rFonts w:asciiTheme="majorBidi" w:hAnsiTheme="majorBidi" w:cstheme="majorBidi"/>
          <w:sz w:val="22"/>
          <w:szCs w:val="22"/>
        </w:rPr>
      </w:pPr>
    </w:p>
    <w:p w14:paraId="7C97CF56" w14:textId="77136DE3" w:rsidR="00487866" w:rsidRPr="00C46C09" w:rsidRDefault="00487866" w:rsidP="00487866">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37" w:name="_Toc219107931"/>
      <w:r w:rsidRPr="00C46C09">
        <w:rPr>
          <w:rFonts w:asciiTheme="majorBidi" w:hAnsiTheme="majorBidi" w:cstheme="majorBidi"/>
          <w:sz w:val="22"/>
          <w:szCs w:val="22"/>
        </w:rPr>
        <w:t>4.1.1</w:t>
      </w:r>
      <w:r w:rsidR="00FE003E" w:rsidRPr="00C46C09">
        <w:rPr>
          <w:rFonts w:asciiTheme="majorBidi" w:hAnsiTheme="majorBidi" w:cstheme="majorBidi"/>
          <w:sz w:val="22"/>
          <w:szCs w:val="22"/>
        </w:rPr>
        <w:t>4</w:t>
      </w:r>
      <w:r w:rsidRPr="00C46C09">
        <w:rPr>
          <w:rFonts w:asciiTheme="majorBidi" w:hAnsiTheme="majorBidi" w:cstheme="majorBidi"/>
          <w:sz w:val="22"/>
          <w:szCs w:val="22"/>
        </w:rPr>
        <w:t xml:space="preserve"> Digital Logic Design Lab</w:t>
      </w:r>
      <w:bookmarkEnd w:id="37"/>
    </w:p>
    <w:p w14:paraId="66FA1B17" w14:textId="77777777"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AI2511 Digital Logic Design Lab</w:t>
      </w:r>
    </w:p>
    <w:p w14:paraId="23EE1D25" w14:textId="77777777" w:rsidR="00487866" w:rsidRPr="00C46C09" w:rsidRDefault="00487866" w:rsidP="00487866">
      <w:pPr>
        <w:rPr>
          <w:rFonts w:asciiTheme="majorBidi" w:hAnsiTheme="majorBidi" w:cstheme="majorBidi"/>
          <w:sz w:val="22"/>
          <w:szCs w:val="22"/>
        </w:rPr>
      </w:pPr>
    </w:p>
    <w:p w14:paraId="00E0DB7A" w14:textId="77777777"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4D50924A" w14:textId="77777777" w:rsidR="00487866" w:rsidRPr="00C46C09" w:rsidRDefault="00487866" w:rsidP="00487866">
      <w:pPr>
        <w:rPr>
          <w:rFonts w:asciiTheme="majorBidi" w:hAnsiTheme="majorBidi" w:cstheme="majorBidi"/>
          <w:sz w:val="22"/>
          <w:szCs w:val="22"/>
        </w:rPr>
      </w:pPr>
    </w:p>
    <w:p w14:paraId="2708F8DA" w14:textId="3F6B8E3B"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FE003E" w:rsidRPr="00C46C09">
        <w:rPr>
          <w:rFonts w:asciiTheme="majorBidi" w:hAnsiTheme="majorBidi" w:cstheme="majorBidi"/>
          <w:sz w:val="22"/>
          <w:szCs w:val="22"/>
        </w:rPr>
        <w:tab/>
      </w:r>
      <w:r w:rsidRPr="00C46C09">
        <w:rPr>
          <w:rFonts w:asciiTheme="majorBidi" w:hAnsiTheme="majorBidi" w:cstheme="majorBidi"/>
          <w:sz w:val="22"/>
          <w:szCs w:val="22"/>
        </w:rPr>
        <w:t>1</w:t>
      </w:r>
    </w:p>
    <w:p w14:paraId="1E3F8B94" w14:textId="77777777" w:rsidR="00487866" w:rsidRPr="00C46C09" w:rsidRDefault="00487866" w:rsidP="00487866">
      <w:pPr>
        <w:rPr>
          <w:rFonts w:asciiTheme="majorBidi" w:hAnsiTheme="majorBidi" w:cstheme="majorBidi"/>
          <w:sz w:val="22"/>
          <w:szCs w:val="22"/>
        </w:rPr>
      </w:pPr>
    </w:p>
    <w:p w14:paraId="06DA7214" w14:textId="77777777" w:rsidR="00487866" w:rsidRPr="00C46C09" w:rsidRDefault="00487866" w:rsidP="00487866">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Engr. Yasir Hussain</w:t>
      </w:r>
    </w:p>
    <w:p w14:paraId="05571D6B" w14:textId="77777777" w:rsidR="00487866" w:rsidRPr="00C46C09" w:rsidRDefault="00487866" w:rsidP="00487866">
      <w:pPr>
        <w:rPr>
          <w:rFonts w:asciiTheme="majorBidi" w:hAnsiTheme="majorBidi" w:cstheme="majorBidi"/>
          <w:sz w:val="22"/>
          <w:szCs w:val="22"/>
        </w:rPr>
      </w:pPr>
    </w:p>
    <w:p w14:paraId="7A105587" w14:textId="77777777" w:rsidR="00487866" w:rsidRPr="00C46C09" w:rsidRDefault="00487866" w:rsidP="00487866">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FAE1D11" w14:textId="77777777" w:rsidR="00487866" w:rsidRPr="00C46C09" w:rsidRDefault="00487866" w:rsidP="00487866">
      <w:pPr>
        <w:jc w:val="both"/>
        <w:rPr>
          <w:rFonts w:asciiTheme="majorBidi" w:hAnsiTheme="majorBidi" w:cstheme="majorBidi"/>
          <w:sz w:val="22"/>
          <w:szCs w:val="22"/>
        </w:rPr>
      </w:pPr>
      <w:r w:rsidRPr="00C46C09">
        <w:rPr>
          <w:rFonts w:asciiTheme="majorBidi" w:hAnsiTheme="majorBidi" w:cstheme="majorBidi"/>
          <w:sz w:val="22"/>
          <w:szCs w:val="22"/>
        </w:rPr>
        <w:t>This lab has been designed to provide an introduction to the ideas and concepts of Digital Logic Design that would serve as a foundation for subsequent Digital Logic courses.</w:t>
      </w:r>
    </w:p>
    <w:p w14:paraId="359E0D49" w14:textId="77777777" w:rsidR="00487866" w:rsidRPr="00C46C09" w:rsidRDefault="00487866" w:rsidP="00487866">
      <w:pPr>
        <w:jc w:val="both"/>
        <w:rPr>
          <w:rFonts w:asciiTheme="majorBidi" w:hAnsiTheme="majorBidi" w:cstheme="majorBidi"/>
          <w:sz w:val="22"/>
          <w:szCs w:val="22"/>
        </w:rPr>
      </w:pPr>
    </w:p>
    <w:p w14:paraId="0B7089E1"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776646D7" w14:textId="77777777" w:rsidR="00487866" w:rsidRPr="00C46C09" w:rsidRDefault="00487866" w:rsidP="00487866">
      <w:pPr>
        <w:jc w:val="both"/>
        <w:rPr>
          <w:rFonts w:asciiTheme="majorBidi" w:hAnsiTheme="majorBidi" w:cstheme="majorBidi"/>
          <w:sz w:val="22"/>
          <w:szCs w:val="22"/>
        </w:rPr>
      </w:pPr>
      <w:r w:rsidRPr="00C46C09">
        <w:rPr>
          <w:rFonts w:asciiTheme="majorBidi" w:hAnsiTheme="majorBidi" w:cstheme="majorBidi"/>
          <w:sz w:val="22"/>
          <w:szCs w:val="22"/>
        </w:rPr>
        <w:t>The aim of this module is to introduce and demonstrate the topics that include combinational and sequential circuit analysis and design, digital circuit design optimization methods using random logic gates, multiplexers, decoders, registers, counters and programmable logic arrays to the students so that they can implement and verify it through different experiments while attaining the corresponding CLOs and GAs goals.</w:t>
      </w:r>
    </w:p>
    <w:p w14:paraId="29B89899" w14:textId="77777777" w:rsidR="00487866" w:rsidRPr="00C46C09" w:rsidRDefault="00487866" w:rsidP="00487866">
      <w:pPr>
        <w:jc w:val="both"/>
        <w:rPr>
          <w:rFonts w:asciiTheme="majorBidi" w:hAnsiTheme="majorBidi" w:cstheme="majorBidi"/>
          <w:sz w:val="22"/>
          <w:szCs w:val="22"/>
        </w:rPr>
      </w:pPr>
    </w:p>
    <w:p w14:paraId="29C2EE0A"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3632C1E9" w14:textId="77777777" w:rsidR="00487866" w:rsidRPr="00C46C09" w:rsidRDefault="00487866" w:rsidP="00487866">
      <w:pPr>
        <w:jc w:val="both"/>
        <w:rPr>
          <w:rFonts w:asciiTheme="majorBidi" w:hAnsiTheme="majorBidi" w:cstheme="majorBidi"/>
          <w:sz w:val="22"/>
          <w:szCs w:val="22"/>
        </w:rPr>
      </w:pPr>
    </w:p>
    <w:p w14:paraId="5445DE09" w14:textId="77777777" w:rsidR="00487866" w:rsidRPr="00C46C09" w:rsidRDefault="00487866" w:rsidP="00487866">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1763E9AC" w14:textId="77777777" w:rsidR="00487866" w:rsidRPr="00C46C09" w:rsidRDefault="00487866" w:rsidP="00487866">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CUST Lab Manual</w:t>
      </w:r>
    </w:p>
    <w:p w14:paraId="6F081C43" w14:textId="77777777" w:rsidR="00487866" w:rsidRPr="00C46C09" w:rsidRDefault="00487866" w:rsidP="00487866">
      <w:pPr>
        <w:jc w:val="both"/>
        <w:rPr>
          <w:rFonts w:asciiTheme="majorBidi" w:hAnsiTheme="majorBidi" w:cstheme="majorBidi"/>
          <w:sz w:val="22"/>
          <w:szCs w:val="22"/>
        </w:rPr>
      </w:pPr>
    </w:p>
    <w:p w14:paraId="253119B2"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7B3961B" w14:textId="77777777" w:rsidR="00487866" w:rsidRPr="00C46C09" w:rsidRDefault="00487866" w:rsidP="00487866">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6F927ED8" w14:textId="77777777" w:rsidR="00487866" w:rsidRPr="00C46C09" w:rsidRDefault="00487866" w:rsidP="00487866">
      <w:pPr>
        <w:ind w:left="684" w:hanging="684"/>
        <w:rPr>
          <w:rFonts w:asciiTheme="majorBidi" w:hAnsiTheme="majorBidi" w:cstheme="majorBidi"/>
          <w:sz w:val="22"/>
          <w:szCs w:val="22"/>
        </w:rPr>
      </w:pPr>
    </w:p>
    <w:p w14:paraId="62191A08" w14:textId="77777777" w:rsidR="00487866" w:rsidRPr="00C46C09" w:rsidRDefault="00487866" w:rsidP="00487866">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Use digital electronics trainer and tools to verify the functionality of c</w:t>
      </w:r>
      <w:r w:rsidRPr="00C46C09">
        <w:rPr>
          <w:rFonts w:asciiTheme="majorBidi" w:hAnsiTheme="majorBidi" w:cstheme="majorBidi"/>
          <w:spacing w:val="-2"/>
          <w:sz w:val="22"/>
          <w:szCs w:val="22"/>
        </w:rPr>
        <w:t>ombinational</w:t>
      </w:r>
      <w:r w:rsidRPr="00C46C09">
        <w:rPr>
          <w:rFonts w:asciiTheme="majorBidi" w:hAnsiTheme="majorBidi" w:cstheme="majorBidi"/>
          <w:sz w:val="22"/>
          <w:szCs w:val="22"/>
        </w:rPr>
        <w:t xml:space="preserve"> </w:t>
      </w:r>
      <w:r w:rsidRPr="00C46C09">
        <w:rPr>
          <w:rFonts w:asciiTheme="majorBidi" w:hAnsiTheme="majorBidi" w:cstheme="majorBidi"/>
          <w:spacing w:val="-5"/>
          <w:sz w:val="22"/>
          <w:szCs w:val="22"/>
        </w:rPr>
        <w:t xml:space="preserve">and </w:t>
      </w:r>
      <w:r w:rsidRPr="00C46C09">
        <w:rPr>
          <w:rFonts w:asciiTheme="majorBidi" w:hAnsiTheme="majorBidi" w:cstheme="majorBidi"/>
          <w:sz w:val="22"/>
          <w:szCs w:val="22"/>
        </w:rPr>
        <w:t>sequential</w:t>
      </w:r>
      <w:r w:rsidRPr="00C46C09">
        <w:rPr>
          <w:rFonts w:asciiTheme="majorBidi" w:hAnsiTheme="majorBidi" w:cstheme="majorBidi"/>
          <w:spacing w:val="-5"/>
          <w:sz w:val="22"/>
          <w:szCs w:val="22"/>
        </w:rPr>
        <w:t xml:space="preserve"> </w:t>
      </w:r>
      <w:r w:rsidRPr="00C46C09">
        <w:rPr>
          <w:rFonts w:asciiTheme="majorBidi" w:hAnsiTheme="majorBidi" w:cstheme="majorBidi"/>
          <w:spacing w:val="-2"/>
          <w:sz w:val="22"/>
          <w:szCs w:val="22"/>
        </w:rPr>
        <w:t>circuits</w:t>
      </w:r>
      <w:r w:rsidRPr="00C46C09">
        <w:rPr>
          <w:rFonts w:asciiTheme="majorBidi" w:hAnsiTheme="majorBidi" w:cstheme="majorBidi"/>
          <w:sz w:val="22"/>
          <w:szCs w:val="22"/>
          <w:shd w:val="clear" w:color="auto" w:fill="FFFFFF"/>
        </w:rPr>
        <w:t>. (P2)</w:t>
      </w:r>
    </w:p>
    <w:p w14:paraId="78087E98" w14:textId="77777777" w:rsidR="00487866" w:rsidRPr="00C46C09" w:rsidRDefault="00487866" w:rsidP="00487866">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Construct combinational and sequential circuits using digital electronics trainer,</w:t>
      </w:r>
      <w:r w:rsidRPr="00C46C09">
        <w:rPr>
          <w:rFonts w:asciiTheme="majorBidi" w:hAnsiTheme="majorBidi" w:cstheme="majorBidi"/>
          <w:spacing w:val="52"/>
          <w:w w:val="150"/>
          <w:sz w:val="22"/>
          <w:szCs w:val="22"/>
        </w:rPr>
        <w:t xml:space="preserve"> </w:t>
      </w:r>
      <w:proofErr w:type="spellStart"/>
      <w:r w:rsidRPr="00C46C09">
        <w:rPr>
          <w:rFonts w:asciiTheme="majorBidi" w:hAnsiTheme="majorBidi" w:cstheme="majorBidi"/>
          <w:sz w:val="22"/>
          <w:szCs w:val="22"/>
        </w:rPr>
        <w:t>ModelSim</w:t>
      </w:r>
      <w:proofErr w:type="spellEnd"/>
      <w:r w:rsidRPr="00C46C09">
        <w:rPr>
          <w:rFonts w:asciiTheme="majorBidi" w:hAnsiTheme="majorBidi" w:cstheme="majorBidi"/>
          <w:spacing w:val="53"/>
          <w:w w:val="150"/>
          <w:sz w:val="22"/>
          <w:szCs w:val="22"/>
        </w:rPr>
        <w:t xml:space="preserve"> </w:t>
      </w:r>
      <w:r w:rsidRPr="00C46C09">
        <w:rPr>
          <w:rFonts w:asciiTheme="majorBidi" w:hAnsiTheme="majorBidi" w:cstheme="majorBidi"/>
          <w:spacing w:val="-5"/>
          <w:sz w:val="22"/>
          <w:szCs w:val="22"/>
        </w:rPr>
        <w:t xml:space="preserve">and </w:t>
      </w:r>
      <w:r w:rsidRPr="00C46C09">
        <w:rPr>
          <w:rFonts w:asciiTheme="majorBidi" w:hAnsiTheme="majorBidi" w:cstheme="majorBidi"/>
          <w:sz w:val="22"/>
          <w:szCs w:val="22"/>
        </w:rPr>
        <w:t>Verilog</w:t>
      </w:r>
      <w:r w:rsidRPr="00C46C09">
        <w:rPr>
          <w:rFonts w:asciiTheme="majorBidi" w:hAnsiTheme="majorBidi" w:cstheme="majorBidi"/>
          <w:spacing w:val="-2"/>
          <w:sz w:val="22"/>
          <w:szCs w:val="22"/>
        </w:rPr>
        <w:t xml:space="preserve"> Programming</w:t>
      </w:r>
      <w:r w:rsidRPr="00C46C09">
        <w:rPr>
          <w:rFonts w:asciiTheme="majorBidi" w:hAnsiTheme="majorBidi" w:cstheme="majorBidi"/>
          <w:sz w:val="22"/>
          <w:szCs w:val="22"/>
          <w:shd w:val="clear" w:color="auto" w:fill="FFFFFF"/>
        </w:rPr>
        <w:t>. (P2)</w:t>
      </w:r>
    </w:p>
    <w:p w14:paraId="78ED7750" w14:textId="77777777" w:rsidR="00487866" w:rsidRPr="00C46C09" w:rsidRDefault="00487866" w:rsidP="00487866">
      <w:pPr>
        <w:jc w:val="both"/>
        <w:rPr>
          <w:rFonts w:asciiTheme="majorBidi" w:hAnsiTheme="majorBidi" w:cstheme="majorBidi"/>
          <w:sz w:val="22"/>
          <w:szCs w:val="22"/>
        </w:rPr>
      </w:pPr>
    </w:p>
    <w:p w14:paraId="4907400F" w14:textId="77777777" w:rsidR="00487866" w:rsidRPr="00C46C09" w:rsidRDefault="00487866" w:rsidP="00487866">
      <w:pPr>
        <w:jc w:val="both"/>
        <w:rPr>
          <w:rFonts w:asciiTheme="majorBidi" w:hAnsiTheme="majorBidi" w:cstheme="majorBidi"/>
          <w:sz w:val="22"/>
          <w:szCs w:val="22"/>
        </w:rPr>
      </w:pPr>
    </w:p>
    <w:p w14:paraId="36314D00"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C63D2C4" w14:textId="77777777" w:rsidR="00487866" w:rsidRPr="00C46C09" w:rsidRDefault="00487866" w:rsidP="00487866">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487866" w:rsidRPr="00C46C09" w14:paraId="1157C725" w14:textId="77777777" w:rsidTr="0000458E">
        <w:trPr>
          <w:trHeight w:val="576"/>
        </w:trPr>
        <w:tc>
          <w:tcPr>
            <w:tcW w:w="0" w:type="auto"/>
            <w:tcBorders>
              <w:bottom w:val="single" w:sz="4" w:space="0" w:color="000000"/>
            </w:tcBorders>
            <w:shd w:val="clear" w:color="auto" w:fill="D9D9D9"/>
            <w:vAlign w:val="center"/>
          </w:tcPr>
          <w:p w14:paraId="3C9973E8" w14:textId="75C59A1F" w:rsidR="00487866" w:rsidRPr="00C46C09" w:rsidRDefault="00487866" w:rsidP="0000458E">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392F30"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660068CA"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38C10199"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5F6719DB"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487866" w:rsidRPr="00C46C09" w14:paraId="6A71EAE7" w14:textId="77777777" w:rsidTr="0000458E">
        <w:trPr>
          <w:trHeight w:val="576"/>
        </w:trPr>
        <w:tc>
          <w:tcPr>
            <w:tcW w:w="0" w:type="auto"/>
            <w:shd w:val="clear" w:color="auto" w:fill="D9D9D9"/>
            <w:vAlign w:val="center"/>
          </w:tcPr>
          <w:p w14:paraId="6F7F8F16" w14:textId="77777777" w:rsidR="00487866" w:rsidRPr="00C46C09" w:rsidRDefault="00487866" w:rsidP="0000458E">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GA-5 (Modern Tools Usage) </w:t>
            </w:r>
          </w:p>
        </w:tc>
        <w:tc>
          <w:tcPr>
            <w:tcW w:w="1152" w:type="dxa"/>
            <w:vAlign w:val="center"/>
          </w:tcPr>
          <w:p w14:paraId="0BA1251F"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4019DFEB"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3BB0030D" w14:textId="77777777" w:rsidR="00487866" w:rsidRPr="00C46C09" w:rsidRDefault="00487866" w:rsidP="0000458E">
            <w:pPr>
              <w:jc w:val="center"/>
              <w:rPr>
                <w:rFonts w:asciiTheme="majorBidi" w:eastAsia="Calibri" w:hAnsiTheme="majorBidi" w:cstheme="majorBidi"/>
                <w:sz w:val="22"/>
                <w:szCs w:val="22"/>
              </w:rPr>
            </w:pPr>
          </w:p>
        </w:tc>
      </w:tr>
    </w:tbl>
    <w:p w14:paraId="2F4D9050" w14:textId="77777777" w:rsidR="00487866" w:rsidRPr="00C46C09" w:rsidRDefault="00487866" w:rsidP="00487866">
      <w:pPr>
        <w:jc w:val="both"/>
        <w:rPr>
          <w:rFonts w:asciiTheme="majorBidi" w:hAnsiTheme="majorBidi" w:cstheme="majorBidi"/>
          <w:sz w:val="22"/>
          <w:szCs w:val="22"/>
        </w:rPr>
      </w:pPr>
    </w:p>
    <w:p w14:paraId="4DA61239" w14:textId="77777777" w:rsidR="00487866" w:rsidRPr="00C46C09" w:rsidRDefault="00487866" w:rsidP="00487866">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715E148" w14:textId="77777777" w:rsidR="00487866" w:rsidRPr="00C46C09" w:rsidRDefault="00487866" w:rsidP="00487866">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487866" w:rsidRPr="00C46C09" w14:paraId="319BB051" w14:textId="77777777" w:rsidTr="0000458E">
        <w:trPr>
          <w:trHeight w:val="576"/>
        </w:trPr>
        <w:tc>
          <w:tcPr>
            <w:tcW w:w="990" w:type="dxa"/>
            <w:tcBorders>
              <w:bottom w:val="single" w:sz="4" w:space="0" w:color="000000"/>
            </w:tcBorders>
            <w:shd w:val="clear" w:color="auto" w:fill="D9D9D9"/>
            <w:vAlign w:val="center"/>
          </w:tcPr>
          <w:p w14:paraId="1D70796D" w14:textId="77777777" w:rsidR="00487866" w:rsidRPr="00C46C09" w:rsidRDefault="00487866" w:rsidP="0000458E">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7EEEFE38" w14:textId="77777777" w:rsidR="00487866" w:rsidRPr="00C46C09" w:rsidRDefault="00487866" w:rsidP="0000458E">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487866" w:rsidRPr="00C46C09" w14:paraId="0ACD0FF3" w14:textId="77777777" w:rsidTr="0000458E">
        <w:trPr>
          <w:trHeight w:val="576"/>
        </w:trPr>
        <w:tc>
          <w:tcPr>
            <w:tcW w:w="990" w:type="dxa"/>
            <w:shd w:val="clear" w:color="auto" w:fill="D9D9D9"/>
            <w:vAlign w:val="center"/>
          </w:tcPr>
          <w:p w14:paraId="3CC7E493"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5B98AA60"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Introduction to Digital Logic and Equipment</w:t>
            </w:r>
          </w:p>
        </w:tc>
      </w:tr>
      <w:tr w:rsidR="00487866" w:rsidRPr="00C46C09" w14:paraId="2E923BE3" w14:textId="77777777" w:rsidTr="0000458E">
        <w:trPr>
          <w:trHeight w:val="576"/>
        </w:trPr>
        <w:tc>
          <w:tcPr>
            <w:tcW w:w="990" w:type="dxa"/>
            <w:shd w:val="clear" w:color="auto" w:fill="D9D9D9"/>
            <w:vAlign w:val="center"/>
          </w:tcPr>
          <w:p w14:paraId="77E9A667"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59A1C869"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Number</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System conversion and</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Compliment</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pacing w:val="-2"/>
                <w:sz w:val="22"/>
                <w:szCs w:val="22"/>
              </w:rPr>
              <w:t>Arithmetic</w:t>
            </w:r>
          </w:p>
        </w:tc>
      </w:tr>
      <w:tr w:rsidR="00487866" w:rsidRPr="00C46C09" w14:paraId="09D08BD9" w14:textId="77777777" w:rsidTr="0000458E">
        <w:trPr>
          <w:trHeight w:val="576"/>
        </w:trPr>
        <w:tc>
          <w:tcPr>
            <w:tcW w:w="990" w:type="dxa"/>
            <w:shd w:val="clear" w:color="auto" w:fill="D9D9D9"/>
            <w:vAlign w:val="center"/>
          </w:tcPr>
          <w:p w14:paraId="3B1041D7"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79BAAECB"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Familiarization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with</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Logic</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Gates</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and</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Truth</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Table</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 xml:space="preserve">based </w:t>
            </w:r>
            <w:r w:rsidRPr="00C46C09">
              <w:rPr>
                <w:rFonts w:asciiTheme="majorBidi" w:eastAsia="Calibri" w:hAnsiTheme="majorBidi" w:cstheme="majorBidi"/>
                <w:spacing w:val="-2"/>
                <w:sz w:val="22"/>
                <w:szCs w:val="22"/>
              </w:rPr>
              <w:t>Verification</w:t>
            </w:r>
          </w:p>
        </w:tc>
      </w:tr>
      <w:tr w:rsidR="00487866" w:rsidRPr="00C46C09" w14:paraId="181ED188" w14:textId="77777777" w:rsidTr="0000458E">
        <w:trPr>
          <w:trHeight w:val="576"/>
        </w:trPr>
        <w:tc>
          <w:tcPr>
            <w:tcW w:w="990" w:type="dxa"/>
            <w:shd w:val="clear" w:color="auto" w:fill="D9D9D9"/>
            <w:vAlign w:val="center"/>
          </w:tcPr>
          <w:p w14:paraId="2091BF1A"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125D15ED"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Introduction to Boolean</w:t>
            </w:r>
            <w:r w:rsidRPr="00C46C09">
              <w:rPr>
                <w:rFonts w:asciiTheme="majorBidi" w:eastAsia="Calibri" w:hAnsiTheme="majorBidi" w:cstheme="majorBidi"/>
                <w:spacing w:val="-3"/>
                <w:sz w:val="22"/>
                <w:szCs w:val="22"/>
              </w:rPr>
              <w:t xml:space="preserve"> </w:t>
            </w:r>
            <w:r w:rsidRPr="00C46C09">
              <w:rPr>
                <w:rFonts w:asciiTheme="majorBidi" w:eastAsia="Calibri" w:hAnsiTheme="majorBidi" w:cstheme="majorBidi"/>
                <w:sz w:val="22"/>
                <w:szCs w:val="22"/>
              </w:rPr>
              <w:t>Algebra and</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 xml:space="preserve">Logic </w:t>
            </w:r>
            <w:r w:rsidRPr="00C46C09">
              <w:rPr>
                <w:rFonts w:asciiTheme="majorBidi" w:eastAsia="Calibri" w:hAnsiTheme="majorBidi" w:cstheme="majorBidi"/>
                <w:spacing w:val="-2"/>
                <w:sz w:val="22"/>
                <w:szCs w:val="22"/>
              </w:rPr>
              <w:t>Simplification</w:t>
            </w:r>
          </w:p>
        </w:tc>
      </w:tr>
      <w:tr w:rsidR="00487866" w:rsidRPr="00C46C09" w14:paraId="171DDB7D" w14:textId="77777777" w:rsidTr="0000458E">
        <w:trPr>
          <w:trHeight w:val="576"/>
        </w:trPr>
        <w:tc>
          <w:tcPr>
            <w:tcW w:w="990" w:type="dxa"/>
            <w:shd w:val="clear" w:color="auto" w:fill="D9D9D9"/>
            <w:vAlign w:val="center"/>
          </w:tcPr>
          <w:p w14:paraId="71591D3A"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02C33D93"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Combinational Circuits</w:t>
            </w:r>
            <w:r w:rsidRPr="00C46C09">
              <w:rPr>
                <w:rFonts w:asciiTheme="majorBidi" w:eastAsia="Calibri" w:hAnsiTheme="majorBidi" w:cstheme="majorBidi"/>
                <w:spacing w:val="-3"/>
                <w:sz w:val="22"/>
                <w:szCs w:val="22"/>
              </w:rPr>
              <w:t xml:space="preserve"> </w:t>
            </w:r>
            <w:r w:rsidRPr="00C46C09">
              <w:rPr>
                <w:rFonts w:asciiTheme="majorBidi" w:eastAsia="Calibri" w:hAnsiTheme="majorBidi" w:cstheme="majorBidi"/>
                <w:sz w:val="22"/>
                <w:szCs w:val="22"/>
              </w:rPr>
              <w:t>Implementation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using</w:t>
            </w:r>
            <w:r w:rsidRPr="00C46C09">
              <w:rPr>
                <w:rFonts w:asciiTheme="majorBidi" w:eastAsia="Calibri" w:hAnsiTheme="majorBidi" w:cstheme="majorBidi"/>
                <w:spacing w:val="-3"/>
                <w:sz w:val="22"/>
                <w:szCs w:val="22"/>
              </w:rPr>
              <w:t xml:space="preserve"> </w:t>
            </w:r>
            <w:r w:rsidRPr="00C46C09">
              <w:rPr>
                <w:rFonts w:asciiTheme="majorBidi" w:eastAsia="Calibri" w:hAnsiTheme="majorBidi" w:cstheme="majorBidi"/>
                <w:sz w:val="22"/>
                <w:szCs w:val="22"/>
              </w:rPr>
              <w:t>K-</w:t>
            </w:r>
            <w:r w:rsidRPr="00C46C09">
              <w:rPr>
                <w:rFonts w:asciiTheme="majorBidi" w:eastAsia="Calibri" w:hAnsiTheme="majorBidi" w:cstheme="majorBidi"/>
                <w:spacing w:val="-4"/>
                <w:sz w:val="22"/>
                <w:szCs w:val="22"/>
              </w:rPr>
              <w:t>Maps</w:t>
            </w:r>
          </w:p>
        </w:tc>
      </w:tr>
      <w:tr w:rsidR="00487866" w:rsidRPr="00C46C09" w14:paraId="144CD896" w14:textId="77777777" w:rsidTr="0000458E">
        <w:trPr>
          <w:trHeight w:val="576"/>
        </w:trPr>
        <w:tc>
          <w:tcPr>
            <w:tcW w:w="990" w:type="dxa"/>
            <w:shd w:val="clear" w:color="auto" w:fill="D9D9D9"/>
            <w:vAlign w:val="center"/>
          </w:tcPr>
          <w:p w14:paraId="6F7A0EE5"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389A58C9"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Implementation of</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Adder</w:t>
            </w:r>
          </w:p>
        </w:tc>
      </w:tr>
      <w:tr w:rsidR="00487866" w:rsidRPr="00C46C09" w14:paraId="00984E34" w14:textId="77777777" w:rsidTr="0000458E">
        <w:trPr>
          <w:trHeight w:val="576"/>
        </w:trPr>
        <w:tc>
          <w:tcPr>
            <w:tcW w:w="990" w:type="dxa"/>
            <w:shd w:val="clear" w:color="auto" w:fill="D9D9D9"/>
            <w:vAlign w:val="center"/>
          </w:tcPr>
          <w:p w14:paraId="631DA37E"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0316110A"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Implementation of</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Magnitude</w:t>
            </w:r>
            <w:r w:rsidRPr="00C46C09">
              <w:rPr>
                <w:rFonts w:asciiTheme="majorBidi" w:eastAsia="Calibri" w:hAnsiTheme="majorBidi" w:cstheme="majorBidi"/>
                <w:spacing w:val="-2"/>
                <w:sz w:val="22"/>
                <w:szCs w:val="22"/>
              </w:rPr>
              <w:t xml:space="preserve"> Comparator</w:t>
            </w:r>
          </w:p>
        </w:tc>
      </w:tr>
      <w:tr w:rsidR="00487866" w:rsidRPr="00C46C09" w14:paraId="5A845A83" w14:textId="77777777" w:rsidTr="0000458E">
        <w:trPr>
          <w:trHeight w:val="576"/>
        </w:trPr>
        <w:tc>
          <w:tcPr>
            <w:tcW w:w="990" w:type="dxa"/>
            <w:shd w:val="clear" w:color="auto" w:fill="D9D9D9"/>
            <w:vAlign w:val="center"/>
          </w:tcPr>
          <w:p w14:paraId="6DFCE2C1"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1993E9FD"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Lab Midterm Exam</w:t>
            </w:r>
          </w:p>
        </w:tc>
      </w:tr>
      <w:tr w:rsidR="00487866" w:rsidRPr="00C46C09" w14:paraId="381DF466" w14:textId="77777777" w:rsidTr="0000458E">
        <w:trPr>
          <w:trHeight w:val="576"/>
        </w:trPr>
        <w:tc>
          <w:tcPr>
            <w:tcW w:w="8905" w:type="dxa"/>
            <w:gridSpan w:val="2"/>
            <w:shd w:val="clear" w:color="auto" w:fill="D9D9D9"/>
            <w:vAlign w:val="center"/>
          </w:tcPr>
          <w:p w14:paraId="229137FF"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487866" w:rsidRPr="00C46C09" w14:paraId="1D78469C" w14:textId="77777777" w:rsidTr="0000458E">
        <w:trPr>
          <w:trHeight w:val="576"/>
        </w:trPr>
        <w:tc>
          <w:tcPr>
            <w:tcW w:w="990" w:type="dxa"/>
            <w:shd w:val="clear" w:color="auto" w:fill="D9D9D9"/>
            <w:vAlign w:val="center"/>
          </w:tcPr>
          <w:p w14:paraId="7035C0D2"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59333B56"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Design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of</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Combinational Circuits</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using</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Multiplexers</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and</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pacing w:val="-2"/>
                <w:sz w:val="22"/>
                <w:szCs w:val="22"/>
              </w:rPr>
              <w:t>Decoders</w:t>
            </w:r>
          </w:p>
        </w:tc>
      </w:tr>
      <w:tr w:rsidR="00487866" w:rsidRPr="00C46C09" w14:paraId="2CCC67CB" w14:textId="77777777" w:rsidTr="0000458E">
        <w:trPr>
          <w:trHeight w:val="576"/>
        </w:trPr>
        <w:tc>
          <w:tcPr>
            <w:tcW w:w="990" w:type="dxa"/>
            <w:shd w:val="clear" w:color="auto" w:fill="D9D9D9"/>
            <w:vAlign w:val="center"/>
          </w:tcPr>
          <w:p w14:paraId="2A398585"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7BC417A7"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Implementation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of</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D-Type</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Latch and</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J-K</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Flip</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pacing w:val="-4"/>
                <w:sz w:val="22"/>
                <w:szCs w:val="22"/>
              </w:rPr>
              <w:t>Flop</w:t>
            </w:r>
          </w:p>
        </w:tc>
      </w:tr>
      <w:tr w:rsidR="00487866" w:rsidRPr="00C46C09" w14:paraId="6287F0C1" w14:textId="77777777" w:rsidTr="0000458E">
        <w:trPr>
          <w:trHeight w:val="576"/>
        </w:trPr>
        <w:tc>
          <w:tcPr>
            <w:tcW w:w="990" w:type="dxa"/>
            <w:shd w:val="clear" w:color="auto" w:fill="D9D9D9"/>
            <w:vAlign w:val="center"/>
          </w:tcPr>
          <w:p w14:paraId="38B68F9E"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4EB07511"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Finite</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state</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machine-based design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of</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Sequential</w:t>
            </w:r>
            <w:r w:rsidRPr="00C46C09">
              <w:rPr>
                <w:rFonts w:asciiTheme="majorBidi" w:eastAsia="Calibri" w:hAnsiTheme="majorBidi" w:cstheme="majorBidi"/>
                <w:spacing w:val="-3"/>
                <w:sz w:val="22"/>
                <w:szCs w:val="22"/>
              </w:rPr>
              <w:t xml:space="preserve"> </w:t>
            </w:r>
            <w:r w:rsidRPr="00C46C09">
              <w:rPr>
                <w:rFonts w:asciiTheme="majorBidi" w:eastAsia="Calibri" w:hAnsiTheme="majorBidi" w:cstheme="majorBidi"/>
                <w:spacing w:val="-2"/>
                <w:sz w:val="22"/>
                <w:szCs w:val="22"/>
              </w:rPr>
              <w:t>Circuits</w:t>
            </w:r>
          </w:p>
        </w:tc>
      </w:tr>
      <w:tr w:rsidR="00487866" w:rsidRPr="00C46C09" w14:paraId="345C990A" w14:textId="77777777" w:rsidTr="0000458E">
        <w:trPr>
          <w:trHeight w:val="576"/>
        </w:trPr>
        <w:tc>
          <w:tcPr>
            <w:tcW w:w="990" w:type="dxa"/>
            <w:shd w:val="clear" w:color="auto" w:fill="D9D9D9"/>
            <w:vAlign w:val="center"/>
          </w:tcPr>
          <w:p w14:paraId="142C0551"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77D4A8CC"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Design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and</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Implementation</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of</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Counters</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and</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Shift</w:t>
            </w:r>
            <w:r w:rsidRPr="00C46C09">
              <w:rPr>
                <w:rFonts w:asciiTheme="majorBidi" w:eastAsia="Calibri" w:hAnsiTheme="majorBidi" w:cstheme="majorBidi"/>
                <w:spacing w:val="-2"/>
                <w:sz w:val="22"/>
                <w:szCs w:val="22"/>
              </w:rPr>
              <w:t xml:space="preserve"> Register</w:t>
            </w:r>
          </w:p>
        </w:tc>
      </w:tr>
      <w:tr w:rsidR="00487866" w:rsidRPr="00C46C09" w14:paraId="48F63F7F" w14:textId="77777777" w:rsidTr="0000458E">
        <w:trPr>
          <w:trHeight w:val="576"/>
        </w:trPr>
        <w:tc>
          <w:tcPr>
            <w:tcW w:w="990" w:type="dxa"/>
            <w:shd w:val="clear" w:color="auto" w:fill="D9D9D9"/>
            <w:vAlign w:val="center"/>
          </w:tcPr>
          <w:p w14:paraId="5F67E315"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2F7F7D4A"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Design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and</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Implementation</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of</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Counters</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and</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Shift</w:t>
            </w:r>
            <w:r w:rsidRPr="00C46C09">
              <w:rPr>
                <w:rFonts w:asciiTheme="majorBidi" w:eastAsia="Calibri" w:hAnsiTheme="majorBidi" w:cstheme="majorBidi"/>
                <w:spacing w:val="-2"/>
                <w:sz w:val="22"/>
                <w:szCs w:val="22"/>
              </w:rPr>
              <w:t xml:space="preserve"> Register</w:t>
            </w:r>
          </w:p>
        </w:tc>
      </w:tr>
      <w:tr w:rsidR="00487866" w:rsidRPr="00C46C09" w14:paraId="563ADD3F" w14:textId="77777777" w:rsidTr="0000458E">
        <w:trPr>
          <w:trHeight w:val="576"/>
        </w:trPr>
        <w:tc>
          <w:tcPr>
            <w:tcW w:w="990" w:type="dxa"/>
            <w:shd w:val="clear" w:color="auto" w:fill="D9D9D9"/>
            <w:vAlign w:val="center"/>
          </w:tcPr>
          <w:p w14:paraId="29EECD25"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4940CE65"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Implementation of</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Combinational</w:t>
            </w:r>
            <w:r w:rsidRPr="00C46C09">
              <w:rPr>
                <w:rFonts w:asciiTheme="majorBidi" w:eastAsia="Calibri" w:hAnsiTheme="majorBidi" w:cstheme="majorBidi"/>
                <w:spacing w:val="-3"/>
                <w:sz w:val="22"/>
                <w:szCs w:val="22"/>
              </w:rPr>
              <w:t xml:space="preserve"> </w:t>
            </w:r>
            <w:r w:rsidRPr="00C46C09">
              <w:rPr>
                <w:rFonts w:asciiTheme="majorBidi" w:eastAsia="Calibri" w:hAnsiTheme="majorBidi" w:cstheme="majorBidi"/>
                <w:sz w:val="22"/>
                <w:szCs w:val="22"/>
              </w:rPr>
              <w:t>Logic</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using</w:t>
            </w:r>
            <w:r w:rsidRPr="00C46C09">
              <w:rPr>
                <w:rFonts w:asciiTheme="majorBidi" w:eastAsia="Calibri" w:hAnsiTheme="majorBidi" w:cstheme="majorBidi"/>
                <w:spacing w:val="-4"/>
                <w:sz w:val="22"/>
                <w:szCs w:val="22"/>
              </w:rPr>
              <w:t xml:space="preserve"> </w:t>
            </w:r>
            <w:r w:rsidRPr="00C46C09">
              <w:rPr>
                <w:rFonts w:asciiTheme="majorBidi" w:eastAsia="Calibri" w:hAnsiTheme="majorBidi" w:cstheme="majorBidi"/>
                <w:sz w:val="22"/>
                <w:szCs w:val="22"/>
              </w:rPr>
              <w:t>Verilog</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pacing w:val="-5"/>
                <w:sz w:val="22"/>
                <w:szCs w:val="22"/>
              </w:rPr>
              <w:t>HDL</w:t>
            </w:r>
          </w:p>
        </w:tc>
      </w:tr>
      <w:tr w:rsidR="00487866" w:rsidRPr="00C46C09" w14:paraId="37866541" w14:textId="77777777" w:rsidTr="0000458E">
        <w:trPr>
          <w:trHeight w:val="576"/>
        </w:trPr>
        <w:tc>
          <w:tcPr>
            <w:tcW w:w="990" w:type="dxa"/>
            <w:shd w:val="clear" w:color="auto" w:fill="D9D9D9"/>
            <w:vAlign w:val="center"/>
          </w:tcPr>
          <w:p w14:paraId="2B468A96"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4C3F6805" w14:textId="77777777" w:rsidR="00487866" w:rsidRPr="00C46C09" w:rsidRDefault="00487866" w:rsidP="0000458E">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Implementation</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z w:val="22"/>
                <w:szCs w:val="22"/>
              </w:rPr>
              <w:t>of</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Sequential</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Logic</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using</w:t>
            </w:r>
            <w:r w:rsidRPr="00C46C09">
              <w:rPr>
                <w:rFonts w:asciiTheme="majorBidi" w:eastAsia="Calibri" w:hAnsiTheme="majorBidi" w:cstheme="majorBidi"/>
                <w:spacing w:val="-2"/>
                <w:sz w:val="22"/>
                <w:szCs w:val="22"/>
              </w:rPr>
              <w:t xml:space="preserve"> </w:t>
            </w:r>
            <w:r w:rsidRPr="00C46C09">
              <w:rPr>
                <w:rFonts w:asciiTheme="majorBidi" w:eastAsia="Calibri" w:hAnsiTheme="majorBidi" w:cstheme="majorBidi"/>
                <w:sz w:val="22"/>
                <w:szCs w:val="22"/>
              </w:rPr>
              <w:t>Verilog</w:t>
            </w:r>
            <w:r w:rsidRPr="00C46C09">
              <w:rPr>
                <w:rFonts w:asciiTheme="majorBidi" w:eastAsia="Calibri" w:hAnsiTheme="majorBidi" w:cstheme="majorBidi"/>
                <w:spacing w:val="-1"/>
                <w:sz w:val="22"/>
                <w:szCs w:val="22"/>
              </w:rPr>
              <w:t xml:space="preserve"> </w:t>
            </w:r>
            <w:r w:rsidRPr="00C46C09">
              <w:rPr>
                <w:rFonts w:asciiTheme="majorBidi" w:eastAsia="Calibri" w:hAnsiTheme="majorBidi" w:cstheme="majorBidi"/>
                <w:spacing w:val="-5"/>
                <w:sz w:val="22"/>
                <w:szCs w:val="22"/>
              </w:rPr>
              <w:t>HDL</w:t>
            </w:r>
          </w:p>
        </w:tc>
      </w:tr>
      <w:tr w:rsidR="00487866" w:rsidRPr="00C46C09" w14:paraId="63DF6D9D" w14:textId="77777777" w:rsidTr="0000458E">
        <w:trPr>
          <w:trHeight w:val="576"/>
        </w:trPr>
        <w:tc>
          <w:tcPr>
            <w:tcW w:w="990" w:type="dxa"/>
            <w:shd w:val="clear" w:color="auto" w:fill="D9D9D9"/>
            <w:vAlign w:val="center"/>
          </w:tcPr>
          <w:p w14:paraId="39E7357F" w14:textId="77777777" w:rsidR="00487866" w:rsidRPr="00C46C09" w:rsidRDefault="00487866" w:rsidP="0000458E">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75FC1C87" w14:textId="77777777" w:rsidR="00487866" w:rsidRPr="00C46C09" w:rsidRDefault="00487866" w:rsidP="0000458E">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Lab Final Exam</w:t>
            </w:r>
          </w:p>
        </w:tc>
      </w:tr>
    </w:tbl>
    <w:p w14:paraId="0D7D0292" w14:textId="77777777" w:rsidR="00487866" w:rsidRPr="00C46C09" w:rsidRDefault="00487866" w:rsidP="00487866">
      <w:pPr>
        <w:jc w:val="both"/>
        <w:rPr>
          <w:rFonts w:asciiTheme="majorBidi" w:hAnsiTheme="majorBidi" w:cstheme="majorBidi"/>
          <w:sz w:val="22"/>
          <w:szCs w:val="22"/>
        </w:rPr>
      </w:pPr>
    </w:p>
    <w:p w14:paraId="0FD8490C" w14:textId="77777777" w:rsidR="00487866" w:rsidRPr="00C46C09" w:rsidRDefault="00487866" w:rsidP="00487866">
      <w:pPr>
        <w:rPr>
          <w:rFonts w:asciiTheme="majorBidi" w:hAnsiTheme="majorBidi" w:cstheme="majorBidi"/>
          <w:sz w:val="22"/>
          <w:szCs w:val="22"/>
        </w:rPr>
      </w:pPr>
    </w:p>
    <w:p w14:paraId="67AD8C72" w14:textId="51A94187" w:rsidR="00104796" w:rsidRPr="00C46C09" w:rsidRDefault="00487866" w:rsidP="00487866">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38" w:name="_Toc219107932"/>
      <w:r w:rsidR="00104796" w:rsidRPr="00C46C09">
        <w:rPr>
          <w:rFonts w:asciiTheme="majorBidi" w:hAnsiTheme="majorBidi" w:cstheme="majorBidi"/>
          <w:sz w:val="22"/>
          <w:szCs w:val="22"/>
        </w:rPr>
        <w:t>4.1.</w:t>
      </w:r>
      <w:r w:rsidR="00543969" w:rsidRPr="00C46C09">
        <w:rPr>
          <w:rFonts w:asciiTheme="majorBidi" w:hAnsiTheme="majorBidi" w:cstheme="majorBidi"/>
          <w:sz w:val="22"/>
          <w:szCs w:val="22"/>
        </w:rPr>
        <w:t>1</w:t>
      </w:r>
      <w:r w:rsidR="00FE003E" w:rsidRPr="00C46C09">
        <w:rPr>
          <w:rFonts w:asciiTheme="majorBidi" w:hAnsiTheme="majorBidi" w:cstheme="majorBidi"/>
          <w:sz w:val="22"/>
          <w:szCs w:val="22"/>
        </w:rPr>
        <w:t>5</w:t>
      </w:r>
      <w:r w:rsidR="00104796" w:rsidRPr="00C46C09">
        <w:rPr>
          <w:rFonts w:asciiTheme="majorBidi" w:hAnsiTheme="majorBidi" w:cstheme="majorBidi"/>
          <w:sz w:val="22"/>
          <w:szCs w:val="22"/>
        </w:rPr>
        <w:t xml:space="preserve"> </w:t>
      </w:r>
      <w:r w:rsidR="00AF645A" w:rsidRPr="00C46C09">
        <w:rPr>
          <w:rFonts w:asciiTheme="majorBidi" w:hAnsiTheme="majorBidi" w:cstheme="majorBidi"/>
          <w:sz w:val="22"/>
          <w:szCs w:val="22"/>
        </w:rPr>
        <w:t>Artificial Intelligence</w:t>
      </w:r>
      <w:bookmarkEnd w:id="38"/>
    </w:p>
    <w:p w14:paraId="6B58061C"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AI2812 Artificial Intelligence</w:t>
      </w:r>
    </w:p>
    <w:p w14:paraId="2AEF52E4" w14:textId="77777777" w:rsidR="001B61B8" w:rsidRPr="00C46C09" w:rsidRDefault="001B61B8" w:rsidP="001B61B8">
      <w:pPr>
        <w:jc w:val="both"/>
        <w:rPr>
          <w:rFonts w:asciiTheme="majorBidi" w:hAnsiTheme="majorBidi" w:cstheme="majorBidi"/>
          <w:sz w:val="22"/>
          <w:szCs w:val="22"/>
        </w:rPr>
      </w:pPr>
    </w:p>
    <w:p w14:paraId="3A4BABE7"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w:t>
      </w:r>
    </w:p>
    <w:p w14:paraId="040E83CE" w14:textId="77777777" w:rsidR="001B61B8" w:rsidRPr="00C46C09" w:rsidRDefault="001B61B8" w:rsidP="001B61B8">
      <w:pPr>
        <w:jc w:val="both"/>
        <w:rPr>
          <w:rFonts w:asciiTheme="majorBidi" w:hAnsiTheme="majorBidi" w:cstheme="majorBidi"/>
          <w:sz w:val="22"/>
          <w:szCs w:val="22"/>
        </w:rPr>
      </w:pPr>
    </w:p>
    <w:p w14:paraId="3BE322DE" w14:textId="5A605C3D"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204391" w:rsidRPr="00C46C09">
        <w:rPr>
          <w:rFonts w:asciiTheme="majorBidi" w:hAnsiTheme="majorBidi" w:cstheme="majorBidi"/>
          <w:sz w:val="22"/>
          <w:szCs w:val="22"/>
        </w:rPr>
        <w:tab/>
      </w:r>
      <w:r w:rsidRPr="00C46C09">
        <w:rPr>
          <w:rFonts w:asciiTheme="majorBidi" w:hAnsiTheme="majorBidi" w:cstheme="majorBidi"/>
          <w:sz w:val="22"/>
          <w:szCs w:val="22"/>
        </w:rPr>
        <w:t>2</w:t>
      </w:r>
    </w:p>
    <w:p w14:paraId="13BD7EDC" w14:textId="77777777" w:rsidR="001B61B8" w:rsidRPr="00C46C09" w:rsidRDefault="001B61B8" w:rsidP="001B61B8">
      <w:pPr>
        <w:jc w:val="both"/>
        <w:rPr>
          <w:rFonts w:asciiTheme="majorBidi" w:hAnsiTheme="majorBidi" w:cstheme="majorBidi"/>
          <w:sz w:val="22"/>
          <w:szCs w:val="22"/>
        </w:rPr>
      </w:pPr>
    </w:p>
    <w:p w14:paraId="67B87A16"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Dr. Saifullah Saifi</w:t>
      </w:r>
    </w:p>
    <w:p w14:paraId="2B3098BA" w14:textId="77777777" w:rsidR="001B61B8" w:rsidRPr="00C46C09" w:rsidRDefault="001B61B8" w:rsidP="001B61B8">
      <w:pPr>
        <w:jc w:val="both"/>
        <w:rPr>
          <w:rFonts w:asciiTheme="majorBidi" w:hAnsiTheme="majorBidi" w:cstheme="majorBidi"/>
          <w:sz w:val="22"/>
          <w:szCs w:val="22"/>
        </w:rPr>
      </w:pPr>
    </w:p>
    <w:p w14:paraId="025FDF48"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33057A1D"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This is an introductory course in AI aimed at introducing the applications, algorithms, techniques and tools used in writing AI applications. In particular, the students will learn to model a real-world problem as an AI problem and apply appropriate techniques and tools to solve the problem. The course will cover general problem solving techniques like state space search, heuristic search, optimization as well as topics such as knowledge representation and reasoning, game programming, machine learning and natural language processing. The students will be given extensive programming exercises to provide them opportunity to practice their classroom skills.</w:t>
      </w:r>
    </w:p>
    <w:p w14:paraId="742A83C6" w14:textId="77777777" w:rsidR="001B61B8" w:rsidRPr="00C46C09" w:rsidRDefault="001B61B8" w:rsidP="001B61B8">
      <w:pPr>
        <w:jc w:val="both"/>
        <w:rPr>
          <w:rFonts w:asciiTheme="majorBidi" w:hAnsiTheme="majorBidi" w:cstheme="majorBidi"/>
          <w:sz w:val="22"/>
          <w:szCs w:val="22"/>
        </w:rPr>
      </w:pPr>
    </w:p>
    <w:p w14:paraId="1E0E4096"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23D0857F"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By the end of this course, the students will have an understanding of the various applications and sub-areas of artificial intelligence. The students will be able to model a variety of real-world problems as search problems and solve such problems using AI techniques and algorithms. The students will also learn and practice algorithms and techniques used in game playing, building knowledge-based systems, using basic machine learning algorithms for classification and regression problems, using NLP techniques in text classification problems.</w:t>
      </w:r>
    </w:p>
    <w:p w14:paraId="119E2C29" w14:textId="77777777" w:rsidR="001B61B8" w:rsidRPr="00C46C09" w:rsidRDefault="001B61B8" w:rsidP="001B61B8">
      <w:pPr>
        <w:jc w:val="both"/>
        <w:rPr>
          <w:rFonts w:asciiTheme="majorBidi" w:hAnsiTheme="majorBidi" w:cstheme="majorBidi"/>
          <w:sz w:val="22"/>
          <w:szCs w:val="22"/>
        </w:rPr>
      </w:pPr>
    </w:p>
    <w:p w14:paraId="7C10DE42"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2E2B811D" w14:textId="77777777" w:rsidR="001B61B8" w:rsidRPr="00C46C09" w:rsidRDefault="001B61B8" w:rsidP="001B61B8">
      <w:pPr>
        <w:jc w:val="both"/>
        <w:rPr>
          <w:rFonts w:asciiTheme="majorBidi" w:hAnsiTheme="majorBidi" w:cstheme="majorBidi"/>
          <w:sz w:val="22"/>
          <w:szCs w:val="22"/>
        </w:rPr>
      </w:pPr>
    </w:p>
    <w:p w14:paraId="5605082E"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1A17B3F7" w14:textId="77777777" w:rsidR="001B61B8" w:rsidRPr="00C46C09" w:rsidRDefault="001B61B8" w:rsidP="00CA216C">
      <w:pPr>
        <w:numPr>
          <w:ilvl w:val="0"/>
          <w:numId w:val="22"/>
        </w:numPr>
        <w:jc w:val="both"/>
        <w:rPr>
          <w:rFonts w:asciiTheme="majorBidi" w:hAnsiTheme="majorBidi" w:cstheme="majorBidi"/>
          <w:sz w:val="22"/>
          <w:szCs w:val="22"/>
        </w:rPr>
      </w:pPr>
      <w:r w:rsidRPr="00C46C09">
        <w:rPr>
          <w:rFonts w:asciiTheme="majorBidi" w:hAnsiTheme="majorBidi" w:cstheme="majorBidi"/>
          <w:bCs/>
          <w:iCs/>
          <w:sz w:val="22"/>
          <w:szCs w:val="22"/>
        </w:rPr>
        <w:t>Stuart J. Russell and Peter Norvig: Artificial Intelligence – A Modern Approach, 4th Global Edition, Prentice-Hall Publishing Co., 2022, ISBN 978-1-292-40113-3.</w:t>
      </w:r>
    </w:p>
    <w:p w14:paraId="1A5FC9BF" w14:textId="77777777" w:rsidR="001B61B8" w:rsidRPr="00C46C09" w:rsidRDefault="001B61B8" w:rsidP="001B61B8">
      <w:pPr>
        <w:jc w:val="both"/>
        <w:rPr>
          <w:rFonts w:asciiTheme="majorBidi" w:hAnsiTheme="majorBidi" w:cstheme="majorBidi"/>
          <w:sz w:val="22"/>
          <w:szCs w:val="22"/>
        </w:rPr>
      </w:pPr>
    </w:p>
    <w:p w14:paraId="67CB7502"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0354B8A7" w14:textId="77777777" w:rsidR="001B61B8" w:rsidRPr="00C46C09" w:rsidRDefault="001B61B8" w:rsidP="00CA216C">
      <w:pPr>
        <w:numPr>
          <w:ilvl w:val="0"/>
          <w:numId w:val="22"/>
        </w:numPr>
        <w:jc w:val="both"/>
        <w:rPr>
          <w:rFonts w:asciiTheme="majorBidi" w:hAnsiTheme="majorBidi" w:cstheme="majorBidi"/>
          <w:sz w:val="22"/>
          <w:szCs w:val="22"/>
        </w:rPr>
      </w:pPr>
      <w:r w:rsidRPr="00C46C09">
        <w:rPr>
          <w:rFonts w:asciiTheme="majorBidi" w:hAnsiTheme="majorBidi" w:cstheme="majorBidi"/>
          <w:bCs/>
          <w:iCs/>
          <w:sz w:val="22"/>
          <w:szCs w:val="22"/>
        </w:rPr>
        <w:t>George F. Luger: Artificial Intelligence - Structures and Strategies for Complex Problem Solving, 6th Edition, Addison-Wesley Publishing Company, 2008, ISBN 978-0321545893.</w:t>
      </w:r>
    </w:p>
    <w:p w14:paraId="643C99DC" w14:textId="77777777" w:rsidR="001B61B8" w:rsidRPr="00C46C09" w:rsidRDefault="001B61B8" w:rsidP="001B61B8">
      <w:pPr>
        <w:jc w:val="both"/>
        <w:rPr>
          <w:rFonts w:asciiTheme="majorBidi" w:hAnsiTheme="majorBidi" w:cstheme="majorBidi"/>
          <w:sz w:val="22"/>
          <w:szCs w:val="22"/>
        </w:rPr>
      </w:pPr>
    </w:p>
    <w:p w14:paraId="03E779CD"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2384EAA" w14:textId="4D276974"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7C05580F" w14:textId="77777777" w:rsidR="00A70A15" w:rsidRPr="00C46C09" w:rsidRDefault="00A70A15" w:rsidP="001B61B8">
      <w:pPr>
        <w:jc w:val="both"/>
        <w:rPr>
          <w:rFonts w:asciiTheme="majorBidi" w:hAnsiTheme="majorBidi" w:cstheme="majorBidi"/>
          <w:sz w:val="22"/>
          <w:szCs w:val="22"/>
        </w:rPr>
      </w:pPr>
    </w:p>
    <w:p w14:paraId="4DA236CD" w14:textId="4E840683" w:rsidR="00A70A15" w:rsidRPr="00C46C09" w:rsidRDefault="00A70A15" w:rsidP="00A70A15">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Formulate real-world problems as search problems, and apply appropriate search algorithms to solve them. (C4-Analyze) </w:t>
      </w:r>
    </w:p>
    <w:p w14:paraId="631D32C8" w14:textId="1CD6EF5F" w:rsidR="00A70A15" w:rsidRPr="00C46C09" w:rsidRDefault="00A70A15" w:rsidP="00A70A15">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7E0A19" w:rsidRPr="00C46C09">
        <w:rPr>
          <w:rFonts w:asciiTheme="majorBidi" w:hAnsiTheme="majorBidi" w:cstheme="majorBidi"/>
          <w:sz w:val="22"/>
          <w:szCs w:val="22"/>
        </w:rPr>
        <w:t>Apply AI algorithms and techniques in game playing. (C3-Apply)</w:t>
      </w:r>
      <w:r w:rsidR="00EF6223" w:rsidRPr="00C46C09">
        <w:rPr>
          <w:rFonts w:asciiTheme="majorBidi" w:hAnsiTheme="majorBidi" w:cstheme="majorBidi"/>
          <w:sz w:val="22"/>
          <w:szCs w:val="22"/>
        </w:rPr>
        <w:t>.</w:t>
      </w:r>
    </w:p>
    <w:p w14:paraId="4494AA29" w14:textId="03676E5E" w:rsidR="001B61B8" w:rsidRPr="00C46C09" w:rsidRDefault="00A70A15" w:rsidP="00C20AAE">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w:t>
      </w:r>
      <w:r w:rsidR="00EF6223" w:rsidRPr="00C46C09">
        <w:rPr>
          <w:rFonts w:asciiTheme="majorBidi" w:hAnsiTheme="majorBidi" w:cstheme="majorBidi"/>
          <w:b/>
          <w:sz w:val="22"/>
          <w:szCs w:val="22"/>
          <w:shd w:val="clear" w:color="auto" w:fill="FFFFFF"/>
        </w:rPr>
        <w:t>3</w:t>
      </w:r>
      <w:r w:rsidRPr="00C46C09">
        <w:rPr>
          <w:rFonts w:asciiTheme="majorBidi" w:hAnsiTheme="majorBidi" w:cstheme="majorBidi"/>
          <w:b/>
          <w:sz w:val="22"/>
          <w:szCs w:val="22"/>
          <w:shd w:val="clear" w:color="auto" w:fill="FFFFFF"/>
        </w:rPr>
        <w:t>.</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Use digital electronics trainer and tools to verify the functionality of c</w:t>
      </w:r>
      <w:r w:rsidRPr="00C46C09">
        <w:rPr>
          <w:rFonts w:asciiTheme="majorBidi" w:hAnsiTheme="majorBidi" w:cstheme="majorBidi"/>
          <w:spacing w:val="-2"/>
          <w:sz w:val="22"/>
          <w:szCs w:val="22"/>
        </w:rPr>
        <w:t>ombinational</w:t>
      </w:r>
      <w:r w:rsidRPr="00C46C09">
        <w:rPr>
          <w:rFonts w:asciiTheme="majorBidi" w:hAnsiTheme="majorBidi" w:cstheme="majorBidi"/>
          <w:sz w:val="22"/>
          <w:szCs w:val="22"/>
        </w:rPr>
        <w:t xml:space="preserve"> </w:t>
      </w:r>
      <w:r w:rsidRPr="00C46C09">
        <w:rPr>
          <w:rFonts w:asciiTheme="majorBidi" w:hAnsiTheme="majorBidi" w:cstheme="majorBidi"/>
          <w:spacing w:val="-5"/>
          <w:sz w:val="22"/>
          <w:szCs w:val="22"/>
        </w:rPr>
        <w:t xml:space="preserve">and </w:t>
      </w:r>
      <w:r w:rsidRPr="00C46C09">
        <w:rPr>
          <w:rFonts w:asciiTheme="majorBidi" w:hAnsiTheme="majorBidi" w:cstheme="majorBidi"/>
          <w:sz w:val="22"/>
          <w:szCs w:val="22"/>
        </w:rPr>
        <w:t>sequential</w:t>
      </w:r>
      <w:r w:rsidRPr="00C46C09">
        <w:rPr>
          <w:rFonts w:asciiTheme="majorBidi" w:hAnsiTheme="majorBidi" w:cstheme="majorBidi"/>
          <w:spacing w:val="-5"/>
          <w:sz w:val="22"/>
          <w:szCs w:val="22"/>
        </w:rPr>
        <w:t xml:space="preserve"> </w:t>
      </w:r>
      <w:r w:rsidRPr="00C46C09">
        <w:rPr>
          <w:rFonts w:asciiTheme="majorBidi" w:hAnsiTheme="majorBidi" w:cstheme="majorBidi"/>
          <w:spacing w:val="-2"/>
          <w:sz w:val="22"/>
          <w:szCs w:val="22"/>
        </w:rPr>
        <w:t>circuits</w:t>
      </w:r>
      <w:r w:rsidRPr="00C46C09">
        <w:rPr>
          <w:rFonts w:asciiTheme="majorBidi" w:hAnsiTheme="majorBidi" w:cstheme="majorBidi"/>
          <w:sz w:val="22"/>
          <w:szCs w:val="22"/>
          <w:shd w:val="clear" w:color="auto" w:fill="FFFFFF"/>
        </w:rPr>
        <w:t>. (P2)</w:t>
      </w:r>
      <w:r w:rsidR="00135EA9" w:rsidRPr="00C46C09">
        <w:rPr>
          <w:rFonts w:asciiTheme="majorBidi" w:hAnsiTheme="majorBidi" w:cstheme="majorBidi"/>
          <w:sz w:val="22"/>
          <w:szCs w:val="22"/>
          <w:shd w:val="clear" w:color="auto" w:fill="FFFFFF"/>
        </w:rPr>
        <w:t>.</w:t>
      </w:r>
    </w:p>
    <w:p w14:paraId="1650B6FF"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31890EC8" w14:textId="77777777" w:rsidR="001B61B8" w:rsidRPr="00C46C09" w:rsidRDefault="001B61B8" w:rsidP="001B61B8">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1B61B8" w:rsidRPr="00C46C09" w14:paraId="43FDDA4F"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08E6B2" w14:textId="4F1A0AC5"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w:t>
            </w:r>
            <w:r w:rsidR="00392F30" w:rsidRPr="00C46C09">
              <w:rPr>
                <w:rFonts w:asciiTheme="majorBidi" w:eastAsia="Times New Roman" w:hAnsiTheme="majorBidi" w:cstheme="majorBidi"/>
                <w:b/>
                <w:bCs/>
                <w:sz w:val="22"/>
                <w:szCs w:val="22"/>
              </w:rPr>
              <w:t>a</w:t>
            </w:r>
            <w:r w:rsidRPr="00C46C09">
              <w:rPr>
                <w:rFonts w:asciiTheme="majorBidi" w:eastAsia="Times New Roman" w:hAnsiTheme="majorBidi" w:cstheme="majorBidi"/>
                <w:b/>
                <w:bCs/>
                <w:sz w:val="22"/>
                <w:szCs w:val="22"/>
              </w:rPr>
              <w:t>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A8724E9"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D9FEE5E"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B8838F5"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1B61B8" w:rsidRPr="00C46C09" w14:paraId="7202DB03"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CACD13A"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397AF"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EC08F"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6DF955" w14:textId="77777777" w:rsidR="001B61B8" w:rsidRPr="00C46C09" w:rsidRDefault="001B61B8" w:rsidP="001B61B8">
            <w:pPr>
              <w:jc w:val="both"/>
              <w:rPr>
                <w:rFonts w:asciiTheme="majorBidi" w:eastAsia="Times New Roman" w:hAnsiTheme="majorBidi" w:cstheme="majorBidi"/>
                <w:sz w:val="22"/>
                <w:szCs w:val="22"/>
              </w:rPr>
            </w:pPr>
          </w:p>
        </w:tc>
      </w:tr>
      <w:tr w:rsidR="001B61B8" w:rsidRPr="00C46C09" w14:paraId="707C56EC"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98F793"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5EBB69"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489278"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27F204"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6D1F82E9" w14:textId="77777777" w:rsidR="001B61B8" w:rsidRPr="00C46C09" w:rsidRDefault="001B61B8" w:rsidP="001B61B8">
      <w:pPr>
        <w:jc w:val="both"/>
        <w:rPr>
          <w:rFonts w:asciiTheme="majorBidi" w:hAnsiTheme="majorBidi" w:cstheme="majorBidi"/>
          <w:sz w:val="22"/>
          <w:szCs w:val="22"/>
        </w:rPr>
      </w:pPr>
    </w:p>
    <w:p w14:paraId="6CEE0320"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01FAE4C8" w14:textId="77777777" w:rsidR="001B61B8" w:rsidRPr="00C46C09" w:rsidRDefault="001B61B8" w:rsidP="001B61B8">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1B61B8" w:rsidRPr="00C46C09" w14:paraId="0A0BEFE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1276D67"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09CCA5C"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1B61B8" w:rsidRPr="00C46C09" w14:paraId="3AC9641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FF71E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C042A5"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Defining AI; Sub areas of AI; State space search: Problem formulation</w:t>
            </w:r>
          </w:p>
        </w:tc>
      </w:tr>
      <w:tr w:rsidR="001B61B8" w:rsidRPr="00C46C09" w14:paraId="04FB0FC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B12CB3B"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B8BB1"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Depth-first and breadth-first search</w:t>
            </w:r>
          </w:p>
        </w:tc>
      </w:tr>
      <w:tr w:rsidR="001B61B8" w:rsidRPr="00C46C09" w14:paraId="648B0AE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E98C5D2"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9C72E"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Uniform cost search</w:t>
            </w:r>
          </w:p>
        </w:tc>
      </w:tr>
      <w:tr w:rsidR="001B61B8" w:rsidRPr="00C46C09" w14:paraId="22EF370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52DF591"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2979E"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Informed search: Greedy and A* search; Designing a heuristic</w:t>
            </w:r>
          </w:p>
        </w:tc>
      </w:tr>
      <w:tr w:rsidR="001B61B8" w:rsidRPr="00C46C09" w14:paraId="6EE009C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E1DFA74"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1E0CDA"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Adversarial search: Game trees and Minimax algorithm</w:t>
            </w:r>
          </w:p>
        </w:tc>
      </w:tr>
      <w:tr w:rsidR="001B61B8" w:rsidRPr="00C46C09" w14:paraId="3F3A60D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3E4A1AA"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1AC669"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Depth-limited and Multi-player Minimax; Alpha-Beta pruning</w:t>
            </w:r>
          </w:p>
        </w:tc>
      </w:tr>
      <w:tr w:rsidR="001B61B8" w:rsidRPr="00C46C09" w14:paraId="5753C06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A208DF"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B3B04"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Local search: Problem formulation</w:t>
            </w:r>
          </w:p>
        </w:tc>
      </w:tr>
      <w:tr w:rsidR="001B61B8" w:rsidRPr="00C46C09" w14:paraId="48AEA36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09E36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64A22E"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Hill climbing, Simulated annealing and Local beam search</w:t>
            </w:r>
          </w:p>
        </w:tc>
      </w:tr>
      <w:tr w:rsidR="001B61B8" w:rsidRPr="00C46C09" w14:paraId="559F66BA"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EBFF824"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1B61B8" w:rsidRPr="00C46C09" w14:paraId="3A5574C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F34CBE7"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7F511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Knowledge Representation: Propositional Logic, First-Order Logic</w:t>
            </w:r>
          </w:p>
        </w:tc>
      </w:tr>
      <w:tr w:rsidR="001B61B8" w:rsidRPr="00C46C09" w14:paraId="6DFF5BA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B6CF4D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F8D49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Description Logic; Reasoning in DL</w:t>
            </w:r>
          </w:p>
        </w:tc>
      </w:tr>
      <w:tr w:rsidR="001B61B8" w:rsidRPr="00C46C09" w14:paraId="1A15B15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6CBAA2"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40E171"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Machine Learning; Classification vs. Regression</w:t>
            </w:r>
          </w:p>
        </w:tc>
      </w:tr>
      <w:tr w:rsidR="001B61B8" w:rsidRPr="00C46C09" w14:paraId="1B4B188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418291"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3AC958"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Neural Networks: Using a Perceptron for regression and classification</w:t>
            </w:r>
          </w:p>
        </w:tc>
      </w:tr>
      <w:tr w:rsidR="001B61B8" w:rsidRPr="00C46C09" w14:paraId="1793F80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F99C0F"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E4C63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Performance metrics in machine learning</w:t>
            </w:r>
          </w:p>
        </w:tc>
      </w:tr>
      <w:tr w:rsidR="001B61B8" w:rsidRPr="00C46C09" w14:paraId="78443E8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29E0CAA"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58A87B"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Multi-layer networks; Backpropagation and chain rule</w:t>
            </w:r>
          </w:p>
        </w:tc>
      </w:tr>
      <w:tr w:rsidR="001B61B8" w:rsidRPr="00C46C09" w14:paraId="1D580D5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201563"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E16E7B"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Natural Language Processing: Preprocessing text; Text classification using Naïve Bayes</w:t>
            </w:r>
          </w:p>
        </w:tc>
      </w:tr>
      <w:tr w:rsidR="001B61B8" w:rsidRPr="00C46C09" w14:paraId="3A16178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05C131"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D150D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generative AI</w:t>
            </w:r>
          </w:p>
        </w:tc>
      </w:tr>
    </w:tbl>
    <w:p w14:paraId="7DC64A0E" w14:textId="77777777" w:rsidR="001B61B8" w:rsidRPr="00C46C09" w:rsidRDefault="001B61B8" w:rsidP="001B61B8">
      <w:pPr>
        <w:jc w:val="both"/>
        <w:rPr>
          <w:rFonts w:asciiTheme="majorBidi" w:hAnsiTheme="majorBidi" w:cstheme="majorBidi"/>
          <w:sz w:val="22"/>
          <w:szCs w:val="22"/>
        </w:rPr>
      </w:pPr>
    </w:p>
    <w:p w14:paraId="5999F1D0" w14:textId="2B7A9585" w:rsidR="00104796" w:rsidRPr="00C46C09" w:rsidRDefault="00104796" w:rsidP="00104796">
      <w:pPr>
        <w:pStyle w:val="Heading3"/>
        <w:rPr>
          <w:rFonts w:asciiTheme="majorBidi" w:hAnsiTheme="majorBidi" w:cstheme="majorBidi"/>
          <w:sz w:val="22"/>
          <w:szCs w:val="22"/>
        </w:rPr>
      </w:pPr>
      <w:bookmarkStart w:id="39" w:name="_Toc219107933"/>
      <w:r w:rsidRPr="00C46C09">
        <w:rPr>
          <w:rFonts w:asciiTheme="majorBidi" w:hAnsiTheme="majorBidi" w:cstheme="majorBidi"/>
          <w:sz w:val="22"/>
          <w:szCs w:val="22"/>
        </w:rPr>
        <w:t>4.1.1</w:t>
      </w:r>
      <w:r w:rsidR="00FE003E" w:rsidRPr="00C46C09">
        <w:rPr>
          <w:rFonts w:asciiTheme="majorBidi" w:hAnsiTheme="majorBidi" w:cstheme="majorBidi"/>
          <w:sz w:val="22"/>
          <w:szCs w:val="22"/>
        </w:rPr>
        <w:t>6</w:t>
      </w:r>
      <w:r w:rsidRPr="00C46C09">
        <w:rPr>
          <w:rFonts w:asciiTheme="majorBidi" w:hAnsiTheme="majorBidi" w:cstheme="majorBidi"/>
          <w:sz w:val="22"/>
          <w:szCs w:val="22"/>
        </w:rPr>
        <w:t xml:space="preserve"> </w:t>
      </w:r>
      <w:r w:rsidR="00AF645A" w:rsidRPr="00C46C09">
        <w:rPr>
          <w:rFonts w:asciiTheme="majorBidi" w:hAnsiTheme="majorBidi" w:cstheme="majorBidi"/>
          <w:sz w:val="22"/>
          <w:szCs w:val="22"/>
        </w:rPr>
        <w:t>Artificial Intelligence</w:t>
      </w:r>
      <w:r w:rsidRPr="00C46C09">
        <w:rPr>
          <w:rFonts w:asciiTheme="majorBidi" w:hAnsiTheme="majorBidi" w:cstheme="majorBidi"/>
          <w:sz w:val="22"/>
          <w:szCs w:val="22"/>
        </w:rPr>
        <w:t xml:space="preserve"> Lab</w:t>
      </w:r>
      <w:bookmarkEnd w:id="39"/>
    </w:p>
    <w:p w14:paraId="194650D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AI1612 Application of Information and Communication Technologies</w:t>
      </w:r>
    </w:p>
    <w:p w14:paraId="3998A1FF" w14:textId="77777777" w:rsidR="001B61B8" w:rsidRPr="00C46C09" w:rsidRDefault="001B61B8" w:rsidP="001B61B8">
      <w:pPr>
        <w:jc w:val="both"/>
        <w:rPr>
          <w:rFonts w:asciiTheme="majorBidi" w:hAnsiTheme="majorBidi" w:cstheme="majorBidi"/>
          <w:b/>
          <w:bCs/>
          <w:sz w:val="22"/>
          <w:szCs w:val="22"/>
        </w:rPr>
      </w:pPr>
    </w:p>
    <w:p w14:paraId="2F8B959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None</w:t>
      </w:r>
    </w:p>
    <w:p w14:paraId="18F5C507" w14:textId="77777777" w:rsidR="001B61B8" w:rsidRPr="00C46C09" w:rsidRDefault="001B61B8" w:rsidP="001B61B8">
      <w:pPr>
        <w:jc w:val="both"/>
        <w:rPr>
          <w:rFonts w:asciiTheme="majorBidi" w:hAnsiTheme="majorBidi" w:cstheme="majorBidi"/>
          <w:sz w:val="22"/>
          <w:szCs w:val="22"/>
        </w:rPr>
      </w:pPr>
    </w:p>
    <w:p w14:paraId="27945FDB" w14:textId="0FBA7EC8"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A50B09" w:rsidRPr="00C46C09">
        <w:rPr>
          <w:rFonts w:asciiTheme="majorBidi" w:hAnsiTheme="majorBidi" w:cstheme="majorBidi"/>
          <w:sz w:val="22"/>
          <w:szCs w:val="22"/>
        </w:rPr>
        <w:tab/>
      </w:r>
      <w:r w:rsidRPr="00C46C09">
        <w:rPr>
          <w:rFonts w:asciiTheme="majorBidi" w:hAnsiTheme="majorBidi" w:cstheme="majorBidi"/>
          <w:sz w:val="22"/>
          <w:szCs w:val="22"/>
        </w:rPr>
        <w:t>2</w:t>
      </w:r>
    </w:p>
    <w:p w14:paraId="022E24E3" w14:textId="77777777" w:rsidR="001B61B8" w:rsidRPr="00C46C09" w:rsidRDefault="001B61B8" w:rsidP="001B61B8">
      <w:pPr>
        <w:jc w:val="both"/>
        <w:rPr>
          <w:rFonts w:asciiTheme="majorBidi" w:hAnsiTheme="majorBidi" w:cstheme="majorBidi"/>
          <w:sz w:val="22"/>
          <w:szCs w:val="22"/>
        </w:rPr>
      </w:pPr>
    </w:p>
    <w:p w14:paraId="3F49C127"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Ms. Saba Nawaz</w:t>
      </w:r>
    </w:p>
    <w:p w14:paraId="0B83C0DA" w14:textId="77777777" w:rsidR="001B61B8" w:rsidRPr="00C46C09" w:rsidRDefault="001B61B8" w:rsidP="001B61B8">
      <w:pPr>
        <w:jc w:val="both"/>
        <w:rPr>
          <w:rFonts w:asciiTheme="majorBidi" w:hAnsiTheme="majorBidi" w:cstheme="majorBidi"/>
          <w:b/>
          <w:bCs/>
          <w:sz w:val="22"/>
          <w:szCs w:val="22"/>
        </w:rPr>
      </w:pPr>
    </w:p>
    <w:p w14:paraId="588A20D8"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461ADA68"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This is an introductory course on Information and Communication Technologies. Topics include ICT terminologies, hardware and software components, the internet and World Wide Web, and ICT based applications, basic understanding of networking. It is simply the gist of all computer related courses. </w:t>
      </w:r>
    </w:p>
    <w:p w14:paraId="0F399CC1"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 </w:t>
      </w:r>
    </w:p>
    <w:p w14:paraId="303F4AD7"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7C3E3E86" w14:textId="6BBF653F"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Main objective of the course is to make students computer and information literate. Students will get exposure of solving problems using ICT (Information and Communication Technologies) and well familiar with applications of ICT. Students will learn essential skills associated with effective use of computer, internet and web.</w:t>
      </w:r>
    </w:p>
    <w:p w14:paraId="7AF18B85" w14:textId="77777777" w:rsidR="001B61B8" w:rsidRPr="00C46C09" w:rsidRDefault="001B61B8" w:rsidP="001B61B8">
      <w:pPr>
        <w:jc w:val="both"/>
        <w:rPr>
          <w:rFonts w:asciiTheme="majorBidi" w:hAnsiTheme="majorBidi" w:cstheme="majorBidi"/>
          <w:sz w:val="22"/>
          <w:szCs w:val="22"/>
        </w:rPr>
      </w:pPr>
    </w:p>
    <w:p w14:paraId="1F825C70"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720F68C" w14:textId="77777777" w:rsidR="001B61B8" w:rsidRPr="00C46C09" w:rsidRDefault="001B61B8" w:rsidP="001B61B8">
      <w:pPr>
        <w:jc w:val="both"/>
        <w:rPr>
          <w:rFonts w:asciiTheme="majorBidi" w:hAnsiTheme="majorBidi" w:cstheme="majorBidi"/>
          <w:sz w:val="22"/>
          <w:szCs w:val="22"/>
        </w:rPr>
      </w:pPr>
    </w:p>
    <w:p w14:paraId="769F4C19"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583742DB" w14:textId="77777777" w:rsidR="001B61B8" w:rsidRPr="00C46C09" w:rsidRDefault="001B61B8" w:rsidP="00CA216C">
      <w:pPr>
        <w:numPr>
          <w:ilvl w:val="0"/>
          <w:numId w:val="23"/>
        </w:numPr>
        <w:jc w:val="both"/>
        <w:rPr>
          <w:rFonts w:asciiTheme="majorBidi" w:hAnsiTheme="majorBidi" w:cstheme="majorBidi"/>
          <w:sz w:val="22"/>
          <w:szCs w:val="22"/>
        </w:rPr>
      </w:pPr>
      <w:r w:rsidRPr="00C46C09">
        <w:rPr>
          <w:rFonts w:asciiTheme="majorBidi" w:hAnsiTheme="majorBidi" w:cstheme="majorBidi"/>
          <w:sz w:val="22"/>
          <w:szCs w:val="22"/>
        </w:rPr>
        <w:t>Discovering Computers 2018: Digital Technology, Data and Devices by Misty E. Vermaat, Susan L. Sebok.</w:t>
      </w:r>
    </w:p>
    <w:p w14:paraId="5B0CBB6D" w14:textId="77777777" w:rsidR="001B61B8" w:rsidRPr="00C46C09" w:rsidRDefault="001B61B8" w:rsidP="001B61B8">
      <w:pPr>
        <w:jc w:val="both"/>
        <w:rPr>
          <w:rFonts w:asciiTheme="majorBidi" w:hAnsiTheme="majorBidi" w:cstheme="majorBidi"/>
          <w:sz w:val="22"/>
          <w:szCs w:val="22"/>
        </w:rPr>
      </w:pPr>
    </w:p>
    <w:p w14:paraId="127F25B5"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32D653D1" w14:textId="77777777" w:rsidR="001B61B8" w:rsidRPr="00C46C09" w:rsidRDefault="001B61B8" w:rsidP="00CA216C">
      <w:pPr>
        <w:numPr>
          <w:ilvl w:val="0"/>
          <w:numId w:val="23"/>
        </w:numPr>
        <w:jc w:val="both"/>
        <w:rPr>
          <w:rFonts w:asciiTheme="majorBidi" w:hAnsiTheme="majorBidi" w:cstheme="majorBidi"/>
          <w:sz w:val="22"/>
          <w:szCs w:val="22"/>
        </w:rPr>
      </w:pPr>
      <w:r w:rsidRPr="00C46C09">
        <w:rPr>
          <w:rFonts w:asciiTheme="majorBidi" w:hAnsiTheme="majorBidi" w:cstheme="majorBidi"/>
          <w:sz w:val="22"/>
          <w:szCs w:val="22"/>
        </w:rPr>
        <w:t>Computers: Understanding Technology by Fuller, Floyd, Larson, Brian, 5th Edition.</w:t>
      </w:r>
    </w:p>
    <w:p w14:paraId="635A4234" w14:textId="77777777" w:rsidR="001B61B8" w:rsidRPr="00C46C09" w:rsidRDefault="001B61B8" w:rsidP="00CA216C">
      <w:pPr>
        <w:numPr>
          <w:ilvl w:val="0"/>
          <w:numId w:val="23"/>
        </w:numPr>
        <w:jc w:val="both"/>
        <w:rPr>
          <w:rFonts w:asciiTheme="majorBidi" w:hAnsiTheme="majorBidi" w:cstheme="majorBidi"/>
          <w:sz w:val="22"/>
          <w:szCs w:val="22"/>
        </w:rPr>
      </w:pPr>
      <w:r w:rsidRPr="00C46C09">
        <w:rPr>
          <w:rFonts w:asciiTheme="majorBidi" w:hAnsiTheme="majorBidi" w:cstheme="majorBidi"/>
          <w:sz w:val="22"/>
          <w:szCs w:val="22"/>
        </w:rPr>
        <w:t>Discovering Computers 2021–2022: Digital Technology, Data, and Devices (Campbell, Vermaat et al.)</w:t>
      </w:r>
    </w:p>
    <w:p w14:paraId="18AAB775" w14:textId="77777777" w:rsidR="001B61B8" w:rsidRPr="00C46C09" w:rsidRDefault="001B61B8" w:rsidP="001B61B8">
      <w:pPr>
        <w:jc w:val="both"/>
        <w:rPr>
          <w:rFonts w:asciiTheme="majorBidi" w:hAnsiTheme="majorBidi" w:cstheme="majorBidi"/>
          <w:sz w:val="22"/>
          <w:szCs w:val="22"/>
        </w:rPr>
      </w:pPr>
    </w:p>
    <w:p w14:paraId="684CD2ED"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644BC9D"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573AEB14" w14:textId="488F6DA3" w:rsidR="00C20AAE" w:rsidRPr="00C46C09" w:rsidRDefault="00C20AAE" w:rsidP="00C20AAE">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Cs/>
          <w:sz w:val="22"/>
          <w:szCs w:val="22"/>
        </w:rPr>
        <w:t xml:space="preserve">Identify </w:t>
      </w:r>
      <w:r w:rsidRPr="00C46C09">
        <w:rPr>
          <w:rFonts w:asciiTheme="majorBidi" w:hAnsiTheme="majorBidi" w:cstheme="majorBidi"/>
          <w:sz w:val="22"/>
          <w:szCs w:val="22"/>
        </w:rPr>
        <w:t xml:space="preserve">the components of a computer system and describe the basic knowledge of commonly used computer applications such as Word, Excel, PowerPoint. </w:t>
      </w:r>
      <w:r w:rsidRPr="00C46C09">
        <w:rPr>
          <w:rFonts w:asciiTheme="majorBidi" w:hAnsiTheme="majorBidi" w:cstheme="majorBidi"/>
          <w:b/>
          <w:sz w:val="22"/>
          <w:szCs w:val="22"/>
        </w:rPr>
        <w:t>[C1-Remember</w:t>
      </w:r>
      <w:r w:rsidRPr="00C46C09">
        <w:rPr>
          <w:rFonts w:asciiTheme="majorBidi" w:hAnsiTheme="majorBidi" w:cstheme="majorBidi"/>
          <w:sz w:val="22"/>
          <w:szCs w:val="22"/>
        </w:rPr>
        <w:t xml:space="preserve">) </w:t>
      </w:r>
    </w:p>
    <w:p w14:paraId="0A594466" w14:textId="4D6D1BD9" w:rsidR="00C20AAE" w:rsidRPr="00C46C09" w:rsidRDefault="00C20AAE" w:rsidP="00C20AAE">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bCs/>
          <w:sz w:val="22"/>
          <w:szCs w:val="22"/>
        </w:rPr>
        <w:t>Explain</w:t>
      </w:r>
      <w:r w:rsidRPr="00C46C09">
        <w:rPr>
          <w:rFonts w:asciiTheme="majorBidi" w:hAnsiTheme="majorBidi" w:cstheme="majorBidi"/>
          <w:b/>
          <w:sz w:val="22"/>
          <w:szCs w:val="22"/>
        </w:rPr>
        <w:t xml:space="preserve"> </w:t>
      </w:r>
      <w:r w:rsidRPr="00C46C09">
        <w:rPr>
          <w:rFonts w:asciiTheme="majorBidi" w:hAnsiTheme="majorBidi" w:cstheme="majorBidi"/>
          <w:sz w:val="22"/>
          <w:szCs w:val="22"/>
        </w:rPr>
        <w:t xml:space="preserve">the basics of computer organization including memory and storage elements, and recognize data representation in terms of number systems. </w:t>
      </w:r>
      <w:r w:rsidRPr="00C46C09">
        <w:rPr>
          <w:rFonts w:asciiTheme="majorBidi" w:hAnsiTheme="majorBidi" w:cstheme="majorBidi"/>
          <w:b/>
          <w:bCs/>
          <w:sz w:val="22"/>
          <w:szCs w:val="22"/>
        </w:rPr>
        <w:t>[</w:t>
      </w:r>
      <w:r w:rsidRPr="00C46C09">
        <w:rPr>
          <w:rFonts w:asciiTheme="majorBidi" w:hAnsiTheme="majorBidi" w:cstheme="majorBidi"/>
          <w:b/>
          <w:sz w:val="22"/>
          <w:szCs w:val="22"/>
        </w:rPr>
        <w:t>C2- Understand]</w:t>
      </w:r>
    </w:p>
    <w:p w14:paraId="48EC4A3D" w14:textId="2F6748B1" w:rsidR="001B61B8" w:rsidRPr="00C46C09" w:rsidRDefault="00C20AAE" w:rsidP="00C20AAE">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Apply problem solving skills through the use of flow charts and algorithms and develop small scale computer programs </w:t>
      </w:r>
      <w:r w:rsidRPr="00C46C09">
        <w:rPr>
          <w:rFonts w:asciiTheme="majorBidi" w:hAnsiTheme="majorBidi" w:cstheme="majorBidi"/>
          <w:b/>
          <w:sz w:val="22"/>
          <w:szCs w:val="22"/>
        </w:rPr>
        <w:t xml:space="preserve">[C3 -Apply] </w:t>
      </w:r>
    </w:p>
    <w:p w14:paraId="2BE8E578"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20B8083C" w14:textId="77777777" w:rsidR="001B61B8" w:rsidRPr="00C46C09" w:rsidRDefault="001B61B8" w:rsidP="001B61B8">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1B61B8" w:rsidRPr="00C46C09" w14:paraId="247BB386"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F209EE4" w14:textId="11294508"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G</w:t>
            </w:r>
            <w:r w:rsidR="00392F30" w:rsidRPr="00C46C09">
              <w:rPr>
                <w:rFonts w:asciiTheme="majorBidi" w:hAnsiTheme="majorBidi" w:cstheme="majorBidi"/>
                <w:b/>
                <w:bCs/>
                <w:sz w:val="22"/>
                <w:szCs w:val="22"/>
              </w:rPr>
              <w:t>a</w:t>
            </w:r>
            <w:r w:rsidRPr="00C46C09">
              <w:rPr>
                <w:rFonts w:asciiTheme="majorBidi" w:hAnsiTheme="majorBidi" w:cstheme="majorBidi"/>
                <w:b/>
                <w:bCs/>
                <w:sz w:val="22"/>
                <w:szCs w:val="22"/>
              </w:rPr>
              <w:t>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17C7A67"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F7098A3"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9C692C"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r>
      <w:tr w:rsidR="001B61B8" w:rsidRPr="00C46C09" w14:paraId="5B33523F"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A2DCF1"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02EB68"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0DD72A"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042CB1" w14:textId="77777777" w:rsidR="001B61B8" w:rsidRPr="00C46C09" w:rsidRDefault="001B61B8" w:rsidP="001B61B8">
            <w:pPr>
              <w:jc w:val="both"/>
              <w:rPr>
                <w:rFonts w:asciiTheme="majorBidi" w:hAnsiTheme="majorBidi" w:cstheme="majorBidi"/>
                <w:sz w:val="22"/>
                <w:szCs w:val="22"/>
              </w:rPr>
            </w:pPr>
          </w:p>
        </w:tc>
      </w:tr>
      <w:tr w:rsidR="001B61B8" w:rsidRPr="00C46C09" w14:paraId="735032AE"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AE733D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BBDF92"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7CCD8A"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E5F761" w14:textId="77777777" w:rsidR="001B61B8" w:rsidRPr="00C46C09" w:rsidRDefault="001B61B8" w:rsidP="001B61B8">
            <w:pPr>
              <w:jc w:val="both"/>
              <w:rPr>
                <w:rFonts w:asciiTheme="majorBidi" w:hAnsiTheme="majorBidi" w:cstheme="majorBidi"/>
                <w:sz w:val="22"/>
                <w:szCs w:val="22"/>
              </w:rPr>
            </w:pPr>
          </w:p>
        </w:tc>
      </w:tr>
      <w:tr w:rsidR="001B61B8" w:rsidRPr="00C46C09" w14:paraId="435CAD12"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B5335F"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80AE95"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B6799F"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64AD64"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r>
    </w:tbl>
    <w:p w14:paraId="556859EA" w14:textId="77777777" w:rsidR="001B61B8" w:rsidRPr="00C46C09" w:rsidRDefault="001B61B8" w:rsidP="001B61B8">
      <w:pPr>
        <w:jc w:val="both"/>
        <w:rPr>
          <w:rFonts w:asciiTheme="majorBidi" w:hAnsiTheme="majorBidi" w:cstheme="majorBidi"/>
          <w:sz w:val="22"/>
          <w:szCs w:val="22"/>
        </w:rPr>
      </w:pPr>
    </w:p>
    <w:p w14:paraId="1F4E3FB3"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17EE79C4" w14:textId="77777777" w:rsidR="001B61B8" w:rsidRPr="00C46C09" w:rsidRDefault="001B61B8" w:rsidP="001B61B8">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1B61B8" w:rsidRPr="00C46C09" w14:paraId="5D450F1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2C20F79"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D8626E"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1B61B8" w:rsidRPr="00C46C09" w14:paraId="105497C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61E716"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EB1420" w14:textId="77777777" w:rsidR="001B61B8" w:rsidRPr="00392F30" w:rsidRDefault="001B61B8" w:rsidP="001B61B8">
            <w:pPr>
              <w:jc w:val="both"/>
              <w:rPr>
                <w:rFonts w:asciiTheme="majorBidi" w:hAnsiTheme="majorBidi" w:cstheme="majorBidi"/>
                <w:sz w:val="22"/>
                <w:szCs w:val="22"/>
              </w:rPr>
            </w:pPr>
            <w:r w:rsidRPr="00392F30">
              <w:rPr>
                <w:rFonts w:asciiTheme="majorBidi" w:hAnsiTheme="majorBidi" w:cstheme="majorBidi"/>
                <w:sz w:val="22"/>
                <w:szCs w:val="22"/>
              </w:rPr>
              <w:t>Introduction to Office Suite (Word)</w:t>
            </w:r>
          </w:p>
          <w:p w14:paraId="2870075D"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Creating a Word Document: Text, Tables, Charts, Diagrams, Headings, Help</w:t>
            </w:r>
          </w:p>
          <w:p w14:paraId="6CD73873"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Formatting best practices (styles, templates)</w:t>
            </w:r>
          </w:p>
          <w:p w14:paraId="179D806D"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Cloud-based document tools (Google Docs, Office 365 overview)</w:t>
            </w:r>
          </w:p>
        </w:tc>
      </w:tr>
      <w:tr w:rsidR="001B61B8" w:rsidRPr="00C46C09" w14:paraId="0A35F98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84ED63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7D465D" w14:textId="77777777" w:rsidR="001B61B8" w:rsidRPr="00392F30" w:rsidRDefault="001B61B8" w:rsidP="001B61B8">
            <w:pPr>
              <w:jc w:val="both"/>
              <w:rPr>
                <w:rFonts w:asciiTheme="majorBidi" w:hAnsiTheme="majorBidi" w:cstheme="majorBidi"/>
                <w:sz w:val="22"/>
                <w:szCs w:val="22"/>
              </w:rPr>
            </w:pPr>
            <w:r w:rsidRPr="00392F30">
              <w:rPr>
                <w:rFonts w:asciiTheme="majorBidi" w:hAnsiTheme="majorBidi" w:cstheme="majorBidi"/>
                <w:sz w:val="22"/>
                <w:szCs w:val="22"/>
              </w:rPr>
              <w:t>Office Suite (Excel &amp; PowerPoint)</w:t>
            </w:r>
          </w:p>
          <w:p w14:paraId="180128B7"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Creating an Excel Worksheet: Formatting, Charts, Formulae, Functions, Help</w:t>
            </w:r>
          </w:p>
          <w:p w14:paraId="7F83C087"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Creating a PowerPoint Presentation: Formatting, Editing, Animation, Help</w:t>
            </w:r>
          </w:p>
          <w:p w14:paraId="7C7E0941"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Introduction to Google Sheets / Online Collaboration tools</w:t>
            </w:r>
          </w:p>
        </w:tc>
      </w:tr>
      <w:tr w:rsidR="001B61B8" w:rsidRPr="00C46C09" w14:paraId="2897B84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B26DB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27A565" w14:textId="77777777" w:rsidR="001B61B8" w:rsidRPr="00392F30" w:rsidRDefault="001B61B8" w:rsidP="001B61B8">
            <w:pPr>
              <w:jc w:val="both"/>
              <w:rPr>
                <w:rFonts w:asciiTheme="majorBidi" w:hAnsiTheme="majorBidi" w:cstheme="majorBidi"/>
                <w:sz w:val="22"/>
                <w:szCs w:val="22"/>
              </w:rPr>
            </w:pPr>
            <w:r w:rsidRPr="00392F30">
              <w:rPr>
                <w:rFonts w:asciiTheme="majorBidi" w:hAnsiTheme="majorBidi" w:cstheme="majorBidi"/>
                <w:sz w:val="22"/>
                <w:szCs w:val="22"/>
              </w:rPr>
              <w:t>Introduction to Computers</w:t>
            </w:r>
          </w:p>
          <w:p w14:paraId="2F01226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Use of Computers in Society (education, business, healthcare, entertainment, AI, IoT)</w:t>
            </w:r>
          </w:p>
          <w:p w14:paraId="5992B0D9"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Generations of Computers</w:t>
            </w:r>
          </w:p>
          <w:p w14:paraId="6B975B55"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Fifth Generation: Significance (AI, ML, Quantum computing basics) and Future Trends</w:t>
            </w:r>
          </w:p>
        </w:tc>
      </w:tr>
      <w:tr w:rsidR="001B61B8" w:rsidRPr="00C46C09" w14:paraId="7FFDFCC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F863584"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BFF719" w14:textId="77777777" w:rsidR="001B61B8" w:rsidRPr="00392F30" w:rsidRDefault="001B61B8" w:rsidP="001B61B8">
            <w:pPr>
              <w:jc w:val="both"/>
              <w:rPr>
                <w:rFonts w:asciiTheme="majorBidi" w:hAnsiTheme="majorBidi" w:cstheme="majorBidi"/>
                <w:sz w:val="22"/>
                <w:szCs w:val="22"/>
              </w:rPr>
            </w:pPr>
            <w:r w:rsidRPr="00392F30">
              <w:rPr>
                <w:rFonts w:asciiTheme="majorBidi" w:hAnsiTheme="majorBidi" w:cstheme="majorBidi"/>
                <w:sz w:val="22"/>
                <w:szCs w:val="22"/>
              </w:rPr>
              <w:t>Introduction to Computers &amp; their Categories</w:t>
            </w:r>
          </w:p>
          <w:p w14:paraId="7177545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Why computer literacy is vital to success in today’s world</w:t>
            </w:r>
          </w:p>
          <w:p w14:paraId="09EC95A2"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Classifications of computers (desktop, laptop, mobile, servers, supercomputers, embedded systems)</w:t>
            </w:r>
          </w:p>
          <w:p w14:paraId="54352884"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The five components of a computer (Input, Output, CPU, Memory, Storage)</w:t>
            </w:r>
          </w:p>
          <w:p w14:paraId="1660206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Relationship between data and information</w:t>
            </w:r>
          </w:p>
          <w:p w14:paraId="00C8D296"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Information processing cycle</w:t>
            </w:r>
          </w:p>
          <w:p w14:paraId="334387E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Advantages and disadvantages of computers</w:t>
            </w:r>
          </w:p>
          <w:p w14:paraId="40C27B38"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Distinguish between system software, application software, and cloud-based applications.</w:t>
            </w:r>
          </w:p>
        </w:tc>
      </w:tr>
      <w:tr w:rsidR="001B61B8" w:rsidRPr="00C46C09" w14:paraId="649C928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D84ABE"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B8480A"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Number Systems</w:t>
            </w:r>
          </w:p>
          <w:p w14:paraId="21B0B2DA"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Binary, Decimal and Hexadecimal Conversions</w:t>
            </w:r>
          </w:p>
          <w:p w14:paraId="12CA1B8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Signed and Unsigned Numbers</w:t>
            </w:r>
          </w:p>
          <w:p w14:paraId="6E8FDF90"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Number Representations and Ranges</w:t>
            </w:r>
          </w:p>
          <w:p w14:paraId="2080945F"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ASCII Codes</w:t>
            </w:r>
          </w:p>
          <w:p w14:paraId="7FC8BA21"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Strings, Integers and Real Numbers</w:t>
            </w:r>
          </w:p>
          <w:p w14:paraId="529977FA" w14:textId="77777777" w:rsidR="001B61B8" w:rsidRPr="00C46C09" w:rsidRDefault="001B61B8" w:rsidP="001B61B8">
            <w:pPr>
              <w:jc w:val="both"/>
              <w:rPr>
                <w:rFonts w:asciiTheme="majorBidi" w:hAnsiTheme="majorBidi" w:cstheme="majorBidi"/>
                <w:sz w:val="22"/>
                <w:szCs w:val="22"/>
              </w:rPr>
            </w:pPr>
          </w:p>
        </w:tc>
      </w:tr>
      <w:tr w:rsidR="001B61B8" w:rsidRPr="00C46C09" w14:paraId="26D809F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AF182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3F0783"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Operating systems Programming Languages</w:t>
            </w:r>
          </w:p>
          <w:p w14:paraId="520FD08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Machine Language</w:t>
            </w:r>
          </w:p>
          <w:p w14:paraId="43C0B89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Assembly Language High Level Language</w:t>
            </w:r>
          </w:p>
          <w:p w14:paraId="537767DA"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Flow Chart, Pseudo Code</w:t>
            </w:r>
          </w:p>
        </w:tc>
      </w:tr>
      <w:tr w:rsidR="001B61B8" w:rsidRPr="00C46C09" w14:paraId="2B493D9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02EE3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78C71D"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Computer Virus</w:t>
            </w:r>
          </w:p>
          <w:p w14:paraId="047B59F0"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What does a computer virus do?</w:t>
            </w:r>
          </w:p>
          <w:p w14:paraId="0B35FAB9"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How does a computer get a virus?</w:t>
            </w:r>
          </w:p>
          <w:p w14:paraId="30E036F7"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What are the symptoms of a computer virus?</w:t>
            </w:r>
          </w:p>
          <w:p w14:paraId="24A97E92"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How are computer viruses removed?</w:t>
            </w:r>
          </w:p>
          <w:p w14:paraId="15695C8A"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Examples of computer viruses</w:t>
            </w:r>
          </w:p>
          <w:p w14:paraId="060FE823"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Computer virus protection</w:t>
            </w:r>
          </w:p>
        </w:tc>
      </w:tr>
      <w:tr w:rsidR="001B61B8" w:rsidRPr="00C46C09" w14:paraId="03779BC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3CB95A7"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9076E"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Internet – definition and history</w:t>
            </w:r>
          </w:p>
          <w:p w14:paraId="3ADEBFAF"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Worldwide Web</w:t>
            </w:r>
          </w:p>
          <w:p w14:paraId="0E6C634F"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URLs, IP addresses</w:t>
            </w:r>
          </w:p>
          <w:p w14:paraId="6F2A9328"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Evolution of the Internet</w:t>
            </w:r>
          </w:p>
          <w:p w14:paraId="4F5C4DFB"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Broadband Internet connections and state, differences between broadband Internet connections and dial-up connections, the types of Internet access providers.</w:t>
            </w:r>
          </w:p>
          <w:p w14:paraId="2328781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Describe the purpose of an IP address and its relationship to a domain name.</w:t>
            </w:r>
          </w:p>
          <w:p w14:paraId="6294D9E2"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Describe how to use a search engine to search for information on the Web</w:t>
            </w:r>
          </w:p>
        </w:tc>
      </w:tr>
      <w:tr w:rsidR="001B61B8" w:rsidRPr="00C46C09" w14:paraId="79050972"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E9FF19E"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Midterm Exams</w:t>
            </w:r>
          </w:p>
        </w:tc>
      </w:tr>
      <w:tr w:rsidR="001B61B8" w:rsidRPr="00C46C09" w14:paraId="5A75EB5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1484C74"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A9E9A9" w14:textId="77777777" w:rsidR="001B61B8" w:rsidRPr="00C46C09" w:rsidRDefault="001B61B8" w:rsidP="00392F30">
            <w:pPr>
              <w:jc w:val="both"/>
              <w:rPr>
                <w:rFonts w:asciiTheme="majorBidi" w:hAnsiTheme="majorBidi" w:cstheme="majorBidi"/>
                <w:sz w:val="22"/>
                <w:szCs w:val="22"/>
              </w:rPr>
            </w:pPr>
            <w:r w:rsidRPr="00C46C09">
              <w:rPr>
                <w:rFonts w:asciiTheme="majorBidi" w:hAnsiTheme="majorBidi" w:cstheme="majorBidi"/>
                <w:sz w:val="22"/>
                <w:szCs w:val="22"/>
              </w:rPr>
              <w:t>How to create website (HTML)</w:t>
            </w:r>
          </w:p>
        </w:tc>
      </w:tr>
      <w:tr w:rsidR="001B61B8" w:rsidRPr="00C46C09" w14:paraId="0F0A2AB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D20E24"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757B5B" w14:textId="77777777" w:rsidR="001B61B8" w:rsidRPr="00C46C09" w:rsidRDefault="001B61B8" w:rsidP="00392F30">
            <w:pPr>
              <w:jc w:val="both"/>
              <w:rPr>
                <w:rFonts w:asciiTheme="majorBidi" w:hAnsiTheme="majorBidi" w:cstheme="majorBidi"/>
                <w:sz w:val="22"/>
                <w:szCs w:val="22"/>
              </w:rPr>
            </w:pPr>
            <w:r w:rsidRPr="00C46C09">
              <w:rPr>
                <w:rFonts w:asciiTheme="majorBidi" w:hAnsiTheme="majorBidi" w:cstheme="majorBidi"/>
                <w:sz w:val="22"/>
                <w:szCs w:val="22"/>
              </w:rPr>
              <w:t>How to create website (CSS)</w:t>
            </w:r>
          </w:p>
        </w:tc>
      </w:tr>
      <w:tr w:rsidR="001B61B8" w:rsidRPr="00C46C09" w14:paraId="396C3BE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414EA4C"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D3437"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Communication and Networks:</w:t>
            </w:r>
          </w:p>
          <w:p w14:paraId="5578C3D9"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Purpose of the components required for successful communications.</w:t>
            </w:r>
          </w:p>
          <w:p w14:paraId="14FE3992"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Describe the uses of computer communications.</w:t>
            </w:r>
          </w:p>
          <w:p w14:paraId="77F35DE4"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List advantages of using a network, and differentiate among LANs, MANs, CAN, PAN, VPN and WANs</w:t>
            </w:r>
          </w:p>
          <w:p w14:paraId="4E65FB73"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Client/server and peer-to-peer networks, and describe how a P2P network works</w:t>
            </w:r>
          </w:p>
        </w:tc>
      </w:tr>
      <w:tr w:rsidR="001B61B8" w:rsidRPr="00C46C09" w14:paraId="0E9B5B3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43C213"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79179D"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Topology</w:t>
            </w:r>
          </w:p>
          <w:p w14:paraId="028BAB2B"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Definition</w:t>
            </w:r>
          </w:p>
          <w:p w14:paraId="43324EE3"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Ring, Bus, star, mesh, tree etc.</w:t>
            </w:r>
          </w:p>
          <w:p w14:paraId="7C093221"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Differentiate among a star network, bus network, and ring network.</w:t>
            </w:r>
          </w:p>
          <w:p w14:paraId="07D520C4"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Describe the various network communications standards.</w:t>
            </w:r>
          </w:p>
          <w:p w14:paraId="1656AD96"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Describe various physical and wireless transmission media</w:t>
            </w:r>
          </w:p>
          <w:p w14:paraId="164E17A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OSI Model</w:t>
            </w:r>
          </w:p>
          <w:p w14:paraId="4CEF2CED" w14:textId="77777777" w:rsidR="001B61B8" w:rsidRPr="00C46C09" w:rsidRDefault="001B61B8" w:rsidP="001B61B8">
            <w:pPr>
              <w:jc w:val="both"/>
              <w:rPr>
                <w:rFonts w:asciiTheme="majorBidi" w:hAnsiTheme="majorBidi" w:cstheme="majorBidi"/>
                <w:sz w:val="22"/>
                <w:szCs w:val="22"/>
              </w:rPr>
            </w:pPr>
          </w:p>
        </w:tc>
      </w:tr>
      <w:tr w:rsidR="001B61B8" w:rsidRPr="00C46C09" w14:paraId="35B1BD6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06FBA8"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F16275"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Scratch Programming</w:t>
            </w:r>
          </w:p>
          <w:p w14:paraId="165AD0E3"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Introduction to Scratch as a visual programming tool</w:t>
            </w:r>
          </w:p>
          <w:p w14:paraId="350C58A7" w14:textId="77777777" w:rsidR="001B61B8" w:rsidRPr="00C46C09" w:rsidRDefault="001B61B8" w:rsidP="001B61B8">
            <w:pPr>
              <w:jc w:val="both"/>
              <w:rPr>
                <w:rFonts w:asciiTheme="majorBidi" w:hAnsiTheme="majorBidi" w:cstheme="majorBidi"/>
                <w:sz w:val="22"/>
                <w:szCs w:val="22"/>
              </w:rPr>
            </w:pPr>
          </w:p>
        </w:tc>
      </w:tr>
      <w:tr w:rsidR="001B61B8" w:rsidRPr="00C46C09" w14:paraId="63DFCF1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EBB33B6"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BBC886" w14:textId="77777777" w:rsidR="001B61B8" w:rsidRPr="00392F30" w:rsidRDefault="001B61B8" w:rsidP="001B61B8">
            <w:pPr>
              <w:jc w:val="both"/>
              <w:rPr>
                <w:rFonts w:asciiTheme="majorBidi" w:hAnsiTheme="majorBidi" w:cstheme="majorBidi"/>
                <w:bCs/>
                <w:sz w:val="22"/>
                <w:szCs w:val="22"/>
              </w:rPr>
            </w:pPr>
            <w:r w:rsidRPr="00C46C09">
              <w:rPr>
                <w:rFonts w:asciiTheme="majorBidi" w:hAnsiTheme="majorBidi" w:cstheme="majorBidi"/>
                <w:b/>
                <w:sz w:val="22"/>
                <w:szCs w:val="22"/>
              </w:rPr>
              <w:t xml:space="preserve"> </w:t>
            </w:r>
            <w:r w:rsidRPr="00392F30">
              <w:rPr>
                <w:rFonts w:asciiTheme="majorBidi" w:hAnsiTheme="majorBidi" w:cstheme="majorBidi"/>
                <w:bCs/>
                <w:sz w:val="22"/>
                <w:szCs w:val="22"/>
              </w:rPr>
              <w:t>Introduction to Python Programming</w:t>
            </w:r>
          </w:p>
          <w:p w14:paraId="35089CD0"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Writing first programs: input/output, variables, data types</w:t>
            </w:r>
          </w:p>
          <w:p w14:paraId="2674B334"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Simple decision-making (if-else)</w:t>
            </w:r>
          </w:p>
          <w:p w14:paraId="660B8AFC" w14:textId="77777777" w:rsidR="001B61B8" w:rsidRPr="00C46C09" w:rsidRDefault="001B61B8" w:rsidP="001B61B8">
            <w:pPr>
              <w:jc w:val="both"/>
              <w:rPr>
                <w:rFonts w:asciiTheme="majorBidi" w:hAnsiTheme="majorBidi" w:cstheme="majorBidi"/>
                <w:sz w:val="22"/>
                <w:szCs w:val="22"/>
              </w:rPr>
            </w:pPr>
          </w:p>
        </w:tc>
      </w:tr>
      <w:tr w:rsidR="001B61B8" w:rsidRPr="00C46C09" w14:paraId="54ACF00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C19AF7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6DC5A5"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Modern ICT Trends</w:t>
            </w:r>
          </w:p>
          <w:p w14:paraId="2E441B1E"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Internet of Things (IoT): smart devices, home automation, healthcare monitoring</w:t>
            </w:r>
          </w:p>
          <w:p w14:paraId="05D10F04"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Artificial Intelligence (AI): speech recognition, chatbots, recommendation systems</w:t>
            </w:r>
          </w:p>
          <w:p w14:paraId="4039BA03"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Cloud Computing: online storage, collaboration tools, cost-effective computing</w:t>
            </w:r>
          </w:p>
          <w:p w14:paraId="01A1C95B"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Real-life Applications</w:t>
            </w:r>
          </w:p>
          <w:p w14:paraId="36B64761"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Smart homes, online learning platforms, mobile apps, virtual assistants</w:t>
            </w:r>
          </w:p>
          <w:p w14:paraId="09DD2B3C"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 xml:space="preserve"> Impact on Careers &amp; Society</w:t>
            </w:r>
          </w:p>
          <w:p w14:paraId="04D05752"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Skills required for future jobs</w:t>
            </w:r>
          </w:p>
          <w:p w14:paraId="47B292F2"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Everyday use of ICT in student life</w:t>
            </w:r>
          </w:p>
          <w:p w14:paraId="28BC238F" w14:textId="77777777" w:rsidR="001B61B8" w:rsidRPr="00C46C09" w:rsidRDefault="001B61B8" w:rsidP="001B61B8">
            <w:pPr>
              <w:jc w:val="both"/>
              <w:rPr>
                <w:rFonts w:asciiTheme="majorBidi" w:hAnsiTheme="majorBidi" w:cstheme="majorBidi"/>
                <w:sz w:val="22"/>
                <w:szCs w:val="22"/>
              </w:rPr>
            </w:pPr>
          </w:p>
        </w:tc>
      </w:tr>
      <w:tr w:rsidR="001B61B8" w:rsidRPr="00C46C09" w14:paraId="5ED5052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9811689"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4A3F04" w14:textId="77777777" w:rsidR="001B61B8" w:rsidRPr="00392F30" w:rsidRDefault="001B61B8" w:rsidP="001B61B8">
            <w:pPr>
              <w:jc w:val="both"/>
              <w:rPr>
                <w:rFonts w:asciiTheme="majorBidi" w:hAnsiTheme="majorBidi" w:cstheme="majorBidi"/>
                <w:bCs/>
                <w:sz w:val="22"/>
                <w:szCs w:val="22"/>
              </w:rPr>
            </w:pPr>
            <w:r w:rsidRPr="00392F30">
              <w:rPr>
                <w:rFonts w:asciiTheme="majorBidi" w:hAnsiTheme="majorBidi" w:cstheme="majorBidi"/>
                <w:bCs/>
                <w:sz w:val="22"/>
                <w:szCs w:val="22"/>
              </w:rPr>
              <w:t>Digital Tools (Email, GitHub, LinkedIn)</w:t>
            </w:r>
          </w:p>
          <w:p w14:paraId="13604D9A"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Gmail: structure of an email, professional etiquette, attachments</w:t>
            </w:r>
          </w:p>
          <w:p w14:paraId="708DDBEB"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Google Drive: sharing, cloud collaboration basics</w:t>
            </w:r>
          </w:p>
          <w:p w14:paraId="0D3AB172"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GitHub</w:t>
            </w:r>
          </w:p>
          <w:p w14:paraId="1FB62B9F" w14:textId="77777777" w:rsidR="001B61B8" w:rsidRPr="00C46C09" w:rsidRDefault="001B61B8" w:rsidP="00CA216C">
            <w:pPr>
              <w:numPr>
                <w:ilvl w:val="0"/>
                <w:numId w:val="24"/>
              </w:numPr>
              <w:tabs>
                <w:tab w:val="clear" w:pos="420"/>
              </w:tabs>
              <w:jc w:val="both"/>
              <w:rPr>
                <w:rFonts w:asciiTheme="majorBidi" w:hAnsiTheme="majorBidi" w:cstheme="majorBidi"/>
                <w:sz w:val="22"/>
                <w:szCs w:val="22"/>
              </w:rPr>
            </w:pPr>
            <w:r w:rsidRPr="00C46C09">
              <w:rPr>
                <w:rFonts w:asciiTheme="majorBidi" w:hAnsiTheme="majorBidi" w:cstheme="majorBidi"/>
                <w:sz w:val="22"/>
                <w:szCs w:val="22"/>
              </w:rPr>
              <w:t>LinkedIn: building a professional identity, networking benefits</w:t>
            </w:r>
          </w:p>
          <w:p w14:paraId="2AB437FF" w14:textId="77777777" w:rsidR="001B61B8" w:rsidRPr="00C46C09" w:rsidRDefault="001B61B8" w:rsidP="001B61B8">
            <w:pPr>
              <w:jc w:val="both"/>
              <w:rPr>
                <w:rFonts w:asciiTheme="majorBidi" w:hAnsiTheme="majorBidi" w:cstheme="majorBidi"/>
                <w:sz w:val="22"/>
                <w:szCs w:val="22"/>
              </w:rPr>
            </w:pPr>
          </w:p>
        </w:tc>
      </w:tr>
    </w:tbl>
    <w:p w14:paraId="2D34A3DB" w14:textId="77777777" w:rsidR="001B61B8" w:rsidRPr="00C46C09" w:rsidRDefault="001B61B8" w:rsidP="001B61B8">
      <w:pPr>
        <w:jc w:val="both"/>
        <w:rPr>
          <w:rFonts w:asciiTheme="majorBidi" w:hAnsiTheme="majorBidi" w:cstheme="majorBidi"/>
          <w:sz w:val="22"/>
          <w:szCs w:val="22"/>
        </w:rPr>
      </w:pPr>
    </w:p>
    <w:p w14:paraId="7F72A546" w14:textId="653F3643" w:rsidR="00C15AAE" w:rsidRPr="00C46C09" w:rsidRDefault="008F0DB6" w:rsidP="00C15AAE">
      <w:pPr>
        <w:jc w:val="both"/>
        <w:rPr>
          <w:rFonts w:asciiTheme="majorBidi" w:hAnsiTheme="majorBidi" w:cstheme="majorBidi"/>
          <w:sz w:val="22"/>
          <w:szCs w:val="22"/>
        </w:rPr>
      </w:pPr>
      <w:r w:rsidRPr="00C46C09">
        <w:rPr>
          <w:rFonts w:asciiTheme="majorBidi" w:hAnsiTheme="majorBidi" w:cstheme="majorBidi"/>
          <w:sz w:val="22"/>
          <w:szCs w:val="22"/>
        </w:rPr>
        <w:br/>
      </w:r>
    </w:p>
    <w:p w14:paraId="4CD88394" w14:textId="77777777" w:rsidR="008F0DB6" w:rsidRPr="00C46C09" w:rsidRDefault="008F0DB6" w:rsidP="00C15AAE">
      <w:pPr>
        <w:jc w:val="both"/>
        <w:rPr>
          <w:rFonts w:asciiTheme="majorBidi" w:hAnsiTheme="majorBidi" w:cstheme="majorBidi"/>
          <w:sz w:val="22"/>
          <w:szCs w:val="22"/>
        </w:rPr>
      </w:pPr>
    </w:p>
    <w:p w14:paraId="23704834" w14:textId="77777777" w:rsidR="008F0DB6" w:rsidRPr="00C46C09" w:rsidRDefault="008F0DB6" w:rsidP="00C15AAE">
      <w:pPr>
        <w:jc w:val="both"/>
        <w:rPr>
          <w:rFonts w:asciiTheme="majorBidi" w:hAnsiTheme="majorBidi" w:cstheme="majorBidi"/>
          <w:sz w:val="22"/>
          <w:szCs w:val="22"/>
        </w:rPr>
      </w:pPr>
    </w:p>
    <w:p w14:paraId="3E9BC65F" w14:textId="77777777" w:rsidR="008F0DB6" w:rsidRPr="00C46C09" w:rsidRDefault="008F0DB6" w:rsidP="00C15AAE">
      <w:pPr>
        <w:jc w:val="both"/>
        <w:rPr>
          <w:rFonts w:asciiTheme="majorBidi" w:hAnsiTheme="majorBidi" w:cstheme="majorBidi"/>
          <w:sz w:val="22"/>
          <w:szCs w:val="22"/>
        </w:rPr>
      </w:pPr>
    </w:p>
    <w:p w14:paraId="20A05B53" w14:textId="77777777" w:rsidR="008F0DB6" w:rsidRPr="00C46C09" w:rsidRDefault="008F0DB6" w:rsidP="00C15AAE">
      <w:pPr>
        <w:jc w:val="both"/>
        <w:rPr>
          <w:rFonts w:asciiTheme="majorBidi" w:hAnsiTheme="majorBidi" w:cstheme="majorBidi"/>
          <w:sz w:val="22"/>
          <w:szCs w:val="22"/>
        </w:rPr>
      </w:pPr>
    </w:p>
    <w:p w14:paraId="715A14A8" w14:textId="77777777" w:rsidR="008F0DB6" w:rsidRPr="00C46C09" w:rsidRDefault="008F0DB6" w:rsidP="00C15AAE">
      <w:pPr>
        <w:jc w:val="both"/>
        <w:rPr>
          <w:rFonts w:asciiTheme="majorBidi" w:hAnsiTheme="majorBidi" w:cstheme="majorBidi"/>
          <w:sz w:val="22"/>
          <w:szCs w:val="22"/>
        </w:rPr>
      </w:pPr>
    </w:p>
    <w:p w14:paraId="7949F3C9" w14:textId="77777777" w:rsidR="008F0DB6" w:rsidRPr="00C46C09" w:rsidRDefault="008F0DB6" w:rsidP="00C15AAE">
      <w:pPr>
        <w:jc w:val="both"/>
        <w:rPr>
          <w:rFonts w:asciiTheme="majorBidi" w:hAnsiTheme="majorBidi" w:cstheme="majorBidi"/>
          <w:sz w:val="22"/>
          <w:szCs w:val="22"/>
        </w:rPr>
      </w:pPr>
    </w:p>
    <w:p w14:paraId="2409DB71" w14:textId="77777777" w:rsidR="008F0DB6" w:rsidRPr="00C46C09" w:rsidRDefault="008F0DB6" w:rsidP="00C15AAE">
      <w:pPr>
        <w:jc w:val="both"/>
        <w:rPr>
          <w:rFonts w:asciiTheme="majorBidi" w:hAnsiTheme="majorBidi" w:cstheme="majorBidi"/>
          <w:sz w:val="22"/>
          <w:szCs w:val="22"/>
        </w:rPr>
      </w:pPr>
    </w:p>
    <w:p w14:paraId="3DBD018F" w14:textId="77777777" w:rsidR="008F0DB6" w:rsidRPr="00C46C09" w:rsidRDefault="008F0DB6" w:rsidP="00C15AAE">
      <w:pPr>
        <w:jc w:val="both"/>
        <w:rPr>
          <w:rFonts w:asciiTheme="majorBidi" w:hAnsiTheme="majorBidi" w:cstheme="majorBidi"/>
          <w:sz w:val="22"/>
          <w:szCs w:val="22"/>
        </w:rPr>
      </w:pPr>
    </w:p>
    <w:p w14:paraId="1E14D934" w14:textId="77777777" w:rsidR="008F0DB6" w:rsidRPr="00C46C09" w:rsidRDefault="008F0DB6" w:rsidP="00C15AAE">
      <w:pPr>
        <w:jc w:val="both"/>
        <w:rPr>
          <w:rFonts w:asciiTheme="majorBidi" w:hAnsiTheme="majorBidi" w:cstheme="majorBidi"/>
          <w:sz w:val="22"/>
          <w:szCs w:val="22"/>
        </w:rPr>
      </w:pPr>
    </w:p>
    <w:p w14:paraId="630C526F" w14:textId="77777777" w:rsidR="008F0DB6" w:rsidRPr="00C46C09" w:rsidRDefault="008F0DB6" w:rsidP="00C15AAE">
      <w:pPr>
        <w:jc w:val="both"/>
        <w:rPr>
          <w:rFonts w:asciiTheme="majorBidi" w:hAnsiTheme="majorBidi" w:cstheme="majorBidi"/>
          <w:sz w:val="22"/>
          <w:szCs w:val="22"/>
        </w:rPr>
      </w:pPr>
    </w:p>
    <w:p w14:paraId="7E0135FB" w14:textId="77777777" w:rsidR="008F0DB6" w:rsidRPr="00C46C09" w:rsidRDefault="008F0DB6" w:rsidP="00C15AAE">
      <w:pPr>
        <w:jc w:val="both"/>
        <w:rPr>
          <w:rFonts w:asciiTheme="majorBidi" w:hAnsiTheme="majorBidi" w:cstheme="majorBidi"/>
          <w:sz w:val="22"/>
          <w:szCs w:val="22"/>
        </w:rPr>
      </w:pPr>
    </w:p>
    <w:p w14:paraId="19ACBED5" w14:textId="77777777" w:rsidR="008F0DB6" w:rsidRPr="00C46C09" w:rsidRDefault="008F0DB6" w:rsidP="00C15AAE">
      <w:pPr>
        <w:jc w:val="both"/>
        <w:rPr>
          <w:rFonts w:asciiTheme="majorBidi" w:hAnsiTheme="majorBidi" w:cstheme="majorBidi"/>
          <w:sz w:val="22"/>
          <w:szCs w:val="22"/>
        </w:rPr>
      </w:pPr>
    </w:p>
    <w:p w14:paraId="690A8554" w14:textId="77777777" w:rsidR="008F0DB6" w:rsidRPr="00C46C09" w:rsidRDefault="008F0DB6" w:rsidP="00C15AAE">
      <w:pPr>
        <w:jc w:val="both"/>
        <w:rPr>
          <w:rFonts w:asciiTheme="majorBidi" w:hAnsiTheme="majorBidi" w:cstheme="majorBidi"/>
          <w:sz w:val="22"/>
          <w:szCs w:val="22"/>
        </w:rPr>
      </w:pPr>
    </w:p>
    <w:p w14:paraId="65D6F934" w14:textId="77777777" w:rsidR="008F0DB6" w:rsidRPr="00C46C09" w:rsidRDefault="008F0DB6" w:rsidP="00C15AAE">
      <w:pPr>
        <w:jc w:val="both"/>
        <w:rPr>
          <w:rFonts w:asciiTheme="majorBidi" w:hAnsiTheme="majorBidi" w:cstheme="majorBidi"/>
          <w:sz w:val="22"/>
          <w:szCs w:val="22"/>
        </w:rPr>
      </w:pPr>
    </w:p>
    <w:p w14:paraId="69B209F5" w14:textId="77777777" w:rsidR="008F0DB6" w:rsidRPr="00C46C09" w:rsidRDefault="008F0DB6" w:rsidP="00C15AAE">
      <w:pPr>
        <w:jc w:val="both"/>
        <w:rPr>
          <w:rFonts w:asciiTheme="majorBidi" w:hAnsiTheme="majorBidi" w:cstheme="majorBidi"/>
          <w:sz w:val="22"/>
          <w:szCs w:val="22"/>
        </w:rPr>
      </w:pPr>
    </w:p>
    <w:p w14:paraId="6FC89268" w14:textId="77777777" w:rsidR="008F0DB6" w:rsidRPr="00C46C09" w:rsidRDefault="008F0DB6" w:rsidP="00C15AAE">
      <w:pPr>
        <w:jc w:val="both"/>
        <w:rPr>
          <w:rFonts w:asciiTheme="majorBidi" w:hAnsiTheme="majorBidi" w:cstheme="majorBidi"/>
          <w:sz w:val="22"/>
          <w:szCs w:val="22"/>
        </w:rPr>
      </w:pPr>
    </w:p>
    <w:p w14:paraId="20E17D33" w14:textId="77777777" w:rsidR="008F0DB6" w:rsidRPr="00C46C09" w:rsidRDefault="008F0DB6" w:rsidP="00C15AAE">
      <w:pPr>
        <w:jc w:val="both"/>
        <w:rPr>
          <w:rFonts w:asciiTheme="majorBidi" w:hAnsiTheme="majorBidi" w:cstheme="majorBidi"/>
          <w:sz w:val="22"/>
          <w:szCs w:val="22"/>
        </w:rPr>
      </w:pPr>
    </w:p>
    <w:p w14:paraId="78136707" w14:textId="77777777" w:rsidR="008F0DB6" w:rsidRPr="00C46C09" w:rsidRDefault="008F0DB6" w:rsidP="00C15AAE">
      <w:pPr>
        <w:jc w:val="both"/>
        <w:rPr>
          <w:rFonts w:asciiTheme="majorBidi" w:hAnsiTheme="majorBidi" w:cstheme="majorBidi"/>
          <w:sz w:val="22"/>
          <w:szCs w:val="22"/>
        </w:rPr>
      </w:pPr>
    </w:p>
    <w:p w14:paraId="4787B7FC" w14:textId="77777777" w:rsidR="008F0DB6" w:rsidRPr="00C46C09" w:rsidRDefault="008F0DB6" w:rsidP="00C15AAE">
      <w:pPr>
        <w:jc w:val="both"/>
        <w:rPr>
          <w:rFonts w:asciiTheme="majorBidi" w:hAnsiTheme="majorBidi" w:cstheme="majorBidi"/>
          <w:sz w:val="22"/>
          <w:szCs w:val="22"/>
        </w:rPr>
      </w:pPr>
    </w:p>
    <w:p w14:paraId="6F3966D6" w14:textId="77777777" w:rsidR="008F0DB6" w:rsidRPr="00C46C09" w:rsidRDefault="008F0DB6" w:rsidP="00C15AAE">
      <w:pPr>
        <w:jc w:val="both"/>
        <w:rPr>
          <w:rFonts w:asciiTheme="majorBidi" w:hAnsiTheme="majorBidi" w:cstheme="majorBidi"/>
          <w:sz w:val="22"/>
          <w:szCs w:val="22"/>
        </w:rPr>
      </w:pPr>
    </w:p>
    <w:p w14:paraId="2DDFD574" w14:textId="77777777" w:rsidR="008F0DB6" w:rsidRPr="00C46C09" w:rsidRDefault="008F0DB6" w:rsidP="00C15AAE">
      <w:pPr>
        <w:jc w:val="both"/>
        <w:rPr>
          <w:rFonts w:asciiTheme="majorBidi" w:hAnsiTheme="majorBidi" w:cstheme="majorBidi"/>
          <w:sz w:val="22"/>
          <w:szCs w:val="22"/>
        </w:rPr>
      </w:pPr>
    </w:p>
    <w:p w14:paraId="61B94F22" w14:textId="77777777" w:rsidR="008F0DB6" w:rsidRPr="00C46C09" w:rsidRDefault="008F0DB6" w:rsidP="00C15AAE">
      <w:pPr>
        <w:jc w:val="both"/>
        <w:rPr>
          <w:rFonts w:asciiTheme="majorBidi" w:hAnsiTheme="majorBidi" w:cstheme="majorBidi"/>
          <w:sz w:val="22"/>
          <w:szCs w:val="22"/>
        </w:rPr>
      </w:pPr>
    </w:p>
    <w:p w14:paraId="22420A67" w14:textId="285C6C1E" w:rsidR="008F0DB6" w:rsidRPr="00C46C09" w:rsidRDefault="008F0DB6" w:rsidP="00C15AAE">
      <w:pPr>
        <w:jc w:val="both"/>
        <w:rPr>
          <w:rFonts w:asciiTheme="majorBidi" w:hAnsiTheme="majorBidi" w:cstheme="majorBidi"/>
          <w:sz w:val="22"/>
          <w:szCs w:val="22"/>
        </w:rPr>
      </w:pPr>
    </w:p>
    <w:p w14:paraId="7CAC8F1D" w14:textId="02FB5209" w:rsidR="00C20AAE" w:rsidRPr="00C46C09" w:rsidRDefault="00C20AAE" w:rsidP="00C15AAE">
      <w:pPr>
        <w:jc w:val="both"/>
        <w:rPr>
          <w:rFonts w:asciiTheme="majorBidi" w:hAnsiTheme="majorBidi" w:cstheme="majorBidi"/>
          <w:sz w:val="22"/>
          <w:szCs w:val="22"/>
        </w:rPr>
      </w:pPr>
    </w:p>
    <w:p w14:paraId="7E86D88A" w14:textId="162E2BF6" w:rsidR="00C20AAE" w:rsidRPr="00C46C09" w:rsidRDefault="00C20AAE" w:rsidP="00C15AAE">
      <w:pPr>
        <w:jc w:val="both"/>
        <w:rPr>
          <w:rFonts w:asciiTheme="majorBidi" w:hAnsiTheme="majorBidi" w:cstheme="majorBidi"/>
          <w:sz w:val="22"/>
          <w:szCs w:val="22"/>
        </w:rPr>
      </w:pPr>
    </w:p>
    <w:p w14:paraId="0459304C" w14:textId="6C9E825D" w:rsidR="00C20AAE" w:rsidRPr="00C46C09" w:rsidRDefault="00C20AAE" w:rsidP="00C15AAE">
      <w:pPr>
        <w:jc w:val="both"/>
        <w:rPr>
          <w:rFonts w:asciiTheme="majorBidi" w:hAnsiTheme="majorBidi" w:cstheme="majorBidi"/>
          <w:sz w:val="22"/>
          <w:szCs w:val="22"/>
        </w:rPr>
      </w:pPr>
    </w:p>
    <w:p w14:paraId="17FC10D0" w14:textId="3C1DCC1C" w:rsidR="00C20AAE" w:rsidRPr="00C46C09" w:rsidRDefault="00C20AAE" w:rsidP="00C15AAE">
      <w:pPr>
        <w:jc w:val="both"/>
        <w:rPr>
          <w:rFonts w:asciiTheme="majorBidi" w:hAnsiTheme="majorBidi" w:cstheme="majorBidi"/>
          <w:sz w:val="22"/>
          <w:szCs w:val="22"/>
        </w:rPr>
      </w:pPr>
    </w:p>
    <w:p w14:paraId="5E2C3220" w14:textId="608BDB4D" w:rsidR="00C20AAE" w:rsidRPr="00C46C09" w:rsidRDefault="00C20AAE" w:rsidP="00C15AAE">
      <w:pPr>
        <w:jc w:val="both"/>
        <w:rPr>
          <w:rFonts w:asciiTheme="majorBidi" w:hAnsiTheme="majorBidi" w:cstheme="majorBidi"/>
          <w:sz w:val="22"/>
          <w:szCs w:val="22"/>
        </w:rPr>
      </w:pPr>
    </w:p>
    <w:p w14:paraId="70690577" w14:textId="0803A709" w:rsidR="00C20AAE" w:rsidRPr="00C46C09" w:rsidRDefault="00C20AAE" w:rsidP="00C15AAE">
      <w:pPr>
        <w:jc w:val="both"/>
        <w:rPr>
          <w:rFonts w:asciiTheme="majorBidi" w:hAnsiTheme="majorBidi" w:cstheme="majorBidi"/>
          <w:sz w:val="22"/>
          <w:szCs w:val="22"/>
        </w:rPr>
      </w:pPr>
    </w:p>
    <w:p w14:paraId="0F2BC10A" w14:textId="1C995C06" w:rsidR="00C20AAE" w:rsidRPr="00C46C09" w:rsidRDefault="00C20AAE" w:rsidP="00C15AAE">
      <w:pPr>
        <w:jc w:val="both"/>
        <w:rPr>
          <w:rFonts w:asciiTheme="majorBidi" w:hAnsiTheme="majorBidi" w:cstheme="majorBidi"/>
          <w:sz w:val="22"/>
          <w:szCs w:val="22"/>
        </w:rPr>
      </w:pPr>
    </w:p>
    <w:p w14:paraId="426C1F48" w14:textId="48F8E379" w:rsidR="00C20AAE" w:rsidRPr="00C46C09" w:rsidRDefault="00C20AAE" w:rsidP="00C15AAE">
      <w:pPr>
        <w:jc w:val="both"/>
        <w:rPr>
          <w:rFonts w:asciiTheme="majorBidi" w:hAnsiTheme="majorBidi" w:cstheme="majorBidi"/>
          <w:sz w:val="22"/>
          <w:szCs w:val="22"/>
        </w:rPr>
      </w:pPr>
    </w:p>
    <w:p w14:paraId="0F3B7C64" w14:textId="781FBD39" w:rsidR="00C20AAE" w:rsidRPr="00C46C09" w:rsidRDefault="00C20AAE" w:rsidP="00C15AAE">
      <w:pPr>
        <w:jc w:val="both"/>
        <w:rPr>
          <w:rFonts w:asciiTheme="majorBidi" w:hAnsiTheme="majorBidi" w:cstheme="majorBidi"/>
          <w:sz w:val="22"/>
          <w:szCs w:val="22"/>
        </w:rPr>
      </w:pPr>
    </w:p>
    <w:p w14:paraId="74AB3D0C" w14:textId="77777777" w:rsidR="00C20AAE" w:rsidRPr="00C46C09" w:rsidRDefault="00C20AAE" w:rsidP="00C15AAE">
      <w:pPr>
        <w:jc w:val="both"/>
        <w:rPr>
          <w:rFonts w:asciiTheme="majorBidi" w:hAnsiTheme="majorBidi" w:cstheme="majorBidi"/>
          <w:sz w:val="22"/>
          <w:szCs w:val="22"/>
        </w:rPr>
      </w:pPr>
    </w:p>
    <w:p w14:paraId="3EAB8544" w14:textId="77777777" w:rsidR="008F0DB6" w:rsidRPr="00C46C09" w:rsidRDefault="008F0DB6" w:rsidP="00C15AAE">
      <w:pPr>
        <w:jc w:val="both"/>
        <w:rPr>
          <w:rFonts w:asciiTheme="majorBidi" w:hAnsiTheme="majorBidi" w:cstheme="majorBidi"/>
          <w:sz w:val="22"/>
          <w:szCs w:val="22"/>
        </w:rPr>
      </w:pPr>
    </w:p>
    <w:p w14:paraId="6DF35D67" w14:textId="77777777" w:rsidR="008F0DB6" w:rsidRPr="00C46C09" w:rsidRDefault="008F0DB6" w:rsidP="00C15AAE">
      <w:pPr>
        <w:jc w:val="both"/>
        <w:rPr>
          <w:rFonts w:asciiTheme="majorBidi" w:hAnsiTheme="majorBidi" w:cstheme="majorBidi"/>
          <w:sz w:val="22"/>
          <w:szCs w:val="22"/>
        </w:rPr>
      </w:pPr>
    </w:p>
    <w:p w14:paraId="48187BA5" w14:textId="77777777" w:rsidR="008F0DB6" w:rsidRPr="00C46C09" w:rsidRDefault="008F0DB6" w:rsidP="00C15AAE">
      <w:pPr>
        <w:jc w:val="both"/>
        <w:rPr>
          <w:rFonts w:asciiTheme="majorBidi" w:hAnsiTheme="majorBidi" w:cstheme="majorBidi"/>
          <w:sz w:val="22"/>
          <w:szCs w:val="22"/>
        </w:rPr>
      </w:pPr>
    </w:p>
    <w:p w14:paraId="23FD4EB2" w14:textId="4C29F222" w:rsidR="00487866" w:rsidRPr="00C46C09" w:rsidRDefault="00487866" w:rsidP="00487866">
      <w:pPr>
        <w:pStyle w:val="Heading3"/>
        <w:rPr>
          <w:rFonts w:asciiTheme="majorBidi" w:hAnsiTheme="majorBidi" w:cstheme="majorBidi"/>
          <w:sz w:val="22"/>
          <w:szCs w:val="22"/>
        </w:rPr>
      </w:pPr>
      <w:bookmarkStart w:id="40" w:name="_Toc219107934"/>
      <w:r w:rsidRPr="00C46C09">
        <w:rPr>
          <w:rFonts w:asciiTheme="majorBidi" w:hAnsiTheme="majorBidi" w:cstheme="majorBidi"/>
          <w:sz w:val="22"/>
          <w:szCs w:val="22"/>
        </w:rPr>
        <w:t>4.1.1</w:t>
      </w:r>
      <w:r w:rsidR="00FE003E" w:rsidRPr="00C46C09">
        <w:rPr>
          <w:rFonts w:asciiTheme="majorBidi" w:hAnsiTheme="majorBidi" w:cstheme="majorBidi"/>
          <w:sz w:val="22"/>
          <w:szCs w:val="22"/>
        </w:rPr>
        <w:t>7</w:t>
      </w:r>
      <w:r w:rsidRPr="00C46C09">
        <w:rPr>
          <w:rFonts w:asciiTheme="majorBidi" w:hAnsiTheme="majorBidi" w:cstheme="majorBidi"/>
          <w:sz w:val="22"/>
          <w:szCs w:val="22"/>
        </w:rPr>
        <w:t xml:space="preserve"> </w:t>
      </w:r>
      <w:r w:rsidR="00FE003E" w:rsidRPr="00C46C09">
        <w:rPr>
          <w:rFonts w:asciiTheme="majorBidi" w:hAnsiTheme="majorBidi" w:cstheme="majorBidi"/>
          <w:sz w:val="22"/>
          <w:szCs w:val="22"/>
        </w:rPr>
        <w:t>Analysis of Algorithms</w:t>
      </w:r>
      <w:bookmarkEnd w:id="40"/>
    </w:p>
    <w:p w14:paraId="16AD790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AI3163 Analysis of Algorithms</w:t>
      </w:r>
    </w:p>
    <w:p w14:paraId="18088179" w14:textId="77777777" w:rsidR="001B61B8" w:rsidRPr="00C46C09" w:rsidRDefault="001B61B8" w:rsidP="001B61B8">
      <w:pPr>
        <w:jc w:val="both"/>
        <w:rPr>
          <w:rFonts w:asciiTheme="majorBidi" w:hAnsiTheme="majorBidi" w:cstheme="majorBidi"/>
          <w:sz w:val="22"/>
          <w:szCs w:val="22"/>
        </w:rPr>
      </w:pPr>
    </w:p>
    <w:p w14:paraId="195BAB78"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Data Structures</w:t>
      </w:r>
    </w:p>
    <w:p w14:paraId="6CCDCA05" w14:textId="77777777" w:rsidR="001B61B8" w:rsidRPr="00C46C09" w:rsidRDefault="001B61B8" w:rsidP="001B61B8">
      <w:pPr>
        <w:jc w:val="both"/>
        <w:rPr>
          <w:rFonts w:asciiTheme="majorBidi" w:hAnsiTheme="majorBidi" w:cstheme="majorBidi"/>
          <w:sz w:val="22"/>
          <w:szCs w:val="22"/>
        </w:rPr>
      </w:pPr>
    </w:p>
    <w:p w14:paraId="2DCC2132" w14:textId="6851F39D"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C20AAE" w:rsidRPr="00C46C09">
        <w:rPr>
          <w:rFonts w:asciiTheme="majorBidi" w:hAnsiTheme="majorBidi" w:cstheme="majorBidi"/>
          <w:sz w:val="22"/>
          <w:szCs w:val="22"/>
        </w:rPr>
        <w:tab/>
      </w:r>
      <w:r w:rsidRPr="00C46C09">
        <w:rPr>
          <w:rFonts w:asciiTheme="majorBidi" w:hAnsiTheme="majorBidi" w:cstheme="majorBidi"/>
          <w:sz w:val="22"/>
          <w:szCs w:val="22"/>
        </w:rPr>
        <w:t>3</w:t>
      </w:r>
    </w:p>
    <w:p w14:paraId="0B224CEA" w14:textId="77777777" w:rsidR="001B61B8" w:rsidRPr="00C46C09" w:rsidRDefault="001B61B8" w:rsidP="001B61B8">
      <w:pPr>
        <w:jc w:val="both"/>
        <w:rPr>
          <w:rFonts w:asciiTheme="majorBidi" w:hAnsiTheme="majorBidi" w:cstheme="majorBidi"/>
          <w:sz w:val="22"/>
          <w:szCs w:val="22"/>
        </w:rPr>
      </w:pPr>
    </w:p>
    <w:p w14:paraId="3DED6701"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57955B77" w14:textId="77777777" w:rsidR="001B61B8" w:rsidRPr="00C46C09" w:rsidRDefault="001B61B8" w:rsidP="001B61B8">
      <w:pPr>
        <w:jc w:val="both"/>
        <w:rPr>
          <w:rFonts w:asciiTheme="majorBidi" w:hAnsiTheme="majorBidi" w:cstheme="majorBidi"/>
          <w:sz w:val="22"/>
          <w:szCs w:val="22"/>
        </w:rPr>
      </w:pPr>
    </w:p>
    <w:p w14:paraId="17E2D6B9"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74543FA9" w14:textId="35477C94"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The course </w:t>
      </w:r>
      <w:r w:rsidRPr="00C46C09">
        <w:rPr>
          <w:rFonts w:asciiTheme="majorBidi" w:hAnsiTheme="majorBidi" w:cstheme="majorBidi"/>
          <w:i/>
          <w:iCs/>
          <w:sz w:val="22"/>
          <w:szCs w:val="22"/>
        </w:rPr>
        <w:t>Analysis of Algorithms</w:t>
      </w:r>
      <w:r w:rsidRPr="00C46C09">
        <w:rPr>
          <w:rFonts w:asciiTheme="majorBidi" w:hAnsiTheme="majorBidi" w:cstheme="majorBidi"/>
          <w:sz w:val="22"/>
          <w:szCs w:val="22"/>
        </w:rPr>
        <w:t xml:space="preserve"> equips students with the essential knowledge and skills to design efficient algorithms and rigorously evaluate their performance. It emphasizes the study of algorithmic strategies—including divide-and-conquer, greedy methods, dynamic programming, and graph algorithms—while providing the mathematical foundations needed to analyze time and space complexity. By integrating theoretical concepts with practical applications, the course enables students to compare alternative solutions, select the most effective approaches for diverse computational problems, and develop a critical perspective on algorithmic efficiency. This foundational understanding not only strengthens problem-solving abilities but also prepares students for advanced topics in computer science and for tackling real-world challenges where optimal solutions are crucial.</w:t>
      </w:r>
      <w:r w:rsidR="00392F30">
        <w:rPr>
          <w:rFonts w:asciiTheme="majorBidi" w:hAnsiTheme="majorBidi" w:cstheme="majorBidi"/>
          <w:sz w:val="22"/>
          <w:szCs w:val="22"/>
        </w:rPr>
        <w:br/>
      </w:r>
    </w:p>
    <w:p w14:paraId="5F1B2909"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300214D0" w14:textId="77777777" w:rsidR="001B61B8"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The objective of this course is to develop in students a deep understanding of algorithmic principles, design techniques, and performance analysis methods. It aims to strengthen their ability to formulate efficient solutions for computational problems, analyze algorithms using mathematical and asymptotic tools, and compare alternative approaches based on time and space efficiency. The course also seeks to cultivate critical thinking and problem-solving skills by engaging students with classical algorithmic paradigms such as divide-and-conquer, greedy strategies, dynamic programming, and graph-based methods. Ultimately, it prepares students to make informed decisions in selecting and applying algorithms for both theoretical and real-world problems, while building a strong foundation for advanced studies and professional practice in computer science.</w:t>
      </w:r>
    </w:p>
    <w:p w14:paraId="48425F1B" w14:textId="77777777" w:rsidR="00392F30" w:rsidRPr="00C46C09" w:rsidRDefault="00392F30" w:rsidP="001B61B8">
      <w:pPr>
        <w:jc w:val="both"/>
        <w:rPr>
          <w:rFonts w:asciiTheme="majorBidi" w:hAnsiTheme="majorBidi" w:cstheme="majorBidi"/>
          <w:sz w:val="22"/>
          <w:szCs w:val="22"/>
        </w:rPr>
      </w:pPr>
    </w:p>
    <w:p w14:paraId="5AE54188"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280FF3AC" w14:textId="77777777" w:rsidR="001B61B8" w:rsidRPr="00C46C09" w:rsidRDefault="001B61B8" w:rsidP="001B61B8">
      <w:pPr>
        <w:jc w:val="both"/>
        <w:rPr>
          <w:rFonts w:asciiTheme="majorBidi" w:hAnsiTheme="majorBidi" w:cstheme="majorBidi"/>
          <w:sz w:val="22"/>
          <w:szCs w:val="22"/>
        </w:rPr>
      </w:pPr>
    </w:p>
    <w:p w14:paraId="0703CB3B"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7983D52" w14:textId="38ED4446" w:rsidR="001B61B8" w:rsidRPr="00392F30" w:rsidRDefault="001B61B8" w:rsidP="00CA216C">
      <w:pPr>
        <w:pStyle w:val="ListParagraph"/>
        <w:numPr>
          <w:ilvl w:val="0"/>
          <w:numId w:val="22"/>
        </w:numPr>
        <w:jc w:val="both"/>
        <w:rPr>
          <w:rFonts w:asciiTheme="majorBidi" w:hAnsiTheme="majorBidi" w:cstheme="majorBidi"/>
        </w:rPr>
      </w:pPr>
      <w:r w:rsidRPr="00392F30">
        <w:rPr>
          <w:rFonts w:asciiTheme="majorBidi" w:hAnsiTheme="majorBidi" w:cstheme="majorBidi"/>
          <w:bCs/>
          <w:iCs/>
        </w:rPr>
        <w:t>Introduction to Design &amp; Analysis of Algorithms By Anany Levitin (Third Edition)</w:t>
      </w:r>
    </w:p>
    <w:p w14:paraId="6675570B"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3E991C2F" w14:textId="77777777" w:rsidR="001B61B8" w:rsidRPr="00C46C09" w:rsidRDefault="001B61B8" w:rsidP="00CA216C">
      <w:pPr>
        <w:numPr>
          <w:ilvl w:val="0"/>
          <w:numId w:val="21"/>
        </w:numPr>
        <w:jc w:val="both"/>
        <w:rPr>
          <w:rFonts w:asciiTheme="majorBidi" w:hAnsiTheme="majorBidi" w:cstheme="majorBidi"/>
          <w:bCs/>
          <w:iCs/>
          <w:sz w:val="22"/>
          <w:szCs w:val="22"/>
        </w:rPr>
      </w:pPr>
      <w:r w:rsidRPr="00C46C09">
        <w:rPr>
          <w:rFonts w:asciiTheme="majorBidi" w:hAnsiTheme="majorBidi" w:cstheme="majorBidi"/>
          <w:bCs/>
          <w:iCs/>
          <w:sz w:val="22"/>
          <w:szCs w:val="22"/>
        </w:rPr>
        <w:t xml:space="preserve">Foundations of Algorithms By Richard E. Neapolitan, </w:t>
      </w:r>
      <w:proofErr w:type="spellStart"/>
      <w:r w:rsidRPr="00C46C09">
        <w:rPr>
          <w:rFonts w:asciiTheme="majorBidi" w:hAnsiTheme="majorBidi" w:cstheme="majorBidi"/>
          <w:bCs/>
          <w:iCs/>
          <w:sz w:val="22"/>
          <w:szCs w:val="22"/>
        </w:rPr>
        <w:t>Kumarss</w:t>
      </w:r>
      <w:proofErr w:type="spellEnd"/>
      <w:r w:rsidRPr="00C46C09">
        <w:rPr>
          <w:rFonts w:asciiTheme="majorBidi" w:hAnsiTheme="majorBidi" w:cstheme="majorBidi"/>
          <w:bCs/>
          <w:iCs/>
          <w:sz w:val="22"/>
          <w:szCs w:val="22"/>
        </w:rPr>
        <w:t xml:space="preserve"> </w:t>
      </w:r>
      <w:proofErr w:type="spellStart"/>
      <w:r w:rsidRPr="00C46C09">
        <w:rPr>
          <w:rFonts w:asciiTheme="majorBidi" w:hAnsiTheme="majorBidi" w:cstheme="majorBidi"/>
          <w:bCs/>
          <w:iCs/>
          <w:sz w:val="22"/>
          <w:szCs w:val="22"/>
        </w:rPr>
        <w:t>Naimipour</w:t>
      </w:r>
      <w:proofErr w:type="spellEnd"/>
      <w:r w:rsidRPr="00C46C09">
        <w:rPr>
          <w:rFonts w:asciiTheme="majorBidi" w:hAnsiTheme="majorBidi" w:cstheme="majorBidi"/>
          <w:bCs/>
          <w:iCs/>
          <w:sz w:val="22"/>
          <w:szCs w:val="22"/>
        </w:rPr>
        <w:t xml:space="preserve">, Northeastern Illinois University D. C. Heath and Company Lexington, Massachusetts Toronto </w:t>
      </w:r>
    </w:p>
    <w:p w14:paraId="12DB1317" w14:textId="77777777" w:rsidR="001B61B8" w:rsidRPr="00392F30" w:rsidRDefault="001B61B8" w:rsidP="00CA216C">
      <w:pPr>
        <w:numPr>
          <w:ilvl w:val="0"/>
          <w:numId w:val="21"/>
        </w:numPr>
        <w:jc w:val="both"/>
        <w:rPr>
          <w:rFonts w:asciiTheme="majorBidi" w:hAnsiTheme="majorBidi" w:cstheme="majorBidi"/>
          <w:sz w:val="22"/>
          <w:szCs w:val="22"/>
        </w:rPr>
      </w:pPr>
      <w:r w:rsidRPr="00C46C09">
        <w:rPr>
          <w:rFonts w:asciiTheme="majorBidi" w:hAnsiTheme="majorBidi" w:cstheme="majorBidi"/>
          <w:bCs/>
          <w:iCs/>
          <w:sz w:val="22"/>
          <w:szCs w:val="22"/>
        </w:rPr>
        <w:t>Data Structures and Algorithm Analysis in C++ By MarkAllen Weiss Benjamin/Cummings Publishing Company, Inc.</w:t>
      </w:r>
    </w:p>
    <w:p w14:paraId="32F3F2D1" w14:textId="77777777" w:rsidR="00392F30" w:rsidRPr="00C46C09" w:rsidRDefault="00392F30" w:rsidP="00392F30">
      <w:pPr>
        <w:ind w:left="720"/>
        <w:jc w:val="both"/>
        <w:rPr>
          <w:rFonts w:asciiTheme="majorBidi" w:hAnsiTheme="majorBidi" w:cstheme="majorBidi"/>
          <w:sz w:val="22"/>
          <w:szCs w:val="22"/>
        </w:rPr>
      </w:pPr>
    </w:p>
    <w:p w14:paraId="79780EED"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0DE1956F" w14:textId="77777777" w:rsidR="001B61B8"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311E59A3" w14:textId="77777777" w:rsidR="00392F30" w:rsidRPr="00C46C09" w:rsidRDefault="00392F30" w:rsidP="001B61B8">
      <w:pPr>
        <w:jc w:val="both"/>
        <w:rPr>
          <w:rFonts w:asciiTheme="majorBidi" w:hAnsiTheme="majorBidi" w:cstheme="majorBidi"/>
          <w:sz w:val="22"/>
          <w:szCs w:val="22"/>
        </w:rPr>
      </w:pPr>
    </w:p>
    <w:p w14:paraId="5E779AC6" w14:textId="164A381D" w:rsidR="00FA549F" w:rsidRPr="00C46C09" w:rsidRDefault="00FA549F" w:rsidP="00FA549F">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Explain the fundamental concepts of algorithm design and complexity analysis [C2 – Understand] </w:t>
      </w:r>
    </w:p>
    <w:p w14:paraId="2D798748" w14:textId="34A12753" w:rsidR="00FA549F" w:rsidRPr="00C46C09" w:rsidRDefault="00FA549F" w:rsidP="00FA549F">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Apply standard algorithmic techniques such as divide-and-conquer, greedy methods, dynamic programming, and graph algorithms to solve computational problems [C3 – Apply] </w:t>
      </w:r>
    </w:p>
    <w:p w14:paraId="2A479778" w14:textId="160210D3" w:rsidR="00FA549F" w:rsidRPr="00C46C09" w:rsidRDefault="00FA549F" w:rsidP="00FA549F">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Analyze the time and space complexity (performance) of different algorithms by using asymptotic analysis techniques [C4- Analyze] </w:t>
      </w:r>
    </w:p>
    <w:p w14:paraId="7D2BEBFA" w14:textId="36F75D8C" w:rsidR="001B61B8" w:rsidRPr="00C46C09" w:rsidRDefault="00FA549F" w:rsidP="00FA549F">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CLO-4.</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Evaluate</w:t>
      </w:r>
      <w:r w:rsidRPr="00C46C09">
        <w:rPr>
          <w:rFonts w:asciiTheme="majorBidi" w:hAnsiTheme="majorBidi" w:cstheme="majorBidi"/>
          <w:b/>
          <w:bCs/>
          <w:sz w:val="22"/>
          <w:szCs w:val="22"/>
        </w:rPr>
        <w:t xml:space="preserve"> </w:t>
      </w:r>
      <w:r w:rsidRPr="00C46C09">
        <w:rPr>
          <w:rFonts w:asciiTheme="majorBidi" w:hAnsiTheme="majorBidi" w:cstheme="majorBidi"/>
          <w:sz w:val="22"/>
          <w:szCs w:val="22"/>
        </w:rPr>
        <w:t xml:space="preserve">and compare alternative algorithms to justify the selection of the most suitable solution for specific computational challenges [C5 – Evaluate] </w:t>
      </w:r>
    </w:p>
    <w:p w14:paraId="1908CF6E" w14:textId="77777777" w:rsidR="001B61B8" w:rsidRPr="00C46C09" w:rsidRDefault="001B61B8" w:rsidP="001B61B8">
      <w:pPr>
        <w:jc w:val="both"/>
        <w:rPr>
          <w:rFonts w:asciiTheme="majorBidi" w:hAnsiTheme="majorBidi" w:cstheme="majorBidi"/>
          <w:sz w:val="22"/>
          <w:szCs w:val="22"/>
        </w:rPr>
      </w:pPr>
    </w:p>
    <w:p w14:paraId="020A8150" w14:textId="77777777" w:rsidR="001B61B8" w:rsidRPr="00C46C09" w:rsidRDefault="001B61B8" w:rsidP="001B61B8">
      <w:pPr>
        <w:jc w:val="both"/>
        <w:rPr>
          <w:rFonts w:asciiTheme="majorBidi" w:hAnsiTheme="majorBidi" w:cstheme="majorBidi"/>
          <w:sz w:val="22"/>
          <w:szCs w:val="22"/>
        </w:rPr>
      </w:pPr>
    </w:p>
    <w:p w14:paraId="680F7F13"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358AF1C5" w14:textId="77777777" w:rsidR="001B61B8" w:rsidRPr="00C46C09" w:rsidRDefault="001B61B8" w:rsidP="001B61B8">
      <w:pPr>
        <w:jc w:val="both"/>
        <w:rPr>
          <w:rFonts w:asciiTheme="majorBidi" w:hAnsiTheme="majorBidi" w:cstheme="majorBidi"/>
          <w:sz w:val="22"/>
          <w:szCs w:val="22"/>
        </w:rPr>
      </w:pPr>
    </w:p>
    <w:tbl>
      <w:tblPr>
        <w:tblStyle w:val="TableGrid"/>
        <w:tblW w:w="8910" w:type="dxa"/>
        <w:tblInd w:w="445" w:type="dxa"/>
        <w:tblLook w:val="04A0" w:firstRow="1" w:lastRow="0" w:firstColumn="1" w:lastColumn="0" w:noHBand="0" w:noVBand="1"/>
      </w:tblPr>
      <w:tblGrid>
        <w:gridCol w:w="4302"/>
        <w:gridCol w:w="1152"/>
        <w:gridCol w:w="1152"/>
        <w:gridCol w:w="1152"/>
        <w:gridCol w:w="1152"/>
      </w:tblGrid>
      <w:tr w:rsidR="001B61B8" w:rsidRPr="00C46C09" w14:paraId="4AB53DD8"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E69D255"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CB6D076"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C680093"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EB1312"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1476332"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CLO-4</w:t>
            </w:r>
          </w:p>
        </w:tc>
      </w:tr>
      <w:tr w:rsidR="001B61B8" w:rsidRPr="00C46C09" w14:paraId="05ADABFA"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61268A7"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4598B3"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FFD030"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E28E04"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6EFB5B" w14:textId="77777777" w:rsidR="001B61B8" w:rsidRPr="00C46C09" w:rsidRDefault="001B61B8" w:rsidP="001B61B8">
            <w:pPr>
              <w:jc w:val="both"/>
              <w:rPr>
                <w:rFonts w:asciiTheme="majorBidi" w:eastAsia="Times New Roman" w:hAnsiTheme="majorBidi" w:cstheme="majorBidi"/>
                <w:sz w:val="22"/>
                <w:szCs w:val="22"/>
              </w:rPr>
            </w:pPr>
          </w:p>
        </w:tc>
      </w:tr>
      <w:tr w:rsidR="001B61B8" w:rsidRPr="00C46C09" w14:paraId="6D9F1244"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AB4818"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F9BC5A"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B9773"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ADC695"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A817A0" w14:textId="77777777" w:rsidR="001B61B8" w:rsidRPr="00C46C09" w:rsidRDefault="001B61B8" w:rsidP="001B61B8">
            <w:pPr>
              <w:jc w:val="both"/>
              <w:rPr>
                <w:rFonts w:asciiTheme="majorBidi" w:eastAsia="Times New Roman" w:hAnsiTheme="majorBidi" w:cstheme="majorBidi"/>
                <w:sz w:val="22"/>
                <w:szCs w:val="22"/>
              </w:rPr>
            </w:pPr>
          </w:p>
        </w:tc>
      </w:tr>
      <w:tr w:rsidR="001B61B8" w:rsidRPr="00C46C09" w14:paraId="536FAA94"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A8C9CF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D5BC2"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600A3"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333AEB" w14:textId="77777777" w:rsidR="001B61B8" w:rsidRPr="00C46C09" w:rsidRDefault="001B61B8" w:rsidP="001B61B8">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680AB6"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7DEFCE06" w14:textId="77777777" w:rsidR="001B61B8" w:rsidRPr="00C46C09" w:rsidRDefault="001B61B8" w:rsidP="001B61B8">
      <w:pPr>
        <w:jc w:val="both"/>
        <w:rPr>
          <w:rFonts w:asciiTheme="majorBidi" w:hAnsiTheme="majorBidi" w:cstheme="majorBidi"/>
          <w:sz w:val="22"/>
          <w:szCs w:val="22"/>
        </w:rPr>
      </w:pPr>
    </w:p>
    <w:p w14:paraId="73BFA959"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1AD0AE33" w14:textId="77777777" w:rsidR="001B61B8" w:rsidRPr="00C46C09" w:rsidRDefault="001B61B8" w:rsidP="001B61B8">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1B61B8" w:rsidRPr="00C46C09" w14:paraId="0FE5931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B79F89"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9702FC5" w14:textId="77777777" w:rsidR="001B61B8" w:rsidRPr="00C46C09" w:rsidRDefault="001B61B8" w:rsidP="001B61B8">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1B61B8" w:rsidRPr="00C46C09" w14:paraId="2F66E1B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548191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F680DB"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 xml:space="preserve">Introduction to the course and course objectives </w:t>
            </w:r>
          </w:p>
          <w:p w14:paraId="30BA501D" w14:textId="77777777" w:rsidR="001B61B8" w:rsidRPr="00392F30" w:rsidRDefault="001B61B8" w:rsidP="00CA216C">
            <w:pPr>
              <w:pStyle w:val="ListParagraph"/>
              <w:numPr>
                <w:ilvl w:val="0"/>
                <w:numId w:val="84"/>
              </w:numPr>
              <w:jc w:val="both"/>
              <w:rPr>
                <w:rFonts w:asciiTheme="majorBidi" w:hAnsiTheme="majorBidi" w:cstheme="majorBidi"/>
              </w:rPr>
            </w:pPr>
            <w:r w:rsidRPr="00392F30">
              <w:rPr>
                <w:rFonts w:asciiTheme="majorBidi" w:hAnsiTheme="majorBidi" w:cstheme="majorBidi"/>
              </w:rPr>
              <w:t xml:space="preserve">What is an algorithm? </w:t>
            </w:r>
          </w:p>
          <w:p w14:paraId="76A03A5B" w14:textId="77777777" w:rsidR="001B61B8" w:rsidRPr="00392F30" w:rsidRDefault="001B61B8" w:rsidP="00CA216C">
            <w:pPr>
              <w:pStyle w:val="ListParagraph"/>
              <w:numPr>
                <w:ilvl w:val="0"/>
                <w:numId w:val="84"/>
              </w:numPr>
              <w:jc w:val="both"/>
              <w:rPr>
                <w:rFonts w:asciiTheme="majorBidi" w:hAnsiTheme="majorBidi" w:cstheme="majorBidi"/>
              </w:rPr>
            </w:pPr>
            <w:r w:rsidRPr="00392F30">
              <w:rPr>
                <w:rFonts w:asciiTheme="majorBidi" w:hAnsiTheme="majorBidi" w:cstheme="majorBidi"/>
              </w:rPr>
              <w:t xml:space="preserve">Fundamental of the Algorithmic Problem Solving </w:t>
            </w:r>
          </w:p>
          <w:p w14:paraId="7BEB9C62" w14:textId="77777777" w:rsidR="001B61B8" w:rsidRPr="00392F30" w:rsidRDefault="001B61B8" w:rsidP="00CA216C">
            <w:pPr>
              <w:pStyle w:val="ListParagraph"/>
              <w:numPr>
                <w:ilvl w:val="0"/>
                <w:numId w:val="84"/>
              </w:numPr>
              <w:jc w:val="both"/>
              <w:rPr>
                <w:rFonts w:asciiTheme="majorBidi" w:hAnsiTheme="majorBidi" w:cstheme="majorBidi"/>
              </w:rPr>
            </w:pPr>
            <w:r w:rsidRPr="00392F30">
              <w:rPr>
                <w:rFonts w:asciiTheme="majorBidi" w:hAnsiTheme="majorBidi" w:cstheme="majorBidi"/>
              </w:rPr>
              <w:t xml:space="preserve">Important Problem Types </w:t>
            </w:r>
          </w:p>
          <w:p w14:paraId="18DB4807" w14:textId="77777777" w:rsidR="001B61B8" w:rsidRPr="00392F30" w:rsidRDefault="001B61B8" w:rsidP="00CA216C">
            <w:pPr>
              <w:pStyle w:val="ListParagraph"/>
              <w:numPr>
                <w:ilvl w:val="0"/>
                <w:numId w:val="84"/>
              </w:numPr>
              <w:jc w:val="both"/>
              <w:rPr>
                <w:rFonts w:asciiTheme="majorBidi" w:hAnsiTheme="majorBidi" w:cstheme="majorBidi"/>
              </w:rPr>
            </w:pPr>
            <w:r w:rsidRPr="00392F30">
              <w:rPr>
                <w:rFonts w:asciiTheme="majorBidi" w:hAnsiTheme="majorBidi" w:cstheme="majorBidi"/>
              </w:rPr>
              <w:t>Fundamental Data structures</w:t>
            </w:r>
          </w:p>
        </w:tc>
      </w:tr>
      <w:tr w:rsidR="001B61B8" w:rsidRPr="00C46C09" w14:paraId="0D2DB3C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8EE645B"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8CAAFD"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 xml:space="preserve">Fundamentals of the Analysis of Algorithm Efficiency </w:t>
            </w:r>
          </w:p>
          <w:p w14:paraId="0B885AAB" w14:textId="77777777" w:rsidR="001B61B8" w:rsidRPr="00392F30" w:rsidRDefault="001B61B8" w:rsidP="00CA216C">
            <w:pPr>
              <w:pStyle w:val="ListParagraph"/>
              <w:numPr>
                <w:ilvl w:val="0"/>
                <w:numId w:val="85"/>
              </w:numPr>
              <w:jc w:val="both"/>
              <w:rPr>
                <w:rFonts w:asciiTheme="majorBidi" w:hAnsiTheme="majorBidi" w:cstheme="majorBidi"/>
              </w:rPr>
            </w:pPr>
            <w:r w:rsidRPr="00392F30">
              <w:rPr>
                <w:rFonts w:asciiTheme="majorBidi" w:hAnsiTheme="majorBidi" w:cstheme="majorBidi"/>
              </w:rPr>
              <w:t xml:space="preserve">The analysis framework </w:t>
            </w:r>
          </w:p>
          <w:p w14:paraId="090B12CA" w14:textId="77777777" w:rsidR="001B61B8" w:rsidRPr="00392F30" w:rsidRDefault="001B61B8" w:rsidP="00CA216C">
            <w:pPr>
              <w:pStyle w:val="ListParagraph"/>
              <w:numPr>
                <w:ilvl w:val="0"/>
                <w:numId w:val="85"/>
              </w:numPr>
              <w:jc w:val="both"/>
              <w:rPr>
                <w:rFonts w:asciiTheme="majorBidi" w:hAnsiTheme="majorBidi" w:cstheme="majorBidi"/>
              </w:rPr>
            </w:pPr>
            <w:r w:rsidRPr="00392F30">
              <w:rPr>
                <w:rFonts w:asciiTheme="majorBidi" w:hAnsiTheme="majorBidi" w:cstheme="majorBidi"/>
              </w:rPr>
              <w:t xml:space="preserve">Asymptotic Notations and Basic Efficiency Classes </w:t>
            </w:r>
          </w:p>
          <w:p w14:paraId="08DC797F" w14:textId="77777777" w:rsidR="001B61B8" w:rsidRPr="00392F30" w:rsidRDefault="001B61B8" w:rsidP="00CA216C">
            <w:pPr>
              <w:pStyle w:val="ListParagraph"/>
              <w:numPr>
                <w:ilvl w:val="0"/>
                <w:numId w:val="85"/>
              </w:numPr>
              <w:jc w:val="both"/>
              <w:rPr>
                <w:rFonts w:asciiTheme="majorBidi" w:hAnsiTheme="majorBidi" w:cstheme="majorBidi"/>
              </w:rPr>
            </w:pPr>
            <w:r w:rsidRPr="00392F30">
              <w:rPr>
                <w:rFonts w:asciiTheme="majorBidi" w:hAnsiTheme="majorBidi" w:cstheme="majorBidi"/>
              </w:rPr>
              <w:t xml:space="preserve">Mathematical Analysis of Recursive and Non-recursive Algorithms </w:t>
            </w:r>
          </w:p>
        </w:tc>
      </w:tr>
      <w:tr w:rsidR="001B61B8" w:rsidRPr="00C46C09" w14:paraId="7533FF5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D560347"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8808D" w14:textId="77777777" w:rsidR="001B61B8" w:rsidRPr="00392F30" w:rsidRDefault="001B61B8" w:rsidP="00CA216C">
            <w:pPr>
              <w:pStyle w:val="ListParagraph"/>
              <w:numPr>
                <w:ilvl w:val="0"/>
                <w:numId w:val="86"/>
              </w:numPr>
              <w:jc w:val="both"/>
              <w:rPr>
                <w:rFonts w:asciiTheme="majorBidi" w:hAnsiTheme="majorBidi" w:cstheme="majorBidi"/>
              </w:rPr>
            </w:pPr>
            <w:r w:rsidRPr="00392F30">
              <w:rPr>
                <w:rFonts w:asciiTheme="majorBidi" w:hAnsiTheme="majorBidi" w:cstheme="majorBidi"/>
              </w:rPr>
              <w:t xml:space="preserve">Substitution method </w:t>
            </w:r>
          </w:p>
          <w:p w14:paraId="41F87F2F" w14:textId="77777777" w:rsidR="001B61B8" w:rsidRPr="00392F30" w:rsidRDefault="001B61B8" w:rsidP="00CA216C">
            <w:pPr>
              <w:pStyle w:val="ListParagraph"/>
              <w:numPr>
                <w:ilvl w:val="0"/>
                <w:numId w:val="86"/>
              </w:numPr>
              <w:jc w:val="both"/>
              <w:rPr>
                <w:rFonts w:asciiTheme="majorBidi" w:hAnsiTheme="majorBidi" w:cstheme="majorBidi"/>
              </w:rPr>
            </w:pPr>
            <w:r w:rsidRPr="00392F30">
              <w:rPr>
                <w:rFonts w:asciiTheme="majorBidi" w:hAnsiTheme="majorBidi" w:cstheme="majorBidi"/>
              </w:rPr>
              <w:t>Iteration method</w:t>
            </w:r>
          </w:p>
        </w:tc>
      </w:tr>
      <w:tr w:rsidR="001B61B8" w:rsidRPr="00C46C09" w14:paraId="21D9554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D8BC6C"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C15E11"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Brute Force and Exhaustive Search</w:t>
            </w:r>
          </w:p>
          <w:p w14:paraId="4C427C0E" w14:textId="77777777" w:rsidR="001B61B8" w:rsidRPr="00392F30" w:rsidRDefault="001B61B8" w:rsidP="00CA216C">
            <w:pPr>
              <w:pStyle w:val="ListParagraph"/>
              <w:numPr>
                <w:ilvl w:val="0"/>
                <w:numId w:val="87"/>
              </w:numPr>
              <w:jc w:val="both"/>
              <w:rPr>
                <w:rFonts w:asciiTheme="majorBidi" w:hAnsiTheme="majorBidi" w:cstheme="majorBidi"/>
              </w:rPr>
            </w:pPr>
            <w:r w:rsidRPr="00392F30">
              <w:rPr>
                <w:rFonts w:asciiTheme="majorBidi" w:hAnsiTheme="majorBidi" w:cstheme="majorBidi"/>
              </w:rPr>
              <w:t xml:space="preserve">Selection Sort and Bubble Sort </w:t>
            </w:r>
          </w:p>
          <w:p w14:paraId="2D9E02AC" w14:textId="77777777" w:rsidR="001B61B8" w:rsidRPr="00392F30" w:rsidRDefault="001B61B8" w:rsidP="00CA216C">
            <w:pPr>
              <w:pStyle w:val="ListParagraph"/>
              <w:numPr>
                <w:ilvl w:val="0"/>
                <w:numId w:val="87"/>
              </w:numPr>
              <w:jc w:val="both"/>
              <w:rPr>
                <w:rFonts w:asciiTheme="majorBidi" w:hAnsiTheme="majorBidi" w:cstheme="majorBidi"/>
              </w:rPr>
            </w:pPr>
            <w:r w:rsidRPr="00392F30">
              <w:rPr>
                <w:rFonts w:asciiTheme="majorBidi" w:hAnsiTheme="majorBidi" w:cstheme="majorBidi"/>
              </w:rPr>
              <w:t xml:space="preserve">Sequential Search and Brute-Force </w:t>
            </w:r>
          </w:p>
        </w:tc>
      </w:tr>
      <w:tr w:rsidR="001B61B8" w:rsidRPr="00C46C09" w14:paraId="35E613B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AA5C7E"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AB085F" w14:textId="77777777" w:rsidR="001B61B8" w:rsidRPr="00392F30" w:rsidRDefault="001B61B8" w:rsidP="00CA216C">
            <w:pPr>
              <w:pStyle w:val="ListParagraph"/>
              <w:numPr>
                <w:ilvl w:val="0"/>
                <w:numId w:val="88"/>
              </w:numPr>
              <w:jc w:val="both"/>
              <w:rPr>
                <w:rFonts w:asciiTheme="majorBidi" w:hAnsiTheme="majorBidi" w:cstheme="majorBidi"/>
              </w:rPr>
            </w:pPr>
            <w:r w:rsidRPr="00392F30">
              <w:rPr>
                <w:rFonts w:asciiTheme="majorBidi" w:hAnsiTheme="majorBidi" w:cstheme="majorBidi"/>
              </w:rPr>
              <w:t>String Matching</w:t>
            </w:r>
          </w:p>
          <w:p w14:paraId="476CD9A3" w14:textId="77777777" w:rsidR="001B61B8" w:rsidRPr="00392F30" w:rsidRDefault="001B61B8" w:rsidP="00CA216C">
            <w:pPr>
              <w:pStyle w:val="ListParagraph"/>
              <w:numPr>
                <w:ilvl w:val="0"/>
                <w:numId w:val="88"/>
              </w:numPr>
              <w:jc w:val="both"/>
              <w:rPr>
                <w:rFonts w:asciiTheme="majorBidi" w:hAnsiTheme="majorBidi" w:cstheme="majorBidi"/>
              </w:rPr>
            </w:pPr>
            <w:r w:rsidRPr="00392F30">
              <w:rPr>
                <w:rFonts w:asciiTheme="majorBidi" w:hAnsiTheme="majorBidi" w:cstheme="majorBidi"/>
              </w:rPr>
              <w:t xml:space="preserve">Exhaustive Search </w:t>
            </w:r>
          </w:p>
        </w:tc>
      </w:tr>
      <w:tr w:rsidR="001B61B8" w:rsidRPr="00C46C09" w14:paraId="2F7D763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90051D"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210000" w14:textId="77777777" w:rsidR="001B61B8" w:rsidRPr="00392F30" w:rsidRDefault="001B61B8" w:rsidP="00CA216C">
            <w:pPr>
              <w:pStyle w:val="ListParagraph"/>
              <w:numPr>
                <w:ilvl w:val="0"/>
                <w:numId w:val="89"/>
              </w:numPr>
              <w:jc w:val="both"/>
              <w:rPr>
                <w:rFonts w:asciiTheme="majorBidi" w:hAnsiTheme="majorBidi" w:cstheme="majorBidi"/>
              </w:rPr>
            </w:pPr>
            <w:r w:rsidRPr="00392F30">
              <w:rPr>
                <w:rFonts w:asciiTheme="majorBidi" w:hAnsiTheme="majorBidi" w:cstheme="majorBidi"/>
              </w:rPr>
              <w:t xml:space="preserve">Depth first search </w:t>
            </w:r>
          </w:p>
          <w:p w14:paraId="0309F15F" w14:textId="77777777" w:rsidR="001B61B8" w:rsidRPr="00392F30" w:rsidRDefault="001B61B8" w:rsidP="00CA216C">
            <w:pPr>
              <w:pStyle w:val="ListParagraph"/>
              <w:numPr>
                <w:ilvl w:val="0"/>
                <w:numId w:val="89"/>
              </w:numPr>
              <w:jc w:val="both"/>
              <w:rPr>
                <w:rFonts w:asciiTheme="majorBidi" w:hAnsiTheme="majorBidi" w:cstheme="majorBidi"/>
              </w:rPr>
            </w:pPr>
            <w:r w:rsidRPr="00392F30">
              <w:rPr>
                <w:rFonts w:asciiTheme="majorBidi" w:hAnsiTheme="majorBidi" w:cstheme="majorBidi"/>
              </w:rPr>
              <w:t>Breadth first search</w:t>
            </w:r>
          </w:p>
        </w:tc>
      </w:tr>
      <w:tr w:rsidR="001B61B8" w:rsidRPr="00C46C09" w14:paraId="78AEA11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B2E1338"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A4555D"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 xml:space="preserve">Decrease-and-Conquer </w:t>
            </w:r>
          </w:p>
          <w:p w14:paraId="086B9ABE" w14:textId="77777777" w:rsidR="001B61B8" w:rsidRPr="00392F30" w:rsidRDefault="001B61B8" w:rsidP="00CA216C">
            <w:pPr>
              <w:pStyle w:val="ListParagraph"/>
              <w:numPr>
                <w:ilvl w:val="0"/>
                <w:numId w:val="90"/>
              </w:numPr>
              <w:jc w:val="both"/>
              <w:rPr>
                <w:rFonts w:asciiTheme="majorBidi" w:hAnsiTheme="majorBidi" w:cstheme="majorBidi"/>
              </w:rPr>
            </w:pPr>
            <w:r w:rsidRPr="00392F30">
              <w:rPr>
                <w:rFonts w:asciiTheme="majorBidi" w:hAnsiTheme="majorBidi" w:cstheme="majorBidi"/>
              </w:rPr>
              <w:t>Insertion Sort</w:t>
            </w:r>
          </w:p>
          <w:p w14:paraId="231C2937" w14:textId="77777777" w:rsidR="001B61B8" w:rsidRPr="00392F30" w:rsidRDefault="001B61B8" w:rsidP="00CA216C">
            <w:pPr>
              <w:pStyle w:val="ListParagraph"/>
              <w:numPr>
                <w:ilvl w:val="0"/>
                <w:numId w:val="90"/>
              </w:numPr>
              <w:jc w:val="both"/>
              <w:rPr>
                <w:rFonts w:asciiTheme="majorBidi" w:hAnsiTheme="majorBidi" w:cstheme="majorBidi"/>
              </w:rPr>
            </w:pPr>
            <w:r w:rsidRPr="00392F30">
              <w:rPr>
                <w:rFonts w:asciiTheme="majorBidi" w:hAnsiTheme="majorBidi" w:cstheme="majorBidi"/>
              </w:rPr>
              <w:t>Topological Sort</w:t>
            </w:r>
          </w:p>
          <w:p w14:paraId="0A65F3AF"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 xml:space="preserve">Divide and conquer </w:t>
            </w:r>
          </w:p>
          <w:p w14:paraId="044225BE" w14:textId="77777777" w:rsidR="001B61B8" w:rsidRPr="00392F30" w:rsidRDefault="001B61B8" w:rsidP="00CA216C">
            <w:pPr>
              <w:pStyle w:val="ListParagraph"/>
              <w:numPr>
                <w:ilvl w:val="0"/>
                <w:numId w:val="91"/>
              </w:numPr>
              <w:jc w:val="both"/>
              <w:rPr>
                <w:rFonts w:asciiTheme="majorBidi" w:hAnsiTheme="majorBidi" w:cstheme="majorBidi"/>
              </w:rPr>
            </w:pPr>
            <w:r w:rsidRPr="00392F30">
              <w:rPr>
                <w:rFonts w:asciiTheme="majorBidi" w:hAnsiTheme="majorBidi" w:cstheme="majorBidi"/>
              </w:rPr>
              <w:t xml:space="preserve">Merge Sort </w:t>
            </w:r>
          </w:p>
        </w:tc>
      </w:tr>
      <w:tr w:rsidR="001B61B8" w:rsidRPr="00C46C09" w14:paraId="7972F06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E6702F6"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E99147" w14:textId="77777777" w:rsidR="001B61B8" w:rsidRPr="00392F30" w:rsidRDefault="001B61B8" w:rsidP="00CA216C">
            <w:pPr>
              <w:pStyle w:val="ListParagraph"/>
              <w:numPr>
                <w:ilvl w:val="0"/>
                <w:numId w:val="91"/>
              </w:numPr>
              <w:jc w:val="both"/>
              <w:rPr>
                <w:rFonts w:asciiTheme="majorBidi" w:hAnsiTheme="majorBidi" w:cstheme="majorBidi"/>
              </w:rPr>
            </w:pPr>
            <w:r w:rsidRPr="00392F30">
              <w:rPr>
                <w:rFonts w:asciiTheme="majorBidi" w:hAnsiTheme="majorBidi" w:cstheme="majorBidi"/>
              </w:rPr>
              <w:t xml:space="preserve">Quick Sort </w:t>
            </w:r>
          </w:p>
          <w:p w14:paraId="0B771894" w14:textId="77777777" w:rsidR="001B61B8" w:rsidRPr="00392F30" w:rsidRDefault="001B61B8" w:rsidP="00CA216C">
            <w:pPr>
              <w:pStyle w:val="ListParagraph"/>
              <w:numPr>
                <w:ilvl w:val="0"/>
                <w:numId w:val="91"/>
              </w:numPr>
              <w:jc w:val="both"/>
              <w:rPr>
                <w:rFonts w:asciiTheme="majorBidi" w:hAnsiTheme="majorBidi" w:cstheme="majorBidi"/>
              </w:rPr>
            </w:pPr>
            <w:r w:rsidRPr="00392F30">
              <w:rPr>
                <w:rFonts w:asciiTheme="majorBidi" w:hAnsiTheme="majorBidi" w:cstheme="majorBidi"/>
              </w:rPr>
              <w:t xml:space="preserve">Binary Tree Traversal </w:t>
            </w:r>
          </w:p>
          <w:p w14:paraId="72F699B0" w14:textId="77777777" w:rsidR="001B61B8" w:rsidRPr="00392F30" w:rsidRDefault="001B61B8" w:rsidP="00CA216C">
            <w:pPr>
              <w:pStyle w:val="ListParagraph"/>
              <w:numPr>
                <w:ilvl w:val="0"/>
                <w:numId w:val="91"/>
              </w:numPr>
              <w:jc w:val="both"/>
              <w:rPr>
                <w:rFonts w:asciiTheme="majorBidi" w:hAnsiTheme="majorBidi" w:cstheme="majorBidi"/>
              </w:rPr>
            </w:pPr>
            <w:r w:rsidRPr="00392F30">
              <w:rPr>
                <w:rFonts w:asciiTheme="majorBidi" w:hAnsiTheme="majorBidi" w:cstheme="majorBidi"/>
              </w:rPr>
              <w:t>Multiplication of Large Integers</w:t>
            </w:r>
          </w:p>
        </w:tc>
      </w:tr>
      <w:tr w:rsidR="001B61B8" w:rsidRPr="00C46C09" w14:paraId="069A8B1B"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7E1FE6"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1B61B8" w:rsidRPr="00C46C09" w14:paraId="3776A65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1D74866"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0156BB"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 xml:space="preserve">Space and Time Trade-Offs </w:t>
            </w:r>
          </w:p>
          <w:p w14:paraId="2D693082" w14:textId="77777777" w:rsidR="001B61B8" w:rsidRPr="00392F30" w:rsidRDefault="001B61B8" w:rsidP="00CA216C">
            <w:pPr>
              <w:pStyle w:val="ListParagraph"/>
              <w:numPr>
                <w:ilvl w:val="0"/>
                <w:numId w:val="92"/>
              </w:numPr>
              <w:jc w:val="both"/>
              <w:rPr>
                <w:rFonts w:asciiTheme="majorBidi" w:hAnsiTheme="majorBidi" w:cstheme="majorBidi"/>
              </w:rPr>
            </w:pPr>
            <w:r w:rsidRPr="00392F30">
              <w:rPr>
                <w:rFonts w:asciiTheme="majorBidi" w:hAnsiTheme="majorBidi" w:cstheme="majorBidi"/>
              </w:rPr>
              <w:t xml:space="preserve">Sorting by Counting </w:t>
            </w:r>
          </w:p>
        </w:tc>
      </w:tr>
      <w:tr w:rsidR="001B61B8" w:rsidRPr="00C46C09" w14:paraId="3DCFBA1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D863DF"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7C3D0D"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Input Enhancement in String Matching</w:t>
            </w:r>
          </w:p>
          <w:p w14:paraId="263EE9CD" w14:textId="77777777" w:rsidR="001B61B8" w:rsidRPr="00392F30" w:rsidRDefault="001B61B8" w:rsidP="00CA216C">
            <w:pPr>
              <w:pStyle w:val="ListParagraph"/>
              <w:numPr>
                <w:ilvl w:val="0"/>
                <w:numId w:val="92"/>
              </w:numPr>
              <w:jc w:val="both"/>
              <w:rPr>
                <w:rFonts w:asciiTheme="majorBidi" w:hAnsiTheme="majorBidi" w:cstheme="majorBidi"/>
              </w:rPr>
            </w:pPr>
            <w:r w:rsidRPr="00392F30">
              <w:rPr>
                <w:rFonts w:asciiTheme="majorBidi" w:hAnsiTheme="majorBidi" w:cstheme="majorBidi"/>
              </w:rPr>
              <w:t>Boyer-Moore Algorithm</w:t>
            </w:r>
          </w:p>
          <w:p w14:paraId="569C1B4A" w14:textId="77777777" w:rsidR="001B61B8" w:rsidRPr="00392F30" w:rsidRDefault="001B61B8" w:rsidP="00CA216C">
            <w:pPr>
              <w:pStyle w:val="ListParagraph"/>
              <w:numPr>
                <w:ilvl w:val="0"/>
                <w:numId w:val="92"/>
              </w:numPr>
              <w:jc w:val="both"/>
              <w:rPr>
                <w:rFonts w:asciiTheme="majorBidi" w:hAnsiTheme="majorBidi" w:cstheme="majorBidi"/>
              </w:rPr>
            </w:pPr>
            <w:r w:rsidRPr="00392F30">
              <w:rPr>
                <w:rFonts w:asciiTheme="majorBidi" w:hAnsiTheme="majorBidi" w:cstheme="majorBidi"/>
              </w:rPr>
              <w:t>Knuth-Morris-Pratt (KMP) Algorithm</w:t>
            </w:r>
          </w:p>
        </w:tc>
      </w:tr>
      <w:tr w:rsidR="001B61B8" w:rsidRPr="00C46C09" w14:paraId="78EBC5B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235794"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E3A455"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 xml:space="preserve">Dynamic Programming </w:t>
            </w:r>
          </w:p>
          <w:p w14:paraId="13240302" w14:textId="77777777" w:rsidR="001B61B8" w:rsidRPr="00392F30" w:rsidRDefault="001B61B8" w:rsidP="00CA216C">
            <w:pPr>
              <w:pStyle w:val="ListParagraph"/>
              <w:numPr>
                <w:ilvl w:val="0"/>
                <w:numId w:val="93"/>
              </w:numPr>
              <w:jc w:val="both"/>
              <w:rPr>
                <w:rFonts w:asciiTheme="majorBidi" w:hAnsiTheme="majorBidi" w:cstheme="majorBidi"/>
              </w:rPr>
            </w:pPr>
            <w:r w:rsidRPr="00392F30">
              <w:rPr>
                <w:rFonts w:asciiTheme="majorBidi" w:hAnsiTheme="majorBidi" w:cstheme="majorBidi"/>
              </w:rPr>
              <w:t xml:space="preserve">Introduction to the DP Paradigm with example </w:t>
            </w:r>
          </w:p>
          <w:p w14:paraId="67942B0E" w14:textId="77777777" w:rsidR="001B61B8" w:rsidRPr="00392F30" w:rsidRDefault="001B61B8" w:rsidP="00CA216C">
            <w:pPr>
              <w:pStyle w:val="ListParagraph"/>
              <w:numPr>
                <w:ilvl w:val="0"/>
                <w:numId w:val="93"/>
              </w:numPr>
              <w:jc w:val="both"/>
              <w:rPr>
                <w:rFonts w:asciiTheme="majorBidi" w:hAnsiTheme="majorBidi" w:cstheme="majorBidi"/>
              </w:rPr>
            </w:pPr>
            <w:r w:rsidRPr="00392F30">
              <w:rPr>
                <w:rFonts w:asciiTheme="majorBidi" w:hAnsiTheme="majorBidi" w:cstheme="majorBidi"/>
              </w:rPr>
              <w:t xml:space="preserve">Coin row problem </w:t>
            </w:r>
          </w:p>
          <w:p w14:paraId="3A44B54B" w14:textId="77777777" w:rsidR="001B61B8" w:rsidRPr="00392F30" w:rsidRDefault="001B61B8" w:rsidP="00CA216C">
            <w:pPr>
              <w:pStyle w:val="ListParagraph"/>
              <w:numPr>
                <w:ilvl w:val="0"/>
                <w:numId w:val="93"/>
              </w:numPr>
              <w:jc w:val="both"/>
              <w:rPr>
                <w:rFonts w:asciiTheme="majorBidi" w:hAnsiTheme="majorBidi" w:cstheme="majorBidi"/>
              </w:rPr>
            </w:pPr>
            <w:r w:rsidRPr="00392F30">
              <w:rPr>
                <w:rFonts w:asciiTheme="majorBidi" w:hAnsiTheme="majorBidi" w:cstheme="majorBidi"/>
              </w:rPr>
              <w:t xml:space="preserve">Coin collection problem </w:t>
            </w:r>
          </w:p>
        </w:tc>
      </w:tr>
      <w:tr w:rsidR="001B61B8" w:rsidRPr="00C46C09" w14:paraId="70E8DF2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0D555A"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901D04" w14:textId="77777777" w:rsidR="001B61B8" w:rsidRPr="00392F30" w:rsidRDefault="001B61B8" w:rsidP="00CA216C">
            <w:pPr>
              <w:pStyle w:val="ListParagraph"/>
              <w:numPr>
                <w:ilvl w:val="0"/>
                <w:numId w:val="94"/>
              </w:numPr>
              <w:jc w:val="both"/>
              <w:rPr>
                <w:rFonts w:asciiTheme="majorBidi" w:hAnsiTheme="majorBidi" w:cstheme="majorBidi"/>
              </w:rPr>
            </w:pPr>
            <w:proofErr w:type="spellStart"/>
            <w:r w:rsidRPr="00392F30">
              <w:rPr>
                <w:rFonts w:asciiTheme="majorBidi" w:hAnsiTheme="majorBidi" w:cstheme="majorBidi"/>
              </w:rPr>
              <w:t>Warshall</w:t>
            </w:r>
            <w:proofErr w:type="spellEnd"/>
            <w:r w:rsidRPr="00392F30">
              <w:rPr>
                <w:rFonts w:asciiTheme="majorBidi" w:hAnsiTheme="majorBidi" w:cstheme="majorBidi"/>
              </w:rPr>
              <w:t xml:space="preserve"> Algorithm </w:t>
            </w:r>
          </w:p>
          <w:p w14:paraId="6DB5C238" w14:textId="77777777" w:rsidR="001B61B8" w:rsidRPr="00392F30" w:rsidRDefault="001B61B8" w:rsidP="00CA216C">
            <w:pPr>
              <w:pStyle w:val="ListParagraph"/>
              <w:numPr>
                <w:ilvl w:val="0"/>
                <w:numId w:val="94"/>
              </w:numPr>
              <w:jc w:val="both"/>
              <w:rPr>
                <w:rFonts w:asciiTheme="majorBidi" w:hAnsiTheme="majorBidi" w:cstheme="majorBidi"/>
              </w:rPr>
            </w:pPr>
            <w:proofErr w:type="spellStart"/>
            <w:r w:rsidRPr="00392F30">
              <w:rPr>
                <w:rFonts w:asciiTheme="majorBidi" w:hAnsiTheme="majorBidi" w:cstheme="majorBidi"/>
              </w:rPr>
              <w:t>Flyod</w:t>
            </w:r>
            <w:proofErr w:type="spellEnd"/>
            <w:r w:rsidRPr="00392F30">
              <w:rPr>
                <w:rFonts w:asciiTheme="majorBidi" w:hAnsiTheme="majorBidi" w:cstheme="majorBidi"/>
              </w:rPr>
              <w:t xml:space="preserve"> Algorithm</w:t>
            </w:r>
          </w:p>
        </w:tc>
      </w:tr>
      <w:tr w:rsidR="001B61B8" w:rsidRPr="00C46C09" w14:paraId="4F4DA61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0C58880"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126C4B"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Greedy Technique</w:t>
            </w:r>
          </w:p>
          <w:p w14:paraId="4ED15243" w14:textId="77777777" w:rsidR="001B61B8" w:rsidRPr="00392F30" w:rsidRDefault="001B61B8" w:rsidP="00CA216C">
            <w:pPr>
              <w:pStyle w:val="ListParagraph"/>
              <w:numPr>
                <w:ilvl w:val="0"/>
                <w:numId w:val="95"/>
              </w:numPr>
              <w:jc w:val="both"/>
              <w:rPr>
                <w:rFonts w:asciiTheme="majorBidi" w:hAnsiTheme="majorBidi" w:cstheme="majorBidi"/>
              </w:rPr>
            </w:pPr>
            <w:r w:rsidRPr="00392F30">
              <w:rPr>
                <w:rFonts w:asciiTheme="majorBidi" w:hAnsiTheme="majorBidi" w:cstheme="majorBidi"/>
              </w:rPr>
              <w:t xml:space="preserve">Prim’s Algorithm </w:t>
            </w:r>
          </w:p>
        </w:tc>
      </w:tr>
      <w:tr w:rsidR="001B61B8" w:rsidRPr="00C46C09" w14:paraId="00BC084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E97A59"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0798CD" w14:textId="77777777" w:rsidR="001B61B8" w:rsidRPr="00392F30" w:rsidRDefault="001B61B8" w:rsidP="00CA216C">
            <w:pPr>
              <w:pStyle w:val="ListParagraph"/>
              <w:numPr>
                <w:ilvl w:val="0"/>
                <w:numId w:val="95"/>
              </w:numPr>
              <w:jc w:val="both"/>
              <w:rPr>
                <w:rFonts w:asciiTheme="majorBidi" w:hAnsiTheme="majorBidi" w:cstheme="majorBidi"/>
              </w:rPr>
            </w:pPr>
            <w:r w:rsidRPr="00392F30">
              <w:rPr>
                <w:rFonts w:asciiTheme="majorBidi" w:hAnsiTheme="majorBidi" w:cstheme="majorBidi"/>
              </w:rPr>
              <w:t xml:space="preserve">Kruskal’s Algorithm </w:t>
            </w:r>
          </w:p>
          <w:p w14:paraId="667DBCAC" w14:textId="77777777" w:rsidR="001B61B8" w:rsidRPr="00392F30" w:rsidRDefault="001B61B8" w:rsidP="00CA216C">
            <w:pPr>
              <w:pStyle w:val="ListParagraph"/>
              <w:numPr>
                <w:ilvl w:val="0"/>
                <w:numId w:val="95"/>
              </w:numPr>
              <w:jc w:val="both"/>
              <w:rPr>
                <w:rFonts w:asciiTheme="majorBidi" w:hAnsiTheme="majorBidi" w:cstheme="majorBidi"/>
              </w:rPr>
            </w:pPr>
            <w:r w:rsidRPr="00392F30">
              <w:rPr>
                <w:rFonts w:asciiTheme="majorBidi" w:hAnsiTheme="majorBidi" w:cstheme="majorBidi"/>
              </w:rPr>
              <w:t>Dijkstra’s Algorithm</w:t>
            </w:r>
          </w:p>
        </w:tc>
      </w:tr>
      <w:tr w:rsidR="001B61B8" w:rsidRPr="00C46C09" w14:paraId="7BC73C4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962D96"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FAA43" w14:textId="77777777" w:rsidR="001B61B8" w:rsidRPr="00392F30" w:rsidRDefault="001B61B8" w:rsidP="001B61B8">
            <w:pPr>
              <w:jc w:val="both"/>
              <w:rPr>
                <w:rFonts w:asciiTheme="majorBidi" w:eastAsia="Times New Roman" w:hAnsiTheme="majorBidi" w:cstheme="majorBidi"/>
                <w:sz w:val="22"/>
                <w:szCs w:val="22"/>
              </w:rPr>
            </w:pPr>
            <w:r w:rsidRPr="00392F30">
              <w:rPr>
                <w:rFonts w:asciiTheme="majorBidi" w:eastAsia="Times New Roman" w:hAnsiTheme="majorBidi" w:cstheme="majorBidi"/>
                <w:sz w:val="22"/>
                <w:szCs w:val="22"/>
              </w:rPr>
              <w:t xml:space="preserve">Coping with the Limitations of Algorithm Power </w:t>
            </w:r>
          </w:p>
          <w:p w14:paraId="25139852" w14:textId="77777777" w:rsidR="001B61B8" w:rsidRPr="00392F30" w:rsidRDefault="001B61B8" w:rsidP="00CA216C">
            <w:pPr>
              <w:pStyle w:val="ListParagraph"/>
              <w:numPr>
                <w:ilvl w:val="0"/>
                <w:numId w:val="96"/>
              </w:numPr>
              <w:jc w:val="both"/>
              <w:rPr>
                <w:rFonts w:asciiTheme="majorBidi" w:hAnsiTheme="majorBidi" w:cstheme="majorBidi"/>
              </w:rPr>
            </w:pPr>
            <w:r w:rsidRPr="00392F30">
              <w:rPr>
                <w:rFonts w:asciiTheme="majorBidi" w:hAnsiTheme="majorBidi" w:cstheme="majorBidi"/>
              </w:rPr>
              <w:t>Backtracking (n-Queen Problem, Hamiltonian Circuit Problem)</w:t>
            </w:r>
          </w:p>
        </w:tc>
      </w:tr>
      <w:tr w:rsidR="001B61B8" w:rsidRPr="00C46C09" w14:paraId="2FBFD8F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617738" w14:textId="77777777" w:rsidR="001B61B8" w:rsidRPr="00C46C09" w:rsidRDefault="001B61B8" w:rsidP="001B61B8">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2774FD" w14:textId="77777777" w:rsidR="001B61B8" w:rsidRPr="00392F30" w:rsidRDefault="001B61B8" w:rsidP="00CA216C">
            <w:pPr>
              <w:pStyle w:val="ListParagraph"/>
              <w:numPr>
                <w:ilvl w:val="0"/>
                <w:numId w:val="96"/>
              </w:numPr>
              <w:jc w:val="both"/>
              <w:rPr>
                <w:rFonts w:asciiTheme="majorBidi" w:hAnsiTheme="majorBidi" w:cstheme="majorBidi"/>
              </w:rPr>
            </w:pPr>
            <w:r w:rsidRPr="00392F30">
              <w:rPr>
                <w:rFonts w:asciiTheme="majorBidi" w:hAnsiTheme="majorBidi" w:cstheme="majorBidi"/>
              </w:rPr>
              <w:t>Subset-Sum Problem</w:t>
            </w:r>
          </w:p>
        </w:tc>
      </w:tr>
    </w:tbl>
    <w:p w14:paraId="6DF43BE6" w14:textId="77777777" w:rsidR="001B61B8" w:rsidRPr="00C46C09" w:rsidRDefault="001B61B8" w:rsidP="001B61B8">
      <w:pPr>
        <w:jc w:val="both"/>
        <w:rPr>
          <w:rFonts w:asciiTheme="majorBidi" w:hAnsiTheme="majorBidi" w:cstheme="majorBidi"/>
          <w:sz w:val="22"/>
          <w:szCs w:val="22"/>
        </w:rPr>
      </w:pPr>
    </w:p>
    <w:p w14:paraId="4DAAC62A" w14:textId="77777777" w:rsidR="001B61B8" w:rsidRPr="00C46C09" w:rsidRDefault="001B61B8" w:rsidP="001B61B8">
      <w:pPr>
        <w:jc w:val="both"/>
        <w:rPr>
          <w:rFonts w:asciiTheme="majorBidi" w:hAnsiTheme="majorBidi" w:cstheme="majorBidi"/>
          <w:sz w:val="22"/>
          <w:szCs w:val="22"/>
        </w:rPr>
      </w:pPr>
    </w:p>
    <w:p w14:paraId="63A66CE3" w14:textId="77777777" w:rsidR="00B857E9" w:rsidRPr="00C46C09" w:rsidRDefault="00B857E9" w:rsidP="001B61B8">
      <w:pPr>
        <w:jc w:val="both"/>
        <w:rPr>
          <w:rFonts w:asciiTheme="majorBidi" w:hAnsiTheme="majorBidi" w:cstheme="majorBidi"/>
          <w:sz w:val="22"/>
          <w:szCs w:val="22"/>
        </w:rPr>
      </w:pPr>
    </w:p>
    <w:p w14:paraId="05293BA2" w14:textId="77777777" w:rsidR="00B857E9" w:rsidRPr="00C46C09" w:rsidRDefault="00B857E9" w:rsidP="001B61B8">
      <w:pPr>
        <w:jc w:val="both"/>
        <w:rPr>
          <w:rFonts w:asciiTheme="majorBidi" w:hAnsiTheme="majorBidi" w:cstheme="majorBidi"/>
          <w:sz w:val="22"/>
          <w:szCs w:val="22"/>
        </w:rPr>
      </w:pPr>
    </w:p>
    <w:p w14:paraId="28BEE722" w14:textId="77777777" w:rsidR="00B857E9" w:rsidRPr="00C46C09" w:rsidRDefault="00B857E9" w:rsidP="001B61B8">
      <w:pPr>
        <w:jc w:val="both"/>
        <w:rPr>
          <w:rFonts w:asciiTheme="majorBidi" w:hAnsiTheme="majorBidi" w:cstheme="majorBidi"/>
          <w:sz w:val="22"/>
          <w:szCs w:val="22"/>
        </w:rPr>
      </w:pPr>
    </w:p>
    <w:p w14:paraId="399FD336" w14:textId="77777777" w:rsidR="00B857E9" w:rsidRPr="00C46C09" w:rsidRDefault="00B857E9" w:rsidP="001B61B8">
      <w:pPr>
        <w:jc w:val="both"/>
        <w:rPr>
          <w:rFonts w:asciiTheme="majorBidi" w:hAnsiTheme="majorBidi" w:cstheme="majorBidi"/>
          <w:sz w:val="22"/>
          <w:szCs w:val="22"/>
        </w:rPr>
      </w:pPr>
    </w:p>
    <w:p w14:paraId="03D37202" w14:textId="77777777" w:rsidR="00B857E9" w:rsidRPr="00C46C09" w:rsidRDefault="00B857E9" w:rsidP="001B61B8">
      <w:pPr>
        <w:jc w:val="both"/>
        <w:rPr>
          <w:rFonts w:asciiTheme="majorBidi" w:hAnsiTheme="majorBidi" w:cstheme="majorBidi"/>
          <w:sz w:val="22"/>
          <w:szCs w:val="22"/>
        </w:rPr>
      </w:pPr>
    </w:p>
    <w:p w14:paraId="2F6CEFAD" w14:textId="77777777" w:rsidR="008F0DB6" w:rsidRPr="00C46C09" w:rsidRDefault="008F0DB6" w:rsidP="001B61B8">
      <w:pPr>
        <w:jc w:val="both"/>
        <w:rPr>
          <w:rFonts w:asciiTheme="majorBidi" w:hAnsiTheme="majorBidi" w:cstheme="majorBidi"/>
          <w:sz w:val="22"/>
          <w:szCs w:val="22"/>
        </w:rPr>
      </w:pPr>
    </w:p>
    <w:p w14:paraId="4605BF2F" w14:textId="1FC1BF95" w:rsidR="00487866" w:rsidRPr="00C46C09" w:rsidRDefault="00487866" w:rsidP="00487866">
      <w:pPr>
        <w:pStyle w:val="Heading3"/>
        <w:rPr>
          <w:rFonts w:asciiTheme="majorBidi" w:hAnsiTheme="majorBidi" w:cstheme="majorBidi"/>
          <w:sz w:val="22"/>
          <w:szCs w:val="22"/>
        </w:rPr>
      </w:pPr>
      <w:bookmarkStart w:id="41" w:name="_Toc219107935"/>
      <w:r w:rsidRPr="00C46C09">
        <w:rPr>
          <w:rFonts w:asciiTheme="majorBidi" w:hAnsiTheme="majorBidi" w:cstheme="majorBidi"/>
          <w:sz w:val="22"/>
          <w:szCs w:val="22"/>
        </w:rPr>
        <w:t>4.1.1</w:t>
      </w:r>
      <w:r w:rsidR="00FE003E" w:rsidRPr="00C46C09">
        <w:rPr>
          <w:rFonts w:asciiTheme="majorBidi" w:hAnsiTheme="majorBidi" w:cstheme="majorBidi"/>
          <w:sz w:val="22"/>
          <w:szCs w:val="22"/>
        </w:rPr>
        <w:t>8</w:t>
      </w:r>
      <w:r w:rsidRPr="00C46C09">
        <w:rPr>
          <w:rFonts w:asciiTheme="majorBidi" w:hAnsiTheme="majorBidi" w:cstheme="majorBidi"/>
          <w:sz w:val="22"/>
          <w:szCs w:val="22"/>
        </w:rPr>
        <w:t xml:space="preserve"> Computer </w:t>
      </w:r>
      <w:r w:rsidR="00FE003E" w:rsidRPr="00C46C09">
        <w:rPr>
          <w:rFonts w:asciiTheme="majorBidi" w:hAnsiTheme="majorBidi" w:cstheme="majorBidi"/>
          <w:sz w:val="22"/>
          <w:szCs w:val="22"/>
        </w:rPr>
        <w:t>Organization &amp; Assembly Language</w:t>
      </w:r>
      <w:bookmarkEnd w:id="41"/>
    </w:p>
    <w:p w14:paraId="3CF11D7B"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AI3522 Computer Organization and Assembly Language</w:t>
      </w:r>
    </w:p>
    <w:p w14:paraId="0904D486" w14:textId="77777777" w:rsidR="00B857E9" w:rsidRPr="00C46C09" w:rsidRDefault="00B857E9" w:rsidP="00B857E9">
      <w:pPr>
        <w:jc w:val="both"/>
        <w:rPr>
          <w:rFonts w:asciiTheme="majorBidi" w:hAnsiTheme="majorBidi" w:cstheme="majorBidi"/>
          <w:sz w:val="22"/>
          <w:szCs w:val="22"/>
        </w:rPr>
      </w:pPr>
    </w:p>
    <w:p w14:paraId="1959CE2E"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Digital Logic Design</w:t>
      </w:r>
    </w:p>
    <w:p w14:paraId="254788B7" w14:textId="77777777" w:rsidR="00B857E9" w:rsidRPr="00C46C09" w:rsidRDefault="00B857E9" w:rsidP="00B857E9">
      <w:pPr>
        <w:jc w:val="both"/>
        <w:rPr>
          <w:rFonts w:asciiTheme="majorBidi" w:hAnsiTheme="majorBidi" w:cstheme="majorBidi"/>
          <w:sz w:val="22"/>
          <w:szCs w:val="22"/>
        </w:rPr>
      </w:pPr>
    </w:p>
    <w:p w14:paraId="44548B54" w14:textId="73803C8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71616" w:rsidRPr="00C46C09">
        <w:rPr>
          <w:rFonts w:asciiTheme="majorBidi" w:hAnsiTheme="majorBidi" w:cstheme="majorBidi"/>
          <w:sz w:val="22"/>
          <w:szCs w:val="22"/>
        </w:rPr>
        <w:tab/>
      </w:r>
      <w:r w:rsidRPr="00C46C09">
        <w:rPr>
          <w:rFonts w:asciiTheme="majorBidi" w:hAnsiTheme="majorBidi" w:cstheme="majorBidi"/>
          <w:sz w:val="22"/>
          <w:szCs w:val="22"/>
        </w:rPr>
        <w:t>2</w:t>
      </w:r>
    </w:p>
    <w:p w14:paraId="7A71EDDA" w14:textId="77777777" w:rsidR="00B857E9" w:rsidRPr="00C46C09" w:rsidRDefault="00B857E9" w:rsidP="00B857E9">
      <w:pPr>
        <w:jc w:val="both"/>
        <w:rPr>
          <w:rFonts w:asciiTheme="majorBidi" w:hAnsiTheme="majorBidi" w:cstheme="majorBidi"/>
          <w:sz w:val="22"/>
          <w:szCs w:val="22"/>
        </w:rPr>
      </w:pPr>
    </w:p>
    <w:p w14:paraId="7FBECA50"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Syed Awais Haider</w:t>
      </w:r>
    </w:p>
    <w:p w14:paraId="556464A9" w14:textId="77777777" w:rsidR="00B857E9" w:rsidRPr="00C46C09" w:rsidRDefault="00B857E9" w:rsidP="00B857E9">
      <w:pPr>
        <w:jc w:val="both"/>
        <w:rPr>
          <w:rFonts w:asciiTheme="majorBidi" w:hAnsiTheme="majorBidi" w:cstheme="majorBidi"/>
          <w:sz w:val="22"/>
          <w:szCs w:val="22"/>
        </w:rPr>
      </w:pPr>
    </w:p>
    <w:p w14:paraId="07767C24"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Introduction</w:t>
      </w:r>
    </w:p>
    <w:p w14:paraId="67853543"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This course provides a comprehensive study of computer organization and assembly language programming with a transition to modern microcontroller-based systems. Students will gain an understanding of the fundamental concepts of digital systems, instruction set architectures, data representation, and processor organization using the classic IAPX88 architecture as a foundation. Building on these fundamentals, the course introduces low-level programming constructs such as addressing modes, conditional branching, stack operations, subroutines, and queue implementations in assembly language. In the later part of the course, students explore the ESP32 microcontroller architecture, a widely used platform in embedded and IoT applications. They will apply their knowledge of assembly language to real-world hardware, learning how to interface with GPIO, manage stack operations, and handle interrupts. Through theory and extensive hands-on labs, students will develop both conceptual understanding and practical skills in programming at the machine level, bridging traditional CPU concepts with modern embedded systems.</w:t>
      </w:r>
    </w:p>
    <w:p w14:paraId="7C59306A" w14:textId="77777777" w:rsidR="00B857E9" w:rsidRPr="00C46C09" w:rsidRDefault="00B857E9" w:rsidP="00B857E9">
      <w:pPr>
        <w:jc w:val="both"/>
        <w:rPr>
          <w:rFonts w:asciiTheme="majorBidi" w:hAnsiTheme="majorBidi" w:cstheme="majorBidi"/>
          <w:sz w:val="22"/>
          <w:szCs w:val="22"/>
        </w:rPr>
      </w:pPr>
    </w:p>
    <w:p w14:paraId="04A353FD"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Objectives</w:t>
      </w:r>
    </w:p>
    <w:p w14:paraId="08D9BF98"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By the end of this course, students will be able to:</w:t>
      </w:r>
    </w:p>
    <w:p w14:paraId="2497E3EA" w14:textId="77777777" w:rsidR="00B857E9" w:rsidRPr="00C46C09" w:rsidRDefault="00B857E9" w:rsidP="00B857E9">
      <w:pPr>
        <w:jc w:val="both"/>
        <w:rPr>
          <w:rFonts w:asciiTheme="majorBidi" w:hAnsiTheme="majorBidi" w:cstheme="majorBidi"/>
          <w:sz w:val="22"/>
          <w:szCs w:val="22"/>
        </w:rPr>
      </w:pPr>
    </w:p>
    <w:p w14:paraId="720F5C99" w14:textId="77777777" w:rsidR="00B857E9" w:rsidRPr="00C46C09" w:rsidRDefault="00B857E9" w:rsidP="00CA216C">
      <w:pPr>
        <w:numPr>
          <w:ilvl w:val="0"/>
          <w:numId w:val="27"/>
        </w:numPr>
        <w:jc w:val="both"/>
        <w:rPr>
          <w:rFonts w:asciiTheme="majorBidi" w:hAnsiTheme="majorBidi" w:cstheme="majorBidi"/>
          <w:sz w:val="22"/>
          <w:szCs w:val="22"/>
        </w:rPr>
      </w:pPr>
      <w:r w:rsidRPr="00C46C09">
        <w:rPr>
          <w:rFonts w:asciiTheme="majorBidi" w:hAnsiTheme="majorBidi" w:cstheme="majorBidi"/>
          <w:sz w:val="22"/>
          <w:szCs w:val="22"/>
        </w:rPr>
        <w:t>Explain the fundamentals of computer organization and assembly language, including processor architecture, instruction sets, and data representation.</w:t>
      </w:r>
    </w:p>
    <w:p w14:paraId="52605C8E" w14:textId="77777777" w:rsidR="00B857E9" w:rsidRPr="00C46C09" w:rsidRDefault="00B857E9" w:rsidP="00CA216C">
      <w:pPr>
        <w:numPr>
          <w:ilvl w:val="0"/>
          <w:numId w:val="27"/>
        </w:numPr>
        <w:jc w:val="both"/>
        <w:rPr>
          <w:rFonts w:asciiTheme="majorBidi" w:hAnsiTheme="majorBidi" w:cstheme="majorBidi"/>
          <w:sz w:val="22"/>
          <w:szCs w:val="22"/>
        </w:rPr>
      </w:pPr>
      <w:r w:rsidRPr="00C46C09">
        <w:rPr>
          <w:rFonts w:asciiTheme="majorBidi" w:hAnsiTheme="majorBidi" w:cstheme="majorBidi"/>
          <w:sz w:val="22"/>
          <w:szCs w:val="22"/>
        </w:rPr>
        <w:t>Develop and debug assembly programs using addressing modes, branching, stack, and queue operations on the IAPX88 architecture.</w:t>
      </w:r>
    </w:p>
    <w:p w14:paraId="55CBA0E8" w14:textId="77777777" w:rsidR="00B857E9" w:rsidRPr="00C46C09" w:rsidRDefault="00B857E9" w:rsidP="00CA216C">
      <w:pPr>
        <w:numPr>
          <w:ilvl w:val="0"/>
          <w:numId w:val="27"/>
        </w:numPr>
        <w:jc w:val="both"/>
        <w:rPr>
          <w:rFonts w:asciiTheme="majorBidi" w:hAnsiTheme="majorBidi" w:cstheme="majorBidi"/>
          <w:sz w:val="22"/>
          <w:szCs w:val="22"/>
        </w:rPr>
      </w:pPr>
      <w:r w:rsidRPr="00C46C09">
        <w:rPr>
          <w:rFonts w:asciiTheme="majorBidi" w:hAnsiTheme="majorBidi" w:cstheme="majorBidi"/>
          <w:sz w:val="22"/>
          <w:szCs w:val="22"/>
        </w:rPr>
        <w:t>Analyze and apply low-level programming concepts such as subroutines, parameter passing, and memory management in assembly language.</w:t>
      </w:r>
    </w:p>
    <w:p w14:paraId="7FE8BEA4" w14:textId="77777777" w:rsidR="00B857E9" w:rsidRPr="00C46C09" w:rsidRDefault="00B857E9" w:rsidP="00CA216C">
      <w:pPr>
        <w:numPr>
          <w:ilvl w:val="0"/>
          <w:numId w:val="27"/>
        </w:numPr>
        <w:jc w:val="both"/>
        <w:rPr>
          <w:rFonts w:asciiTheme="majorBidi" w:hAnsiTheme="majorBidi" w:cstheme="majorBidi"/>
          <w:sz w:val="22"/>
          <w:szCs w:val="22"/>
        </w:rPr>
      </w:pPr>
      <w:r w:rsidRPr="00C46C09">
        <w:rPr>
          <w:rFonts w:asciiTheme="majorBidi" w:hAnsiTheme="majorBidi" w:cstheme="majorBidi"/>
          <w:sz w:val="22"/>
          <w:szCs w:val="22"/>
        </w:rPr>
        <w:t>Implement and demonstrate assembly programming on the ESP32 microcontroller, including GPIO control, stack operations, and interrupt handling for embedded applications.</w:t>
      </w:r>
    </w:p>
    <w:p w14:paraId="1EE69C08" w14:textId="77777777" w:rsidR="00B857E9" w:rsidRPr="00C46C09" w:rsidRDefault="00B857E9" w:rsidP="00B857E9">
      <w:pPr>
        <w:jc w:val="both"/>
        <w:rPr>
          <w:rFonts w:asciiTheme="majorBidi" w:hAnsiTheme="majorBidi" w:cstheme="majorBidi"/>
          <w:sz w:val="22"/>
          <w:szCs w:val="22"/>
        </w:rPr>
      </w:pPr>
    </w:p>
    <w:p w14:paraId="0FFC9B87"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Recommended Books</w:t>
      </w:r>
    </w:p>
    <w:p w14:paraId="68E73B7E" w14:textId="77777777" w:rsidR="00B857E9" w:rsidRPr="00C46C09" w:rsidRDefault="00B857E9" w:rsidP="00B857E9">
      <w:pPr>
        <w:jc w:val="both"/>
        <w:rPr>
          <w:rFonts w:asciiTheme="majorBidi" w:hAnsiTheme="majorBidi" w:cstheme="majorBidi"/>
          <w:sz w:val="22"/>
          <w:szCs w:val="22"/>
        </w:rPr>
      </w:pPr>
    </w:p>
    <w:p w14:paraId="09E24C7C"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Text Book</w:t>
      </w:r>
    </w:p>
    <w:p w14:paraId="499CE040" w14:textId="77777777" w:rsidR="00B857E9" w:rsidRPr="00C46C09" w:rsidRDefault="00B857E9" w:rsidP="00CA216C">
      <w:pPr>
        <w:numPr>
          <w:ilvl w:val="0"/>
          <w:numId w:val="28"/>
        </w:numPr>
        <w:jc w:val="both"/>
        <w:rPr>
          <w:rFonts w:asciiTheme="majorBidi" w:hAnsiTheme="majorBidi" w:cstheme="majorBidi"/>
          <w:sz w:val="22"/>
          <w:szCs w:val="22"/>
        </w:rPr>
      </w:pPr>
      <w:r w:rsidRPr="00C46C09">
        <w:rPr>
          <w:rFonts w:asciiTheme="majorBidi" w:hAnsiTheme="majorBidi" w:cstheme="majorBidi"/>
          <w:bCs/>
          <w:iCs/>
          <w:sz w:val="22"/>
          <w:szCs w:val="22"/>
        </w:rPr>
        <w:t>Computer Organization and Design: The Hardware/Software Interface” By David A. Patterson &amp; John L. Hennessy, 6th Edition, Morgan Kaufmann</w:t>
      </w:r>
    </w:p>
    <w:p w14:paraId="2253E1BA" w14:textId="77777777" w:rsidR="00B857E9" w:rsidRPr="00C46C09" w:rsidRDefault="00B857E9" w:rsidP="00B857E9">
      <w:pPr>
        <w:jc w:val="both"/>
        <w:rPr>
          <w:rFonts w:asciiTheme="majorBidi" w:hAnsiTheme="majorBidi" w:cstheme="majorBidi"/>
          <w:sz w:val="22"/>
          <w:szCs w:val="22"/>
        </w:rPr>
      </w:pPr>
    </w:p>
    <w:p w14:paraId="07075452"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Reference Book(s)</w:t>
      </w:r>
    </w:p>
    <w:p w14:paraId="3F3A86A9" w14:textId="77777777" w:rsidR="00B857E9" w:rsidRPr="00C46C09" w:rsidRDefault="00B857E9" w:rsidP="00CA216C">
      <w:pPr>
        <w:numPr>
          <w:ilvl w:val="0"/>
          <w:numId w:val="28"/>
        </w:numPr>
        <w:jc w:val="both"/>
        <w:rPr>
          <w:rFonts w:asciiTheme="majorBidi" w:hAnsiTheme="majorBidi" w:cstheme="majorBidi"/>
          <w:sz w:val="22"/>
          <w:szCs w:val="22"/>
        </w:rPr>
      </w:pPr>
      <w:r w:rsidRPr="00C46C09">
        <w:rPr>
          <w:rFonts w:asciiTheme="majorBidi" w:hAnsiTheme="majorBidi" w:cstheme="majorBidi"/>
          <w:bCs/>
          <w:iCs/>
          <w:sz w:val="22"/>
          <w:szCs w:val="22"/>
        </w:rPr>
        <w:t>Assembly Language for x86 Processors” By Kip R. Irvine, 7th Edition, Pearson</w:t>
      </w:r>
    </w:p>
    <w:p w14:paraId="434CD610" w14:textId="77777777" w:rsidR="00B857E9" w:rsidRPr="00C46C09" w:rsidRDefault="00B857E9" w:rsidP="00CA216C">
      <w:pPr>
        <w:numPr>
          <w:ilvl w:val="0"/>
          <w:numId w:val="28"/>
        </w:numPr>
        <w:jc w:val="both"/>
        <w:rPr>
          <w:rFonts w:asciiTheme="majorBidi" w:hAnsiTheme="majorBidi" w:cstheme="majorBidi"/>
          <w:sz w:val="22"/>
          <w:szCs w:val="22"/>
        </w:rPr>
      </w:pPr>
      <w:r w:rsidRPr="00C46C09">
        <w:rPr>
          <w:rFonts w:asciiTheme="majorBidi" w:hAnsiTheme="majorBidi" w:cstheme="majorBidi"/>
          <w:b/>
          <w:bCs/>
          <w:iCs/>
          <w:sz w:val="22"/>
          <w:szCs w:val="22"/>
        </w:rPr>
        <w:t xml:space="preserve">Getting Started with ESP32 Development” </w:t>
      </w:r>
      <w:r w:rsidRPr="00C46C09">
        <w:rPr>
          <w:rFonts w:asciiTheme="majorBidi" w:hAnsiTheme="majorBidi" w:cstheme="majorBidi"/>
          <w:bCs/>
          <w:i/>
          <w:iCs/>
          <w:sz w:val="22"/>
          <w:szCs w:val="22"/>
        </w:rPr>
        <w:t>By Neil Kolban</w:t>
      </w:r>
    </w:p>
    <w:p w14:paraId="75BD0764" w14:textId="77777777" w:rsidR="00B857E9" w:rsidRPr="00C46C09" w:rsidRDefault="00B857E9" w:rsidP="00CA216C">
      <w:pPr>
        <w:numPr>
          <w:ilvl w:val="0"/>
          <w:numId w:val="28"/>
        </w:numPr>
        <w:jc w:val="both"/>
        <w:rPr>
          <w:rFonts w:asciiTheme="majorBidi" w:hAnsiTheme="majorBidi" w:cstheme="majorBidi"/>
          <w:sz w:val="22"/>
          <w:szCs w:val="22"/>
        </w:rPr>
      </w:pPr>
      <w:r w:rsidRPr="00C46C09">
        <w:rPr>
          <w:rFonts w:asciiTheme="majorBidi" w:hAnsiTheme="majorBidi" w:cstheme="majorBidi"/>
          <w:b/>
          <w:bCs/>
          <w:sz w:val="22"/>
          <w:szCs w:val="22"/>
        </w:rPr>
        <w:t xml:space="preserve">Microcontrollers: Fundamentals and Applications with PIC” </w:t>
      </w:r>
      <w:r w:rsidRPr="00C46C09">
        <w:rPr>
          <w:rFonts w:asciiTheme="majorBidi" w:hAnsiTheme="majorBidi" w:cstheme="majorBidi"/>
          <w:bCs/>
          <w:i/>
          <w:iCs/>
          <w:sz w:val="22"/>
          <w:szCs w:val="22"/>
        </w:rPr>
        <w:t>By Ramesh S. Gaonkar &amp; Muhammad Ali Mazidi</w:t>
      </w:r>
    </w:p>
    <w:p w14:paraId="6FD17086" w14:textId="77777777" w:rsidR="00B857E9" w:rsidRPr="00C46C09" w:rsidRDefault="00B857E9" w:rsidP="00B857E9">
      <w:pPr>
        <w:jc w:val="both"/>
        <w:rPr>
          <w:rFonts w:asciiTheme="majorBidi" w:hAnsiTheme="majorBidi" w:cstheme="majorBidi"/>
          <w:sz w:val="22"/>
          <w:szCs w:val="22"/>
        </w:rPr>
      </w:pPr>
    </w:p>
    <w:p w14:paraId="50D6C5C8"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Course Learning Outcomes</w:t>
      </w:r>
    </w:p>
    <w:p w14:paraId="5A6E624C"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3FA22355" w14:textId="0017BCA7" w:rsidR="00EC740F" w:rsidRPr="00C46C09" w:rsidRDefault="00EC740F" w:rsidP="00EC740F">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3E4AA3" w:rsidRPr="00C46C09">
        <w:rPr>
          <w:rFonts w:asciiTheme="majorBidi" w:hAnsiTheme="majorBidi" w:cstheme="majorBidi"/>
          <w:sz w:val="22"/>
          <w:szCs w:val="22"/>
        </w:rPr>
        <w:t xml:space="preserve">Explain the fundamental concepts of computer organization, instruction sets, and data representation. </w:t>
      </w:r>
      <w:r w:rsidR="003E4AA3" w:rsidRPr="00C46C09">
        <w:rPr>
          <w:rFonts w:asciiTheme="majorBidi" w:hAnsiTheme="majorBidi" w:cstheme="majorBidi"/>
          <w:i/>
          <w:iCs/>
          <w:sz w:val="22"/>
          <w:szCs w:val="22"/>
        </w:rPr>
        <w:t xml:space="preserve">(C2 – Understanding) </w:t>
      </w:r>
    </w:p>
    <w:p w14:paraId="4A324121" w14:textId="35C51229" w:rsidR="00EC740F" w:rsidRPr="00C46C09" w:rsidRDefault="00EC740F" w:rsidP="00EC740F">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3E4AA3" w:rsidRPr="00C46C09">
        <w:rPr>
          <w:rFonts w:asciiTheme="majorBidi" w:hAnsiTheme="majorBidi" w:cstheme="majorBidi"/>
          <w:sz w:val="22"/>
          <w:szCs w:val="22"/>
        </w:rPr>
        <w:t xml:space="preserve">Develop and debug assembly programs using addressing modes, branching, stack, and queue operations. </w:t>
      </w:r>
      <w:r w:rsidR="003E4AA3" w:rsidRPr="00C46C09">
        <w:rPr>
          <w:rFonts w:asciiTheme="majorBidi" w:hAnsiTheme="majorBidi" w:cstheme="majorBidi"/>
          <w:i/>
          <w:iCs/>
          <w:sz w:val="22"/>
          <w:szCs w:val="22"/>
        </w:rPr>
        <w:t xml:space="preserve">(C3 – Applying) </w:t>
      </w:r>
    </w:p>
    <w:p w14:paraId="04F9733F" w14:textId="332E9736" w:rsidR="00EC740F" w:rsidRPr="00C46C09" w:rsidRDefault="00EC740F" w:rsidP="00EC740F">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3E4AA3" w:rsidRPr="00C46C09">
        <w:rPr>
          <w:rFonts w:asciiTheme="majorBidi" w:hAnsiTheme="majorBidi" w:cstheme="majorBidi"/>
          <w:sz w:val="22"/>
          <w:szCs w:val="22"/>
        </w:rPr>
        <w:t xml:space="preserve">Analyze and evaluate low-level programming techniques such as subroutines, parameter passing, and memory management. </w:t>
      </w:r>
      <w:r w:rsidR="003E4AA3" w:rsidRPr="00C46C09">
        <w:rPr>
          <w:rFonts w:asciiTheme="majorBidi" w:hAnsiTheme="majorBidi" w:cstheme="majorBidi"/>
          <w:i/>
          <w:iCs/>
          <w:sz w:val="22"/>
          <w:szCs w:val="22"/>
        </w:rPr>
        <w:t xml:space="preserve">(C4 – Analyzing) </w:t>
      </w:r>
    </w:p>
    <w:p w14:paraId="70C6ECB5" w14:textId="3330967C" w:rsidR="00EC740F" w:rsidRPr="00C46C09" w:rsidRDefault="00EC740F" w:rsidP="00EC740F">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CLO-4.</w:t>
      </w:r>
      <w:r w:rsidRPr="00C46C09">
        <w:rPr>
          <w:rFonts w:asciiTheme="majorBidi" w:hAnsiTheme="majorBidi" w:cstheme="majorBidi"/>
          <w:b/>
          <w:color w:val="333333"/>
          <w:sz w:val="22"/>
          <w:szCs w:val="22"/>
          <w:shd w:val="clear" w:color="auto" w:fill="FFFFFF"/>
        </w:rPr>
        <w:tab/>
      </w:r>
      <w:r w:rsidR="003E4AA3" w:rsidRPr="00C46C09">
        <w:rPr>
          <w:rFonts w:asciiTheme="majorBidi" w:hAnsiTheme="majorBidi" w:cstheme="majorBidi"/>
          <w:sz w:val="22"/>
          <w:szCs w:val="22"/>
        </w:rPr>
        <w:t xml:space="preserve">Design and implement assembly-based solutions on the ESP32 microcontroller, including GPIO interfacing and interrupt handling. </w:t>
      </w:r>
      <w:r w:rsidR="003E4AA3" w:rsidRPr="00C46C09">
        <w:rPr>
          <w:rFonts w:asciiTheme="majorBidi" w:hAnsiTheme="majorBidi" w:cstheme="majorBidi"/>
          <w:i/>
          <w:iCs/>
          <w:sz w:val="22"/>
          <w:szCs w:val="22"/>
        </w:rPr>
        <w:t xml:space="preserve">(C5 – Evaluating) </w:t>
      </w:r>
    </w:p>
    <w:p w14:paraId="63C60266" w14:textId="77777777" w:rsidR="00B857E9" w:rsidRPr="00C46C09" w:rsidRDefault="00B857E9" w:rsidP="00B857E9">
      <w:pPr>
        <w:jc w:val="both"/>
        <w:rPr>
          <w:rFonts w:asciiTheme="majorBidi" w:hAnsiTheme="majorBidi" w:cstheme="majorBidi"/>
          <w:sz w:val="22"/>
          <w:szCs w:val="22"/>
        </w:rPr>
      </w:pPr>
    </w:p>
    <w:p w14:paraId="3E56F3F9"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CLO-GA Mapping</w:t>
      </w:r>
    </w:p>
    <w:p w14:paraId="28DA6708" w14:textId="77777777" w:rsidR="00B857E9" w:rsidRPr="00C46C09" w:rsidRDefault="00B857E9" w:rsidP="00B857E9">
      <w:pPr>
        <w:jc w:val="both"/>
        <w:rPr>
          <w:rFonts w:asciiTheme="majorBidi" w:hAnsiTheme="majorBidi" w:cstheme="majorBidi"/>
          <w:sz w:val="22"/>
          <w:szCs w:val="22"/>
        </w:rPr>
      </w:pPr>
    </w:p>
    <w:tbl>
      <w:tblPr>
        <w:tblStyle w:val="TableGrid"/>
        <w:tblW w:w="8910" w:type="dxa"/>
        <w:tblInd w:w="445" w:type="dxa"/>
        <w:tblLayout w:type="fixed"/>
        <w:tblLook w:val="04A0" w:firstRow="1" w:lastRow="0" w:firstColumn="1" w:lastColumn="0" w:noHBand="0" w:noVBand="1"/>
      </w:tblPr>
      <w:tblGrid>
        <w:gridCol w:w="4300"/>
        <w:gridCol w:w="1152"/>
        <w:gridCol w:w="1152"/>
        <w:gridCol w:w="1153"/>
        <w:gridCol w:w="1153"/>
      </w:tblGrid>
      <w:tr w:rsidR="00B857E9" w:rsidRPr="00C46C09" w14:paraId="339CC340" w14:textId="77777777">
        <w:trPr>
          <w:trHeight w:val="576"/>
        </w:trPr>
        <w:tc>
          <w:tcPr>
            <w:tcW w:w="4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AF73F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F01F287"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C1E64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CLO-2</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1AD2031"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CLO-3</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B8DA5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CLO-4</w:t>
            </w:r>
          </w:p>
        </w:tc>
      </w:tr>
      <w:tr w:rsidR="00B857E9" w:rsidRPr="00C46C09" w14:paraId="6B5AAF1B" w14:textId="77777777">
        <w:trPr>
          <w:trHeight w:val="576"/>
        </w:trPr>
        <w:tc>
          <w:tcPr>
            <w:tcW w:w="4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FB35F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1CB5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F20864" w14:textId="77777777" w:rsidR="00B857E9" w:rsidRPr="00C46C09" w:rsidRDefault="00B857E9" w:rsidP="00B857E9">
            <w:pPr>
              <w:jc w:val="both"/>
              <w:rPr>
                <w:rFonts w:asciiTheme="majorBidi" w:eastAsia="Times New Roman" w:hAnsiTheme="majorBidi" w:cstheme="majorBidi"/>
                <w:sz w:val="22"/>
                <w:szCs w:val="22"/>
              </w:rPr>
            </w:pP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38CAFC" w14:textId="77777777" w:rsidR="00B857E9" w:rsidRPr="00C46C09" w:rsidRDefault="00B857E9" w:rsidP="00B857E9">
            <w:pPr>
              <w:jc w:val="both"/>
              <w:rPr>
                <w:rFonts w:asciiTheme="majorBidi" w:eastAsia="Times New Roman" w:hAnsiTheme="majorBidi" w:cstheme="majorBidi"/>
                <w:sz w:val="22"/>
                <w:szCs w:val="22"/>
              </w:rPr>
            </w:pP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CFEA42" w14:textId="77777777" w:rsidR="00B857E9" w:rsidRPr="00C46C09" w:rsidRDefault="00B857E9" w:rsidP="00B857E9">
            <w:pPr>
              <w:jc w:val="both"/>
              <w:rPr>
                <w:rFonts w:asciiTheme="majorBidi" w:eastAsia="Times New Roman" w:hAnsiTheme="majorBidi" w:cstheme="majorBidi"/>
                <w:sz w:val="22"/>
                <w:szCs w:val="22"/>
              </w:rPr>
            </w:pPr>
          </w:p>
        </w:tc>
      </w:tr>
      <w:tr w:rsidR="00B857E9" w:rsidRPr="00C46C09" w14:paraId="66AC0894" w14:textId="77777777">
        <w:trPr>
          <w:trHeight w:val="576"/>
        </w:trPr>
        <w:tc>
          <w:tcPr>
            <w:tcW w:w="4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0FC8371"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B376E" w14:textId="77777777" w:rsidR="00B857E9" w:rsidRPr="00C46C09" w:rsidRDefault="00B857E9" w:rsidP="00B857E9">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9A4556"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62CDEE"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30D8F" w14:textId="77777777" w:rsidR="00B857E9" w:rsidRPr="00C46C09" w:rsidRDefault="00B857E9" w:rsidP="00B857E9">
            <w:pPr>
              <w:jc w:val="both"/>
              <w:rPr>
                <w:rFonts w:asciiTheme="majorBidi" w:eastAsia="Times New Roman" w:hAnsiTheme="majorBidi" w:cstheme="majorBidi"/>
                <w:sz w:val="22"/>
                <w:szCs w:val="22"/>
              </w:rPr>
            </w:pPr>
          </w:p>
        </w:tc>
      </w:tr>
      <w:tr w:rsidR="00B857E9" w:rsidRPr="00C46C09" w14:paraId="57EF9C3D" w14:textId="77777777">
        <w:trPr>
          <w:trHeight w:val="576"/>
        </w:trPr>
        <w:tc>
          <w:tcPr>
            <w:tcW w:w="4300" w:type="dxa"/>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D2099A"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GA-5 (Modern Tool Usage)</w:t>
            </w:r>
          </w:p>
        </w:tc>
        <w:tc>
          <w:tcPr>
            <w:tcW w:w="1152" w:type="dxa"/>
            <w:tcBorders>
              <w:top w:val="nil"/>
              <w:left w:val="single" w:sz="4" w:space="0" w:color="000000" w:themeColor="text1"/>
              <w:bottom w:val="single" w:sz="4" w:space="0" w:color="000000" w:themeColor="text1"/>
              <w:right w:val="single" w:sz="4" w:space="0" w:color="000000" w:themeColor="text1"/>
            </w:tcBorders>
            <w:vAlign w:val="center"/>
          </w:tcPr>
          <w:p w14:paraId="44C7521B" w14:textId="77777777" w:rsidR="00B857E9" w:rsidRPr="00C46C09" w:rsidRDefault="00B857E9" w:rsidP="00B857E9">
            <w:pPr>
              <w:jc w:val="both"/>
              <w:rPr>
                <w:rFonts w:asciiTheme="majorBidi" w:eastAsia="Times New Roman" w:hAnsiTheme="majorBidi" w:cstheme="majorBidi"/>
                <w:sz w:val="22"/>
                <w:szCs w:val="22"/>
              </w:rPr>
            </w:pPr>
          </w:p>
        </w:tc>
        <w:tc>
          <w:tcPr>
            <w:tcW w:w="1152" w:type="dxa"/>
            <w:tcBorders>
              <w:top w:val="nil"/>
              <w:left w:val="single" w:sz="4" w:space="0" w:color="000000" w:themeColor="text1"/>
              <w:bottom w:val="single" w:sz="4" w:space="0" w:color="000000" w:themeColor="text1"/>
              <w:right w:val="single" w:sz="4" w:space="0" w:color="000000" w:themeColor="text1"/>
            </w:tcBorders>
            <w:vAlign w:val="center"/>
          </w:tcPr>
          <w:p w14:paraId="2DA5A4B6" w14:textId="77777777" w:rsidR="00B857E9" w:rsidRPr="00C46C09" w:rsidRDefault="00B857E9" w:rsidP="00B857E9">
            <w:pPr>
              <w:jc w:val="both"/>
              <w:rPr>
                <w:rFonts w:asciiTheme="majorBidi" w:eastAsia="Times New Roman" w:hAnsiTheme="majorBidi" w:cstheme="majorBidi"/>
                <w:sz w:val="22"/>
                <w:szCs w:val="22"/>
              </w:rPr>
            </w:pPr>
          </w:p>
        </w:tc>
        <w:tc>
          <w:tcPr>
            <w:tcW w:w="1153" w:type="dxa"/>
            <w:tcBorders>
              <w:top w:val="nil"/>
              <w:left w:val="single" w:sz="4" w:space="0" w:color="000000" w:themeColor="text1"/>
              <w:bottom w:val="single" w:sz="4" w:space="0" w:color="000000" w:themeColor="text1"/>
              <w:right w:val="single" w:sz="4" w:space="0" w:color="000000" w:themeColor="text1"/>
            </w:tcBorders>
            <w:vAlign w:val="center"/>
          </w:tcPr>
          <w:p w14:paraId="46AC97DC" w14:textId="77777777" w:rsidR="00B857E9" w:rsidRPr="00C46C09" w:rsidRDefault="00B857E9" w:rsidP="00B857E9">
            <w:pPr>
              <w:jc w:val="both"/>
              <w:rPr>
                <w:rFonts w:asciiTheme="majorBidi" w:eastAsia="Times New Roman" w:hAnsiTheme="majorBidi" w:cstheme="majorBidi"/>
                <w:sz w:val="22"/>
                <w:szCs w:val="22"/>
              </w:rPr>
            </w:pPr>
          </w:p>
        </w:tc>
        <w:tc>
          <w:tcPr>
            <w:tcW w:w="1153" w:type="dxa"/>
            <w:tcBorders>
              <w:top w:val="nil"/>
              <w:left w:val="single" w:sz="4" w:space="0" w:color="000000" w:themeColor="text1"/>
              <w:bottom w:val="single" w:sz="4" w:space="0" w:color="000000" w:themeColor="text1"/>
              <w:right w:val="single" w:sz="4" w:space="0" w:color="000000" w:themeColor="text1"/>
            </w:tcBorders>
            <w:vAlign w:val="center"/>
            <w:hideMark/>
          </w:tcPr>
          <w:p w14:paraId="664AA02C"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1E49AB5A" w14:textId="77777777" w:rsidR="00B857E9" w:rsidRPr="00C46C09" w:rsidRDefault="00B857E9" w:rsidP="00B857E9">
      <w:pPr>
        <w:jc w:val="both"/>
        <w:rPr>
          <w:rFonts w:asciiTheme="majorBidi" w:hAnsiTheme="majorBidi" w:cstheme="majorBidi"/>
          <w:sz w:val="22"/>
          <w:szCs w:val="22"/>
        </w:rPr>
      </w:pPr>
    </w:p>
    <w:p w14:paraId="0B3F5159"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Weekly Schedule of Lectures</w:t>
      </w:r>
    </w:p>
    <w:p w14:paraId="172078E9" w14:textId="77777777" w:rsidR="00B857E9" w:rsidRPr="00C46C09" w:rsidRDefault="00B857E9" w:rsidP="00B857E9">
      <w:pPr>
        <w:jc w:val="both"/>
        <w:rPr>
          <w:rFonts w:asciiTheme="majorBidi" w:hAnsiTheme="majorBidi" w:cstheme="majorBidi"/>
          <w:sz w:val="22"/>
          <w:szCs w:val="22"/>
        </w:rPr>
      </w:pPr>
    </w:p>
    <w:tbl>
      <w:tblPr>
        <w:tblStyle w:val="TableGrid"/>
        <w:tblW w:w="8910" w:type="dxa"/>
        <w:tblInd w:w="445" w:type="dxa"/>
        <w:tblLayout w:type="fixed"/>
        <w:tblLook w:val="04A0" w:firstRow="1" w:lastRow="0" w:firstColumn="1" w:lastColumn="0" w:noHBand="0" w:noVBand="1"/>
      </w:tblPr>
      <w:tblGrid>
        <w:gridCol w:w="991"/>
        <w:gridCol w:w="7919"/>
      </w:tblGrid>
      <w:tr w:rsidR="00B857E9" w:rsidRPr="00C46C09" w14:paraId="23970B5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CB3140"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Week #</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52D3D57"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bCs/>
                <w:sz w:val="22"/>
                <w:szCs w:val="22"/>
              </w:rPr>
              <w:t>Contents</w:t>
            </w:r>
          </w:p>
        </w:tc>
      </w:tr>
      <w:tr w:rsidR="00B857E9" w:rsidRPr="00C46C09" w14:paraId="0E1F777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49A2506"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8B4805"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Computer Organization &amp; Assembly</w:t>
            </w:r>
          </w:p>
          <w:p w14:paraId="7256D6EF" w14:textId="77777777" w:rsidR="00B857E9" w:rsidRPr="00C46C09" w:rsidRDefault="00B857E9" w:rsidP="00CA216C">
            <w:pPr>
              <w:numPr>
                <w:ilvl w:val="1"/>
                <w:numId w:val="97"/>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Course overview, role of computer organization.</w:t>
            </w:r>
          </w:p>
          <w:p w14:paraId="088076FA" w14:textId="77777777" w:rsidR="00B857E9" w:rsidRPr="00C46C09" w:rsidRDefault="00B857E9" w:rsidP="00CA216C">
            <w:pPr>
              <w:numPr>
                <w:ilvl w:val="1"/>
                <w:numId w:val="97"/>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Machine vs. assembly vs. high-level languages.</w:t>
            </w:r>
          </w:p>
          <w:p w14:paraId="43611AE1" w14:textId="77777777" w:rsidR="00B857E9" w:rsidRPr="00C46C09" w:rsidRDefault="00B857E9" w:rsidP="00CA216C">
            <w:pPr>
              <w:numPr>
                <w:ilvl w:val="1"/>
                <w:numId w:val="97"/>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Compiler, assembler, linker and their interaction.</w:t>
            </w:r>
          </w:p>
          <w:p w14:paraId="7F50FD34" w14:textId="77777777" w:rsidR="00B857E9" w:rsidRPr="00C46C09" w:rsidRDefault="00B857E9" w:rsidP="00CA216C">
            <w:pPr>
              <w:numPr>
                <w:ilvl w:val="1"/>
                <w:numId w:val="97"/>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Why study assembly in the modern age.</w:t>
            </w:r>
          </w:p>
          <w:p w14:paraId="610EC16E" w14:textId="77777777" w:rsidR="00B857E9" w:rsidRPr="00C46C09" w:rsidRDefault="00B857E9" w:rsidP="00B857E9">
            <w:pPr>
              <w:jc w:val="both"/>
              <w:rPr>
                <w:rFonts w:asciiTheme="majorBidi" w:eastAsia="Times New Roman" w:hAnsiTheme="majorBidi" w:cstheme="majorBidi"/>
                <w:sz w:val="22"/>
                <w:szCs w:val="22"/>
              </w:rPr>
            </w:pPr>
          </w:p>
        </w:tc>
      </w:tr>
      <w:tr w:rsidR="00B857E9" w:rsidRPr="00C46C09" w14:paraId="6B6B240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8362C20"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47AE0E"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Programmer’s View &amp; Data Representation</w:t>
            </w:r>
          </w:p>
          <w:p w14:paraId="35ED0E2D" w14:textId="77777777" w:rsidR="00B857E9" w:rsidRPr="00392F30" w:rsidRDefault="00B857E9" w:rsidP="00CA216C">
            <w:pPr>
              <w:pStyle w:val="ListParagraph"/>
              <w:numPr>
                <w:ilvl w:val="1"/>
                <w:numId w:val="99"/>
              </w:numPr>
              <w:jc w:val="both"/>
              <w:rPr>
                <w:rFonts w:asciiTheme="majorBidi" w:hAnsiTheme="majorBidi" w:cstheme="majorBidi"/>
              </w:rPr>
            </w:pPr>
            <w:r w:rsidRPr="00392F30">
              <w:rPr>
                <w:rFonts w:asciiTheme="majorBidi" w:hAnsiTheme="majorBidi" w:cstheme="majorBidi"/>
              </w:rPr>
              <w:t>Instruction set architecture, microarchitecture.</w:t>
            </w:r>
          </w:p>
          <w:p w14:paraId="6245ABF0" w14:textId="77777777" w:rsidR="00B857E9" w:rsidRPr="00392F30" w:rsidRDefault="00B857E9" w:rsidP="00CA216C">
            <w:pPr>
              <w:pStyle w:val="ListParagraph"/>
              <w:numPr>
                <w:ilvl w:val="1"/>
                <w:numId w:val="99"/>
              </w:numPr>
              <w:jc w:val="both"/>
              <w:rPr>
                <w:rFonts w:asciiTheme="majorBidi" w:hAnsiTheme="majorBidi" w:cstheme="majorBidi"/>
              </w:rPr>
            </w:pPr>
            <w:r w:rsidRPr="00392F30">
              <w:rPr>
                <w:rFonts w:asciiTheme="majorBidi" w:hAnsiTheme="majorBidi" w:cstheme="majorBidi"/>
              </w:rPr>
              <w:t>Data representation: binary, decimal, hex conversions.</w:t>
            </w:r>
          </w:p>
          <w:p w14:paraId="25E20874" w14:textId="77777777" w:rsidR="00B857E9" w:rsidRPr="00392F30" w:rsidRDefault="00B857E9" w:rsidP="00CA216C">
            <w:pPr>
              <w:pStyle w:val="ListParagraph"/>
              <w:numPr>
                <w:ilvl w:val="1"/>
                <w:numId w:val="99"/>
              </w:numPr>
              <w:jc w:val="both"/>
              <w:rPr>
                <w:rFonts w:asciiTheme="majorBidi" w:hAnsiTheme="majorBidi" w:cstheme="majorBidi"/>
              </w:rPr>
            </w:pPr>
            <w:r w:rsidRPr="00392F30">
              <w:rPr>
                <w:rFonts w:asciiTheme="majorBidi" w:hAnsiTheme="majorBidi" w:cstheme="majorBidi"/>
              </w:rPr>
              <w:t>Integer storage sizes.</w:t>
            </w:r>
          </w:p>
        </w:tc>
      </w:tr>
      <w:tr w:rsidR="00B857E9" w:rsidRPr="00C46C09" w14:paraId="794AEB3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5305B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0F85E9"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Signed Numbers &amp; Arithmetic</w:t>
            </w:r>
          </w:p>
          <w:p w14:paraId="12913794" w14:textId="77777777" w:rsidR="00B857E9" w:rsidRPr="00392F30" w:rsidRDefault="00B857E9" w:rsidP="00CA216C">
            <w:pPr>
              <w:pStyle w:val="ListParagraph"/>
              <w:numPr>
                <w:ilvl w:val="1"/>
                <w:numId w:val="98"/>
              </w:numPr>
              <w:jc w:val="both"/>
              <w:rPr>
                <w:rFonts w:asciiTheme="majorBidi" w:hAnsiTheme="majorBidi" w:cstheme="majorBidi"/>
              </w:rPr>
            </w:pPr>
            <w:r w:rsidRPr="00392F30">
              <w:rPr>
                <w:rFonts w:asciiTheme="majorBidi" w:hAnsiTheme="majorBidi" w:cstheme="majorBidi"/>
              </w:rPr>
              <w:t>Signed integers: Sign-magnitude, 1’s complement, 2’s complement.</w:t>
            </w:r>
          </w:p>
          <w:p w14:paraId="680DED06" w14:textId="77777777" w:rsidR="00B857E9" w:rsidRPr="00392F30" w:rsidRDefault="00B857E9" w:rsidP="00CA216C">
            <w:pPr>
              <w:pStyle w:val="ListParagraph"/>
              <w:numPr>
                <w:ilvl w:val="1"/>
                <w:numId w:val="98"/>
              </w:numPr>
              <w:jc w:val="both"/>
              <w:rPr>
                <w:rFonts w:asciiTheme="majorBidi" w:hAnsiTheme="majorBidi" w:cstheme="majorBidi"/>
              </w:rPr>
            </w:pPr>
            <w:r w:rsidRPr="00392F30">
              <w:rPr>
                <w:rFonts w:asciiTheme="majorBidi" w:hAnsiTheme="majorBidi" w:cstheme="majorBidi"/>
              </w:rPr>
              <w:t>Binary addition/subtraction rules.</w:t>
            </w:r>
          </w:p>
        </w:tc>
      </w:tr>
      <w:tr w:rsidR="00B857E9" w:rsidRPr="00C46C09" w14:paraId="21CA5D1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A2EE710"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63264F"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Floating Point &amp; ASCII</w:t>
            </w:r>
          </w:p>
          <w:p w14:paraId="6AC161D7" w14:textId="77777777" w:rsidR="00B857E9" w:rsidRPr="00392F30" w:rsidRDefault="00B857E9" w:rsidP="00CA216C">
            <w:pPr>
              <w:pStyle w:val="ListParagraph"/>
              <w:numPr>
                <w:ilvl w:val="1"/>
                <w:numId w:val="100"/>
              </w:numPr>
              <w:jc w:val="both"/>
              <w:rPr>
                <w:rFonts w:asciiTheme="majorBidi" w:hAnsiTheme="majorBidi" w:cstheme="majorBidi"/>
              </w:rPr>
            </w:pPr>
            <w:r w:rsidRPr="00392F30">
              <w:rPr>
                <w:rFonts w:asciiTheme="majorBidi" w:hAnsiTheme="majorBidi" w:cstheme="majorBidi"/>
              </w:rPr>
              <w:t>Excess representation, floating point basics.</w:t>
            </w:r>
          </w:p>
          <w:p w14:paraId="17D35757" w14:textId="77777777" w:rsidR="00B857E9" w:rsidRPr="00392F30" w:rsidRDefault="00B857E9" w:rsidP="00CA216C">
            <w:pPr>
              <w:pStyle w:val="ListParagraph"/>
              <w:numPr>
                <w:ilvl w:val="1"/>
                <w:numId w:val="100"/>
              </w:numPr>
              <w:jc w:val="both"/>
              <w:rPr>
                <w:rFonts w:asciiTheme="majorBidi" w:hAnsiTheme="majorBidi" w:cstheme="majorBidi"/>
              </w:rPr>
            </w:pPr>
            <w:r w:rsidRPr="00392F30">
              <w:rPr>
                <w:rFonts w:asciiTheme="majorBidi" w:hAnsiTheme="majorBidi" w:cstheme="majorBidi"/>
              </w:rPr>
              <w:t>Character storage, ASCII printable and control codes.</w:t>
            </w:r>
          </w:p>
        </w:tc>
      </w:tr>
      <w:tr w:rsidR="00B857E9" w:rsidRPr="00C46C09" w14:paraId="157DFCA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B6286A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D3ED09"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IAPX88 Architecture</w:t>
            </w:r>
          </w:p>
          <w:p w14:paraId="06395999" w14:textId="77777777" w:rsidR="00B857E9" w:rsidRPr="00392F30" w:rsidRDefault="00B857E9" w:rsidP="00CA216C">
            <w:pPr>
              <w:pStyle w:val="ListParagraph"/>
              <w:numPr>
                <w:ilvl w:val="1"/>
                <w:numId w:val="101"/>
              </w:numPr>
              <w:jc w:val="both"/>
              <w:rPr>
                <w:rFonts w:asciiTheme="majorBidi" w:hAnsiTheme="majorBidi" w:cstheme="majorBidi"/>
              </w:rPr>
            </w:pPr>
            <w:r w:rsidRPr="00392F30">
              <w:rPr>
                <w:rFonts w:asciiTheme="majorBidi" w:hAnsiTheme="majorBidi" w:cstheme="majorBidi"/>
              </w:rPr>
              <w:t>IAPX88 architecture overview.</w:t>
            </w:r>
          </w:p>
          <w:p w14:paraId="612F0890" w14:textId="77777777" w:rsidR="00B857E9" w:rsidRPr="00392F30" w:rsidRDefault="00B857E9" w:rsidP="00CA216C">
            <w:pPr>
              <w:pStyle w:val="ListParagraph"/>
              <w:numPr>
                <w:ilvl w:val="1"/>
                <w:numId w:val="101"/>
              </w:numPr>
              <w:jc w:val="both"/>
              <w:rPr>
                <w:rFonts w:asciiTheme="majorBidi" w:hAnsiTheme="majorBidi" w:cstheme="majorBidi"/>
              </w:rPr>
            </w:pPr>
            <w:r w:rsidRPr="00392F30">
              <w:rPr>
                <w:rFonts w:asciiTheme="majorBidi" w:hAnsiTheme="majorBidi" w:cstheme="majorBidi"/>
              </w:rPr>
              <w:t>Registers: general-purpose, pointer, segment.</w:t>
            </w:r>
          </w:p>
          <w:p w14:paraId="64686F2D" w14:textId="77777777" w:rsidR="00B857E9" w:rsidRPr="00392F30" w:rsidRDefault="00B857E9" w:rsidP="00CA216C">
            <w:pPr>
              <w:pStyle w:val="ListParagraph"/>
              <w:numPr>
                <w:ilvl w:val="1"/>
                <w:numId w:val="101"/>
              </w:numPr>
              <w:jc w:val="both"/>
              <w:rPr>
                <w:rFonts w:asciiTheme="majorBidi" w:hAnsiTheme="majorBidi" w:cstheme="majorBidi"/>
              </w:rPr>
            </w:pPr>
            <w:r w:rsidRPr="00392F30">
              <w:rPr>
                <w:rFonts w:asciiTheme="majorBidi" w:hAnsiTheme="majorBidi" w:cstheme="majorBidi"/>
              </w:rPr>
              <w:t>Flags &amp; instruction groups.</w:t>
            </w:r>
          </w:p>
        </w:tc>
      </w:tr>
      <w:tr w:rsidR="00B857E9" w:rsidRPr="00C46C09" w14:paraId="2B5BB58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D5223F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3B0615"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Assembly Programming Tools &amp; Memory</w:t>
            </w:r>
          </w:p>
          <w:p w14:paraId="3A6552C8" w14:textId="77777777" w:rsidR="00B857E9" w:rsidRPr="00392F30" w:rsidRDefault="00B857E9" w:rsidP="00CA216C">
            <w:pPr>
              <w:pStyle w:val="ListParagraph"/>
              <w:numPr>
                <w:ilvl w:val="1"/>
                <w:numId w:val="102"/>
              </w:numPr>
              <w:jc w:val="both"/>
              <w:rPr>
                <w:rFonts w:asciiTheme="majorBidi" w:hAnsiTheme="majorBidi" w:cstheme="majorBidi"/>
              </w:rPr>
            </w:pPr>
            <w:r w:rsidRPr="00392F30">
              <w:rPr>
                <w:rFonts w:asciiTheme="majorBidi" w:hAnsiTheme="majorBidi" w:cstheme="majorBidi"/>
              </w:rPr>
              <w:t>Debugger &amp; linker basics.</w:t>
            </w:r>
          </w:p>
          <w:p w14:paraId="5C25A5EF" w14:textId="77777777" w:rsidR="00B857E9" w:rsidRPr="00392F30" w:rsidRDefault="00B857E9" w:rsidP="00CA216C">
            <w:pPr>
              <w:pStyle w:val="ListParagraph"/>
              <w:numPr>
                <w:ilvl w:val="1"/>
                <w:numId w:val="102"/>
              </w:numPr>
              <w:jc w:val="both"/>
              <w:rPr>
                <w:rFonts w:asciiTheme="majorBidi" w:hAnsiTheme="majorBidi" w:cstheme="majorBidi"/>
              </w:rPr>
            </w:pPr>
            <w:r w:rsidRPr="00392F30">
              <w:rPr>
                <w:rFonts w:asciiTheme="majorBidi" w:hAnsiTheme="majorBidi" w:cstheme="majorBidi"/>
              </w:rPr>
              <w:t>Segmented memory model in IAPX88.</w:t>
            </w:r>
          </w:p>
        </w:tc>
      </w:tr>
      <w:tr w:rsidR="00B857E9" w:rsidRPr="00C46C09" w14:paraId="2D64E80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4F4DC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68FBA2"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Addressing and Physical Addressing</w:t>
            </w:r>
          </w:p>
          <w:p w14:paraId="778A2C06" w14:textId="77777777" w:rsidR="00B857E9" w:rsidRPr="00C46C09" w:rsidRDefault="00B857E9" w:rsidP="00CA216C">
            <w:pPr>
              <w:numPr>
                <w:ilvl w:val="1"/>
                <w:numId w:val="103"/>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Offset, segment, physical address.</w:t>
            </w:r>
          </w:p>
          <w:p w14:paraId="0AC7C889" w14:textId="77777777" w:rsidR="00B857E9" w:rsidRPr="00C46C09" w:rsidRDefault="00B857E9" w:rsidP="00CA216C">
            <w:pPr>
              <w:numPr>
                <w:ilvl w:val="1"/>
                <w:numId w:val="103"/>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Paragraph boundaries, overlapping segments.</w:t>
            </w:r>
          </w:p>
        </w:tc>
      </w:tr>
      <w:tr w:rsidR="00B857E9" w:rsidRPr="00C46C09" w14:paraId="0807545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26B14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6BF557"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Addressing Modes</w:t>
            </w:r>
          </w:p>
          <w:p w14:paraId="1EAFF0CF" w14:textId="77777777" w:rsidR="00B857E9" w:rsidRPr="00392F30" w:rsidRDefault="00B857E9" w:rsidP="00CA216C">
            <w:pPr>
              <w:pStyle w:val="ListParagraph"/>
              <w:numPr>
                <w:ilvl w:val="1"/>
                <w:numId w:val="104"/>
              </w:numPr>
              <w:jc w:val="both"/>
              <w:rPr>
                <w:rFonts w:asciiTheme="majorBidi" w:hAnsiTheme="majorBidi" w:cstheme="majorBidi"/>
              </w:rPr>
            </w:pPr>
            <w:r w:rsidRPr="00392F30">
              <w:rPr>
                <w:rFonts w:asciiTheme="majorBidi" w:hAnsiTheme="majorBidi" w:cstheme="majorBidi"/>
              </w:rPr>
              <w:t>Direct, indirect, immediate, register, memory addressing.</w:t>
            </w:r>
          </w:p>
          <w:p w14:paraId="5EB605BF" w14:textId="77777777" w:rsidR="00B857E9" w:rsidRPr="00392F30" w:rsidRDefault="00B857E9" w:rsidP="00CA216C">
            <w:pPr>
              <w:pStyle w:val="ListParagraph"/>
              <w:numPr>
                <w:ilvl w:val="1"/>
                <w:numId w:val="104"/>
              </w:numPr>
              <w:jc w:val="both"/>
              <w:rPr>
                <w:rFonts w:asciiTheme="majorBidi" w:hAnsiTheme="majorBidi" w:cstheme="majorBidi"/>
              </w:rPr>
            </w:pPr>
            <w:r w:rsidRPr="00392F30">
              <w:rPr>
                <w:rFonts w:asciiTheme="majorBidi" w:hAnsiTheme="majorBidi" w:cstheme="majorBidi"/>
              </w:rPr>
              <w:t>Examples in IAPX88.</w:t>
            </w:r>
          </w:p>
        </w:tc>
      </w:tr>
      <w:tr w:rsidR="00B857E9" w:rsidRPr="00C46C09" w14:paraId="2FC27DA7" w14:textId="77777777">
        <w:trPr>
          <w:trHeight w:val="576"/>
        </w:trPr>
        <w:tc>
          <w:tcPr>
            <w:tcW w:w="89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C3B734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B857E9" w:rsidRPr="00C46C09" w14:paraId="3EB83AA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5B4A1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36D0DC"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Conditional Jumps &amp; Flags</w:t>
            </w:r>
          </w:p>
          <w:p w14:paraId="01F78D13" w14:textId="77777777" w:rsidR="00B857E9" w:rsidRPr="00392F30" w:rsidRDefault="00B857E9" w:rsidP="00CA216C">
            <w:pPr>
              <w:pStyle w:val="ListParagraph"/>
              <w:numPr>
                <w:ilvl w:val="1"/>
                <w:numId w:val="105"/>
              </w:numPr>
              <w:jc w:val="both"/>
              <w:rPr>
                <w:rFonts w:asciiTheme="majorBidi" w:hAnsiTheme="majorBidi" w:cstheme="majorBidi"/>
              </w:rPr>
            </w:pPr>
            <w:r w:rsidRPr="00392F30">
              <w:rPr>
                <w:rFonts w:asciiTheme="majorBidi" w:hAnsiTheme="majorBidi" w:cstheme="majorBidi"/>
              </w:rPr>
              <w:t>Effective address calculation.</w:t>
            </w:r>
          </w:p>
          <w:p w14:paraId="10EBBCD7" w14:textId="77777777" w:rsidR="00B857E9" w:rsidRPr="00392F30" w:rsidRDefault="00B857E9" w:rsidP="00CA216C">
            <w:pPr>
              <w:pStyle w:val="ListParagraph"/>
              <w:numPr>
                <w:ilvl w:val="1"/>
                <w:numId w:val="105"/>
              </w:numPr>
              <w:jc w:val="both"/>
              <w:rPr>
                <w:rFonts w:asciiTheme="majorBidi" w:hAnsiTheme="majorBidi" w:cstheme="majorBidi"/>
              </w:rPr>
            </w:pPr>
            <w:r w:rsidRPr="00392F30">
              <w:rPr>
                <w:rFonts w:asciiTheme="majorBidi" w:hAnsiTheme="majorBidi" w:cstheme="majorBidi"/>
              </w:rPr>
              <w:t>Conditional jumps and flags in decision-making.</w:t>
            </w:r>
          </w:p>
        </w:tc>
      </w:tr>
      <w:tr w:rsidR="00B857E9" w:rsidRPr="00C46C09" w14:paraId="17459E3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AF1280"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659FAE"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Unconditional Jumps &amp; Sorting</w:t>
            </w:r>
          </w:p>
          <w:p w14:paraId="0CAB8E43" w14:textId="77777777" w:rsidR="00B857E9" w:rsidRPr="00392F30" w:rsidRDefault="00B857E9" w:rsidP="00CA216C">
            <w:pPr>
              <w:pStyle w:val="ListParagraph"/>
              <w:numPr>
                <w:ilvl w:val="1"/>
                <w:numId w:val="106"/>
              </w:numPr>
              <w:jc w:val="both"/>
              <w:rPr>
                <w:rFonts w:asciiTheme="majorBidi" w:hAnsiTheme="majorBidi" w:cstheme="majorBidi"/>
              </w:rPr>
            </w:pPr>
            <w:r w:rsidRPr="00392F30">
              <w:rPr>
                <w:rFonts w:asciiTheme="majorBidi" w:hAnsiTheme="majorBidi" w:cstheme="majorBidi"/>
              </w:rPr>
              <w:t>Short, near, far jumps.</w:t>
            </w:r>
          </w:p>
          <w:p w14:paraId="2C7D4EB9" w14:textId="77777777" w:rsidR="00B857E9" w:rsidRPr="00392F30" w:rsidRDefault="00B857E9" w:rsidP="00CA216C">
            <w:pPr>
              <w:pStyle w:val="ListParagraph"/>
              <w:numPr>
                <w:ilvl w:val="1"/>
                <w:numId w:val="106"/>
              </w:numPr>
              <w:jc w:val="both"/>
              <w:rPr>
                <w:rFonts w:asciiTheme="majorBidi" w:hAnsiTheme="majorBidi" w:cstheme="majorBidi"/>
              </w:rPr>
            </w:pPr>
            <w:r w:rsidRPr="00392F30">
              <w:rPr>
                <w:rFonts w:asciiTheme="majorBidi" w:hAnsiTheme="majorBidi" w:cstheme="majorBidi"/>
              </w:rPr>
              <w:t>Sorting algorithm (Bubble Sort).</w:t>
            </w:r>
          </w:p>
          <w:p w14:paraId="5E41D364" w14:textId="77777777" w:rsidR="00B857E9" w:rsidRPr="00392F30" w:rsidRDefault="00B857E9" w:rsidP="00CA216C">
            <w:pPr>
              <w:pStyle w:val="ListParagraph"/>
              <w:numPr>
                <w:ilvl w:val="1"/>
                <w:numId w:val="106"/>
              </w:numPr>
              <w:jc w:val="both"/>
              <w:rPr>
                <w:rFonts w:asciiTheme="majorBidi" w:hAnsiTheme="majorBidi" w:cstheme="majorBidi"/>
              </w:rPr>
            </w:pPr>
            <w:r w:rsidRPr="00392F30">
              <w:rPr>
                <w:rFonts w:asciiTheme="majorBidi" w:hAnsiTheme="majorBidi" w:cstheme="majorBidi"/>
              </w:rPr>
              <w:t>Bit Manipulation &amp; Multiplication</w:t>
            </w:r>
          </w:p>
          <w:p w14:paraId="1E578869" w14:textId="77777777" w:rsidR="00B857E9" w:rsidRPr="00392F30" w:rsidRDefault="00B857E9" w:rsidP="00CA216C">
            <w:pPr>
              <w:pStyle w:val="ListParagraph"/>
              <w:numPr>
                <w:ilvl w:val="1"/>
                <w:numId w:val="106"/>
              </w:numPr>
              <w:jc w:val="both"/>
              <w:rPr>
                <w:rFonts w:asciiTheme="majorBidi" w:hAnsiTheme="majorBidi" w:cstheme="majorBidi"/>
              </w:rPr>
            </w:pPr>
            <w:r w:rsidRPr="00392F30">
              <w:rPr>
                <w:rFonts w:asciiTheme="majorBidi" w:hAnsiTheme="majorBidi" w:cstheme="majorBidi"/>
              </w:rPr>
              <w:t>Shift/rotate instructions.</w:t>
            </w:r>
          </w:p>
          <w:p w14:paraId="1F18D8E5" w14:textId="77777777" w:rsidR="00B857E9" w:rsidRPr="00392F30" w:rsidRDefault="00B857E9" w:rsidP="00CA216C">
            <w:pPr>
              <w:pStyle w:val="ListParagraph"/>
              <w:numPr>
                <w:ilvl w:val="1"/>
                <w:numId w:val="106"/>
              </w:numPr>
              <w:jc w:val="both"/>
              <w:rPr>
                <w:rFonts w:asciiTheme="majorBidi" w:hAnsiTheme="majorBidi" w:cstheme="majorBidi"/>
              </w:rPr>
            </w:pPr>
            <w:r w:rsidRPr="00392F30">
              <w:rPr>
                <w:rFonts w:asciiTheme="majorBidi" w:hAnsiTheme="majorBidi" w:cstheme="majorBidi"/>
              </w:rPr>
              <w:t>Multiplication algorithm.</w:t>
            </w:r>
          </w:p>
        </w:tc>
      </w:tr>
      <w:tr w:rsidR="00B857E9" w:rsidRPr="00C46C09" w14:paraId="540E6A2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4D443DA"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3BFD27"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Stack Basics in Assembly</w:t>
            </w:r>
          </w:p>
          <w:p w14:paraId="1E6B9DC8" w14:textId="77777777" w:rsidR="00B857E9" w:rsidRPr="00392F30" w:rsidRDefault="00B857E9" w:rsidP="00CA216C">
            <w:pPr>
              <w:pStyle w:val="ListParagraph"/>
              <w:numPr>
                <w:ilvl w:val="1"/>
                <w:numId w:val="107"/>
              </w:numPr>
              <w:jc w:val="both"/>
              <w:rPr>
                <w:rFonts w:asciiTheme="majorBidi" w:hAnsiTheme="majorBidi" w:cstheme="majorBidi"/>
              </w:rPr>
            </w:pPr>
            <w:r w:rsidRPr="00392F30">
              <w:rPr>
                <w:rFonts w:asciiTheme="majorBidi" w:hAnsiTheme="majorBidi" w:cstheme="majorBidi"/>
              </w:rPr>
              <w:t>Concept of Stack in low-level programming.</w:t>
            </w:r>
          </w:p>
          <w:p w14:paraId="2190C89E" w14:textId="77777777" w:rsidR="00B857E9" w:rsidRPr="00392F30" w:rsidRDefault="00B857E9" w:rsidP="00CA216C">
            <w:pPr>
              <w:pStyle w:val="ListParagraph"/>
              <w:numPr>
                <w:ilvl w:val="1"/>
                <w:numId w:val="107"/>
              </w:numPr>
              <w:jc w:val="both"/>
              <w:rPr>
                <w:rFonts w:asciiTheme="majorBidi" w:hAnsiTheme="majorBidi" w:cstheme="majorBidi"/>
              </w:rPr>
            </w:pPr>
            <w:r w:rsidRPr="00392F30">
              <w:rPr>
                <w:rFonts w:asciiTheme="majorBidi" w:hAnsiTheme="majorBidi" w:cstheme="majorBidi"/>
              </w:rPr>
              <w:t>PUSH, POP instructions.</w:t>
            </w:r>
          </w:p>
          <w:p w14:paraId="4A6D0966" w14:textId="77777777" w:rsidR="00B857E9" w:rsidRPr="00392F30" w:rsidRDefault="00B857E9" w:rsidP="00CA216C">
            <w:pPr>
              <w:pStyle w:val="ListParagraph"/>
              <w:numPr>
                <w:ilvl w:val="1"/>
                <w:numId w:val="107"/>
              </w:numPr>
              <w:jc w:val="both"/>
              <w:rPr>
                <w:rFonts w:asciiTheme="majorBidi" w:hAnsiTheme="majorBidi" w:cstheme="majorBidi"/>
              </w:rPr>
            </w:pPr>
            <w:r w:rsidRPr="00392F30">
              <w:rPr>
                <w:rFonts w:asciiTheme="majorBidi" w:hAnsiTheme="majorBidi" w:cstheme="majorBidi"/>
              </w:rPr>
              <w:t>Role of Stack Pointer (SP).</w:t>
            </w:r>
          </w:p>
        </w:tc>
      </w:tr>
      <w:tr w:rsidR="00B857E9" w:rsidRPr="00C46C09" w14:paraId="2A8F9D32" w14:textId="77777777">
        <w:trPr>
          <w:trHeight w:val="576"/>
        </w:trPr>
        <w:tc>
          <w:tcPr>
            <w:tcW w:w="990" w:type="dxa"/>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0AC9FC"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4" w:type="dxa"/>
            <w:tcBorders>
              <w:top w:val="nil"/>
              <w:left w:val="single" w:sz="4" w:space="0" w:color="000000" w:themeColor="text1"/>
              <w:bottom w:val="single" w:sz="4" w:space="0" w:color="000000" w:themeColor="text1"/>
              <w:right w:val="single" w:sz="4" w:space="0" w:color="000000" w:themeColor="text1"/>
            </w:tcBorders>
            <w:vAlign w:val="center"/>
          </w:tcPr>
          <w:p w14:paraId="60F39965"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Subroutines &amp; Parameter Passing</w:t>
            </w:r>
          </w:p>
          <w:p w14:paraId="7C509127" w14:textId="77777777" w:rsidR="00B857E9" w:rsidRPr="00392F30" w:rsidRDefault="00B857E9" w:rsidP="00CA216C">
            <w:pPr>
              <w:pStyle w:val="ListParagraph"/>
              <w:numPr>
                <w:ilvl w:val="1"/>
                <w:numId w:val="108"/>
              </w:numPr>
              <w:jc w:val="both"/>
              <w:rPr>
                <w:rFonts w:asciiTheme="majorBidi" w:hAnsiTheme="majorBidi" w:cstheme="majorBidi"/>
              </w:rPr>
            </w:pPr>
            <w:r w:rsidRPr="00392F30">
              <w:rPr>
                <w:rFonts w:asciiTheme="majorBidi" w:hAnsiTheme="majorBidi" w:cstheme="majorBidi"/>
              </w:rPr>
              <w:t>Subroutines in assembly.</w:t>
            </w:r>
          </w:p>
          <w:p w14:paraId="39DD80BA" w14:textId="77777777" w:rsidR="00B857E9" w:rsidRPr="00392F30" w:rsidRDefault="00B857E9" w:rsidP="00CA216C">
            <w:pPr>
              <w:pStyle w:val="ListParagraph"/>
              <w:numPr>
                <w:ilvl w:val="1"/>
                <w:numId w:val="108"/>
              </w:numPr>
              <w:jc w:val="both"/>
              <w:rPr>
                <w:rFonts w:asciiTheme="majorBidi" w:hAnsiTheme="majorBidi" w:cstheme="majorBidi"/>
              </w:rPr>
            </w:pPr>
            <w:r w:rsidRPr="00392F30">
              <w:rPr>
                <w:rFonts w:asciiTheme="majorBidi" w:hAnsiTheme="majorBidi" w:cstheme="majorBidi"/>
              </w:rPr>
              <w:t>CALL &amp; RET instructions.</w:t>
            </w:r>
          </w:p>
          <w:p w14:paraId="01A02748" w14:textId="77777777" w:rsidR="00B857E9" w:rsidRPr="00392F30" w:rsidRDefault="00B857E9" w:rsidP="00CA216C">
            <w:pPr>
              <w:pStyle w:val="ListParagraph"/>
              <w:numPr>
                <w:ilvl w:val="1"/>
                <w:numId w:val="108"/>
              </w:numPr>
              <w:jc w:val="both"/>
              <w:rPr>
                <w:rFonts w:asciiTheme="majorBidi" w:hAnsiTheme="majorBidi" w:cstheme="majorBidi"/>
              </w:rPr>
            </w:pPr>
            <w:r w:rsidRPr="00392F30">
              <w:rPr>
                <w:rFonts w:asciiTheme="majorBidi" w:hAnsiTheme="majorBidi" w:cstheme="majorBidi"/>
              </w:rPr>
              <w:t>Passing parameters via stack.</w:t>
            </w:r>
          </w:p>
          <w:p w14:paraId="0ACB0BC8" w14:textId="37DDD567" w:rsidR="00B857E9" w:rsidRPr="00392F30" w:rsidRDefault="00B857E9" w:rsidP="00CA216C">
            <w:pPr>
              <w:pStyle w:val="ListParagraph"/>
              <w:numPr>
                <w:ilvl w:val="1"/>
                <w:numId w:val="108"/>
              </w:numPr>
              <w:jc w:val="both"/>
              <w:rPr>
                <w:rFonts w:asciiTheme="majorBidi" w:hAnsiTheme="majorBidi" w:cstheme="majorBidi"/>
              </w:rPr>
            </w:pPr>
            <w:r w:rsidRPr="00392F30">
              <w:rPr>
                <w:rFonts w:asciiTheme="majorBidi" w:hAnsiTheme="majorBidi" w:cstheme="majorBidi"/>
              </w:rPr>
              <w:t>Local variables in stack frame.</w:t>
            </w:r>
          </w:p>
        </w:tc>
      </w:tr>
      <w:tr w:rsidR="00B857E9" w:rsidRPr="00C46C09" w14:paraId="227CC1D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28E611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F14E9"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Queue Implementation in Assembly</w:t>
            </w:r>
          </w:p>
          <w:p w14:paraId="2841DD8D" w14:textId="77777777" w:rsidR="00B857E9" w:rsidRPr="00392F30" w:rsidRDefault="00B857E9" w:rsidP="00CA216C">
            <w:pPr>
              <w:pStyle w:val="ListParagraph"/>
              <w:numPr>
                <w:ilvl w:val="1"/>
                <w:numId w:val="109"/>
              </w:numPr>
              <w:jc w:val="both"/>
              <w:rPr>
                <w:rFonts w:asciiTheme="majorBidi" w:hAnsiTheme="majorBidi" w:cstheme="majorBidi"/>
              </w:rPr>
            </w:pPr>
            <w:r w:rsidRPr="00392F30">
              <w:rPr>
                <w:rFonts w:asciiTheme="majorBidi" w:hAnsiTheme="majorBidi" w:cstheme="majorBidi"/>
              </w:rPr>
              <w:t>Queue concept: FIFO principle.</w:t>
            </w:r>
          </w:p>
          <w:p w14:paraId="01DD38D4" w14:textId="77777777" w:rsidR="00B857E9" w:rsidRPr="00392F30" w:rsidRDefault="00B857E9" w:rsidP="00CA216C">
            <w:pPr>
              <w:pStyle w:val="ListParagraph"/>
              <w:numPr>
                <w:ilvl w:val="1"/>
                <w:numId w:val="109"/>
              </w:numPr>
              <w:jc w:val="both"/>
              <w:rPr>
                <w:rFonts w:asciiTheme="majorBidi" w:hAnsiTheme="majorBidi" w:cstheme="majorBidi"/>
              </w:rPr>
            </w:pPr>
            <w:r w:rsidRPr="00392F30">
              <w:rPr>
                <w:rFonts w:asciiTheme="majorBidi" w:hAnsiTheme="majorBidi" w:cstheme="majorBidi"/>
              </w:rPr>
              <w:t>Implementation using memory and registers.</w:t>
            </w:r>
          </w:p>
          <w:p w14:paraId="1ED9BEE3" w14:textId="77777777" w:rsidR="00B857E9" w:rsidRPr="00392F30" w:rsidRDefault="00B857E9" w:rsidP="00CA216C">
            <w:pPr>
              <w:pStyle w:val="ListParagraph"/>
              <w:numPr>
                <w:ilvl w:val="1"/>
                <w:numId w:val="109"/>
              </w:numPr>
              <w:jc w:val="both"/>
              <w:rPr>
                <w:rFonts w:asciiTheme="majorBidi" w:hAnsiTheme="majorBidi" w:cstheme="majorBidi"/>
              </w:rPr>
            </w:pPr>
            <w:r w:rsidRPr="00392F30">
              <w:rPr>
                <w:rFonts w:asciiTheme="majorBidi" w:hAnsiTheme="majorBidi" w:cstheme="majorBidi"/>
              </w:rPr>
              <w:t>Circular buffer technique for queues.</w:t>
            </w:r>
          </w:p>
        </w:tc>
      </w:tr>
      <w:tr w:rsidR="00B857E9" w:rsidRPr="00C46C09" w14:paraId="7163A91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7252881"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8F96B5"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ESP32 Architecture &amp; Setup</w:t>
            </w:r>
          </w:p>
          <w:p w14:paraId="3A958049" w14:textId="77777777" w:rsidR="00B857E9" w:rsidRPr="00392F30" w:rsidRDefault="00B857E9" w:rsidP="00CA216C">
            <w:pPr>
              <w:pStyle w:val="ListParagraph"/>
              <w:numPr>
                <w:ilvl w:val="1"/>
                <w:numId w:val="110"/>
              </w:numPr>
              <w:jc w:val="both"/>
              <w:rPr>
                <w:rFonts w:asciiTheme="majorBidi" w:hAnsiTheme="majorBidi" w:cstheme="majorBidi"/>
              </w:rPr>
            </w:pPr>
            <w:r w:rsidRPr="00392F30">
              <w:rPr>
                <w:rFonts w:asciiTheme="majorBidi" w:hAnsiTheme="majorBidi" w:cstheme="majorBidi"/>
              </w:rPr>
              <w:t>ESP32 architecture: Xtensa LX6 dual-core.</w:t>
            </w:r>
          </w:p>
          <w:p w14:paraId="146744E4" w14:textId="77777777" w:rsidR="00B857E9" w:rsidRPr="00392F30" w:rsidRDefault="00B857E9" w:rsidP="00CA216C">
            <w:pPr>
              <w:pStyle w:val="ListParagraph"/>
              <w:numPr>
                <w:ilvl w:val="1"/>
                <w:numId w:val="110"/>
              </w:numPr>
              <w:jc w:val="both"/>
              <w:rPr>
                <w:rFonts w:asciiTheme="majorBidi" w:hAnsiTheme="majorBidi" w:cstheme="majorBidi"/>
              </w:rPr>
            </w:pPr>
            <w:r w:rsidRPr="00392F30">
              <w:rPr>
                <w:rFonts w:asciiTheme="majorBidi" w:hAnsiTheme="majorBidi" w:cstheme="majorBidi"/>
              </w:rPr>
              <w:t>Harvard architecture, registers, memory, interrupts.</w:t>
            </w:r>
          </w:p>
          <w:p w14:paraId="58CAA689" w14:textId="77777777" w:rsidR="00B857E9" w:rsidRPr="00392F30" w:rsidRDefault="00B857E9" w:rsidP="00CA216C">
            <w:pPr>
              <w:pStyle w:val="ListParagraph"/>
              <w:numPr>
                <w:ilvl w:val="1"/>
                <w:numId w:val="110"/>
              </w:numPr>
              <w:jc w:val="both"/>
              <w:rPr>
                <w:rFonts w:asciiTheme="majorBidi" w:hAnsiTheme="majorBidi" w:cstheme="majorBidi"/>
              </w:rPr>
            </w:pPr>
            <w:r w:rsidRPr="00392F30">
              <w:rPr>
                <w:rFonts w:asciiTheme="majorBidi" w:hAnsiTheme="majorBidi" w:cstheme="majorBidi"/>
              </w:rPr>
              <w:t>Differences between IAPX88 &amp; ESP32.</w:t>
            </w:r>
          </w:p>
        </w:tc>
      </w:tr>
      <w:tr w:rsidR="00B857E9" w:rsidRPr="00C46C09" w14:paraId="7BDD786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5AB09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359DF3"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ESP32 Stack, Subroutines &amp; GPIO</w:t>
            </w:r>
          </w:p>
          <w:p w14:paraId="5CF927E0" w14:textId="77777777" w:rsidR="00B857E9" w:rsidRPr="00C46C09" w:rsidRDefault="00B857E9" w:rsidP="00CA216C">
            <w:pPr>
              <w:numPr>
                <w:ilvl w:val="1"/>
                <w:numId w:val="111"/>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ESP32 stack operations.</w:t>
            </w:r>
          </w:p>
          <w:p w14:paraId="5D7BA9D8" w14:textId="77777777" w:rsidR="00B857E9" w:rsidRPr="00C46C09" w:rsidRDefault="00B857E9" w:rsidP="00CA216C">
            <w:pPr>
              <w:numPr>
                <w:ilvl w:val="1"/>
                <w:numId w:val="111"/>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Subroutine handling in Xtensa assembly.</w:t>
            </w:r>
          </w:p>
          <w:p w14:paraId="6C2FABC4" w14:textId="77777777" w:rsidR="00B857E9" w:rsidRPr="00C46C09" w:rsidRDefault="00B857E9" w:rsidP="00CA216C">
            <w:pPr>
              <w:numPr>
                <w:ilvl w:val="1"/>
                <w:numId w:val="111"/>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Memory-mapped I/O in ESP32.</w:t>
            </w:r>
          </w:p>
        </w:tc>
      </w:tr>
      <w:tr w:rsidR="00B857E9" w:rsidRPr="00C46C09" w14:paraId="114EA89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6137D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A95D38" w14:textId="77777777" w:rsidR="00B857E9" w:rsidRPr="00C46C09" w:rsidRDefault="00B857E9" w:rsidP="00392F30">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ESP32 Interrupts &amp; Capstone</w:t>
            </w:r>
          </w:p>
          <w:p w14:paraId="426A2D3F" w14:textId="77777777" w:rsidR="00B857E9" w:rsidRPr="00C46C09" w:rsidRDefault="00B857E9" w:rsidP="00CA216C">
            <w:pPr>
              <w:numPr>
                <w:ilvl w:val="1"/>
                <w:numId w:val="112"/>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Interrupts and exception handling in ESP32.</w:t>
            </w:r>
          </w:p>
          <w:p w14:paraId="7E56A61F" w14:textId="77777777" w:rsidR="00B857E9" w:rsidRPr="00C46C09" w:rsidRDefault="00B857E9" w:rsidP="00CA216C">
            <w:pPr>
              <w:numPr>
                <w:ilvl w:val="1"/>
                <w:numId w:val="112"/>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Applications in embedded/IoT systems.</w:t>
            </w:r>
          </w:p>
          <w:p w14:paraId="5D2FE41A" w14:textId="77777777" w:rsidR="00B857E9" w:rsidRPr="00C46C09" w:rsidRDefault="00B857E9" w:rsidP="00CA216C">
            <w:pPr>
              <w:numPr>
                <w:ilvl w:val="1"/>
                <w:numId w:val="112"/>
              </w:num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Review: Stack &amp; queue concepts → applied to microcontrollers.</w:t>
            </w:r>
          </w:p>
        </w:tc>
      </w:tr>
    </w:tbl>
    <w:p w14:paraId="15D78F24" w14:textId="380E3A46" w:rsidR="00B857E9" w:rsidRPr="00C46C09" w:rsidRDefault="00B857E9" w:rsidP="00B857E9">
      <w:pPr>
        <w:jc w:val="both"/>
        <w:rPr>
          <w:rFonts w:asciiTheme="majorBidi" w:hAnsiTheme="majorBidi" w:cstheme="majorBidi"/>
          <w:sz w:val="22"/>
          <w:szCs w:val="22"/>
        </w:rPr>
      </w:pPr>
    </w:p>
    <w:p w14:paraId="14DE4E39" w14:textId="2F6B9C6D" w:rsidR="004F2EA3" w:rsidRPr="00C46C09" w:rsidRDefault="004F2EA3" w:rsidP="00B857E9">
      <w:pPr>
        <w:jc w:val="both"/>
        <w:rPr>
          <w:rFonts w:asciiTheme="majorBidi" w:hAnsiTheme="majorBidi" w:cstheme="majorBidi"/>
          <w:sz w:val="22"/>
          <w:szCs w:val="22"/>
        </w:rPr>
      </w:pPr>
    </w:p>
    <w:p w14:paraId="4E5CD285" w14:textId="7E43BCA8" w:rsidR="004F2EA3" w:rsidRPr="00C46C09" w:rsidRDefault="004F2EA3" w:rsidP="00B857E9">
      <w:pPr>
        <w:jc w:val="both"/>
        <w:rPr>
          <w:rFonts w:asciiTheme="majorBidi" w:hAnsiTheme="majorBidi" w:cstheme="majorBidi"/>
          <w:sz w:val="22"/>
          <w:szCs w:val="22"/>
        </w:rPr>
      </w:pPr>
    </w:p>
    <w:p w14:paraId="07A9683B" w14:textId="77777777" w:rsidR="004F2EA3" w:rsidRDefault="004F2EA3" w:rsidP="00B857E9">
      <w:pPr>
        <w:jc w:val="both"/>
        <w:rPr>
          <w:rFonts w:asciiTheme="majorBidi" w:hAnsiTheme="majorBidi" w:cstheme="majorBidi"/>
          <w:sz w:val="22"/>
          <w:szCs w:val="22"/>
        </w:rPr>
      </w:pPr>
    </w:p>
    <w:p w14:paraId="19A827CD" w14:textId="77777777" w:rsidR="00CD78F7" w:rsidRDefault="00CD78F7" w:rsidP="00B857E9">
      <w:pPr>
        <w:jc w:val="both"/>
        <w:rPr>
          <w:rFonts w:asciiTheme="majorBidi" w:hAnsiTheme="majorBidi" w:cstheme="majorBidi"/>
          <w:sz w:val="22"/>
          <w:szCs w:val="22"/>
        </w:rPr>
      </w:pPr>
    </w:p>
    <w:p w14:paraId="4E9F3A77" w14:textId="77777777" w:rsidR="00CD78F7" w:rsidRDefault="00CD78F7" w:rsidP="00B857E9">
      <w:pPr>
        <w:jc w:val="both"/>
        <w:rPr>
          <w:rFonts w:asciiTheme="majorBidi" w:hAnsiTheme="majorBidi" w:cstheme="majorBidi"/>
          <w:sz w:val="22"/>
          <w:szCs w:val="22"/>
        </w:rPr>
      </w:pPr>
    </w:p>
    <w:p w14:paraId="2AA91F6E" w14:textId="77777777" w:rsidR="00CD78F7" w:rsidRDefault="00CD78F7" w:rsidP="00B857E9">
      <w:pPr>
        <w:jc w:val="both"/>
        <w:rPr>
          <w:rFonts w:asciiTheme="majorBidi" w:hAnsiTheme="majorBidi" w:cstheme="majorBidi"/>
          <w:sz w:val="22"/>
          <w:szCs w:val="22"/>
        </w:rPr>
      </w:pPr>
    </w:p>
    <w:p w14:paraId="08850942" w14:textId="77777777" w:rsidR="00CD78F7" w:rsidRDefault="00CD78F7" w:rsidP="00B857E9">
      <w:pPr>
        <w:jc w:val="both"/>
        <w:rPr>
          <w:rFonts w:asciiTheme="majorBidi" w:hAnsiTheme="majorBidi" w:cstheme="majorBidi"/>
          <w:sz w:val="22"/>
          <w:szCs w:val="22"/>
        </w:rPr>
      </w:pPr>
    </w:p>
    <w:p w14:paraId="4C34E647" w14:textId="77777777" w:rsidR="00CD78F7" w:rsidRDefault="00CD78F7" w:rsidP="00B857E9">
      <w:pPr>
        <w:jc w:val="both"/>
        <w:rPr>
          <w:rFonts w:asciiTheme="majorBidi" w:hAnsiTheme="majorBidi" w:cstheme="majorBidi"/>
          <w:sz w:val="22"/>
          <w:szCs w:val="22"/>
        </w:rPr>
      </w:pPr>
    </w:p>
    <w:p w14:paraId="615F43FF" w14:textId="77777777" w:rsidR="00CD78F7" w:rsidRDefault="00CD78F7" w:rsidP="00B857E9">
      <w:pPr>
        <w:jc w:val="both"/>
        <w:rPr>
          <w:rFonts w:asciiTheme="majorBidi" w:hAnsiTheme="majorBidi" w:cstheme="majorBidi"/>
          <w:sz w:val="22"/>
          <w:szCs w:val="22"/>
        </w:rPr>
      </w:pPr>
    </w:p>
    <w:p w14:paraId="7B92B00A" w14:textId="77777777" w:rsidR="00CD78F7" w:rsidRDefault="00CD78F7" w:rsidP="00B857E9">
      <w:pPr>
        <w:jc w:val="both"/>
        <w:rPr>
          <w:rFonts w:asciiTheme="majorBidi" w:hAnsiTheme="majorBidi" w:cstheme="majorBidi"/>
          <w:sz w:val="22"/>
          <w:szCs w:val="22"/>
        </w:rPr>
      </w:pPr>
    </w:p>
    <w:p w14:paraId="11CF5739" w14:textId="77777777" w:rsidR="00CD78F7" w:rsidRDefault="00CD78F7" w:rsidP="00B857E9">
      <w:pPr>
        <w:jc w:val="both"/>
        <w:rPr>
          <w:rFonts w:asciiTheme="majorBidi" w:hAnsiTheme="majorBidi" w:cstheme="majorBidi"/>
          <w:sz w:val="22"/>
          <w:szCs w:val="22"/>
        </w:rPr>
      </w:pPr>
    </w:p>
    <w:p w14:paraId="2F68B928" w14:textId="77777777" w:rsidR="00CD78F7" w:rsidRDefault="00CD78F7" w:rsidP="00B857E9">
      <w:pPr>
        <w:jc w:val="both"/>
        <w:rPr>
          <w:rFonts w:asciiTheme="majorBidi" w:hAnsiTheme="majorBidi" w:cstheme="majorBidi"/>
          <w:sz w:val="22"/>
          <w:szCs w:val="22"/>
        </w:rPr>
      </w:pPr>
    </w:p>
    <w:p w14:paraId="25CA42E4" w14:textId="77777777" w:rsidR="00CD78F7" w:rsidRDefault="00CD78F7" w:rsidP="00B857E9">
      <w:pPr>
        <w:jc w:val="both"/>
        <w:rPr>
          <w:rFonts w:asciiTheme="majorBidi" w:hAnsiTheme="majorBidi" w:cstheme="majorBidi"/>
          <w:sz w:val="22"/>
          <w:szCs w:val="22"/>
        </w:rPr>
      </w:pPr>
    </w:p>
    <w:p w14:paraId="367A9ABC" w14:textId="77777777" w:rsidR="00CD78F7" w:rsidRDefault="00CD78F7" w:rsidP="00B857E9">
      <w:pPr>
        <w:jc w:val="both"/>
        <w:rPr>
          <w:rFonts w:asciiTheme="majorBidi" w:hAnsiTheme="majorBidi" w:cstheme="majorBidi"/>
          <w:sz w:val="22"/>
          <w:szCs w:val="22"/>
        </w:rPr>
      </w:pPr>
    </w:p>
    <w:p w14:paraId="5D9DD898" w14:textId="77777777" w:rsidR="00CD78F7" w:rsidRDefault="00CD78F7" w:rsidP="00B857E9">
      <w:pPr>
        <w:jc w:val="both"/>
        <w:rPr>
          <w:rFonts w:asciiTheme="majorBidi" w:hAnsiTheme="majorBidi" w:cstheme="majorBidi"/>
          <w:sz w:val="22"/>
          <w:szCs w:val="22"/>
        </w:rPr>
      </w:pPr>
    </w:p>
    <w:p w14:paraId="10EA6549" w14:textId="77777777" w:rsidR="00CD78F7" w:rsidRDefault="00CD78F7" w:rsidP="00B857E9">
      <w:pPr>
        <w:jc w:val="both"/>
        <w:rPr>
          <w:rFonts w:asciiTheme="majorBidi" w:hAnsiTheme="majorBidi" w:cstheme="majorBidi"/>
          <w:sz w:val="22"/>
          <w:szCs w:val="22"/>
        </w:rPr>
      </w:pPr>
    </w:p>
    <w:p w14:paraId="35B89755" w14:textId="77777777" w:rsidR="00CD78F7" w:rsidRDefault="00CD78F7" w:rsidP="00B857E9">
      <w:pPr>
        <w:jc w:val="both"/>
        <w:rPr>
          <w:rFonts w:asciiTheme="majorBidi" w:hAnsiTheme="majorBidi" w:cstheme="majorBidi"/>
          <w:sz w:val="22"/>
          <w:szCs w:val="22"/>
        </w:rPr>
      </w:pPr>
    </w:p>
    <w:p w14:paraId="5411093D" w14:textId="77777777" w:rsidR="00CD78F7" w:rsidRDefault="00CD78F7" w:rsidP="00B857E9">
      <w:pPr>
        <w:jc w:val="both"/>
        <w:rPr>
          <w:rFonts w:asciiTheme="majorBidi" w:hAnsiTheme="majorBidi" w:cstheme="majorBidi"/>
          <w:sz w:val="22"/>
          <w:szCs w:val="22"/>
        </w:rPr>
      </w:pPr>
    </w:p>
    <w:p w14:paraId="1CE4CDB1" w14:textId="77777777" w:rsidR="00CD78F7" w:rsidRDefault="00CD78F7" w:rsidP="00B857E9">
      <w:pPr>
        <w:jc w:val="both"/>
        <w:rPr>
          <w:rFonts w:asciiTheme="majorBidi" w:hAnsiTheme="majorBidi" w:cstheme="majorBidi"/>
          <w:sz w:val="22"/>
          <w:szCs w:val="22"/>
        </w:rPr>
      </w:pPr>
    </w:p>
    <w:p w14:paraId="3254C020" w14:textId="77777777" w:rsidR="00CD78F7" w:rsidRDefault="00CD78F7" w:rsidP="00B857E9">
      <w:pPr>
        <w:jc w:val="both"/>
        <w:rPr>
          <w:rFonts w:asciiTheme="majorBidi" w:hAnsiTheme="majorBidi" w:cstheme="majorBidi"/>
          <w:sz w:val="22"/>
          <w:szCs w:val="22"/>
        </w:rPr>
      </w:pPr>
    </w:p>
    <w:p w14:paraId="5EBA27C3" w14:textId="77777777" w:rsidR="00CD78F7" w:rsidRDefault="00CD78F7" w:rsidP="00B857E9">
      <w:pPr>
        <w:jc w:val="both"/>
        <w:rPr>
          <w:rFonts w:asciiTheme="majorBidi" w:hAnsiTheme="majorBidi" w:cstheme="majorBidi"/>
          <w:sz w:val="22"/>
          <w:szCs w:val="22"/>
        </w:rPr>
      </w:pPr>
    </w:p>
    <w:p w14:paraId="74DE6EAF" w14:textId="77777777" w:rsidR="00CD78F7" w:rsidRDefault="00CD78F7" w:rsidP="00B857E9">
      <w:pPr>
        <w:jc w:val="both"/>
        <w:rPr>
          <w:rFonts w:asciiTheme="majorBidi" w:hAnsiTheme="majorBidi" w:cstheme="majorBidi"/>
          <w:sz w:val="22"/>
          <w:szCs w:val="22"/>
        </w:rPr>
      </w:pPr>
    </w:p>
    <w:p w14:paraId="49391591" w14:textId="77777777" w:rsidR="00CD78F7" w:rsidRDefault="00CD78F7" w:rsidP="00B857E9">
      <w:pPr>
        <w:jc w:val="both"/>
        <w:rPr>
          <w:rFonts w:asciiTheme="majorBidi" w:hAnsiTheme="majorBidi" w:cstheme="majorBidi"/>
          <w:sz w:val="22"/>
          <w:szCs w:val="22"/>
        </w:rPr>
      </w:pPr>
    </w:p>
    <w:p w14:paraId="7763553C" w14:textId="77777777" w:rsidR="00CD78F7" w:rsidRDefault="00CD78F7" w:rsidP="00B857E9">
      <w:pPr>
        <w:jc w:val="both"/>
        <w:rPr>
          <w:rFonts w:asciiTheme="majorBidi" w:hAnsiTheme="majorBidi" w:cstheme="majorBidi"/>
          <w:sz w:val="22"/>
          <w:szCs w:val="22"/>
        </w:rPr>
      </w:pPr>
    </w:p>
    <w:p w14:paraId="03555DF2" w14:textId="77777777" w:rsidR="00CD78F7" w:rsidRDefault="00CD78F7" w:rsidP="00B857E9">
      <w:pPr>
        <w:jc w:val="both"/>
        <w:rPr>
          <w:rFonts w:asciiTheme="majorBidi" w:hAnsiTheme="majorBidi" w:cstheme="majorBidi"/>
          <w:sz w:val="22"/>
          <w:szCs w:val="22"/>
        </w:rPr>
      </w:pPr>
    </w:p>
    <w:p w14:paraId="5D153590" w14:textId="77777777" w:rsidR="00CD78F7" w:rsidRDefault="00CD78F7" w:rsidP="00B857E9">
      <w:pPr>
        <w:jc w:val="both"/>
        <w:rPr>
          <w:rFonts w:asciiTheme="majorBidi" w:hAnsiTheme="majorBidi" w:cstheme="majorBidi"/>
          <w:sz w:val="22"/>
          <w:szCs w:val="22"/>
        </w:rPr>
      </w:pPr>
    </w:p>
    <w:p w14:paraId="217EB49C" w14:textId="77777777" w:rsidR="00CD78F7" w:rsidRDefault="00CD78F7" w:rsidP="00B857E9">
      <w:pPr>
        <w:jc w:val="both"/>
        <w:rPr>
          <w:rFonts w:asciiTheme="majorBidi" w:hAnsiTheme="majorBidi" w:cstheme="majorBidi"/>
          <w:sz w:val="22"/>
          <w:szCs w:val="22"/>
        </w:rPr>
      </w:pPr>
    </w:p>
    <w:p w14:paraId="5131AC8F" w14:textId="77777777" w:rsidR="00CD78F7" w:rsidRDefault="00CD78F7" w:rsidP="00B857E9">
      <w:pPr>
        <w:jc w:val="both"/>
        <w:rPr>
          <w:rFonts w:asciiTheme="majorBidi" w:hAnsiTheme="majorBidi" w:cstheme="majorBidi"/>
          <w:sz w:val="22"/>
          <w:szCs w:val="22"/>
        </w:rPr>
      </w:pPr>
    </w:p>
    <w:p w14:paraId="4A3A62FB" w14:textId="77777777" w:rsidR="00CD78F7" w:rsidRDefault="00CD78F7" w:rsidP="00B857E9">
      <w:pPr>
        <w:jc w:val="both"/>
        <w:rPr>
          <w:rFonts w:asciiTheme="majorBidi" w:hAnsiTheme="majorBidi" w:cstheme="majorBidi"/>
          <w:sz w:val="22"/>
          <w:szCs w:val="22"/>
        </w:rPr>
      </w:pPr>
    </w:p>
    <w:p w14:paraId="27BCE930" w14:textId="77777777" w:rsidR="00CD78F7" w:rsidRDefault="00CD78F7" w:rsidP="00B857E9">
      <w:pPr>
        <w:jc w:val="both"/>
        <w:rPr>
          <w:rFonts w:asciiTheme="majorBidi" w:hAnsiTheme="majorBidi" w:cstheme="majorBidi"/>
          <w:sz w:val="22"/>
          <w:szCs w:val="22"/>
        </w:rPr>
      </w:pPr>
    </w:p>
    <w:p w14:paraId="3FA8FD04" w14:textId="77777777" w:rsidR="00CD78F7" w:rsidRDefault="00CD78F7" w:rsidP="00B857E9">
      <w:pPr>
        <w:jc w:val="both"/>
        <w:rPr>
          <w:rFonts w:asciiTheme="majorBidi" w:hAnsiTheme="majorBidi" w:cstheme="majorBidi"/>
          <w:sz w:val="22"/>
          <w:szCs w:val="22"/>
        </w:rPr>
      </w:pPr>
    </w:p>
    <w:p w14:paraId="14CD0350" w14:textId="77777777" w:rsidR="00CD78F7" w:rsidRDefault="00CD78F7" w:rsidP="00B857E9">
      <w:pPr>
        <w:jc w:val="both"/>
        <w:rPr>
          <w:rFonts w:asciiTheme="majorBidi" w:hAnsiTheme="majorBidi" w:cstheme="majorBidi"/>
          <w:sz w:val="22"/>
          <w:szCs w:val="22"/>
        </w:rPr>
      </w:pPr>
    </w:p>
    <w:p w14:paraId="616E728D" w14:textId="77777777" w:rsidR="00CD78F7" w:rsidRDefault="00CD78F7" w:rsidP="00B857E9">
      <w:pPr>
        <w:jc w:val="both"/>
        <w:rPr>
          <w:rFonts w:asciiTheme="majorBidi" w:hAnsiTheme="majorBidi" w:cstheme="majorBidi"/>
          <w:sz w:val="22"/>
          <w:szCs w:val="22"/>
        </w:rPr>
      </w:pPr>
    </w:p>
    <w:p w14:paraId="217C9D0D" w14:textId="77777777" w:rsidR="00CD78F7" w:rsidRDefault="00CD78F7" w:rsidP="00B857E9">
      <w:pPr>
        <w:jc w:val="both"/>
        <w:rPr>
          <w:rFonts w:asciiTheme="majorBidi" w:hAnsiTheme="majorBidi" w:cstheme="majorBidi"/>
          <w:sz w:val="22"/>
          <w:szCs w:val="22"/>
        </w:rPr>
      </w:pPr>
    </w:p>
    <w:p w14:paraId="5737B371" w14:textId="77777777" w:rsidR="00CD78F7" w:rsidRDefault="00CD78F7" w:rsidP="00B857E9">
      <w:pPr>
        <w:jc w:val="both"/>
        <w:rPr>
          <w:rFonts w:asciiTheme="majorBidi" w:hAnsiTheme="majorBidi" w:cstheme="majorBidi"/>
          <w:sz w:val="22"/>
          <w:szCs w:val="22"/>
        </w:rPr>
      </w:pPr>
    </w:p>
    <w:p w14:paraId="0D9EB71D" w14:textId="77777777" w:rsidR="00CD78F7" w:rsidRDefault="00CD78F7" w:rsidP="00B857E9">
      <w:pPr>
        <w:jc w:val="both"/>
        <w:rPr>
          <w:rFonts w:asciiTheme="majorBidi" w:hAnsiTheme="majorBidi" w:cstheme="majorBidi"/>
          <w:sz w:val="22"/>
          <w:szCs w:val="22"/>
        </w:rPr>
      </w:pPr>
    </w:p>
    <w:p w14:paraId="475BF01E" w14:textId="77777777" w:rsidR="00CD78F7" w:rsidRPr="00C46C09" w:rsidRDefault="00CD78F7" w:rsidP="00B857E9">
      <w:pPr>
        <w:jc w:val="both"/>
        <w:rPr>
          <w:rFonts w:asciiTheme="majorBidi" w:hAnsiTheme="majorBidi" w:cstheme="majorBidi"/>
          <w:sz w:val="22"/>
          <w:szCs w:val="22"/>
        </w:rPr>
      </w:pPr>
    </w:p>
    <w:p w14:paraId="5C1C7B0D" w14:textId="29FAAD74" w:rsidR="00487866" w:rsidRPr="00C46C09" w:rsidRDefault="00487866" w:rsidP="00487866">
      <w:pPr>
        <w:pStyle w:val="Heading3"/>
        <w:rPr>
          <w:rFonts w:asciiTheme="majorBidi" w:hAnsiTheme="majorBidi" w:cstheme="majorBidi"/>
          <w:sz w:val="22"/>
          <w:szCs w:val="22"/>
        </w:rPr>
      </w:pPr>
      <w:bookmarkStart w:id="42" w:name="_Toc219107936"/>
      <w:r w:rsidRPr="00C46C09">
        <w:rPr>
          <w:rFonts w:asciiTheme="majorBidi" w:hAnsiTheme="majorBidi" w:cstheme="majorBidi"/>
          <w:sz w:val="22"/>
          <w:szCs w:val="22"/>
        </w:rPr>
        <w:t>4.1.1</w:t>
      </w:r>
      <w:r w:rsidR="00FE003E" w:rsidRPr="00C46C09">
        <w:rPr>
          <w:rFonts w:asciiTheme="majorBidi" w:hAnsiTheme="majorBidi" w:cstheme="majorBidi"/>
          <w:sz w:val="22"/>
          <w:szCs w:val="22"/>
        </w:rPr>
        <w:t>9</w:t>
      </w:r>
      <w:r w:rsidRPr="00C46C09">
        <w:rPr>
          <w:rFonts w:asciiTheme="majorBidi" w:hAnsiTheme="majorBidi" w:cstheme="majorBidi"/>
          <w:sz w:val="22"/>
          <w:szCs w:val="22"/>
        </w:rPr>
        <w:t xml:space="preserve"> Computer </w:t>
      </w:r>
      <w:r w:rsidR="00FE003E" w:rsidRPr="00C46C09">
        <w:rPr>
          <w:rFonts w:asciiTheme="majorBidi" w:hAnsiTheme="majorBidi" w:cstheme="majorBidi"/>
          <w:sz w:val="22"/>
          <w:szCs w:val="22"/>
        </w:rPr>
        <w:t>Organization &amp; Assembly Language Lab</w:t>
      </w:r>
      <w:bookmarkEnd w:id="42"/>
    </w:p>
    <w:p w14:paraId="258A7EF4"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AI3521 Computer Organization &amp; Assembly Language Lab</w:t>
      </w:r>
    </w:p>
    <w:p w14:paraId="4D350B3D" w14:textId="77777777" w:rsidR="00652717" w:rsidRPr="00C46C09" w:rsidRDefault="00652717" w:rsidP="00652717">
      <w:pPr>
        <w:jc w:val="both"/>
        <w:rPr>
          <w:rFonts w:asciiTheme="majorBidi" w:hAnsiTheme="majorBidi" w:cstheme="majorBidi"/>
          <w:sz w:val="22"/>
          <w:szCs w:val="22"/>
        </w:rPr>
      </w:pPr>
    </w:p>
    <w:p w14:paraId="06FD10A2"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Digital Logic &amp; Design Lab</w:t>
      </w:r>
    </w:p>
    <w:p w14:paraId="3573D8CA" w14:textId="77777777" w:rsidR="00652717" w:rsidRPr="00C46C09" w:rsidRDefault="00652717" w:rsidP="00652717">
      <w:pPr>
        <w:jc w:val="both"/>
        <w:rPr>
          <w:rFonts w:asciiTheme="majorBidi" w:hAnsiTheme="majorBidi" w:cstheme="majorBidi"/>
          <w:sz w:val="22"/>
          <w:szCs w:val="22"/>
        </w:rPr>
      </w:pPr>
    </w:p>
    <w:p w14:paraId="3850913A" w14:textId="32FC5BBF"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4F2EA3" w:rsidRPr="00C46C09">
        <w:rPr>
          <w:rFonts w:asciiTheme="majorBidi" w:hAnsiTheme="majorBidi" w:cstheme="majorBidi"/>
          <w:sz w:val="22"/>
          <w:szCs w:val="22"/>
        </w:rPr>
        <w:tab/>
      </w:r>
      <w:r w:rsidRPr="00C46C09">
        <w:rPr>
          <w:rFonts w:asciiTheme="majorBidi" w:hAnsiTheme="majorBidi" w:cstheme="majorBidi"/>
          <w:sz w:val="22"/>
          <w:szCs w:val="22"/>
        </w:rPr>
        <w:t>1</w:t>
      </w:r>
    </w:p>
    <w:p w14:paraId="05E041BB" w14:textId="77777777" w:rsidR="00652717" w:rsidRPr="00C46C09" w:rsidRDefault="00652717" w:rsidP="00652717">
      <w:pPr>
        <w:jc w:val="both"/>
        <w:rPr>
          <w:rFonts w:asciiTheme="majorBidi" w:hAnsiTheme="majorBidi" w:cstheme="majorBidi"/>
          <w:sz w:val="22"/>
          <w:szCs w:val="22"/>
        </w:rPr>
      </w:pPr>
    </w:p>
    <w:p w14:paraId="07464661"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Syed Awais Haider</w:t>
      </w:r>
    </w:p>
    <w:p w14:paraId="2E06A77E" w14:textId="77777777" w:rsidR="00652717" w:rsidRPr="00C46C09" w:rsidRDefault="00652717" w:rsidP="00652717">
      <w:pPr>
        <w:jc w:val="both"/>
        <w:rPr>
          <w:rFonts w:asciiTheme="majorBidi" w:hAnsiTheme="majorBidi" w:cstheme="majorBidi"/>
          <w:sz w:val="22"/>
          <w:szCs w:val="22"/>
        </w:rPr>
      </w:pPr>
    </w:p>
    <w:p w14:paraId="505465B6"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0CEE842"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The laboratory component of this course is designed to provide students with hands-on experience in computer organization, assembly language programming, and embedded system applications. Through a series of structured experiments, students will bridge the gap between theoretical concepts and practical implementation by writing, executing, and debugging assembly programs on both the IAPX88 architecture and the ESP32 microcontroller. The labs emphasize low-level programming skills, processor organization, memory manipulation, and interfacing with hardware to prepare students for real-world computing and embedded system challenges.</w:t>
      </w:r>
    </w:p>
    <w:p w14:paraId="2CB11075" w14:textId="77777777" w:rsidR="00652717" w:rsidRPr="00C46C09" w:rsidRDefault="00652717" w:rsidP="00652717">
      <w:pPr>
        <w:jc w:val="both"/>
        <w:rPr>
          <w:rFonts w:asciiTheme="majorBidi" w:hAnsiTheme="majorBidi" w:cstheme="majorBidi"/>
          <w:sz w:val="22"/>
          <w:szCs w:val="22"/>
        </w:rPr>
      </w:pPr>
    </w:p>
    <w:p w14:paraId="1FD1223C"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351B2772"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The main objectives of the laboratory are to enable students to apply theoretical knowledge of computer organization and assembly language in a practical environment, to develop proficiency in low-level programming using assembler and debugger tools, and to strengthen problem-solving skills through experiments on stack operations, queues, subroutines, and program control flow. Additionally, the lab aims to introduce students to ESP32 microcontroller programming, providing experience with modern embedded tools, GPIO interfacing, and interrupt-driven applications, thereby equipping them with both foundational and applied skills in computing and embedded systems.</w:t>
      </w:r>
    </w:p>
    <w:p w14:paraId="6DC51D79" w14:textId="77777777" w:rsidR="00652717" w:rsidRPr="00C46C09" w:rsidRDefault="00652717" w:rsidP="00652717">
      <w:pPr>
        <w:jc w:val="both"/>
        <w:rPr>
          <w:rFonts w:asciiTheme="majorBidi" w:hAnsiTheme="majorBidi" w:cstheme="majorBidi"/>
          <w:sz w:val="22"/>
          <w:szCs w:val="22"/>
        </w:rPr>
      </w:pPr>
    </w:p>
    <w:p w14:paraId="3E089BB9"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B4AF048" w14:textId="77777777" w:rsidR="00652717" w:rsidRPr="00C46C09" w:rsidRDefault="00652717" w:rsidP="00CA216C">
      <w:pPr>
        <w:numPr>
          <w:ilvl w:val="0"/>
          <w:numId w:val="25"/>
        </w:numPr>
        <w:jc w:val="both"/>
        <w:rPr>
          <w:rFonts w:asciiTheme="majorBidi" w:hAnsiTheme="majorBidi" w:cstheme="majorBidi"/>
          <w:sz w:val="22"/>
          <w:szCs w:val="22"/>
        </w:rPr>
      </w:pPr>
      <w:r w:rsidRPr="00C46C09">
        <w:rPr>
          <w:rFonts w:asciiTheme="majorBidi" w:hAnsiTheme="majorBidi" w:cstheme="majorBidi"/>
          <w:sz w:val="22"/>
          <w:szCs w:val="22"/>
        </w:rPr>
        <w:t>CUST Lab Manual</w:t>
      </w:r>
    </w:p>
    <w:p w14:paraId="34F0DF76" w14:textId="77777777" w:rsidR="00652717" w:rsidRPr="00C46C09" w:rsidRDefault="00652717" w:rsidP="00652717">
      <w:pPr>
        <w:jc w:val="both"/>
        <w:rPr>
          <w:rFonts w:asciiTheme="majorBidi" w:hAnsiTheme="majorBidi" w:cstheme="majorBidi"/>
          <w:sz w:val="22"/>
          <w:szCs w:val="22"/>
        </w:rPr>
      </w:pPr>
    </w:p>
    <w:p w14:paraId="17B97B86"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41C48C5C" w14:textId="4FD99A65" w:rsidR="00652717"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At the end of lab work, students should be able to:</w:t>
      </w:r>
    </w:p>
    <w:p w14:paraId="4D4E96F8" w14:textId="77777777" w:rsidR="000742A4" w:rsidRPr="00C46C09" w:rsidRDefault="000742A4" w:rsidP="00652717">
      <w:pPr>
        <w:jc w:val="both"/>
        <w:rPr>
          <w:rFonts w:asciiTheme="majorBidi" w:hAnsiTheme="majorBidi" w:cstheme="majorBidi"/>
          <w:sz w:val="22"/>
          <w:szCs w:val="22"/>
        </w:rPr>
      </w:pPr>
    </w:p>
    <w:p w14:paraId="240B11B2" w14:textId="1828A080" w:rsidR="00DF150F" w:rsidRPr="00C46C09" w:rsidRDefault="00DF150F" w:rsidP="00DF150F">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Perform basic assembly programming tasks by imitating provided examples using assembler and debugger tools </w:t>
      </w:r>
      <w:r w:rsidRPr="00C46C09">
        <w:rPr>
          <w:rFonts w:asciiTheme="majorBidi" w:hAnsiTheme="majorBidi" w:cstheme="majorBidi"/>
          <w:i/>
          <w:iCs/>
          <w:sz w:val="22"/>
          <w:szCs w:val="22"/>
        </w:rPr>
        <w:t>(Imitatio</w:t>
      </w:r>
      <w:r w:rsidR="007D4F47" w:rsidRPr="00C46C09">
        <w:rPr>
          <w:rFonts w:asciiTheme="majorBidi" w:hAnsiTheme="majorBidi" w:cstheme="majorBidi"/>
          <w:i/>
          <w:iCs/>
          <w:sz w:val="22"/>
          <w:szCs w:val="22"/>
        </w:rPr>
        <w:t>n)</w:t>
      </w:r>
      <w:r w:rsidRPr="00C46C09">
        <w:rPr>
          <w:rFonts w:asciiTheme="majorBidi" w:hAnsiTheme="majorBidi" w:cstheme="majorBidi"/>
          <w:sz w:val="22"/>
          <w:szCs w:val="22"/>
        </w:rPr>
        <w:t xml:space="preserve"> </w:t>
      </w:r>
    </w:p>
    <w:p w14:paraId="57B2AC89" w14:textId="69AB9146" w:rsidR="00DF150F" w:rsidRPr="00C46C09" w:rsidRDefault="00DF150F" w:rsidP="00DF150F">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Manipulate processor registers, memory, stack, and queues through structured assembly experiments. </w:t>
      </w:r>
      <w:r w:rsidRPr="00C46C09">
        <w:rPr>
          <w:rFonts w:asciiTheme="majorBidi" w:hAnsiTheme="majorBidi" w:cstheme="majorBidi"/>
          <w:i/>
          <w:iCs/>
          <w:sz w:val="22"/>
          <w:szCs w:val="22"/>
        </w:rPr>
        <w:t>(Manipulatio</w:t>
      </w:r>
      <w:r w:rsidR="0064578B" w:rsidRPr="00C46C09">
        <w:rPr>
          <w:rFonts w:asciiTheme="majorBidi" w:hAnsiTheme="majorBidi" w:cstheme="majorBidi"/>
          <w:i/>
          <w:iCs/>
          <w:sz w:val="22"/>
          <w:szCs w:val="22"/>
        </w:rPr>
        <w:t>n</w:t>
      </w:r>
      <w:r w:rsidRPr="00C46C09">
        <w:rPr>
          <w:rFonts w:asciiTheme="majorBidi" w:hAnsiTheme="majorBidi" w:cstheme="majorBidi"/>
          <w:i/>
          <w:iCs/>
          <w:sz w:val="22"/>
          <w:szCs w:val="22"/>
        </w:rPr>
        <w:t xml:space="preserve">) </w:t>
      </w:r>
    </w:p>
    <w:p w14:paraId="7C91D98F" w14:textId="74E6D01B" w:rsidR="00DF150F" w:rsidRPr="00C46C09" w:rsidRDefault="00DF150F" w:rsidP="00DF150F">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9C0151" w:rsidRPr="00C46C09">
        <w:rPr>
          <w:rFonts w:asciiTheme="majorBidi" w:hAnsiTheme="majorBidi" w:cstheme="majorBidi"/>
          <w:sz w:val="22"/>
          <w:szCs w:val="22"/>
        </w:rPr>
        <w:t xml:space="preserve">Execute and debug assembly programs with precision, ensuring correctness of arithmetic, logic, and control flow operations. </w:t>
      </w:r>
      <w:r w:rsidR="009C0151" w:rsidRPr="00C46C09">
        <w:rPr>
          <w:rFonts w:asciiTheme="majorBidi" w:hAnsiTheme="majorBidi" w:cstheme="majorBidi"/>
          <w:i/>
          <w:iCs/>
          <w:sz w:val="22"/>
          <w:szCs w:val="22"/>
        </w:rPr>
        <w:t xml:space="preserve">(Precision) </w:t>
      </w:r>
    </w:p>
    <w:p w14:paraId="02544255" w14:textId="67DB2C1C" w:rsidR="00DF150F" w:rsidRPr="00C46C09" w:rsidRDefault="00DF150F" w:rsidP="00DF150F">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CLO-4.</w:t>
      </w:r>
      <w:r w:rsidRPr="00C46C09">
        <w:rPr>
          <w:rFonts w:asciiTheme="majorBidi" w:hAnsiTheme="majorBidi" w:cstheme="majorBidi"/>
          <w:b/>
          <w:color w:val="333333"/>
          <w:sz w:val="22"/>
          <w:szCs w:val="22"/>
          <w:shd w:val="clear" w:color="auto" w:fill="FFFFFF"/>
        </w:rPr>
        <w:tab/>
      </w:r>
      <w:r w:rsidR="009C0151" w:rsidRPr="00C46C09">
        <w:rPr>
          <w:rFonts w:asciiTheme="majorBidi" w:hAnsiTheme="majorBidi" w:cstheme="majorBidi"/>
          <w:sz w:val="22"/>
          <w:szCs w:val="22"/>
        </w:rPr>
        <w:t xml:space="preserve">Integrate assembly programming concepts on ESP32 to design and demonstrate embedded solutions involving GPIO and interrupts. </w:t>
      </w:r>
      <w:r w:rsidR="009C0151" w:rsidRPr="00C46C09">
        <w:rPr>
          <w:rFonts w:asciiTheme="majorBidi" w:hAnsiTheme="majorBidi" w:cstheme="majorBidi"/>
          <w:i/>
          <w:iCs/>
          <w:sz w:val="22"/>
          <w:szCs w:val="22"/>
        </w:rPr>
        <w:t xml:space="preserve">(Articulation) </w:t>
      </w:r>
    </w:p>
    <w:p w14:paraId="2B80543F" w14:textId="77777777" w:rsidR="009C0151" w:rsidRPr="00C46C09" w:rsidRDefault="009C0151" w:rsidP="00652717">
      <w:pPr>
        <w:jc w:val="both"/>
        <w:rPr>
          <w:rFonts w:asciiTheme="majorBidi" w:hAnsiTheme="majorBidi" w:cstheme="majorBidi"/>
          <w:sz w:val="22"/>
          <w:szCs w:val="22"/>
        </w:rPr>
      </w:pPr>
    </w:p>
    <w:p w14:paraId="35FB9B8F" w14:textId="5E3828C1"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08B96DE" w14:textId="77777777" w:rsidR="00652717" w:rsidRPr="00C46C09" w:rsidRDefault="00652717" w:rsidP="00652717">
      <w:pPr>
        <w:jc w:val="both"/>
        <w:rPr>
          <w:rFonts w:asciiTheme="majorBidi" w:hAnsiTheme="majorBidi" w:cstheme="majorBidi"/>
          <w:sz w:val="22"/>
          <w:szCs w:val="22"/>
        </w:rPr>
      </w:pPr>
    </w:p>
    <w:tbl>
      <w:tblPr>
        <w:tblW w:w="8835" w:type="dxa"/>
        <w:tblInd w:w="-5" w:type="dxa"/>
        <w:tblLayout w:type="fixed"/>
        <w:tblCellMar>
          <w:top w:w="55" w:type="dxa"/>
          <w:left w:w="55" w:type="dxa"/>
          <w:bottom w:w="55" w:type="dxa"/>
          <w:right w:w="55" w:type="dxa"/>
        </w:tblCellMar>
        <w:tblLook w:val="04A0" w:firstRow="1" w:lastRow="0" w:firstColumn="1" w:lastColumn="0" w:noHBand="0" w:noVBand="1"/>
      </w:tblPr>
      <w:tblGrid>
        <w:gridCol w:w="4469"/>
        <w:gridCol w:w="899"/>
        <w:gridCol w:w="1171"/>
        <w:gridCol w:w="990"/>
        <w:gridCol w:w="1306"/>
      </w:tblGrid>
      <w:tr w:rsidR="00652717" w:rsidRPr="00C46C09" w14:paraId="7DFFA220" w14:textId="77777777" w:rsidTr="00CB549F">
        <w:trPr>
          <w:trHeight w:val="253"/>
        </w:trPr>
        <w:tc>
          <w:tcPr>
            <w:tcW w:w="447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562774ED"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 xml:space="preserve">GAs </w:t>
            </w:r>
          </w:p>
        </w:tc>
        <w:tc>
          <w:tcPr>
            <w:tcW w:w="899"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42BD7D5E"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71"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7A7F4DBF"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99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00D686FC"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c>
          <w:tcPr>
            <w:tcW w:w="13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0528EB"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CLO-4</w:t>
            </w:r>
          </w:p>
        </w:tc>
      </w:tr>
      <w:tr w:rsidR="00652717" w:rsidRPr="00C46C09" w14:paraId="5057DC52" w14:textId="77777777" w:rsidTr="00CB549F">
        <w:trPr>
          <w:trHeight w:val="253"/>
        </w:trPr>
        <w:tc>
          <w:tcPr>
            <w:tcW w:w="4470" w:type="dxa"/>
            <w:tcBorders>
              <w:top w:val="nil"/>
              <w:left w:val="single" w:sz="4" w:space="0" w:color="000000"/>
              <w:bottom w:val="single" w:sz="4" w:space="0" w:color="000000"/>
              <w:right w:val="nil"/>
            </w:tcBorders>
            <w:shd w:val="clear" w:color="auto" w:fill="D9D9D9" w:themeFill="background1" w:themeFillShade="D9"/>
            <w:vAlign w:val="center"/>
            <w:hideMark/>
          </w:tcPr>
          <w:p w14:paraId="52FB9A5D"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b/>
                <w:bCs/>
                <w:sz w:val="22"/>
                <w:szCs w:val="22"/>
              </w:rPr>
              <w:t>GA-3 (Problem Analysis)</w:t>
            </w:r>
          </w:p>
        </w:tc>
        <w:tc>
          <w:tcPr>
            <w:tcW w:w="899" w:type="dxa"/>
            <w:tcBorders>
              <w:top w:val="nil"/>
              <w:left w:val="single" w:sz="4" w:space="0" w:color="000000"/>
              <w:bottom w:val="single" w:sz="4" w:space="0" w:color="000000"/>
              <w:right w:val="nil"/>
            </w:tcBorders>
            <w:vAlign w:val="center"/>
          </w:tcPr>
          <w:p w14:paraId="195DBBA0" w14:textId="77777777" w:rsidR="00652717" w:rsidRPr="00C46C09" w:rsidRDefault="00652717" w:rsidP="00652717">
            <w:pPr>
              <w:jc w:val="both"/>
              <w:rPr>
                <w:rFonts w:asciiTheme="majorBidi" w:hAnsiTheme="majorBidi" w:cstheme="majorBidi"/>
                <w:sz w:val="22"/>
                <w:szCs w:val="22"/>
              </w:rPr>
            </w:pPr>
          </w:p>
        </w:tc>
        <w:tc>
          <w:tcPr>
            <w:tcW w:w="1171" w:type="dxa"/>
            <w:tcBorders>
              <w:top w:val="nil"/>
              <w:left w:val="single" w:sz="4" w:space="0" w:color="000000"/>
              <w:bottom w:val="single" w:sz="4" w:space="0" w:color="000000"/>
              <w:right w:val="nil"/>
            </w:tcBorders>
            <w:vAlign w:val="center"/>
            <w:hideMark/>
          </w:tcPr>
          <w:p w14:paraId="3BF3BACC"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990" w:type="dxa"/>
            <w:tcBorders>
              <w:top w:val="nil"/>
              <w:left w:val="single" w:sz="4" w:space="0" w:color="000000"/>
              <w:bottom w:val="single" w:sz="4" w:space="0" w:color="000000"/>
              <w:right w:val="nil"/>
            </w:tcBorders>
            <w:vAlign w:val="center"/>
          </w:tcPr>
          <w:p w14:paraId="1051FD81" w14:textId="77777777" w:rsidR="00652717" w:rsidRPr="00C46C09" w:rsidRDefault="00652717" w:rsidP="00652717">
            <w:pPr>
              <w:jc w:val="both"/>
              <w:rPr>
                <w:rFonts w:asciiTheme="majorBidi" w:hAnsiTheme="majorBidi" w:cstheme="majorBidi"/>
                <w:sz w:val="22"/>
                <w:szCs w:val="22"/>
              </w:rPr>
            </w:pPr>
          </w:p>
        </w:tc>
        <w:tc>
          <w:tcPr>
            <w:tcW w:w="1306" w:type="dxa"/>
            <w:tcBorders>
              <w:top w:val="nil"/>
              <w:left w:val="single" w:sz="4" w:space="0" w:color="000000"/>
              <w:bottom w:val="single" w:sz="4" w:space="0" w:color="000000"/>
              <w:right w:val="single" w:sz="4" w:space="0" w:color="000000"/>
            </w:tcBorders>
            <w:vAlign w:val="center"/>
          </w:tcPr>
          <w:p w14:paraId="3476E5BA" w14:textId="77777777" w:rsidR="00652717" w:rsidRPr="00C46C09" w:rsidRDefault="00652717" w:rsidP="00652717">
            <w:pPr>
              <w:jc w:val="both"/>
              <w:rPr>
                <w:rFonts w:asciiTheme="majorBidi" w:hAnsiTheme="majorBidi" w:cstheme="majorBidi"/>
                <w:sz w:val="22"/>
                <w:szCs w:val="22"/>
              </w:rPr>
            </w:pPr>
          </w:p>
        </w:tc>
      </w:tr>
      <w:tr w:rsidR="00652717" w:rsidRPr="00C46C09" w14:paraId="042E1F77" w14:textId="77777777" w:rsidTr="00CB549F">
        <w:trPr>
          <w:trHeight w:val="253"/>
        </w:trPr>
        <w:tc>
          <w:tcPr>
            <w:tcW w:w="4470" w:type="dxa"/>
            <w:tcBorders>
              <w:top w:val="nil"/>
              <w:left w:val="single" w:sz="4" w:space="0" w:color="000000"/>
              <w:bottom w:val="single" w:sz="4" w:space="0" w:color="000000"/>
              <w:right w:val="nil"/>
            </w:tcBorders>
            <w:shd w:val="clear" w:color="auto" w:fill="D9D9D9" w:themeFill="background1" w:themeFillShade="D9"/>
            <w:vAlign w:val="center"/>
            <w:hideMark/>
          </w:tcPr>
          <w:p w14:paraId="55AC2821"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b/>
                <w:bCs/>
                <w:sz w:val="22"/>
                <w:szCs w:val="22"/>
              </w:rPr>
              <w:t>GA-4 (Design/Development of Solutions)</w:t>
            </w:r>
          </w:p>
        </w:tc>
        <w:tc>
          <w:tcPr>
            <w:tcW w:w="899" w:type="dxa"/>
            <w:tcBorders>
              <w:top w:val="nil"/>
              <w:left w:val="single" w:sz="4" w:space="0" w:color="000000"/>
              <w:bottom w:val="single" w:sz="4" w:space="0" w:color="000000"/>
              <w:right w:val="nil"/>
            </w:tcBorders>
            <w:vAlign w:val="center"/>
          </w:tcPr>
          <w:p w14:paraId="488C5ADF" w14:textId="77777777" w:rsidR="00652717" w:rsidRPr="00C46C09" w:rsidRDefault="00652717" w:rsidP="00652717">
            <w:pPr>
              <w:jc w:val="both"/>
              <w:rPr>
                <w:rFonts w:asciiTheme="majorBidi" w:hAnsiTheme="majorBidi" w:cstheme="majorBidi"/>
                <w:sz w:val="22"/>
                <w:szCs w:val="22"/>
              </w:rPr>
            </w:pPr>
          </w:p>
        </w:tc>
        <w:tc>
          <w:tcPr>
            <w:tcW w:w="1171" w:type="dxa"/>
            <w:tcBorders>
              <w:top w:val="nil"/>
              <w:left w:val="single" w:sz="4" w:space="0" w:color="000000"/>
              <w:bottom w:val="single" w:sz="4" w:space="0" w:color="000000"/>
              <w:right w:val="nil"/>
            </w:tcBorders>
            <w:vAlign w:val="center"/>
          </w:tcPr>
          <w:p w14:paraId="4B86F188" w14:textId="77777777" w:rsidR="00652717" w:rsidRPr="00C46C09" w:rsidRDefault="00652717" w:rsidP="00652717">
            <w:pPr>
              <w:jc w:val="both"/>
              <w:rPr>
                <w:rFonts w:asciiTheme="majorBidi" w:hAnsiTheme="majorBidi" w:cstheme="majorBidi"/>
                <w:sz w:val="22"/>
                <w:szCs w:val="22"/>
              </w:rPr>
            </w:pPr>
          </w:p>
        </w:tc>
        <w:tc>
          <w:tcPr>
            <w:tcW w:w="990" w:type="dxa"/>
            <w:tcBorders>
              <w:top w:val="nil"/>
              <w:left w:val="single" w:sz="4" w:space="0" w:color="000000"/>
              <w:bottom w:val="single" w:sz="4" w:space="0" w:color="000000"/>
              <w:right w:val="nil"/>
            </w:tcBorders>
            <w:vAlign w:val="center"/>
            <w:hideMark/>
          </w:tcPr>
          <w:p w14:paraId="12ECC40D"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306" w:type="dxa"/>
            <w:tcBorders>
              <w:top w:val="nil"/>
              <w:left w:val="single" w:sz="4" w:space="0" w:color="000000"/>
              <w:bottom w:val="single" w:sz="4" w:space="0" w:color="000000"/>
              <w:right w:val="single" w:sz="4" w:space="0" w:color="000000"/>
            </w:tcBorders>
            <w:vAlign w:val="center"/>
          </w:tcPr>
          <w:p w14:paraId="2029F1CE" w14:textId="77777777" w:rsidR="00652717" w:rsidRPr="00C46C09" w:rsidRDefault="00652717" w:rsidP="00652717">
            <w:pPr>
              <w:jc w:val="both"/>
              <w:rPr>
                <w:rFonts w:asciiTheme="majorBidi" w:hAnsiTheme="majorBidi" w:cstheme="majorBidi"/>
                <w:sz w:val="22"/>
                <w:szCs w:val="22"/>
              </w:rPr>
            </w:pPr>
          </w:p>
        </w:tc>
      </w:tr>
      <w:tr w:rsidR="00652717" w:rsidRPr="00C46C09" w14:paraId="7A115175" w14:textId="77777777" w:rsidTr="00CB549F">
        <w:trPr>
          <w:trHeight w:val="253"/>
        </w:trPr>
        <w:tc>
          <w:tcPr>
            <w:tcW w:w="4470" w:type="dxa"/>
            <w:tcBorders>
              <w:top w:val="nil"/>
              <w:left w:val="single" w:sz="4" w:space="0" w:color="000000"/>
              <w:bottom w:val="single" w:sz="4" w:space="0" w:color="000000"/>
              <w:right w:val="nil"/>
            </w:tcBorders>
            <w:shd w:val="clear" w:color="auto" w:fill="D9D9D9" w:themeFill="background1" w:themeFillShade="D9"/>
            <w:vAlign w:val="center"/>
            <w:hideMark/>
          </w:tcPr>
          <w:p w14:paraId="7879D179"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b/>
                <w:bCs/>
                <w:sz w:val="22"/>
                <w:szCs w:val="22"/>
              </w:rPr>
              <w:t>GA-5 (Modern Tool Usage)</w:t>
            </w:r>
          </w:p>
        </w:tc>
        <w:tc>
          <w:tcPr>
            <w:tcW w:w="899" w:type="dxa"/>
            <w:tcBorders>
              <w:top w:val="nil"/>
              <w:left w:val="single" w:sz="4" w:space="0" w:color="000000"/>
              <w:bottom w:val="single" w:sz="4" w:space="0" w:color="000000"/>
              <w:right w:val="nil"/>
            </w:tcBorders>
            <w:vAlign w:val="center"/>
            <w:hideMark/>
          </w:tcPr>
          <w:p w14:paraId="74660677"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171" w:type="dxa"/>
            <w:tcBorders>
              <w:top w:val="nil"/>
              <w:left w:val="single" w:sz="4" w:space="0" w:color="000000"/>
              <w:bottom w:val="single" w:sz="4" w:space="0" w:color="000000"/>
              <w:right w:val="nil"/>
            </w:tcBorders>
            <w:vAlign w:val="center"/>
          </w:tcPr>
          <w:p w14:paraId="0912F8A6" w14:textId="77777777" w:rsidR="00652717" w:rsidRPr="00C46C09" w:rsidRDefault="00652717" w:rsidP="00652717">
            <w:pPr>
              <w:jc w:val="both"/>
              <w:rPr>
                <w:rFonts w:asciiTheme="majorBidi" w:hAnsiTheme="majorBidi" w:cstheme="majorBidi"/>
                <w:sz w:val="22"/>
                <w:szCs w:val="22"/>
              </w:rPr>
            </w:pPr>
          </w:p>
        </w:tc>
        <w:tc>
          <w:tcPr>
            <w:tcW w:w="990" w:type="dxa"/>
            <w:tcBorders>
              <w:top w:val="nil"/>
              <w:left w:val="single" w:sz="4" w:space="0" w:color="000000"/>
              <w:bottom w:val="single" w:sz="4" w:space="0" w:color="000000"/>
              <w:right w:val="nil"/>
            </w:tcBorders>
            <w:vAlign w:val="center"/>
          </w:tcPr>
          <w:p w14:paraId="37D99DB2" w14:textId="77777777" w:rsidR="00652717" w:rsidRPr="00C46C09" w:rsidRDefault="00652717" w:rsidP="00652717">
            <w:pPr>
              <w:jc w:val="both"/>
              <w:rPr>
                <w:rFonts w:asciiTheme="majorBidi" w:hAnsiTheme="majorBidi" w:cstheme="majorBidi"/>
                <w:sz w:val="22"/>
                <w:szCs w:val="22"/>
              </w:rPr>
            </w:pPr>
          </w:p>
        </w:tc>
        <w:tc>
          <w:tcPr>
            <w:tcW w:w="1306" w:type="dxa"/>
            <w:tcBorders>
              <w:top w:val="nil"/>
              <w:left w:val="single" w:sz="4" w:space="0" w:color="000000"/>
              <w:bottom w:val="single" w:sz="4" w:space="0" w:color="000000"/>
              <w:right w:val="single" w:sz="4" w:space="0" w:color="000000"/>
            </w:tcBorders>
            <w:vAlign w:val="center"/>
            <w:hideMark/>
          </w:tcPr>
          <w:p w14:paraId="328381A4"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w:t>
            </w:r>
          </w:p>
        </w:tc>
      </w:tr>
    </w:tbl>
    <w:p w14:paraId="5345A444" w14:textId="77777777" w:rsidR="009C0151" w:rsidRPr="00C46C09" w:rsidRDefault="009C0151" w:rsidP="00652717">
      <w:pPr>
        <w:jc w:val="both"/>
        <w:rPr>
          <w:rFonts w:asciiTheme="majorBidi" w:hAnsiTheme="majorBidi" w:cstheme="majorBidi"/>
          <w:b/>
          <w:bCs/>
          <w:sz w:val="22"/>
          <w:szCs w:val="22"/>
        </w:rPr>
      </w:pPr>
    </w:p>
    <w:p w14:paraId="056EF064" w14:textId="752CD072"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0C08DB9D" w14:textId="77777777" w:rsidR="00652717" w:rsidRPr="00C46C09" w:rsidRDefault="00652717" w:rsidP="00652717">
      <w:pPr>
        <w:jc w:val="both"/>
        <w:rPr>
          <w:rFonts w:asciiTheme="majorBidi" w:hAnsiTheme="majorBidi" w:cstheme="majorBidi"/>
          <w:sz w:val="22"/>
          <w:szCs w:val="22"/>
        </w:rPr>
      </w:pPr>
    </w:p>
    <w:tbl>
      <w:tblPr>
        <w:tblW w:w="0" w:type="auto"/>
        <w:tblInd w:w="27" w:type="dxa"/>
        <w:tblLayout w:type="fixed"/>
        <w:tblCellMar>
          <w:top w:w="55" w:type="dxa"/>
          <w:left w:w="55" w:type="dxa"/>
          <w:bottom w:w="55" w:type="dxa"/>
          <w:right w:w="55" w:type="dxa"/>
        </w:tblCellMar>
        <w:tblLook w:val="04A0" w:firstRow="1" w:lastRow="0" w:firstColumn="1" w:lastColumn="0" w:noHBand="0" w:noVBand="1"/>
      </w:tblPr>
      <w:tblGrid>
        <w:gridCol w:w="1289"/>
        <w:gridCol w:w="8071"/>
      </w:tblGrid>
      <w:tr w:rsidR="00652717" w:rsidRPr="00C46C09" w14:paraId="674AFF44" w14:textId="77777777" w:rsidTr="00CB549F">
        <w:trPr>
          <w:trHeight w:val="506"/>
        </w:trPr>
        <w:tc>
          <w:tcPr>
            <w:tcW w:w="1289"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4ADDBAC0"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Week</w:t>
            </w:r>
          </w:p>
        </w:tc>
        <w:tc>
          <w:tcPr>
            <w:tcW w:w="80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5231BD"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Lab Content</w:t>
            </w:r>
          </w:p>
        </w:tc>
      </w:tr>
      <w:tr w:rsidR="00652717" w:rsidRPr="00C46C09" w14:paraId="10043AB7"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432FCB37"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1</w:t>
            </w:r>
          </w:p>
        </w:tc>
        <w:tc>
          <w:tcPr>
            <w:tcW w:w="8071" w:type="dxa"/>
            <w:tcBorders>
              <w:top w:val="nil"/>
              <w:left w:val="single" w:sz="4" w:space="0" w:color="000000"/>
              <w:bottom w:val="single" w:sz="4" w:space="0" w:color="000000"/>
              <w:right w:val="single" w:sz="4" w:space="0" w:color="000000"/>
            </w:tcBorders>
            <w:vAlign w:val="center"/>
            <w:hideMark/>
          </w:tcPr>
          <w:p w14:paraId="1B93CBF5"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Introduction to assembler, debugger, and linker tools. Writing first assembly program (“Hello Assembly”).</w:t>
            </w:r>
          </w:p>
        </w:tc>
      </w:tr>
      <w:tr w:rsidR="00652717" w:rsidRPr="00C46C09" w14:paraId="519B31A3"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0D4D479D"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2</w:t>
            </w:r>
          </w:p>
        </w:tc>
        <w:tc>
          <w:tcPr>
            <w:tcW w:w="8071" w:type="dxa"/>
            <w:tcBorders>
              <w:top w:val="nil"/>
              <w:left w:val="single" w:sz="4" w:space="0" w:color="000000"/>
              <w:bottom w:val="single" w:sz="4" w:space="0" w:color="000000"/>
              <w:right w:val="single" w:sz="4" w:space="0" w:color="000000"/>
            </w:tcBorders>
            <w:vAlign w:val="center"/>
            <w:hideMark/>
          </w:tcPr>
          <w:p w14:paraId="68C1104C"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Number system conversions (Binary ↔ Decimal ↔ Hex) using assembly programs.</w:t>
            </w:r>
          </w:p>
        </w:tc>
      </w:tr>
      <w:tr w:rsidR="00652717" w:rsidRPr="00C46C09" w14:paraId="437AA8C8"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49CC27FC"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3</w:t>
            </w:r>
          </w:p>
        </w:tc>
        <w:tc>
          <w:tcPr>
            <w:tcW w:w="8071" w:type="dxa"/>
            <w:tcBorders>
              <w:top w:val="nil"/>
              <w:left w:val="single" w:sz="4" w:space="0" w:color="000000"/>
              <w:bottom w:val="single" w:sz="4" w:space="0" w:color="000000"/>
              <w:right w:val="single" w:sz="4" w:space="0" w:color="000000"/>
            </w:tcBorders>
            <w:vAlign w:val="center"/>
            <w:hideMark/>
          </w:tcPr>
          <w:p w14:paraId="3826CC5C"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Signed arithmetic in assembly (addition/subtraction with overflow/flag checks).</w:t>
            </w:r>
          </w:p>
        </w:tc>
      </w:tr>
      <w:tr w:rsidR="00652717" w:rsidRPr="00C46C09" w14:paraId="77CA5313"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53A9E5CF"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4</w:t>
            </w:r>
          </w:p>
        </w:tc>
        <w:tc>
          <w:tcPr>
            <w:tcW w:w="8071" w:type="dxa"/>
            <w:tcBorders>
              <w:top w:val="nil"/>
              <w:left w:val="single" w:sz="4" w:space="0" w:color="000000"/>
              <w:bottom w:val="single" w:sz="4" w:space="0" w:color="000000"/>
              <w:right w:val="single" w:sz="4" w:space="0" w:color="000000"/>
            </w:tcBorders>
            <w:vAlign w:val="center"/>
            <w:hideMark/>
          </w:tcPr>
          <w:p w14:paraId="37E21848"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ASCII codes: Displaying characters, string manipulation, lowercase ↔ uppercase conversion.</w:t>
            </w:r>
          </w:p>
        </w:tc>
      </w:tr>
      <w:tr w:rsidR="00652717" w:rsidRPr="00C46C09" w14:paraId="03B6D753"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27E206B3"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5</w:t>
            </w:r>
          </w:p>
        </w:tc>
        <w:tc>
          <w:tcPr>
            <w:tcW w:w="8071" w:type="dxa"/>
            <w:tcBorders>
              <w:top w:val="nil"/>
              <w:left w:val="single" w:sz="4" w:space="0" w:color="000000"/>
              <w:bottom w:val="single" w:sz="4" w:space="0" w:color="000000"/>
              <w:right w:val="single" w:sz="4" w:space="0" w:color="000000"/>
            </w:tcBorders>
            <w:vAlign w:val="center"/>
            <w:hideMark/>
          </w:tcPr>
          <w:p w14:paraId="2527D22D"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IAPX88 register operations and flag demonstration with arithmetic/logic instructions.</w:t>
            </w:r>
          </w:p>
        </w:tc>
      </w:tr>
      <w:tr w:rsidR="00652717" w:rsidRPr="00C46C09" w14:paraId="18CBB924"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186F4FDD"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6</w:t>
            </w:r>
          </w:p>
        </w:tc>
        <w:tc>
          <w:tcPr>
            <w:tcW w:w="8071" w:type="dxa"/>
            <w:tcBorders>
              <w:top w:val="nil"/>
              <w:left w:val="single" w:sz="4" w:space="0" w:color="000000"/>
              <w:bottom w:val="single" w:sz="4" w:space="0" w:color="000000"/>
              <w:right w:val="single" w:sz="4" w:space="0" w:color="000000"/>
            </w:tcBorders>
            <w:vAlign w:val="center"/>
            <w:hideMark/>
          </w:tcPr>
          <w:p w14:paraId="01579A6B"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Segmented memory model: Storing and retrieving data from code/data segments using debugger.</w:t>
            </w:r>
          </w:p>
        </w:tc>
      </w:tr>
      <w:tr w:rsidR="00652717" w:rsidRPr="00C46C09" w14:paraId="2E5E84B9"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5A8A4B61"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7</w:t>
            </w:r>
          </w:p>
        </w:tc>
        <w:tc>
          <w:tcPr>
            <w:tcW w:w="8071" w:type="dxa"/>
            <w:tcBorders>
              <w:top w:val="nil"/>
              <w:left w:val="single" w:sz="4" w:space="0" w:color="000000"/>
              <w:bottom w:val="single" w:sz="4" w:space="0" w:color="000000"/>
              <w:right w:val="single" w:sz="4" w:space="0" w:color="000000"/>
            </w:tcBorders>
            <w:vAlign w:val="center"/>
            <w:hideMark/>
          </w:tcPr>
          <w:p w14:paraId="067AC183"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Address calculation (offset, physical address). Writing program to compute physical addresses.</w:t>
            </w:r>
          </w:p>
        </w:tc>
      </w:tr>
      <w:tr w:rsidR="00652717" w:rsidRPr="00C46C09" w14:paraId="0C5FC093"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7B1687A4"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8</w:t>
            </w:r>
          </w:p>
        </w:tc>
        <w:tc>
          <w:tcPr>
            <w:tcW w:w="8071" w:type="dxa"/>
            <w:tcBorders>
              <w:top w:val="nil"/>
              <w:left w:val="single" w:sz="4" w:space="0" w:color="000000"/>
              <w:bottom w:val="single" w:sz="4" w:space="0" w:color="000000"/>
              <w:right w:val="single" w:sz="4" w:space="0" w:color="000000"/>
            </w:tcBorders>
            <w:vAlign w:val="center"/>
            <w:hideMark/>
          </w:tcPr>
          <w:p w14:paraId="2A5EA800"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Addressing modes: Direct, Indirect, Immediate, Register, Memory. Programs demonstrating each.</w:t>
            </w:r>
          </w:p>
        </w:tc>
      </w:tr>
      <w:tr w:rsidR="00652717" w:rsidRPr="00C46C09" w14:paraId="7C5682C5"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506B8033"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9</w:t>
            </w:r>
          </w:p>
        </w:tc>
        <w:tc>
          <w:tcPr>
            <w:tcW w:w="8071" w:type="dxa"/>
            <w:tcBorders>
              <w:top w:val="nil"/>
              <w:left w:val="single" w:sz="4" w:space="0" w:color="000000"/>
              <w:bottom w:val="single" w:sz="4" w:space="0" w:color="000000"/>
              <w:right w:val="single" w:sz="4" w:space="0" w:color="000000"/>
            </w:tcBorders>
            <w:vAlign w:val="center"/>
            <w:hideMark/>
          </w:tcPr>
          <w:p w14:paraId="4721F23A"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Conditional jumps &amp; decision making: Program to find largest of three numbers.</w:t>
            </w:r>
          </w:p>
        </w:tc>
      </w:tr>
      <w:tr w:rsidR="00652717" w:rsidRPr="00C46C09" w14:paraId="79676188"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1DE3A865"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10</w:t>
            </w:r>
          </w:p>
        </w:tc>
        <w:tc>
          <w:tcPr>
            <w:tcW w:w="8071" w:type="dxa"/>
            <w:tcBorders>
              <w:top w:val="nil"/>
              <w:left w:val="single" w:sz="4" w:space="0" w:color="000000"/>
              <w:bottom w:val="single" w:sz="4" w:space="0" w:color="000000"/>
              <w:right w:val="single" w:sz="4" w:space="0" w:color="000000"/>
            </w:tcBorders>
            <w:vAlign w:val="center"/>
            <w:hideMark/>
          </w:tcPr>
          <w:p w14:paraId="41BFE2AA"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Unconditional jumps: Bubble Sort implementation in assembly.</w:t>
            </w:r>
          </w:p>
        </w:tc>
      </w:tr>
      <w:tr w:rsidR="00652717" w:rsidRPr="00C46C09" w14:paraId="70F156D0"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0E158D14"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11</w:t>
            </w:r>
          </w:p>
        </w:tc>
        <w:tc>
          <w:tcPr>
            <w:tcW w:w="8071" w:type="dxa"/>
            <w:tcBorders>
              <w:top w:val="nil"/>
              <w:left w:val="single" w:sz="4" w:space="0" w:color="000000"/>
              <w:bottom w:val="single" w:sz="4" w:space="0" w:color="000000"/>
              <w:right w:val="single" w:sz="4" w:space="0" w:color="000000"/>
            </w:tcBorders>
            <w:vAlign w:val="center"/>
            <w:hideMark/>
          </w:tcPr>
          <w:p w14:paraId="6BD1F6AE"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Stack operations: PUSH, POP, Save/Restore registers. Debug stack memory changes.</w:t>
            </w:r>
          </w:p>
        </w:tc>
      </w:tr>
      <w:tr w:rsidR="00652717" w:rsidRPr="00C46C09" w14:paraId="0B0CEAA3"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759C4F16"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12</w:t>
            </w:r>
          </w:p>
        </w:tc>
        <w:tc>
          <w:tcPr>
            <w:tcW w:w="8071" w:type="dxa"/>
            <w:tcBorders>
              <w:top w:val="nil"/>
              <w:left w:val="single" w:sz="4" w:space="0" w:color="000000"/>
              <w:bottom w:val="single" w:sz="4" w:space="0" w:color="000000"/>
              <w:right w:val="single" w:sz="4" w:space="0" w:color="000000"/>
            </w:tcBorders>
            <w:vAlign w:val="center"/>
            <w:hideMark/>
          </w:tcPr>
          <w:p w14:paraId="089303FE"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Subroutines and parameter passing: Factorial program using CALL/RET with stack.</w:t>
            </w:r>
          </w:p>
        </w:tc>
      </w:tr>
      <w:tr w:rsidR="00652717" w:rsidRPr="00C46C09" w14:paraId="1FC5EC57"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09922E02"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13</w:t>
            </w:r>
          </w:p>
        </w:tc>
        <w:tc>
          <w:tcPr>
            <w:tcW w:w="8071" w:type="dxa"/>
            <w:tcBorders>
              <w:top w:val="nil"/>
              <w:left w:val="single" w:sz="4" w:space="0" w:color="000000"/>
              <w:bottom w:val="single" w:sz="4" w:space="0" w:color="000000"/>
              <w:right w:val="single" w:sz="4" w:space="0" w:color="000000"/>
            </w:tcBorders>
            <w:vAlign w:val="center"/>
            <w:hideMark/>
          </w:tcPr>
          <w:p w14:paraId="47FBBE72"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Queue implementation in assembly: Enqueue/Dequeue using memory.</w:t>
            </w:r>
          </w:p>
        </w:tc>
      </w:tr>
      <w:tr w:rsidR="00652717" w:rsidRPr="00C46C09" w14:paraId="44BF85BE" w14:textId="77777777" w:rsidTr="00CB549F">
        <w:trPr>
          <w:trHeight w:val="506"/>
        </w:trPr>
        <w:tc>
          <w:tcPr>
            <w:tcW w:w="1289" w:type="dxa"/>
            <w:tcBorders>
              <w:top w:val="nil"/>
              <w:left w:val="single" w:sz="4" w:space="0" w:color="000000"/>
              <w:bottom w:val="single" w:sz="4" w:space="0" w:color="000000"/>
              <w:right w:val="nil"/>
            </w:tcBorders>
            <w:shd w:val="clear" w:color="auto" w:fill="D9D9D9" w:themeFill="background1" w:themeFillShade="D9"/>
            <w:vAlign w:val="center"/>
            <w:hideMark/>
          </w:tcPr>
          <w:p w14:paraId="07087FAE" w14:textId="77777777" w:rsidR="00652717" w:rsidRPr="00C46C09" w:rsidRDefault="00652717" w:rsidP="00652717">
            <w:pPr>
              <w:jc w:val="both"/>
              <w:rPr>
                <w:rFonts w:asciiTheme="majorBidi" w:hAnsiTheme="majorBidi" w:cstheme="majorBidi"/>
                <w:b/>
                <w:bCs/>
                <w:sz w:val="22"/>
                <w:szCs w:val="22"/>
              </w:rPr>
            </w:pPr>
            <w:r w:rsidRPr="00C46C09">
              <w:rPr>
                <w:rFonts w:asciiTheme="majorBidi" w:hAnsiTheme="majorBidi" w:cstheme="majorBidi"/>
                <w:b/>
                <w:bCs/>
                <w:sz w:val="22"/>
                <w:szCs w:val="22"/>
              </w:rPr>
              <w:t>14</w:t>
            </w:r>
          </w:p>
        </w:tc>
        <w:tc>
          <w:tcPr>
            <w:tcW w:w="8071" w:type="dxa"/>
            <w:tcBorders>
              <w:top w:val="nil"/>
              <w:left w:val="single" w:sz="4" w:space="0" w:color="000000"/>
              <w:bottom w:val="single" w:sz="4" w:space="0" w:color="000000"/>
              <w:right w:val="single" w:sz="4" w:space="0" w:color="000000"/>
            </w:tcBorders>
            <w:vAlign w:val="center"/>
            <w:hideMark/>
          </w:tcPr>
          <w:p w14:paraId="6C16E0EB" w14:textId="77777777" w:rsidR="00652717" w:rsidRPr="00C46C09" w:rsidRDefault="00652717" w:rsidP="00652717">
            <w:pPr>
              <w:jc w:val="both"/>
              <w:rPr>
                <w:rFonts w:asciiTheme="majorBidi" w:hAnsiTheme="majorBidi" w:cstheme="majorBidi"/>
                <w:sz w:val="22"/>
                <w:szCs w:val="22"/>
              </w:rPr>
            </w:pPr>
            <w:r w:rsidRPr="00C46C09">
              <w:rPr>
                <w:rFonts w:asciiTheme="majorBidi" w:hAnsiTheme="majorBidi" w:cstheme="majorBidi"/>
                <w:sz w:val="22"/>
                <w:szCs w:val="22"/>
              </w:rPr>
              <w:t>ESP32 microcontroller basics: Setup toolchain, blink LED using inline assembly.</w:t>
            </w:r>
          </w:p>
        </w:tc>
      </w:tr>
    </w:tbl>
    <w:p w14:paraId="362EDE19" w14:textId="77777777" w:rsidR="00652717" w:rsidRPr="00C46C09" w:rsidRDefault="00652717" w:rsidP="002E5A5F">
      <w:pPr>
        <w:jc w:val="both"/>
        <w:rPr>
          <w:rFonts w:asciiTheme="majorBidi" w:hAnsiTheme="majorBidi" w:cstheme="majorBidi"/>
          <w:sz w:val="22"/>
          <w:szCs w:val="22"/>
        </w:rPr>
      </w:pPr>
    </w:p>
    <w:p w14:paraId="1465C3D7" w14:textId="77777777" w:rsidR="002E5A5F" w:rsidRPr="00C46C09" w:rsidRDefault="002E5A5F" w:rsidP="002E5A5F">
      <w:pPr>
        <w:jc w:val="both"/>
        <w:rPr>
          <w:rFonts w:asciiTheme="majorBidi" w:hAnsiTheme="majorBidi" w:cstheme="majorBidi"/>
          <w:sz w:val="22"/>
          <w:szCs w:val="22"/>
        </w:rPr>
      </w:pPr>
    </w:p>
    <w:p w14:paraId="42163351" w14:textId="733E5626" w:rsidR="00487866" w:rsidRPr="00C46C09" w:rsidRDefault="00487866" w:rsidP="00487866">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43" w:name="_Toc219107937"/>
      <w:r w:rsidRPr="00C46C09">
        <w:rPr>
          <w:rFonts w:asciiTheme="majorBidi" w:hAnsiTheme="majorBidi" w:cstheme="majorBidi"/>
          <w:sz w:val="22"/>
          <w:szCs w:val="22"/>
        </w:rPr>
        <w:t>4.1.</w:t>
      </w:r>
      <w:r w:rsidR="00FE003E" w:rsidRPr="00C46C09">
        <w:rPr>
          <w:rFonts w:asciiTheme="majorBidi" w:hAnsiTheme="majorBidi" w:cstheme="majorBidi"/>
          <w:sz w:val="22"/>
          <w:szCs w:val="22"/>
        </w:rPr>
        <w:t>20</w:t>
      </w:r>
      <w:r w:rsidRPr="00C46C09">
        <w:rPr>
          <w:rFonts w:asciiTheme="majorBidi" w:hAnsiTheme="majorBidi" w:cstheme="majorBidi"/>
          <w:sz w:val="22"/>
          <w:szCs w:val="22"/>
        </w:rPr>
        <w:t xml:space="preserve"> </w:t>
      </w:r>
      <w:r w:rsidR="00FE003E" w:rsidRPr="00C46C09">
        <w:rPr>
          <w:rFonts w:asciiTheme="majorBidi" w:hAnsiTheme="majorBidi" w:cstheme="majorBidi"/>
          <w:sz w:val="22"/>
          <w:szCs w:val="22"/>
        </w:rPr>
        <w:t>Machine Learning</w:t>
      </w:r>
      <w:bookmarkEnd w:id="43"/>
    </w:p>
    <w:p w14:paraId="5675FDD9"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AI3812 Machine Learning</w:t>
      </w:r>
    </w:p>
    <w:p w14:paraId="07984307" w14:textId="77777777" w:rsidR="00320ACE" w:rsidRPr="00C46C09" w:rsidRDefault="00320ACE" w:rsidP="00320ACE">
      <w:pPr>
        <w:jc w:val="both"/>
        <w:rPr>
          <w:rFonts w:asciiTheme="majorBidi" w:hAnsiTheme="majorBidi" w:cstheme="majorBidi"/>
          <w:sz w:val="22"/>
          <w:szCs w:val="22"/>
        </w:rPr>
      </w:pPr>
    </w:p>
    <w:p w14:paraId="77502B2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AI2812 Artificial Intelligence</w:t>
      </w:r>
    </w:p>
    <w:p w14:paraId="599529B3" w14:textId="77777777" w:rsidR="00320ACE" w:rsidRPr="00C46C09" w:rsidRDefault="00320ACE" w:rsidP="00320ACE">
      <w:pPr>
        <w:jc w:val="both"/>
        <w:rPr>
          <w:rFonts w:asciiTheme="majorBidi" w:hAnsiTheme="majorBidi" w:cstheme="majorBidi"/>
          <w:sz w:val="22"/>
          <w:szCs w:val="22"/>
        </w:rPr>
      </w:pPr>
    </w:p>
    <w:p w14:paraId="4A6D9576" w14:textId="1A32876C"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956F4B" w:rsidRPr="00C46C09">
        <w:rPr>
          <w:rFonts w:asciiTheme="majorBidi" w:hAnsiTheme="majorBidi" w:cstheme="majorBidi"/>
          <w:sz w:val="22"/>
          <w:szCs w:val="22"/>
        </w:rPr>
        <w:tab/>
      </w:r>
      <w:r w:rsidRPr="00C46C09">
        <w:rPr>
          <w:rFonts w:asciiTheme="majorBidi" w:hAnsiTheme="majorBidi" w:cstheme="majorBidi"/>
          <w:sz w:val="22"/>
          <w:szCs w:val="22"/>
        </w:rPr>
        <w:t>2</w:t>
      </w:r>
    </w:p>
    <w:p w14:paraId="690BBD1C" w14:textId="77777777" w:rsidR="00320ACE" w:rsidRPr="00C46C09" w:rsidRDefault="00320ACE" w:rsidP="00320ACE">
      <w:pPr>
        <w:jc w:val="both"/>
        <w:rPr>
          <w:rFonts w:asciiTheme="majorBidi" w:hAnsiTheme="majorBidi" w:cstheme="majorBidi"/>
          <w:sz w:val="22"/>
          <w:szCs w:val="22"/>
        </w:rPr>
      </w:pPr>
    </w:p>
    <w:p w14:paraId="0262D4E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Coordinator Name</w:t>
      </w:r>
    </w:p>
    <w:p w14:paraId="248F8EAC" w14:textId="77777777" w:rsidR="00320ACE" w:rsidRPr="00C46C09" w:rsidRDefault="00320ACE" w:rsidP="00320ACE">
      <w:pPr>
        <w:jc w:val="both"/>
        <w:rPr>
          <w:rFonts w:asciiTheme="majorBidi" w:hAnsiTheme="majorBidi" w:cstheme="majorBidi"/>
          <w:sz w:val="22"/>
          <w:szCs w:val="22"/>
        </w:rPr>
      </w:pPr>
    </w:p>
    <w:p w14:paraId="326118A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1FBAA0A"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Machine learning is one of the fastest-growing areas of computer science, with far-reaching applications. The aim of this course is to: </w:t>
      </w:r>
    </w:p>
    <w:p w14:paraId="3EB726A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a) Present the basic machine learning concepts. </w:t>
      </w:r>
    </w:p>
    <w:p w14:paraId="13520F5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b) Present a range of machine learning algorithms along with their strengths and weaknesses. </w:t>
      </w:r>
    </w:p>
    <w:p w14:paraId="4E24159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 Apply machine learning algorithms to solve problems of moderate complexity.</w:t>
      </w:r>
    </w:p>
    <w:p w14:paraId="595CFB2D" w14:textId="77777777" w:rsidR="00320ACE" w:rsidRPr="00C46C09" w:rsidRDefault="00320ACE" w:rsidP="00320ACE">
      <w:pPr>
        <w:jc w:val="both"/>
        <w:rPr>
          <w:rFonts w:asciiTheme="majorBidi" w:hAnsiTheme="majorBidi" w:cstheme="majorBidi"/>
          <w:b/>
          <w:bCs/>
          <w:sz w:val="22"/>
          <w:szCs w:val="22"/>
        </w:rPr>
      </w:pPr>
    </w:p>
    <w:p w14:paraId="5F1CC57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6DD0311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This course aims to provide students with a solid foundation in the principles and practices of machine learning. It develops the ability to understand fundamental learning paradigms, apply supervised and unsupervised algorithms, analyze model performance, and address issues such as overfitting, anomaly detection, and dimensionality reduction. The course further equips students with hands-on skills to design and evaluate advanced solutions using neural networks, ensemble methods, reinforcement learning, and emerging approaches such as generative and semi-supervised learning.</w:t>
      </w:r>
    </w:p>
    <w:p w14:paraId="66F7DE13" w14:textId="77777777" w:rsidR="00320ACE" w:rsidRPr="00C46C09" w:rsidRDefault="00320ACE" w:rsidP="00320ACE">
      <w:pPr>
        <w:jc w:val="both"/>
        <w:rPr>
          <w:rFonts w:asciiTheme="majorBidi" w:hAnsiTheme="majorBidi" w:cstheme="majorBidi"/>
          <w:sz w:val="22"/>
          <w:szCs w:val="22"/>
        </w:rPr>
      </w:pPr>
    </w:p>
    <w:p w14:paraId="4E0F6B0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4089A324" w14:textId="77777777" w:rsidR="00320ACE" w:rsidRPr="00C46C09" w:rsidRDefault="00320ACE" w:rsidP="00320ACE">
      <w:pPr>
        <w:jc w:val="both"/>
        <w:rPr>
          <w:rFonts w:asciiTheme="majorBidi" w:hAnsiTheme="majorBidi" w:cstheme="majorBidi"/>
          <w:sz w:val="22"/>
          <w:szCs w:val="22"/>
        </w:rPr>
      </w:pPr>
    </w:p>
    <w:p w14:paraId="7B446D5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0B24D8CA" w14:textId="77777777" w:rsidR="00320ACE" w:rsidRPr="00C46C09" w:rsidRDefault="00320ACE" w:rsidP="00CA216C">
      <w:pPr>
        <w:numPr>
          <w:ilvl w:val="0"/>
          <w:numId w:val="22"/>
        </w:numPr>
        <w:jc w:val="both"/>
        <w:rPr>
          <w:rFonts w:asciiTheme="majorBidi" w:hAnsiTheme="majorBidi" w:cstheme="majorBidi"/>
          <w:bCs/>
          <w:iCs/>
          <w:sz w:val="22"/>
          <w:szCs w:val="22"/>
        </w:rPr>
      </w:pPr>
      <w:r w:rsidRPr="00C46C09">
        <w:rPr>
          <w:rFonts w:asciiTheme="majorBidi" w:hAnsiTheme="majorBidi" w:cstheme="majorBidi"/>
          <w:bCs/>
          <w:iCs/>
          <w:sz w:val="22"/>
          <w:szCs w:val="22"/>
        </w:rPr>
        <w:t>Miroslav Kubat, An Introduction to Machine Learning (3rd ed., Springer, 2021)</w:t>
      </w:r>
    </w:p>
    <w:p w14:paraId="1F9D79D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77586A12" w14:textId="77777777" w:rsidR="00320ACE" w:rsidRPr="00C46C09" w:rsidRDefault="00320ACE" w:rsidP="00CA216C">
      <w:pPr>
        <w:numPr>
          <w:ilvl w:val="0"/>
          <w:numId w:val="33"/>
        </w:numPr>
        <w:jc w:val="both"/>
        <w:rPr>
          <w:rFonts w:asciiTheme="majorBidi" w:hAnsiTheme="majorBidi" w:cstheme="majorBidi"/>
          <w:bCs/>
          <w:iCs/>
          <w:sz w:val="22"/>
          <w:szCs w:val="22"/>
        </w:rPr>
      </w:pPr>
      <w:r w:rsidRPr="00C46C09">
        <w:rPr>
          <w:rFonts w:asciiTheme="majorBidi" w:hAnsiTheme="majorBidi" w:cstheme="majorBidi"/>
          <w:bCs/>
          <w:iCs/>
          <w:sz w:val="22"/>
          <w:szCs w:val="22"/>
        </w:rPr>
        <w:t>Oswald Campesato, Artificial Intelligence, Machine Learning, and Deep Learning: A Practical Guide to Advanced AI Techniques (Mercury Learning, 2024)</w:t>
      </w:r>
    </w:p>
    <w:p w14:paraId="15EA387E" w14:textId="77777777" w:rsidR="00320ACE" w:rsidRPr="00C46C09" w:rsidRDefault="00320ACE" w:rsidP="00CA216C">
      <w:pPr>
        <w:numPr>
          <w:ilvl w:val="0"/>
          <w:numId w:val="33"/>
        </w:numPr>
        <w:jc w:val="both"/>
        <w:rPr>
          <w:rFonts w:asciiTheme="majorBidi" w:hAnsiTheme="majorBidi" w:cstheme="majorBidi"/>
          <w:bCs/>
          <w:iCs/>
          <w:sz w:val="22"/>
          <w:szCs w:val="22"/>
        </w:rPr>
      </w:pPr>
      <w:r w:rsidRPr="00C46C09">
        <w:rPr>
          <w:rFonts w:asciiTheme="majorBidi" w:hAnsiTheme="majorBidi" w:cstheme="majorBidi"/>
          <w:bCs/>
          <w:iCs/>
          <w:sz w:val="22"/>
          <w:szCs w:val="22"/>
        </w:rPr>
        <w:t>Zhi-Hua Zhou, Machine Learning (1st ed., Springer, 2021)</w:t>
      </w:r>
    </w:p>
    <w:p w14:paraId="5585E84E" w14:textId="77777777" w:rsidR="00320ACE" w:rsidRPr="00C46C09" w:rsidRDefault="00320ACE" w:rsidP="00320ACE">
      <w:pPr>
        <w:jc w:val="both"/>
        <w:rPr>
          <w:rFonts w:asciiTheme="majorBidi" w:hAnsiTheme="majorBidi" w:cstheme="majorBidi"/>
          <w:sz w:val="22"/>
          <w:szCs w:val="22"/>
        </w:rPr>
      </w:pPr>
    </w:p>
    <w:p w14:paraId="0D2DCA7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30BCC75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18706AD3" w14:textId="5994A8E8" w:rsidR="007678BC" w:rsidRPr="00C46C09" w:rsidRDefault="007678BC" w:rsidP="007678BC">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8C7712" w:rsidRPr="00C46C09">
        <w:rPr>
          <w:rFonts w:asciiTheme="majorBidi" w:hAnsiTheme="majorBidi" w:cstheme="majorBidi"/>
          <w:sz w:val="22"/>
          <w:szCs w:val="22"/>
        </w:rPr>
        <w:t xml:space="preserve">Apply suitable machine learning algorithms to solve moderately complex real-world problems (C3-Apply) </w:t>
      </w:r>
    </w:p>
    <w:p w14:paraId="2BBED8A0" w14:textId="49D9CC46" w:rsidR="007678BC" w:rsidRPr="00C46C09" w:rsidRDefault="007678BC" w:rsidP="007678BC">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8C7712" w:rsidRPr="00C46C09">
        <w:rPr>
          <w:rFonts w:asciiTheme="majorBidi" w:hAnsiTheme="majorBidi" w:cstheme="majorBidi"/>
          <w:sz w:val="22"/>
          <w:szCs w:val="22"/>
        </w:rPr>
        <w:t xml:space="preserve">Analyze the performance of ML models using appropriate evaluation metrics, and demonstrate understanding of issues like overfitting, underfitting, pruning, and anomaly detection (C4-Analyze) </w:t>
      </w:r>
    </w:p>
    <w:p w14:paraId="7BCA1343" w14:textId="73364DB5" w:rsidR="00320ACE" w:rsidRDefault="007678BC" w:rsidP="008C7712">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8C7712" w:rsidRPr="00C46C09">
        <w:rPr>
          <w:rFonts w:asciiTheme="majorBidi" w:hAnsiTheme="majorBidi" w:cstheme="majorBidi"/>
          <w:sz w:val="22"/>
          <w:szCs w:val="22"/>
        </w:rPr>
        <w:t xml:space="preserve">Develop and evaluate machine learning solutions using advanced methods for complex problem settings (C5-Evaluate) </w:t>
      </w:r>
    </w:p>
    <w:p w14:paraId="6CC0EA4A" w14:textId="77777777" w:rsidR="000742A4" w:rsidRPr="00C46C09" w:rsidRDefault="000742A4" w:rsidP="008C7712">
      <w:pPr>
        <w:ind w:left="1440" w:hanging="990"/>
        <w:rPr>
          <w:rFonts w:asciiTheme="majorBidi" w:hAnsiTheme="majorBidi" w:cstheme="majorBidi"/>
          <w:sz w:val="22"/>
          <w:szCs w:val="22"/>
        </w:rPr>
      </w:pPr>
    </w:p>
    <w:p w14:paraId="1251E329"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6A844C12" w14:textId="77777777" w:rsidR="00320ACE" w:rsidRPr="00C46C09" w:rsidRDefault="00320ACE" w:rsidP="00320ACE">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320ACE" w:rsidRPr="00C46C09" w14:paraId="32681DF6"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6746DF"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516CE46"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6F4379D"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2062FE4"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320ACE" w:rsidRPr="00C46C09" w14:paraId="3BE36674"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F5241E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GA-2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B81FF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AE9AF9"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C194D" w14:textId="77777777" w:rsidR="00320ACE" w:rsidRPr="00C46C09" w:rsidRDefault="00320ACE" w:rsidP="00320ACE">
            <w:pPr>
              <w:jc w:val="both"/>
              <w:rPr>
                <w:rFonts w:asciiTheme="majorBidi" w:eastAsia="Times New Roman" w:hAnsiTheme="majorBidi" w:cstheme="majorBidi"/>
                <w:sz w:val="22"/>
                <w:szCs w:val="22"/>
              </w:rPr>
            </w:pPr>
          </w:p>
        </w:tc>
      </w:tr>
      <w:tr w:rsidR="00320ACE" w:rsidRPr="00C46C09" w14:paraId="7F30655B"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DDE54E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GA-3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CA0F9" w14:textId="77777777" w:rsidR="00320ACE" w:rsidRPr="00C46C09" w:rsidRDefault="00320ACE" w:rsidP="00320ACE">
            <w:pPr>
              <w:jc w:val="both"/>
              <w:rPr>
                <w:rFonts w:asciiTheme="majorBidi" w:eastAsia="Times New Roman"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6855F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7832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7EAD589A" w14:textId="77777777" w:rsidR="00320ACE" w:rsidRPr="00C46C09" w:rsidRDefault="00320ACE" w:rsidP="00320ACE">
      <w:pPr>
        <w:jc w:val="both"/>
        <w:rPr>
          <w:rFonts w:asciiTheme="majorBidi" w:hAnsiTheme="majorBidi" w:cstheme="majorBidi"/>
          <w:sz w:val="22"/>
          <w:szCs w:val="22"/>
        </w:rPr>
      </w:pPr>
    </w:p>
    <w:p w14:paraId="5B2D189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C150A15" w14:textId="77777777" w:rsidR="00320ACE" w:rsidRPr="00C46C09" w:rsidRDefault="00320ACE" w:rsidP="00320ACE">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320ACE" w:rsidRPr="00C46C09" w14:paraId="27567B4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E30AE6D"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CA093E5"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320ACE" w:rsidRPr="00C46C09" w14:paraId="0EED181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BC335E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F75E6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 to Machine learning, concept learning</w:t>
            </w:r>
          </w:p>
        </w:tc>
      </w:tr>
      <w:tr w:rsidR="00320ACE" w:rsidRPr="00C46C09" w14:paraId="6F719C1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C2FF0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BF92D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Supervised Learning, Linear and logistic regression</w:t>
            </w:r>
          </w:p>
        </w:tc>
      </w:tr>
      <w:tr w:rsidR="00320ACE" w:rsidRPr="00C46C09" w14:paraId="496D922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47D477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2A78E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Decision Tree, Support Vector Machines</w:t>
            </w:r>
          </w:p>
        </w:tc>
      </w:tr>
      <w:tr w:rsidR="00320ACE" w:rsidRPr="00C46C09" w14:paraId="79353B3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B8BF62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DDFF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KNN, ANN</w:t>
            </w:r>
          </w:p>
        </w:tc>
      </w:tr>
      <w:tr w:rsidR="00320ACE" w:rsidRPr="00C46C09" w14:paraId="4D1E1ED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A2D102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D0C4E2"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Naïve Bayes</w:t>
            </w:r>
          </w:p>
        </w:tc>
      </w:tr>
      <w:tr w:rsidR="00320ACE" w:rsidRPr="00C46C09" w14:paraId="17AFACC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91169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1B559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Overfitting and Underfitting, Data Pruning, performance measures</w:t>
            </w:r>
          </w:p>
        </w:tc>
      </w:tr>
      <w:tr w:rsidR="00320ACE" w:rsidRPr="00C46C09" w14:paraId="287E117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83C16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F835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Unsupervised K-means algorithm</w:t>
            </w:r>
          </w:p>
        </w:tc>
      </w:tr>
      <w:tr w:rsidR="00320ACE" w:rsidRPr="00C46C09" w14:paraId="27A1C3C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7710E4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3D5991"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Hierarchical agglomerative clustering, Principal Component Analysis</w:t>
            </w:r>
          </w:p>
        </w:tc>
      </w:tr>
      <w:tr w:rsidR="00320ACE" w:rsidRPr="00C46C09" w14:paraId="3036E09F"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3DF7FC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320ACE" w:rsidRPr="00C46C09" w14:paraId="28225B5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5404F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00D7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Anomaly detection, Self-organizing maps</w:t>
            </w:r>
          </w:p>
        </w:tc>
      </w:tr>
      <w:tr w:rsidR="00320ACE" w:rsidRPr="00C46C09" w14:paraId="2BE5965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17C84A"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6B9FF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General to specific ordering of hypotheses</w:t>
            </w:r>
          </w:p>
        </w:tc>
      </w:tr>
      <w:tr w:rsidR="00320ACE" w:rsidRPr="00C46C09" w14:paraId="4130078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1C52A8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FD22E2"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Version space algorithm, Candidate elimination algorithm</w:t>
            </w:r>
          </w:p>
        </w:tc>
      </w:tr>
      <w:tr w:rsidR="00320ACE" w:rsidRPr="00C46C09" w14:paraId="7555511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A9D8E32"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65114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 to semi-supervised learning, Generative AI, Self-learning algorithm</w:t>
            </w:r>
          </w:p>
        </w:tc>
      </w:tr>
      <w:tr w:rsidR="00320ACE" w:rsidRPr="00C46C09" w14:paraId="2209435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15FB2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1392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Expectation–Maximization (EM) algorithm using labeled and unlabeled data</w:t>
            </w:r>
          </w:p>
        </w:tc>
      </w:tr>
      <w:tr w:rsidR="00320ACE" w:rsidRPr="00C46C09" w14:paraId="7801294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86820D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19F1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Reinforcement learning </w:t>
            </w:r>
          </w:p>
        </w:tc>
      </w:tr>
      <w:tr w:rsidR="00320ACE" w:rsidRPr="00C46C09" w14:paraId="5C0A5DE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F9915D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7573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Ensemble learning using committees of multiple hypotheses</w:t>
            </w:r>
          </w:p>
        </w:tc>
      </w:tr>
      <w:tr w:rsidR="00320ACE" w:rsidRPr="00C46C09" w14:paraId="5AB7089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4C06CB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17522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Bagging and boosting </w:t>
            </w:r>
          </w:p>
        </w:tc>
      </w:tr>
    </w:tbl>
    <w:p w14:paraId="3AD27190" w14:textId="77777777" w:rsidR="00320ACE" w:rsidRPr="00C46C09" w:rsidRDefault="00320ACE" w:rsidP="00320ACE">
      <w:pPr>
        <w:jc w:val="both"/>
        <w:rPr>
          <w:rFonts w:asciiTheme="majorBidi" w:hAnsiTheme="majorBidi" w:cstheme="majorBidi"/>
          <w:sz w:val="22"/>
          <w:szCs w:val="22"/>
        </w:rPr>
      </w:pPr>
    </w:p>
    <w:p w14:paraId="2F69ABD7" w14:textId="77777777" w:rsidR="002E5A5F" w:rsidRPr="00C46C09" w:rsidRDefault="002E5A5F" w:rsidP="002E5A5F">
      <w:pPr>
        <w:jc w:val="both"/>
        <w:rPr>
          <w:rFonts w:asciiTheme="majorBidi" w:hAnsiTheme="majorBidi" w:cstheme="majorBidi"/>
          <w:sz w:val="22"/>
          <w:szCs w:val="22"/>
        </w:rPr>
      </w:pPr>
    </w:p>
    <w:p w14:paraId="39B6A73E" w14:textId="45D7F387" w:rsidR="00487866" w:rsidRPr="00C46C09" w:rsidRDefault="00487866" w:rsidP="00487866">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44" w:name="_Toc219107938"/>
      <w:r w:rsidRPr="00C46C09">
        <w:rPr>
          <w:rFonts w:asciiTheme="majorBidi" w:hAnsiTheme="majorBidi" w:cstheme="majorBidi"/>
          <w:sz w:val="22"/>
          <w:szCs w:val="22"/>
        </w:rPr>
        <w:t>4.1.</w:t>
      </w:r>
      <w:r w:rsidR="00FE003E" w:rsidRPr="00C46C09">
        <w:rPr>
          <w:rFonts w:asciiTheme="majorBidi" w:hAnsiTheme="majorBidi" w:cstheme="majorBidi"/>
          <w:sz w:val="22"/>
          <w:szCs w:val="22"/>
        </w:rPr>
        <w:t>21</w:t>
      </w:r>
      <w:r w:rsidRPr="00C46C09">
        <w:rPr>
          <w:rFonts w:asciiTheme="majorBidi" w:hAnsiTheme="majorBidi" w:cstheme="majorBidi"/>
          <w:sz w:val="22"/>
          <w:szCs w:val="22"/>
        </w:rPr>
        <w:t xml:space="preserve"> </w:t>
      </w:r>
      <w:r w:rsidR="00FE003E" w:rsidRPr="00C46C09">
        <w:rPr>
          <w:rFonts w:asciiTheme="majorBidi" w:hAnsiTheme="majorBidi" w:cstheme="majorBidi"/>
          <w:sz w:val="22"/>
          <w:szCs w:val="22"/>
        </w:rPr>
        <w:t>Machine Learning Lab</w:t>
      </w:r>
      <w:bookmarkEnd w:id="44"/>
    </w:p>
    <w:p w14:paraId="370934A9"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AI3811 Machine Learning Lab </w:t>
      </w:r>
    </w:p>
    <w:p w14:paraId="773600E5" w14:textId="77777777" w:rsidR="00320ACE" w:rsidRPr="00C46C09" w:rsidRDefault="00320ACE" w:rsidP="00320ACE">
      <w:pPr>
        <w:jc w:val="both"/>
        <w:rPr>
          <w:rFonts w:asciiTheme="majorBidi" w:hAnsiTheme="majorBidi" w:cstheme="majorBidi"/>
          <w:sz w:val="22"/>
          <w:szCs w:val="22"/>
        </w:rPr>
      </w:pPr>
    </w:p>
    <w:p w14:paraId="6DCD58A9"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AI2811 Artificial Intelligence Lab</w:t>
      </w:r>
    </w:p>
    <w:p w14:paraId="79CF34D1" w14:textId="77777777" w:rsidR="00320ACE" w:rsidRPr="00C46C09" w:rsidRDefault="00320ACE" w:rsidP="00320ACE">
      <w:pPr>
        <w:jc w:val="both"/>
        <w:rPr>
          <w:rFonts w:asciiTheme="majorBidi" w:hAnsiTheme="majorBidi" w:cstheme="majorBidi"/>
          <w:sz w:val="22"/>
          <w:szCs w:val="22"/>
        </w:rPr>
      </w:pPr>
    </w:p>
    <w:p w14:paraId="1D2A25A5" w14:textId="7C135916"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9178F4" w:rsidRPr="00C46C09">
        <w:rPr>
          <w:rFonts w:asciiTheme="majorBidi" w:hAnsiTheme="majorBidi" w:cstheme="majorBidi"/>
          <w:sz w:val="22"/>
          <w:szCs w:val="22"/>
        </w:rPr>
        <w:tab/>
      </w:r>
      <w:r w:rsidRPr="00C46C09">
        <w:rPr>
          <w:rFonts w:asciiTheme="majorBidi" w:hAnsiTheme="majorBidi" w:cstheme="majorBidi"/>
          <w:sz w:val="22"/>
          <w:szCs w:val="22"/>
        </w:rPr>
        <w:t>1</w:t>
      </w:r>
    </w:p>
    <w:p w14:paraId="74F2FE2F" w14:textId="77777777" w:rsidR="00320ACE" w:rsidRPr="00C46C09" w:rsidRDefault="00320ACE" w:rsidP="00320ACE">
      <w:pPr>
        <w:jc w:val="both"/>
        <w:rPr>
          <w:rFonts w:asciiTheme="majorBidi" w:hAnsiTheme="majorBidi" w:cstheme="majorBidi"/>
          <w:sz w:val="22"/>
          <w:szCs w:val="22"/>
        </w:rPr>
      </w:pPr>
    </w:p>
    <w:p w14:paraId="290E49B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242E8FAE" w14:textId="77777777" w:rsidR="00320ACE" w:rsidRPr="00C46C09" w:rsidRDefault="00320ACE" w:rsidP="00320ACE">
      <w:pPr>
        <w:jc w:val="both"/>
        <w:rPr>
          <w:rFonts w:asciiTheme="majorBidi" w:hAnsiTheme="majorBidi" w:cstheme="majorBidi"/>
          <w:sz w:val="22"/>
          <w:szCs w:val="22"/>
        </w:rPr>
      </w:pPr>
    </w:p>
    <w:p w14:paraId="294AC16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33EA794A"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This lab is designed to complement the theory of machine learning by offering practical, hands-on experience with core algorithms and tools. Students will implement supervised, unsupervised, semi-supervised, and reinforcement learning methods, experiment with real-world datasets, and explore modern libraries such as </w:t>
      </w:r>
      <w:proofErr w:type="spellStart"/>
      <w:r w:rsidRPr="00C46C09">
        <w:rPr>
          <w:rFonts w:asciiTheme="majorBidi" w:hAnsiTheme="majorBidi" w:cstheme="majorBidi"/>
          <w:sz w:val="22"/>
          <w:szCs w:val="22"/>
        </w:rPr>
        <w:t>scikit</w:t>
      </w:r>
      <w:proofErr w:type="spellEnd"/>
      <w:r w:rsidRPr="00C46C09">
        <w:rPr>
          <w:rFonts w:asciiTheme="majorBidi" w:hAnsiTheme="majorBidi" w:cstheme="majorBidi"/>
          <w:sz w:val="22"/>
          <w:szCs w:val="22"/>
        </w:rPr>
        <w:t xml:space="preserve">-learn, TensorFlow, and </w:t>
      </w:r>
      <w:proofErr w:type="spellStart"/>
      <w:r w:rsidRPr="00C46C09">
        <w:rPr>
          <w:rFonts w:asciiTheme="majorBidi" w:hAnsiTheme="majorBidi" w:cstheme="majorBidi"/>
          <w:sz w:val="22"/>
          <w:szCs w:val="22"/>
        </w:rPr>
        <w:t>PyTorch</w:t>
      </w:r>
      <w:proofErr w:type="spellEnd"/>
      <w:r w:rsidRPr="00C46C09">
        <w:rPr>
          <w:rFonts w:asciiTheme="majorBidi" w:hAnsiTheme="majorBidi" w:cstheme="majorBidi"/>
          <w:sz w:val="22"/>
          <w:szCs w:val="22"/>
        </w:rPr>
        <w:t>. Each lab focuses on bridging concepts with practice, reinforcing analytical thinking, coding skills, and model evaluation through visualization and experimentation.</w:t>
      </w:r>
    </w:p>
    <w:p w14:paraId="453BE2CD" w14:textId="77777777" w:rsidR="00320ACE" w:rsidRPr="00C46C09" w:rsidRDefault="00320ACE" w:rsidP="00320ACE">
      <w:pPr>
        <w:jc w:val="both"/>
        <w:rPr>
          <w:rFonts w:asciiTheme="majorBidi" w:hAnsiTheme="majorBidi" w:cstheme="majorBidi"/>
          <w:b/>
          <w:bCs/>
          <w:sz w:val="22"/>
          <w:szCs w:val="22"/>
        </w:rPr>
      </w:pPr>
    </w:p>
    <w:p w14:paraId="2578A0ED"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1FC25E65" w14:textId="77777777" w:rsidR="00320ACE" w:rsidRPr="00C46C09" w:rsidRDefault="00320ACE" w:rsidP="00CA216C">
      <w:pPr>
        <w:numPr>
          <w:ilvl w:val="0"/>
          <w:numId w:val="34"/>
        </w:numPr>
        <w:jc w:val="both"/>
        <w:rPr>
          <w:rFonts w:asciiTheme="majorBidi" w:hAnsiTheme="majorBidi" w:cstheme="majorBidi"/>
          <w:sz w:val="22"/>
          <w:szCs w:val="22"/>
        </w:rPr>
      </w:pPr>
      <w:r w:rsidRPr="00C46C09">
        <w:rPr>
          <w:rFonts w:asciiTheme="majorBidi" w:hAnsiTheme="majorBidi" w:cstheme="majorBidi"/>
          <w:sz w:val="22"/>
          <w:szCs w:val="22"/>
        </w:rPr>
        <w:t>To provide practical exposure to the implementation of machine learning algorithms.</w:t>
      </w:r>
    </w:p>
    <w:p w14:paraId="7EAC084D" w14:textId="77777777" w:rsidR="00320ACE" w:rsidRPr="00C46C09" w:rsidRDefault="00320ACE" w:rsidP="00CA216C">
      <w:pPr>
        <w:numPr>
          <w:ilvl w:val="0"/>
          <w:numId w:val="34"/>
        </w:numPr>
        <w:jc w:val="both"/>
        <w:rPr>
          <w:rFonts w:asciiTheme="majorBidi" w:hAnsiTheme="majorBidi" w:cstheme="majorBidi"/>
          <w:sz w:val="22"/>
          <w:szCs w:val="22"/>
        </w:rPr>
      </w:pPr>
      <w:r w:rsidRPr="00C46C09">
        <w:rPr>
          <w:rFonts w:asciiTheme="majorBidi" w:hAnsiTheme="majorBidi" w:cstheme="majorBidi"/>
          <w:sz w:val="22"/>
          <w:szCs w:val="22"/>
        </w:rPr>
        <w:t>To enable students to analyze and evaluate models using appropriate performance measures.</w:t>
      </w:r>
    </w:p>
    <w:p w14:paraId="28C77A58" w14:textId="77777777" w:rsidR="00320ACE" w:rsidRPr="00C46C09" w:rsidRDefault="00320ACE" w:rsidP="00CA216C">
      <w:pPr>
        <w:numPr>
          <w:ilvl w:val="0"/>
          <w:numId w:val="34"/>
        </w:numPr>
        <w:jc w:val="both"/>
        <w:rPr>
          <w:rFonts w:asciiTheme="majorBidi" w:hAnsiTheme="majorBidi" w:cstheme="majorBidi"/>
          <w:sz w:val="22"/>
          <w:szCs w:val="22"/>
        </w:rPr>
      </w:pPr>
      <w:r w:rsidRPr="00C46C09">
        <w:rPr>
          <w:rFonts w:asciiTheme="majorBidi" w:hAnsiTheme="majorBidi" w:cstheme="majorBidi"/>
          <w:sz w:val="22"/>
          <w:szCs w:val="22"/>
        </w:rPr>
        <w:t>To develop the ability to use modern ML libraries and tools effectively.</w:t>
      </w:r>
    </w:p>
    <w:p w14:paraId="07AD4BED" w14:textId="77777777" w:rsidR="00320ACE" w:rsidRPr="00C46C09" w:rsidRDefault="00320ACE" w:rsidP="00CA216C">
      <w:pPr>
        <w:numPr>
          <w:ilvl w:val="0"/>
          <w:numId w:val="34"/>
        </w:numPr>
        <w:jc w:val="both"/>
        <w:rPr>
          <w:rFonts w:asciiTheme="majorBidi" w:hAnsiTheme="majorBidi" w:cstheme="majorBidi"/>
          <w:sz w:val="22"/>
          <w:szCs w:val="22"/>
        </w:rPr>
      </w:pPr>
      <w:r w:rsidRPr="00C46C09">
        <w:rPr>
          <w:rFonts w:asciiTheme="majorBidi" w:hAnsiTheme="majorBidi" w:cstheme="majorBidi"/>
          <w:sz w:val="22"/>
          <w:szCs w:val="22"/>
        </w:rPr>
        <w:t>To strengthen problem-solving skills by applying machine learning methods to real-world datasets.</w:t>
      </w:r>
    </w:p>
    <w:p w14:paraId="1E46814A" w14:textId="77777777" w:rsidR="00320ACE" w:rsidRPr="00C46C09" w:rsidRDefault="00320ACE" w:rsidP="00320ACE">
      <w:pPr>
        <w:jc w:val="both"/>
        <w:rPr>
          <w:rFonts w:asciiTheme="majorBidi" w:hAnsiTheme="majorBidi" w:cstheme="majorBidi"/>
          <w:b/>
          <w:bCs/>
          <w:sz w:val="22"/>
          <w:szCs w:val="22"/>
        </w:rPr>
      </w:pPr>
    </w:p>
    <w:p w14:paraId="11DAC495"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10B453A9" w14:textId="77777777" w:rsidR="00320ACE" w:rsidRPr="00C46C09" w:rsidRDefault="00320ACE" w:rsidP="00320ACE">
      <w:pPr>
        <w:jc w:val="both"/>
        <w:rPr>
          <w:rFonts w:asciiTheme="majorBidi" w:hAnsiTheme="majorBidi" w:cstheme="majorBidi"/>
          <w:sz w:val="22"/>
          <w:szCs w:val="22"/>
        </w:rPr>
      </w:pPr>
    </w:p>
    <w:p w14:paraId="70FA3177"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49488F7A" w14:textId="77777777" w:rsidR="00320ACE" w:rsidRPr="00C46C09" w:rsidRDefault="00320ACE" w:rsidP="00320ACE">
      <w:pPr>
        <w:jc w:val="both"/>
        <w:rPr>
          <w:rFonts w:asciiTheme="majorBidi" w:hAnsiTheme="majorBidi" w:cstheme="majorBidi"/>
          <w:bCs/>
          <w:iCs/>
          <w:sz w:val="22"/>
          <w:szCs w:val="22"/>
        </w:rPr>
      </w:pPr>
      <w:r w:rsidRPr="00C46C09">
        <w:rPr>
          <w:rFonts w:asciiTheme="majorBidi" w:hAnsiTheme="majorBidi" w:cstheme="majorBidi"/>
          <w:bCs/>
          <w:iCs/>
          <w:sz w:val="22"/>
          <w:szCs w:val="22"/>
        </w:rPr>
        <w:t>Miroslav Kubat, An Introduction to Machine Learning (3rd ed., Springer, 2021)</w:t>
      </w:r>
    </w:p>
    <w:p w14:paraId="7FB50EDD" w14:textId="77777777" w:rsidR="00320ACE" w:rsidRPr="00C46C09" w:rsidRDefault="00320ACE" w:rsidP="00320ACE">
      <w:pPr>
        <w:jc w:val="both"/>
        <w:rPr>
          <w:rFonts w:asciiTheme="majorBidi" w:hAnsiTheme="majorBidi" w:cstheme="majorBidi"/>
          <w:sz w:val="22"/>
          <w:szCs w:val="22"/>
        </w:rPr>
      </w:pPr>
    </w:p>
    <w:p w14:paraId="6008226E"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331DB067" w14:textId="77777777" w:rsidR="00320ACE" w:rsidRPr="00C46C09" w:rsidRDefault="00320ACE" w:rsidP="00CA216C">
      <w:pPr>
        <w:numPr>
          <w:ilvl w:val="0"/>
          <w:numId w:val="33"/>
        </w:numPr>
        <w:jc w:val="both"/>
        <w:rPr>
          <w:rFonts w:asciiTheme="majorBidi" w:hAnsiTheme="majorBidi" w:cstheme="majorBidi"/>
          <w:bCs/>
          <w:iCs/>
          <w:sz w:val="22"/>
          <w:szCs w:val="22"/>
        </w:rPr>
      </w:pPr>
      <w:r w:rsidRPr="00C46C09">
        <w:rPr>
          <w:rFonts w:asciiTheme="majorBidi" w:hAnsiTheme="majorBidi" w:cstheme="majorBidi"/>
          <w:bCs/>
          <w:iCs/>
          <w:sz w:val="22"/>
          <w:szCs w:val="22"/>
        </w:rPr>
        <w:t>Oswald Campesato, Artificial Intelligence, Machine Learning, and Deep Learning: A Practical Guide to Advanced AI Techniques (Mercury Learning, 2024)</w:t>
      </w:r>
    </w:p>
    <w:p w14:paraId="15051C1D" w14:textId="77777777" w:rsidR="00320ACE" w:rsidRPr="00C46C09" w:rsidRDefault="00320ACE" w:rsidP="00CA216C">
      <w:pPr>
        <w:numPr>
          <w:ilvl w:val="0"/>
          <w:numId w:val="33"/>
        </w:numPr>
        <w:jc w:val="both"/>
        <w:rPr>
          <w:rFonts w:asciiTheme="majorBidi" w:hAnsiTheme="majorBidi" w:cstheme="majorBidi"/>
          <w:bCs/>
          <w:iCs/>
          <w:sz w:val="22"/>
          <w:szCs w:val="22"/>
        </w:rPr>
      </w:pPr>
      <w:r w:rsidRPr="00C46C09">
        <w:rPr>
          <w:rFonts w:asciiTheme="majorBidi" w:hAnsiTheme="majorBidi" w:cstheme="majorBidi"/>
          <w:bCs/>
          <w:iCs/>
          <w:sz w:val="22"/>
          <w:szCs w:val="22"/>
        </w:rPr>
        <w:t>Zhi-Hua Zhou, Machine Learning (1st ed., Springer, 2021)</w:t>
      </w:r>
    </w:p>
    <w:p w14:paraId="00143CF6" w14:textId="77777777" w:rsidR="00320ACE" w:rsidRPr="00C46C09" w:rsidRDefault="00320ACE" w:rsidP="00320ACE">
      <w:pPr>
        <w:jc w:val="both"/>
        <w:rPr>
          <w:rFonts w:asciiTheme="majorBidi" w:hAnsiTheme="majorBidi" w:cstheme="majorBidi"/>
          <w:sz w:val="22"/>
          <w:szCs w:val="22"/>
        </w:rPr>
      </w:pPr>
    </w:p>
    <w:p w14:paraId="2373543A" w14:textId="77777777" w:rsidR="00320ACE" w:rsidRPr="00C46C09" w:rsidRDefault="00320ACE" w:rsidP="00320ACE">
      <w:pPr>
        <w:jc w:val="both"/>
        <w:rPr>
          <w:rFonts w:asciiTheme="majorBidi" w:hAnsiTheme="majorBidi" w:cstheme="majorBidi"/>
          <w:b/>
          <w:bCs/>
          <w:sz w:val="22"/>
          <w:szCs w:val="22"/>
        </w:rPr>
      </w:pPr>
    </w:p>
    <w:p w14:paraId="1A730B04"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4A7A66A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5E7FFB5E" w14:textId="5D634198" w:rsidR="00712F00" w:rsidRPr="00C46C09" w:rsidRDefault="00712F00" w:rsidP="00712F00">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Implement supervised and unsupervised machine learning algorithms in code and run experiments on standard datasets. (P4 – Articulation) </w:t>
      </w:r>
    </w:p>
    <w:p w14:paraId="6EDB2474" w14:textId="231EC86E" w:rsidR="00712F00" w:rsidRPr="00C46C09" w:rsidRDefault="00712F00" w:rsidP="00712F00">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Analyze and interpret model results using visualization and performance metrics (accuracy, precision, recall, F1-score). (P4 – Articulation) </w:t>
      </w:r>
    </w:p>
    <w:p w14:paraId="60CA78A5" w14:textId="049EB249" w:rsidR="00320ACE" w:rsidRPr="00C46C09" w:rsidRDefault="00712F00" w:rsidP="00712F00">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Design, integrate, and test advanced ML solutions such as neural networks, ensemble methods, and reinforcement learning agents. (P5- Naturalization) </w:t>
      </w:r>
    </w:p>
    <w:p w14:paraId="6C857D80" w14:textId="77777777" w:rsidR="000742A4" w:rsidRDefault="000742A4" w:rsidP="00320ACE">
      <w:pPr>
        <w:jc w:val="both"/>
        <w:rPr>
          <w:rFonts w:asciiTheme="majorBidi" w:hAnsiTheme="majorBidi" w:cstheme="majorBidi"/>
          <w:b/>
          <w:bCs/>
          <w:sz w:val="22"/>
          <w:szCs w:val="22"/>
        </w:rPr>
      </w:pPr>
    </w:p>
    <w:p w14:paraId="52833D03" w14:textId="3FE91989"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0FC88B96" w14:textId="77777777" w:rsidR="00320ACE" w:rsidRPr="00C46C09" w:rsidRDefault="00320ACE" w:rsidP="00320ACE">
      <w:pPr>
        <w:jc w:val="both"/>
        <w:rPr>
          <w:rFonts w:asciiTheme="majorBidi" w:hAnsiTheme="majorBidi" w:cstheme="majorBidi"/>
          <w:sz w:val="22"/>
          <w:szCs w:val="22"/>
        </w:rPr>
      </w:pPr>
    </w:p>
    <w:tbl>
      <w:tblPr>
        <w:tblStyle w:val="TableGrid"/>
        <w:tblW w:w="8906" w:type="dxa"/>
        <w:tblInd w:w="445" w:type="dxa"/>
        <w:tblLook w:val="04A0" w:firstRow="1" w:lastRow="0" w:firstColumn="1" w:lastColumn="0" w:noHBand="0" w:noVBand="1"/>
      </w:tblPr>
      <w:tblGrid>
        <w:gridCol w:w="4302"/>
        <w:gridCol w:w="1485"/>
        <w:gridCol w:w="1560"/>
        <w:gridCol w:w="1559"/>
      </w:tblGrid>
      <w:tr w:rsidR="00320ACE" w:rsidRPr="00C46C09" w14:paraId="01C1724E"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B9FB7C3"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596524"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58A03D9"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C279A5"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320ACE" w:rsidRPr="00C46C09" w14:paraId="44850AAA"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54AD91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GA-4 (Design/Development of Solutions) </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7882B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3B41A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538793" w14:textId="77777777" w:rsidR="00320ACE" w:rsidRPr="00C46C09" w:rsidRDefault="00320ACE" w:rsidP="00320ACE">
            <w:pPr>
              <w:jc w:val="both"/>
              <w:rPr>
                <w:rFonts w:asciiTheme="majorBidi" w:eastAsia="Times New Roman" w:hAnsiTheme="majorBidi" w:cstheme="majorBidi"/>
                <w:sz w:val="22"/>
                <w:szCs w:val="22"/>
              </w:rPr>
            </w:pPr>
          </w:p>
        </w:tc>
      </w:tr>
      <w:tr w:rsidR="00320ACE" w:rsidRPr="00C46C09" w14:paraId="0C3A4E6C"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EF6E3B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GA-5 (Modern Tool Usage)</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89BF2A" w14:textId="77777777" w:rsidR="00320ACE" w:rsidRPr="00C46C09" w:rsidRDefault="00320ACE" w:rsidP="00320ACE">
            <w:pPr>
              <w:jc w:val="both"/>
              <w:rPr>
                <w:rFonts w:asciiTheme="majorBidi" w:eastAsia="Times New Roman" w:hAnsiTheme="majorBidi" w:cstheme="majorBidi"/>
                <w:sz w:val="22"/>
                <w:szCs w:val="22"/>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777B22" w14:textId="77777777" w:rsidR="00320ACE" w:rsidRPr="00C46C09" w:rsidRDefault="00320ACE" w:rsidP="00320ACE">
            <w:pPr>
              <w:jc w:val="both"/>
              <w:rPr>
                <w:rFonts w:asciiTheme="majorBidi" w:eastAsia="Times New Roman" w:hAnsiTheme="majorBidi" w:cstheme="majorBidi"/>
                <w:sz w:val="22"/>
                <w:szCs w:val="22"/>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BBAF22"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33DF3903" w14:textId="77777777" w:rsidR="00320ACE" w:rsidRPr="00C46C09" w:rsidRDefault="00320ACE" w:rsidP="00320ACE">
      <w:pPr>
        <w:jc w:val="both"/>
        <w:rPr>
          <w:rFonts w:asciiTheme="majorBidi" w:hAnsiTheme="majorBidi" w:cstheme="majorBidi"/>
          <w:sz w:val="22"/>
          <w:szCs w:val="22"/>
        </w:rPr>
      </w:pPr>
    </w:p>
    <w:p w14:paraId="159AEF4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3DA1955" w14:textId="77777777" w:rsidR="00320ACE" w:rsidRPr="00C46C09" w:rsidRDefault="00320ACE" w:rsidP="00320ACE">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320ACE" w:rsidRPr="00C46C09" w14:paraId="33F6292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10AC7F8"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A632C2" w14:textId="77777777" w:rsidR="00320ACE" w:rsidRPr="00C46C09" w:rsidRDefault="00320ACE" w:rsidP="00320ACE">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320ACE" w:rsidRPr="00C46C09" w14:paraId="0800961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59472A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FEB20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Environment setup (Python, </w:t>
            </w:r>
            <w:proofErr w:type="spellStart"/>
            <w:r w:rsidRPr="00C46C09">
              <w:rPr>
                <w:rFonts w:asciiTheme="majorBidi" w:eastAsia="Times New Roman" w:hAnsiTheme="majorBidi" w:cstheme="majorBidi"/>
                <w:sz w:val="22"/>
                <w:szCs w:val="22"/>
              </w:rPr>
              <w:t>Jupyter</w:t>
            </w:r>
            <w:proofErr w:type="spellEnd"/>
            <w:r w:rsidRPr="00C46C09">
              <w:rPr>
                <w:rFonts w:asciiTheme="majorBidi" w:eastAsia="Times New Roman" w:hAnsiTheme="majorBidi" w:cstheme="majorBidi"/>
                <w:sz w:val="22"/>
                <w:szCs w:val="22"/>
              </w:rPr>
              <w:t xml:space="preserve">, </w:t>
            </w:r>
            <w:proofErr w:type="spellStart"/>
            <w:r w:rsidRPr="00C46C09">
              <w:rPr>
                <w:rFonts w:asciiTheme="majorBidi" w:eastAsia="Times New Roman" w:hAnsiTheme="majorBidi" w:cstheme="majorBidi"/>
                <w:sz w:val="22"/>
                <w:szCs w:val="22"/>
              </w:rPr>
              <w:t>scikit</w:t>
            </w:r>
            <w:proofErr w:type="spellEnd"/>
            <w:r w:rsidRPr="00C46C09">
              <w:rPr>
                <w:rFonts w:asciiTheme="majorBidi" w:eastAsia="Times New Roman" w:hAnsiTheme="majorBidi" w:cstheme="majorBidi"/>
                <w:sz w:val="22"/>
                <w:szCs w:val="22"/>
              </w:rPr>
              <w:t>-learn, TensorFlow/</w:t>
            </w:r>
            <w:proofErr w:type="spellStart"/>
            <w:r w:rsidRPr="00C46C09">
              <w:rPr>
                <w:rFonts w:asciiTheme="majorBidi" w:eastAsia="Times New Roman" w:hAnsiTheme="majorBidi" w:cstheme="majorBidi"/>
                <w:sz w:val="22"/>
                <w:szCs w:val="22"/>
              </w:rPr>
              <w:t>PyTorch</w:t>
            </w:r>
            <w:proofErr w:type="spellEnd"/>
            <w:r w:rsidRPr="00C46C09">
              <w:rPr>
                <w:rFonts w:asciiTheme="majorBidi" w:eastAsia="Times New Roman" w:hAnsiTheme="majorBidi" w:cstheme="majorBidi"/>
                <w:sz w:val="22"/>
                <w:szCs w:val="22"/>
              </w:rPr>
              <w:t>). Load sample datasets and perform simple concept learning tasks.</w:t>
            </w:r>
          </w:p>
        </w:tc>
      </w:tr>
      <w:tr w:rsidR="00320ACE" w:rsidRPr="00C46C09" w14:paraId="026A6CE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98A477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E3B382"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Linear and Logistic regression. Visualization of regression lines and decision boundaries.</w:t>
            </w:r>
          </w:p>
        </w:tc>
      </w:tr>
      <w:tr w:rsidR="00320ACE" w:rsidRPr="00C46C09" w14:paraId="0E43E49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E18CC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E174A0"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Decision tree and SVM (Support Vector Machine) classifier.</w:t>
            </w:r>
          </w:p>
        </w:tc>
      </w:tr>
      <w:tr w:rsidR="00320ACE" w:rsidRPr="00C46C09" w14:paraId="5599E6E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A411E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4F771F"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K-Nearest Neighbors (KNN) and Artificial Neural Network (ANN)</w:t>
            </w:r>
          </w:p>
        </w:tc>
      </w:tr>
      <w:tr w:rsidR="00320ACE" w:rsidRPr="00C46C09" w14:paraId="5989F14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3C3BD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D117C6"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Naïve Bayes Classifier.</w:t>
            </w:r>
          </w:p>
        </w:tc>
      </w:tr>
      <w:tr w:rsidR="00320ACE" w:rsidRPr="00C46C09" w14:paraId="0FB2DDF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BF91ADD"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88585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Overfitting and Underfitting. Performance measures (accuracy, precision, recall, F1-score).</w:t>
            </w:r>
          </w:p>
        </w:tc>
      </w:tr>
      <w:tr w:rsidR="00320ACE" w:rsidRPr="00C46C09" w14:paraId="417E705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BF977E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7A0E2C"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k-means clustering.</w:t>
            </w:r>
          </w:p>
        </w:tc>
      </w:tr>
      <w:tr w:rsidR="00320ACE" w:rsidRPr="00C46C09" w14:paraId="465DAB4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A9C3CE"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C980C4"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Hierarchical (agglomerative) clustering. Principal Component Analysis (PCA) for dimensionality reduction and visualization.</w:t>
            </w:r>
          </w:p>
        </w:tc>
      </w:tr>
      <w:tr w:rsidR="00320ACE" w:rsidRPr="00C46C09" w14:paraId="4AA0D9A1"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27FC47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320ACE" w:rsidRPr="00C46C09" w14:paraId="5CFE416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C9CB82"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9101C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Anomaly detection using statistical methods. Self-Organizing Maps (SOMs) with visualization.</w:t>
            </w:r>
          </w:p>
        </w:tc>
      </w:tr>
      <w:tr w:rsidR="00320ACE" w:rsidRPr="00C46C09" w14:paraId="6A2B418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11FEDE7"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6767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Visualization hypothesis progression.</w:t>
            </w:r>
          </w:p>
        </w:tc>
      </w:tr>
      <w:tr w:rsidR="00320ACE" w:rsidRPr="00C46C09" w14:paraId="1097409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87E3F9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59A83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Version space and candidate elimination algorithms. </w:t>
            </w:r>
          </w:p>
        </w:tc>
      </w:tr>
      <w:tr w:rsidR="00320ACE" w:rsidRPr="00C46C09" w14:paraId="6D57D34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594B473"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DB54FB"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Semi-Supervised learning.</w:t>
            </w:r>
          </w:p>
        </w:tc>
      </w:tr>
      <w:tr w:rsidR="00320ACE" w:rsidRPr="00C46C09" w14:paraId="0EF5C74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526B6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EED889"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Expectation–Maximization (EM) for clustering (Gaussian Mixture Models). Compare with k-means clustering results.</w:t>
            </w:r>
          </w:p>
        </w:tc>
      </w:tr>
      <w:tr w:rsidR="00320ACE" w:rsidRPr="00C46C09" w14:paraId="368799F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5E9C708"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853D25" w14:textId="77777777" w:rsidR="00320ACE" w:rsidRPr="00C46C09" w:rsidRDefault="00320ACE" w:rsidP="00320ACE">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Reinforcement learning agent (Q-learning in </w:t>
            </w:r>
            <w:proofErr w:type="spellStart"/>
            <w:r w:rsidRPr="00C46C09">
              <w:rPr>
                <w:rFonts w:asciiTheme="majorBidi" w:eastAsia="Times New Roman" w:hAnsiTheme="majorBidi" w:cstheme="majorBidi"/>
                <w:sz w:val="22"/>
                <w:szCs w:val="22"/>
              </w:rPr>
              <w:t>gridworld</w:t>
            </w:r>
            <w:proofErr w:type="spellEnd"/>
            <w:r w:rsidRPr="00C46C09">
              <w:rPr>
                <w:rFonts w:asciiTheme="majorBidi" w:eastAsia="Times New Roman" w:hAnsiTheme="majorBidi" w:cstheme="majorBidi"/>
                <w:sz w:val="22"/>
                <w:szCs w:val="22"/>
              </w:rPr>
              <w:t>).</w:t>
            </w:r>
          </w:p>
        </w:tc>
      </w:tr>
      <w:tr w:rsidR="00320ACE" w:rsidRPr="00C46C09" w14:paraId="641A8C8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B2A9DBB" w14:textId="77777777" w:rsidR="00320ACE" w:rsidRPr="00C46C09" w:rsidRDefault="00320ACE" w:rsidP="00712F00">
            <w:pPr>
              <w:rPr>
                <w:rFonts w:asciiTheme="majorBidi" w:hAnsiTheme="majorBidi" w:cstheme="majorBidi"/>
              </w:rPr>
            </w:pPr>
            <w:r w:rsidRPr="00C46C09">
              <w:rPr>
                <w:rFonts w:asciiTheme="majorBidi" w:hAnsiTheme="majorBidi" w:cstheme="majorBidi"/>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F1D237" w14:textId="77777777" w:rsidR="00320ACE" w:rsidRPr="00C46C09" w:rsidRDefault="00320ACE" w:rsidP="00712F00">
            <w:pPr>
              <w:rPr>
                <w:rFonts w:asciiTheme="majorBidi" w:hAnsiTheme="majorBidi" w:cstheme="majorBidi"/>
              </w:rPr>
            </w:pPr>
            <w:r w:rsidRPr="00C46C09">
              <w:rPr>
                <w:rFonts w:asciiTheme="majorBidi" w:hAnsiTheme="majorBidi" w:cstheme="majorBidi"/>
              </w:rPr>
              <w:t>Ensemble learning (Random Forests, voting classifiers).</w:t>
            </w:r>
          </w:p>
        </w:tc>
      </w:tr>
    </w:tbl>
    <w:p w14:paraId="64C39130" w14:textId="3DA5CA8F" w:rsidR="00712F00" w:rsidRPr="00C46C09" w:rsidRDefault="00712F00" w:rsidP="00712F00">
      <w:pPr>
        <w:rPr>
          <w:rFonts w:asciiTheme="majorBidi" w:hAnsiTheme="majorBidi" w:cstheme="majorBidi"/>
        </w:rPr>
      </w:pPr>
    </w:p>
    <w:p w14:paraId="1C58ADE9" w14:textId="111494F2" w:rsidR="00712F00" w:rsidRPr="00C46C09" w:rsidRDefault="00712F00" w:rsidP="00712F00">
      <w:pPr>
        <w:rPr>
          <w:rFonts w:asciiTheme="majorBidi" w:hAnsiTheme="majorBidi" w:cstheme="majorBidi"/>
        </w:rPr>
      </w:pPr>
    </w:p>
    <w:p w14:paraId="5DA2BE76" w14:textId="7765DCDD" w:rsidR="00712F00" w:rsidRPr="00C46C09" w:rsidRDefault="00712F00" w:rsidP="00712F00">
      <w:pPr>
        <w:rPr>
          <w:rFonts w:asciiTheme="majorBidi" w:hAnsiTheme="majorBidi" w:cstheme="majorBidi"/>
        </w:rPr>
      </w:pPr>
    </w:p>
    <w:p w14:paraId="19D7058B" w14:textId="77777777" w:rsidR="00712F00" w:rsidRPr="00C46C09" w:rsidRDefault="00712F00" w:rsidP="00712F00">
      <w:pPr>
        <w:rPr>
          <w:rFonts w:asciiTheme="majorBidi" w:hAnsiTheme="majorBidi" w:cstheme="majorBidi"/>
        </w:rPr>
      </w:pPr>
    </w:p>
    <w:p w14:paraId="25CBECB5" w14:textId="7EDFA4D6" w:rsidR="00487866" w:rsidRPr="00C46C09" w:rsidRDefault="00487866" w:rsidP="00487866">
      <w:pPr>
        <w:pStyle w:val="Heading3"/>
        <w:rPr>
          <w:rFonts w:asciiTheme="majorBidi" w:hAnsiTheme="majorBidi" w:cstheme="majorBidi"/>
          <w:sz w:val="22"/>
          <w:szCs w:val="22"/>
        </w:rPr>
      </w:pPr>
      <w:bookmarkStart w:id="45" w:name="_Toc219107939"/>
      <w:r w:rsidRPr="00C46C09">
        <w:rPr>
          <w:rFonts w:asciiTheme="majorBidi" w:hAnsiTheme="majorBidi" w:cstheme="majorBidi"/>
          <w:sz w:val="22"/>
          <w:szCs w:val="22"/>
        </w:rPr>
        <w:t>4.1.</w:t>
      </w:r>
      <w:r w:rsidR="00FE003E" w:rsidRPr="00C46C09">
        <w:rPr>
          <w:rFonts w:asciiTheme="majorBidi" w:hAnsiTheme="majorBidi" w:cstheme="majorBidi"/>
          <w:sz w:val="22"/>
          <w:szCs w:val="22"/>
        </w:rPr>
        <w:t>22</w:t>
      </w:r>
      <w:r w:rsidRPr="00C46C09">
        <w:rPr>
          <w:rFonts w:asciiTheme="majorBidi" w:hAnsiTheme="majorBidi" w:cstheme="majorBidi"/>
          <w:sz w:val="22"/>
          <w:szCs w:val="22"/>
        </w:rPr>
        <w:t xml:space="preserve"> </w:t>
      </w:r>
      <w:r w:rsidR="00FE003E" w:rsidRPr="00C46C09">
        <w:rPr>
          <w:rFonts w:asciiTheme="majorBidi" w:hAnsiTheme="majorBidi" w:cstheme="majorBidi"/>
          <w:sz w:val="22"/>
          <w:szCs w:val="22"/>
        </w:rPr>
        <w:t>Parallel and Distributed Computing</w:t>
      </w:r>
      <w:bookmarkEnd w:id="45"/>
    </w:p>
    <w:p w14:paraId="535A7C3A"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AI3432 Parallel and Distributed Computing</w:t>
      </w:r>
    </w:p>
    <w:p w14:paraId="515CA991" w14:textId="77777777" w:rsidR="00320ACE" w:rsidRPr="00C46C09" w:rsidRDefault="00320ACE" w:rsidP="00320ACE">
      <w:pPr>
        <w:jc w:val="both"/>
        <w:rPr>
          <w:rFonts w:asciiTheme="majorBidi" w:hAnsiTheme="majorBidi" w:cstheme="majorBidi"/>
          <w:sz w:val="22"/>
          <w:szCs w:val="22"/>
        </w:rPr>
      </w:pPr>
    </w:p>
    <w:p w14:paraId="6AE1FA1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Operating System</w:t>
      </w:r>
    </w:p>
    <w:p w14:paraId="7A450D96" w14:textId="77777777" w:rsidR="00320ACE" w:rsidRPr="00C46C09" w:rsidRDefault="00320ACE" w:rsidP="00320ACE">
      <w:pPr>
        <w:jc w:val="both"/>
        <w:rPr>
          <w:rFonts w:asciiTheme="majorBidi" w:hAnsiTheme="majorBidi" w:cstheme="majorBidi"/>
          <w:sz w:val="22"/>
          <w:szCs w:val="22"/>
        </w:rPr>
      </w:pPr>
    </w:p>
    <w:p w14:paraId="462738CA" w14:textId="68FC77B1"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712F00" w:rsidRPr="00C46C09">
        <w:rPr>
          <w:rFonts w:asciiTheme="majorBidi" w:hAnsiTheme="majorBidi" w:cstheme="majorBidi"/>
          <w:sz w:val="22"/>
          <w:szCs w:val="22"/>
        </w:rPr>
        <w:tab/>
      </w:r>
      <w:r w:rsidRPr="00C46C09">
        <w:rPr>
          <w:rFonts w:asciiTheme="majorBidi" w:hAnsiTheme="majorBidi" w:cstheme="majorBidi"/>
          <w:sz w:val="22"/>
          <w:szCs w:val="22"/>
        </w:rPr>
        <w:t>2</w:t>
      </w:r>
    </w:p>
    <w:p w14:paraId="69BA7C9D" w14:textId="77777777" w:rsidR="00320ACE" w:rsidRPr="00C46C09" w:rsidRDefault="00320ACE" w:rsidP="00320ACE">
      <w:pPr>
        <w:jc w:val="both"/>
        <w:rPr>
          <w:rFonts w:asciiTheme="majorBidi" w:hAnsiTheme="majorBidi" w:cstheme="majorBidi"/>
          <w:sz w:val="22"/>
          <w:szCs w:val="22"/>
        </w:rPr>
      </w:pPr>
    </w:p>
    <w:p w14:paraId="324B8E12"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Syed Awais Haider</w:t>
      </w:r>
    </w:p>
    <w:p w14:paraId="179605C2" w14:textId="77777777" w:rsidR="00320ACE" w:rsidRPr="00C46C09" w:rsidRDefault="00320ACE" w:rsidP="00320ACE">
      <w:pPr>
        <w:jc w:val="both"/>
        <w:rPr>
          <w:rFonts w:asciiTheme="majorBidi" w:hAnsiTheme="majorBidi" w:cstheme="majorBidi"/>
          <w:sz w:val="22"/>
          <w:szCs w:val="22"/>
        </w:rPr>
      </w:pPr>
    </w:p>
    <w:p w14:paraId="7167A64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306425C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This course introduces the design and implementation of parallel and distributed software systems, focusing on how modern applications achieve performance, scalability, and reliability. Students will learn the principles of parallel computing, distributed programming models, concurrency control, and fault tolerance while applying them to real-world contexts such as cloud platforms, big data frameworks, and GPU-accelerated applications. The course emphasizes software engineering practices, enabling students to design, implement, test, and analyze parallel and distributed systems using industry-standard tools and frameworks.</w:t>
      </w:r>
    </w:p>
    <w:p w14:paraId="0D0B021E" w14:textId="77777777" w:rsidR="00320ACE" w:rsidRPr="00C46C09" w:rsidRDefault="00320ACE" w:rsidP="00320ACE">
      <w:pPr>
        <w:jc w:val="both"/>
        <w:rPr>
          <w:rFonts w:asciiTheme="majorBidi" w:hAnsiTheme="majorBidi" w:cstheme="majorBidi"/>
          <w:sz w:val="22"/>
          <w:szCs w:val="22"/>
        </w:rPr>
      </w:pPr>
    </w:p>
    <w:p w14:paraId="7A5CE7CD"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5935986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By the end of this course, students will be able to:</w:t>
      </w:r>
    </w:p>
    <w:p w14:paraId="7825C8FD" w14:textId="77777777" w:rsidR="00320ACE" w:rsidRPr="00C46C09" w:rsidRDefault="00320ACE" w:rsidP="00320ACE">
      <w:pPr>
        <w:jc w:val="both"/>
        <w:rPr>
          <w:rFonts w:asciiTheme="majorBidi" w:hAnsiTheme="majorBidi" w:cstheme="majorBidi"/>
          <w:sz w:val="22"/>
          <w:szCs w:val="22"/>
        </w:rPr>
      </w:pPr>
    </w:p>
    <w:p w14:paraId="5C9C9CFA" w14:textId="77777777" w:rsidR="00320ACE" w:rsidRPr="00C46C09" w:rsidRDefault="00320ACE" w:rsidP="00CA216C">
      <w:pPr>
        <w:numPr>
          <w:ilvl w:val="0"/>
          <w:numId w:val="35"/>
        </w:numPr>
        <w:jc w:val="both"/>
        <w:rPr>
          <w:rFonts w:asciiTheme="majorBidi" w:hAnsiTheme="majorBidi" w:cstheme="majorBidi"/>
          <w:sz w:val="22"/>
          <w:szCs w:val="22"/>
        </w:rPr>
      </w:pPr>
      <w:r w:rsidRPr="00C46C09">
        <w:rPr>
          <w:rFonts w:asciiTheme="majorBidi" w:hAnsiTheme="majorBidi" w:cstheme="majorBidi"/>
          <w:sz w:val="22"/>
          <w:szCs w:val="22"/>
        </w:rPr>
        <w:t>Understand core concepts of parallelism, concurrency, and distributed software systems.</w:t>
      </w:r>
    </w:p>
    <w:p w14:paraId="7F3F0174" w14:textId="77777777" w:rsidR="00320ACE" w:rsidRPr="00C46C09" w:rsidRDefault="00320ACE" w:rsidP="00CA216C">
      <w:pPr>
        <w:numPr>
          <w:ilvl w:val="0"/>
          <w:numId w:val="35"/>
        </w:numPr>
        <w:jc w:val="both"/>
        <w:rPr>
          <w:rFonts w:asciiTheme="majorBidi" w:hAnsiTheme="majorBidi" w:cstheme="majorBidi"/>
          <w:sz w:val="22"/>
          <w:szCs w:val="22"/>
        </w:rPr>
      </w:pPr>
      <w:r w:rsidRPr="00C46C09">
        <w:rPr>
          <w:rFonts w:asciiTheme="majorBidi" w:hAnsiTheme="majorBidi" w:cstheme="majorBidi"/>
          <w:sz w:val="22"/>
          <w:szCs w:val="22"/>
        </w:rPr>
        <w:t>Apply modern tools (MPI, OpenMP, CUDA, Hadoop/Spark, Kubernetes) to solve real-world software engineering problems.</w:t>
      </w:r>
    </w:p>
    <w:p w14:paraId="2F27A8CA" w14:textId="77777777" w:rsidR="00320ACE" w:rsidRPr="00C46C09" w:rsidRDefault="00320ACE" w:rsidP="00CA216C">
      <w:pPr>
        <w:numPr>
          <w:ilvl w:val="0"/>
          <w:numId w:val="35"/>
        </w:numPr>
        <w:jc w:val="both"/>
        <w:rPr>
          <w:rFonts w:asciiTheme="majorBidi" w:hAnsiTheme="majorBidi" w:cstheme="majorBidi"/>
          <w:sz w:val="22"/>
          <w:szCs w:val="22"/>
        </w:rPr>
      </w:pPr>
      <w:r w:rsidRPr="00C46C09">
        <w:rPr>
          <w:rFonts w:asciiTheme="majorBidi" w:hAnsiTheme="majorBidi" w:cstheme="majorBidi"/>
          <w:sz w:val="22"/>
          <w:szCs w:val="22"/>
        </w:rPr>
        <w:t>Analyze the performance, scalability, and reliability of parallel/distributed programs.</w:t>
      </w:r>
    </w:p>
    <w:p w14:paraId="1F832BB8" w14:textId="77777777" w:rsidR="00320ACE" w:rsidRPr="00C46C09" w:rsidRDefault="00320ACE" w:rsidP="00CA216C">
      <w:pPr>
        <w:numPr>
          <w:ilvl w:val="0"/>
          <w:numId w:val="35"/>
        </w:numPr>
        <w:jc w:val="both"/>
        <w:rPr>
          <w:rFonts w:asciiTheme="majorBidi" w:hAnsiTheme="majorBidi" w:cstheme="majorBidi"/>
          <w:sz w:val="22"/>
          <w:szCs w:val="22"/>
        </w:rPr>
      </w:pPr>
      <w:r w:rsidRPr="00C46C09">
        <w:rPr>
          <w:rFonts w:asciiTheme="majorBidi" w:hAnsiTheme="majorBidi" w:cstheme="majorBidi"/>
          <w:sz w:val="22"/>
          <w:szCs w:val="22"/>
        </w:rPr>
        <w:t>Design and implement parallel and distributed software solutions following sound software engineering principles.</w:t>
      </w:r>
    </w:p>
    <w:p w14:paraId="0630FFA0" w14:textId="77777777" w:rsidR="00320ACE" w:rsidRPr="00C46C09" w:rsidRDefault="00320ACE" w:rsidP="00320ACE">
      <w:pPr>
        <w:jc w:val="both"/>
        <w:rPr>
          <w:rFonts w:asciiTheme="majorBidi" w:hAnsiTheme="majorBidi" w:cstheme="majorBidi"/>
          <w:sz w:val="22"/>
          <w:szCs w:val="22"/>
        </w:rPr>
      </w:pPr>
    </w:p>
    <w:p w14:paraId="20CB3F12"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303F53E1" w14:textId="77777777" w:rsidR="00320ACE" w:rsidRPr="00C46C09" w:rsidRDefault="00320ACE" w:rsidP="00320ACE">
      <w:pPr>
        <w:jc w:val="both"/>
        <w:rPr>
          <w:rFonts w:asciiTheme="majorBidi" w:hAnsiTheme="majorBidi" w:cstheme="majorBidi"/>
          <w:sz w:val="22"/>
          <w:szCs w:val="22"/>
        </w:rPr>
      </w:pPr>
    </w:p>
    <w:p w14:paraId="0881BD60"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744ACF28" w14:textId="77777777" w:rsidR="00320ACE" w:rsidRPr="00C46C09" w:rsidRDefault="00320ACE" w:rsidP="00CA216C">
      <w:pPr>
        <w:numPr>
          <w:ilvl w:val="0"/>
          <w:numId w:val="36"/>
        </w:numPr>
        <w:jc w:val="both"/>
        <w:rPr>
          <w:rFonts w:asciiTheme="majorBidi" w:hAnsiTheme="majorBidi" w:cstheme="majorBidi"/>
          <w:sz w:val="22"/>
          <w:szCs w:val="22"/>
        </w:rPr>
      </w:pPr>
      <w:r w:rsidRPr="00C46C09">
        <w:rPr>
          <w:rFonts w:asciiTheme="majorBidi" w:hAnsiTheme="majorBidi" w:cstheme="majorBidi"/>
          <w:sz w:val="22"/>
          <w:szCs w:val="22"/>
        </w:rPr>
        <w:t>Computer Organization and Design: The Hardware/Software Interface” By David A. Patterson &amp; John L. Hennessy, 6th Edition, Morgan Kaufmann</w:t>
      </w:r>
    </w:p>
    <w:p w14:paraId="74FA3614" w14:textId="77777777" w:rsidR="00320ACE" w:rsidRPr="00C46C09" w:rsidRDefault="00320ACE" w:rsidP="00320ACE">
      <w:pPr>
        <w:jc w:val="both"/>
        <w:rPr>
          <w:rFonts w:asciiTheme="majorBidi" w:hAnsiTheme="majorBidi" w:cstheme="majorBidi"/>
          <w:sz w:val="22"/>
          <w:szCs w:val="22"/>
        </w:rPr>
      </w:pPr>
    </w:p>
    <w:p w14:paraId="3DF9838B"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28384317" w14:textId="77777777" w:rsidR="00320ACE" w:rsidRPr="00C46C09" w:rsidRDefault="00320ACE" w:rsidP="00CA216C">
      <w:pPr>
        <w:numPr>
          <w:ilvl w:val="0"/>
          <w:numId w:val="36"/>
        </w:numPr>
        <w:jc w:val="both"/>
        <w:rPr>
          <w:rFonts w:asciiTheme="majorBidi" w:hAnsiTheme="majorBidi" w:cstheme="majorBidi"/>
          <w:sz w:val="22"/>
          <w:szCs w:val="22"/>
        </w:rPr>
      </w:pPr>
      <w:r w:rsidRPr="00C46C09">
        <w:rPr>
          <w:rFonts w:asciiTheme="majorBidi" w:hAnsiTheme="majorBidi" w:cstheme="majorBidi"/>
          <w:sz w:val="22"/>
          <w:szCs w:val="22"/>
        </w:rPr>
        <w:t>Assembly Language for x86 Processors” By Kip R. Irvine, 7th Edition, Pearson</w:t>
      </w:r>
    </w:p>
    <w:p w14:paraId="117289CC" w14:textId="77777777" w:rsidR="00320ACE" w:rsidRPr="00C46C09" w:rsidRDefault="00320ACE" w:rsidP="00CA216C">
      <w:pPr>
        <w:numPr>
          <w:ilvl w:val="0"/>
          <w:numId w:val="36"/>
        </w:numPr>
        <w:jc w:val="both"/>
        <w:rPr>
          <w:rFonts w:asciiTheme="majorBidi" w:hAnsiTheme="majorBidi" w:cstheme="majorBidi"/>
          <w:sz w:val="22"/>
          <w:szCs w:val="22"/>
        </w:rPr>
      </w:pPr>
      <w:r w:rsidRPr="00C46C09">
        <w:rPr>
          <w:rFonts w:asciiTheme="majorBidi" w:hAnsiTheme="majorBidi" w:cstheme="majorBidi"/>
          <w:sz w:val="22"/>
          <w:szCs w:val="22"/>
        </w:rPr>
        <w:t>Getting Started with ESP32 Development” By Neil Kolban</w:t>
      </w:r>
    </w:p>
    <w:p w14:paraId="721D12AD" w14:textId="77777777" w:rsidR="00320ACE" w:rsidRPr="00C46C09" w:rsidRDefault="00320ACE" w:rsidP="00CA216C">
      <w:pPr>
        <w:numPr>
          <w:ilvl w:val="0"/>
          <w:numId w:val="36"/>
        </w:numPr>
        <w:jc w:val="both"/>
        <w:rPr>
          <w:rFonts w:asciiTheme="majorBidi" w:hAnsiTheme="majorBidi" w:cstheme="majorBidi"/>
          <w:sz w:val="22"/>
          <w:szCs w:val="22"/>
        </w:rPr>
      </w:pPr>
      <w:r w:rsidRPr="00C46C09">
        <w:rPr>
          <w:rFonts w:asciiTheme="majorBidi" w:hAnsiTheme="majorBidi" w:cstheme="majorBidi"/>
          <w:sz w:val="22"/>
          <w:szCs w:val="22"/>
        </w:rPr>
        <w:t>Microcontrollers: Fundamentals and Applications with PIC” By Ramesh S. Gaonkar &amp; Muhammad Ali Mazidi</w:t>
      </w:r>
    </w:p>
    <w:p w14:paraId="60626032" w14:textId="77777777" w:rsidR="00320ACE" w:rsidRPr="00C46C09" w:rsidRDefault="00320ACE" w:rsidP="00320ACE">
      <w:pPr>
        <w:jc w:val="both"/>
        <w:rPr>
          <w:rFonts w:asciiTheme="majorBidi" w:hAnsiTheme="majorBidi" w:cstheme="majorBidi"/>
          <w:sz w:val="22"/>
          <w:szCs w:val="22"/>
        </w:rPr>
      </w:pPr>
    </w:p>
    <w:p w14:paraId="391146FD"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6DD362B"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At the end of this course, students should be able to:</w:t>
      </w:r>
    </w:p>
    <w:p w14:paraId="068F0018" w14:textId="3290C95A" w:rsidR="007A261E" w:rsidRPr="00C46C09" w:rsidRDefault="007A261E" w:rsidP="007A261E">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Explain the fundamental concepts, models, and architectures of parallel and distributed computing. (C2 – Understanding) </w:t>
      </w:r>
    </w:p>
    <w:p w14:paraId="335A374B" w14:textId="29ADDA42" w:rsidR="007A261E" w:rsidRPr="00C46C09" w:rsidRDefault="007A261E" w:rsidP="007A261E">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Analyze the performance, scalability, and correctness of parallel and distributed software systems. (C4 – Analyzing)</w:t>
      </w:r>
    </w:p>
    <w:p w14:paraId="27081921" w14:textId="0C017AD6" w:rsidR="007A261E" w:rsidRPr="00C46C09" w:rsidRDefault="007A261E" w:rsidP="007A261E">
      <w:pPr>
        <w:ind w:left="1440" w:hanging="990"/>
        <w:rPr>
          <w:rFonts w:asciiTheme="majorBidi" w:hAnsiTheme="majorBidi" w:cstheme="majorBidi"/>
          <w:sz w:val="22"/>
          <w:szCs w:val="22"/>
          <w:shd w:val="clear" w:color="auto" w:fill="FFFFFF"/>
        </w:rPr>
      </w:pPr>
      <w:r w:rsidRPr="00C46C0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Design and implement software solutions for shared and distributed memory systems using MPI and OpenMP. (C5 – Evaluating) </w:t>
      </w:r>
    </w:p>
    <w:p w14:paraId="3783739B" w14:textId="77777777" w:rsidR="007A261E" w:rsidRPr="00C46C09" w:rsidRDefault="007A261E" w:rsidP="007A261E">
      <w:pPr>
        <w:ind w:left="1440" w:hanging="990"/>
        <w:rPr>
          <w:rFonts w:asciiTheme="majorBidi" w:hAnsiTheme="majorBidi" w:cstheme="majorBidi"/>
          <w:sz w:val="22"/>
          <w:szCs w:val="22"/>
        </w:rPr>
      </w:pPr>
      <w:r w:rsidRPr="00C46C09">
        <w:rPr>
          <w:rFonts w:asciiTheme="majorBidi" w:hAnsiTheme="majorBidi" w:cstheme="majorBidi"/>
          <w:b/>
          <w:sz w:val="22"/>
          <w:szCs w:val="22"/>
          <w:shd w:val="clear" w:color="auto" w:fill="FFFFFF"/>
        </w:rPr>
        <w:t>CLO-4.</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Apply modern frameworks (CUDA, Hadoop/Spark, Kubernetes) to engineer scalable parallel and distributed applications. (C6 – Creating)  </w:t>
      </w:r>
    </w:p>
    <w:p w14:paraId="2666ECDA" w14:textId="77777777" w:rsidR="00320ACE" w:rsidRPr="00C46C09" w:rsidRDefault="00320ACE" w:rsidP="00320ACE">
      <w:pPr>
        <w:jc w:val="both"/>
        <w:rPr>
          <w:rFonts w:asciiTheme="majorBidi" w:hAnsiTheme="majorBidi" w:cstheme="majorBidi"/>
          <w:sz w:val="22"/>
          <w:szCs w:val="22"/>
        </w:rPr>
      </w:pPr>
    </w:p>
    <w:p w14:paraId="5599306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70E2A4A6" w14:textId="77777777" w:rsidR="00320ACE" w:rsidRPr="00C46C09" w:rsidRDefault="00320ACE" w:rsidP="00320ACE">
      <w:pPr>
        <w:jc w:val="both"/>
        <w:rPr>
          <w:rFonts w:asciiTheme="majorBidi" w:hAnsiTheme="majorBidi" w:cstheme="majorBidi"/>
          <w:sz w:val="22"/>
          <w:szCs w:val="22"/>
        </w:rPr>
      </w:pPr>
    </w:p>
    <w:tbl>
      <w:tblPr>
        <w:tblW w:w="8970" w:type="dxa"/>
        <w:tblInd w:w="55" w:type="dxa"/>
        <w:tblLayout w:type="fixed"/>
        <w:tblCellMar>
          <w:top w:w="55" w:type="dxa"/>
          <w:left w:w="55" w:type="dxa"/>
          <w:bottom w:w="55" w:type="dxa"/>
          <w:right w:w="55" w:type="dxa"/>
        </w:tblCellMar>
        <w:tblLook w:val="04A0" w:firstRow="1" w:lastRow="0" w:firstColumn="1" w:lastColumn="0" w:noHBand="0" w:noVBand="1"/>
      </w:tblPr>
      <w:tblGrid>
        <w:gridCol w:w="4921"/>
        <w:gridCol w:w="899"/>
        <w:gridCol w:w="1080"/>
        <w:gridCol w:w="1199"/>
        <w:gridCol w:w="871"/>
      </w:tblGrid>
      <w:tr w:rsidR="00320ACE" w:rsidRPr="00C46C09" w14:paraId="0F1D2C96" w14:textId="77777777" w:rsidTr="00221B51">
        <w:tc>
          <w:tcPr>
            <w:tcW w:w="492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41D36E37"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PLOs</w:t>
            </w:r>
          </w:p>
        </w:tc>
        <w:tc>
          <w:tcPr>
            <w:tcW w:w="899"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6737FBD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08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69C521F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99"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4AB62AF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c>
          <w:tcPr>
            <w:tcW w:w="8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99C600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CLO-4</w:t>
            </w:r>
          </w:p>
        </w:tc>
      </w:tr>
      <w:tr w:rsidR="00320ACE" w:rsidRPr="00C46C09" w14:paraId="6BDE9496" w14:textId="77777777" w:rsidTr="00221B51">
        <w:tc>
          <w:tcPr>
            <w:tcW w:w="4920" w:type="dxa"/>
            <w:tcBorders>
              <w:top w:val="nil"/>
              <w:left w:val="single" w:sz="4" w:space="0" w:color="000000"/>
              <w:bottom w:val="single" w:sz="4" w:space="0" w:color="000000"/>
              <w:right w:val="nil"/>
            </w:tcBorders>
            <w:shd w:val="clear" w:color="auto" w:fill="D9D9D9" w:themeFill="background1" w:themeFillShade="D9"/>
            <w:vAlign w:val="center"/>
            <w:hideMark/>
          </w:tcPr>
          <w:p w14:paraId="6D443ED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GA-2 (Knowledge for Solving Computing Problems)</w:t>
            </w:r>
          </w:p>
        </w:tc>
        <w:tc>
          <w:tcPr>
            <w:tcW w:w="899" w:type="dxa"/>
            <w:tcBorders>
              <w:top w:val="nil"/>
              <w:left w:val="single" w:sz="4" w:space="0" w:color="000000"/>
              <w:bottom w:val="single" w:sz="4" w:space="0" w:color="000000"/>
              <w:right w:val="nil"/>
            </w:tcBorders>
            <w:vAlign w:val="center"/>
            <w:hideMark/>
          </w:tcPr>
          <w:p w14:paraId="6E2CDCA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080" w:type="dxa"/>
            <w:tcBorders>
              <w:top w:val="nil"/>
              <w:left w:val="single" w:sz="4" w:space="0" w:color="000000"/>
              <w:bottom w:val="single" w:sz="4" w:space="0" w:color="000000"/>
              <w:right w:val="nil"/>
            </w:tcBorders>
            <w:vAlign w:val="center"/>
            <w:hideMark/>
          </w:tcPr>
          <w:p w14:paraId="4A1B002A"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199" w:type="dxa"/>
            <w:tcBorders>
              <w:top w:val="nil"/>
              <w:left w:val="single" w:sz="4" w:space="0" w:color="000000"/>
              <w:bottom w:val="single" w:sz="4" w:space="0" w:color="000000"/>
              <w:right w:val="nil"/>
            </w:tcBorders>
            <w:vAlign w:val="center"/>
          </w:tcPr>
          <w:p w14:paraId="08E215F7" w14:textId="77777777" w:rsidR="00320ACE" w:rsidRPr="00C46C09" w:rsidRDefault="00320ACE" w:rsidP="00320ACE">
            <w:pPr>
              <w:jc w:val="both"/>
              <w:rPr>
                <w:rFonts w:asciiTheme="majorBidi" w:hAnsiTheme="majorBidi" w:cstheme="majorBidi"/>
                <w:sz w:val="22"/>
                <w:szCs w:val="22"/>
              </w:rPr>
            </w:pPr>
          </w:p>
        </w:tc>
        <w:tc>
          <w:tcPr>
            <w:tcW w:w="871" w:type="dxa"/>
            <w:tcBorders>
              <w:top w:val="nil"/>
              <w:left w:val="single" w:sz="4" w:space="0" w:color="000000"/>
              <w:bottom w:val="single" w:sz="4" w:space="0" w:color="000000"/>
              <w:right w:val="single" w:sz="4" w:space="0" w:color="000000"/>
            </w:tcBorders>
            <w:vAlign w:val="center"/>
          </w:tcPr>
          <w:p w14:paraId="64715BE0" w14:textId="77777777" w:rsidR="00320ACE" w:rsidRPr="00C46C09" w:rsidRDefault="00320ACE" w:rsidP="00320ACE">
            <w:pPr>
              <w:jc w:val="both"/>
              <w:rPr>
                <w:rFonts w:asciiTheme="majorBidi" w:hAnsiTheme="majorBidi" w:cstheme="majorBidi"/>
                <w:sz w:val="22"/>
                <w:szCs w:val="22"/>
              </w:rPr>
            </w:pPr>
          </w:p>
        </w:tc>
      </w:tr>
      <w:tr w:rsidR="00320ACE" w:rsidRPr="00C46C09" w14:paraId="14368CBA" w14:textId="77777777" w:rsidTr="00221B51">
        <w:tc>
          <w:tcPr>
            <w:tcW w:w="4920" w:type="dxa"/>
            <w:tcBorders>
              <w:top w:val="nil"/>
              <w:left w:val="single" w:sz="4" w:space="0" w:color="000000"/>
              <w:bottom w:val="single" w:sz="4" w:space="0" w:color="000000"/>
              <w:right w:val="nil"/>
            </w:tcBorders>
            <w:shd w:val="clear" w:color="auto" w:fill="D9D9D9" w:themeFill="background1" w:themeFillShade="D9"/>
            <w:vAlign w:val="center"/>
            <w:hideMark/>
          </w:tcPr>
          <w:p w14:paraId="54F7342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GA-4 (Design/Development of Solutions)</w:t>
            </w:r>
          </w:p>
        </w:tc>
        <w:tc>
          <w:tcPr>
            <w:tcW w:w="899" w:type="dxa"/>
            <w:tcBorders>
              <w:top w:val="nil"/>
              <w:left w:val="single" w:sz="4" w:space="0" w:color="000000"/>
              <w:bottom w:val="single" w:sz="4" w:space="0" w:color="000000"/>
              <w:right w:val="nil"/>
            </w:tcBorders>
            <w:vAlign w:val="center"/>
          </w:tcPr>
          <w:p w14:paraId="2A97B6B9" w14:textId="77777777" w:rsidR="00320ACE" w:rsidRPr="00C46C09" w:rsidRDefault="00320ACE" w:rsidP="00320ACE">
            <w:pPr>
              <w:jc w:val="both"/>
              <w:rPr>
                <w:rFonts w:asciiTheme="majorBidi" w:hAnsiTheme="majorBidi" w:cstheme="majorBidi"/>
                <w:sz w:val="22"/>
                <w:szCs w:val="22"/>
              </w:rPr>
            </w:pPr>
          </w:p>
        </w:tc>
        <w:tc>
          <w:tcPr>
            <w:tcW w:w="1080" w:type="dxa"/>
            <w:tcBorders>
              <w:top w:val="nil"/>
              <w:left w:val="single" w:sz="4" w:space="0" w:color="000000"/>
              <w:bottom w:val="single" w:sz="4" w:space="0" w:color="000000"/>
              <w:right w:val="nil"/>
            </w:tcBorders>
            <w:vAlign w:val="center"/>
          </w:tcPr>
          <w:p w14:paraId="19499DCB" w14:textId="77777777" w:rsidR="00320ACE" w:rsidRPr="00C46C09" w:rsidRDefault="00320ACE" w:rsidP="00320ACE">
            <w:pPr>
              <w:jc w:val="both"/>
              <w:rPr>
                <w:rFonts w:asciiTheme="majorBidi" w:hAnsiTheme="majorBidi" w:cstheme="majorBidi"/>
                <w:sz w:val="22"/>
                <w:szCs w:val="22"/>
              </w:rPr>
            </w:pPr>
          </w:p>
        </w:tc>
        <w:tc>
          <w:tcPr>
            <w:tcW w:w="1199" w:type="dxa"/>
            <w:tcBorders>
              <w:top w:val="nil"/>
              <w:left w:val="single" w:sz="4" w:space="0" w:color="000000"/>
              <w:bottom w:val="single" w:sz="4" w:space="0" w:color="000000"/>
              <w:right w:val="nil"/>
            </w:tcBorders>
            <w:vAlign w:val="center"/>
            <w:hideMark/>
          </w:tcPr>
          <w:p w14:paraId="38372C4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871" w:type="dxa"/>
            <w:tcBorders>
              <w:top w:val="nil"/>
              <w:left w:val="single" w:sz="4" w:space="0" w:color="000000"/>
              <w:bottom w:val="single" w:sz="4" w:space="0" w:color="000000"/>
              <w:right w:val="single" w:sz="4" w:space="0" w:color="000000"/>
            </w:tcBorders>
            <w:vAlign w:val="center"/>
            <w:hideMark/>
          </w:tcPr>
          <w:p w14:paraId="37AA1D6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r>
    </w:tbl>
    <w:p w14:paraId="0BC177AB" w14:textId="77777777" w:rsidR="00320ACE" w:rsidRPr="00C46C09" w:rsidRDefault="00320ACE" w:rsidP="00320ACE">
      <w:pPr>
        <w:jc w:val="both"/>
        <w:rPr>
          <w:rFonts w:asciiTheme="majorBidi" w:hAnsiTheme="majorBidi" w:cstheme="majorBidi"/>
          <w:sz w:val="22"/>
          <w:szCs w:val="22"/>
        </w:rPr>
      </w:pPr>
    </w:p>
    <w:p w14:paraId="18188229"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F462AB8" w14:textId="77777777" w:rsidR="00320ACE" w:rsidRPr="00C46C09" w:rsidRDefault="00320ACE" w:rsidP="00320ACE">
      <w:pPr>
        <w:jc w:val="both"/>
        <w:rPr>
          <w:rFonts w:asciiTheme="majorBidi" w:hAnsiTheme="majorBidi" w:cstheme="majorBidi"/>
          <w:sz w:val="22"/>
          <w:szCs w:val="22"/>
        </w:rPr>
      </w:pPr>
    </w:p>
    <w:tbl>
      <w:tblPr>
        <w:tblW w:w="8130" w:type="dxa"/>
        <w:tblInd w:w="55" w:type="dxa"/>
        <w:tblLayout w:type="fixed"/>
        <w:tblCellMar>
          <w:top w:w="55" w:type="dxa"/>
          <w:left w:w="55" w:type="dxa"/>
          <w:bottom w:w="55" w:type="dxa"/>
          <w:right w:w="55" w:type="dxa"/>
        </w:tblCellMar>
        <w:tblLook w:val="04A0" w:firstRow="1" w:lastRow="0" w:firstColumn="1" w:lastColumn="0" w:noHBand="0" w:noVBand="1"/>
      </w:tblPr>
      <w:tblGrid>
        <w:gridCol w:w="1110"/>
        <w:gridCol w:w="7020"/>
      </w:tblGrid>
      <w:tr w:rsidR="00320ACE" w:rsidRPr="00C46C09" w14:paraId="59178139" w14:textId="77777777" w:rsidTr="000742A4">
        <w:tc>
          <w:tcPr>
            <w:tcW w:w="111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41E1CE2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Week</w:t>
            </w:r>
          </w:p>
        </w:tc>
        <w:tc>
          <w:tcPr>
            <w:tcW w:w="70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EAE8B02"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Contents</w:t>
            </w:r>
          </w:p>
        </w:tc>
      </w:tr>
      <w:tr w:rsidR="00320ACE" w:rsidRPr="00C46C09" w14:paraId="0FEBCD18"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75C55C11"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w:t>
            </w:r>
          </w:p>
        </w:tc>
        <w:tc>
          <w:tcPr>
            <w:tcW w:w="7020" w:type="dxa"/>
            <w:tcBorders>
              <w:top w:val="nil"/>
              <w:left w:val="single" w:sz="4" w:space="0" w:color="000000"/>
              <w:bottom w:val="single" w:sz="4" w:space="0" w:color="000000"/>
              <w:right w:val="single" w:sz="4" w:space="0" w:color="000000"/>
            </w:tcBorders>
            <w:vAlign w:val="center"/>
            <w:hideMark/>
          </w:tcPr>
          <w:p w14:paraId="2F69FBC0"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Introduction to Parallel and Distributed Computing; Parallel vs. Serial programs in software systems</w:t>
            </w:r>
          </w:p>
        </w:tc>
      </w:tr>
      <w:tr w:rsidR="00320ACE" w:rsidRPr="00C46C09" w14:paraId="77ACF87E"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6427CB1D"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2</w:t>
            </w:r>
          </w:p>
        </w:tc>
        <w:tc>
          <w:tcPr>
            <w:tcW w:w="7020" w:type="dxa"/>
            <w:tcBorders>
              <w:top w:val="nil"/>
              <w:left w:val="single" w:sz="4" w:space="0" w:color="000000"/>
              <w:bottom w:val="single" w:sz="4" w:space="0" w:color="000000"/>
              <w:right w:val="single" w:sz="4" w:space="0" w:color="000000"/>
            </w:tcBorders>
            <w:vAlign w:val="center"/>
            <w:hideMark/>
          </w:tcPr>
          <w:p w14:paraId="65A7F69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Memory Architectures: Shared vs. Distributed memory, Multicore processors, Threads, Processes</w:t>
            </w:r>
          </w:p>
        </w:tc>
      </w:tr>
      <w:tr w:rsidR="00320ACE" w:rsidRPr="00C46C09" w14:paraId="5C8BC1C6"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41C5E59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3</w:t>
            </w:r>
          </w:p>
        </w:tc>
        <w:tc>
          <w:tcPr>
            <w:tcW w:w="7020" w:type="dxa"/>
            <w:tcBorders>
              <w:top w:val="nil"/>
              <w:left w:val="single" w:sz="4" w:space="0" w:color="000000"/>
              <w:bottom w:val="single" w:sz="4" w:space="0" w:color="000000"/>
              <w:right w:val="single" w:sz="4" w:space="0" w:color="000000"/>
            </w:tcBorders>
            <w:vAlign w:val="center"/>
            <w:hideMark/>
          </w:tcPr>
          <w:p w14:paraId="6005E0B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Communication Models: Master-Slave, Client-Server, Publish-Subscribe; Parallel Software Design Principles</w:t>
            </w:r>
          </w:p>
        </w:tc>
      </w:tr>
      <w:tr w:rsidR="00320ACE" w:rsidRPr="00C46C09" w14:paraId="211DBA45"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7895A03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4</w:t>
            </w:r>
          </w:p>
        </w:tc>
        <w:tc>
          <w:tcPr>
            <w:tcW w:w="7020" w:type="dxa"/>
            <w:tcBorders>
              <w:top w:val="nil"/>
              <w:left w:val="single" w:sz="4" w:space="0" w:color="000000"/>
              <w:bottom w:val="single" w:sz="4" w:space="0" w:color="000000"/>
              <w:right w:val="single" w:sz="4" w:space="0" w:color="000000"/>
            </w:tcBorders>
            <w:vAlign w:val="center"/>
            <w:hideMark/>
          </w:tcPr>
          <w:p w14:paraId="1F3075A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Foster’s Design Methodology; Parallel Problem-Solving (Histogram, Word Count case study)</w:t>
            </w:r>
          </w:p>
        </w:tc>
      </w:tr>
      <w:tr w:rsidR="00320ACE" w:rsidRPr="00C46C09" w14:paraId="6CBD6E90"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0C7FAA8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5</w:t>
            </w:r>
          </w:p>
        </w:tc>
        <w:tc>
          <w:tcPr>
            <w:tcW w:w="7020" w:type="dxa"/>
            <w:tcBorders>
              <w:top w:val="nil"/>
              <w:left w:val="single" w:sz="4" w:space="0" w:color="000000"/>
              <w:bottom w:val="single" w:sz="4" w:space="0" w:color="000000"/>
              <w:right w:val="single" w:sz="4" w:space="0" w:color="000000"/>
            </w:tcBorders>
            <w:vAlign w:val="center"/>
            <w:hideMark/>
          </w:tcPr>
          <w:p w14:paraId="18BED9F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Cost Models for Parallel Software; Introduction to MPI</w:t>
            </w:r>
          </w:p>
        </w:tc>
      </w:tr>
      <w:tr w:rsidR="00320ACE" w:rsidRPr="00C46C09" w14:paraId="3AA5B510"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3A47783C"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6</w:t>
            </w:r>
          </w:p>
        </w:tc>
        <w:tc>
          <w:tcPr>
            <w:tcW w:w="7020" w:type="dxa"/>
            <w:tcBorders>
              <w:top w:val="nil"/>
              <w:left w:val="single" w:sz="4" w:space="0" w:color="000000"/>
              <w:bottom w:val="single" w:sz="4" w:space="0" w:color="000000"/>
              <w:right w:val="single" w:sz="4" w:space="0" w:color="000000"/>
            </w:tcBorders>
            <w:vAlign w:val="center"/>
            <w:hideMark/>
          </w:tcPr>
          <w:p w14:paraId="62DC5B4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MPI Basics: Processes, Send/Receive, Point-to-Point Communication</w:t>
            </w:r>
          </w:p>
        </w:tc>
      </w:tr>
      <w:tr w:rsidR="00320ACE" w:rsidRPr="00C46C09" w14:paraId="0A313369"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02200899"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7</w:t>
            </w:r>
          </w:p>
        </w:tc>
        <w:tc>
          <w:tcPr>
            <w:tcW w:w="7020" w:type="dxa"/>
            <w:tcBorders>
              <w:top w:val="nil"/>
              <w:left w:val="single" w:sz="4" w:space="0" w:color="000000"/>
              <w:bottom w:val="single" w:sz="4" w:space="0" w:color="000000"/>
              <w:right w:val="single" w:sz="4" w:space="0" w:color="000000"/>
            </w:tcBorders>
            <w:vAlign w:val="center"/>
            <w:hideMark/>
          </w:tcPr>
          <w:p w14:paraId="21F68AA2"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Solving problems with MPI (Trapezoidal Rule, Software Simulations)</w:t>
            </w:r>
          </w:p>
        </w:tc>
      </w:tr>
      <w:tr w:rsidR="00320ACE" w:rsidRPr="00C46C09" w14:paraId="66C1E420"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1C8E035C"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8</w:t>
            </w:r>
          </w:p>
        </w:tc>
        <w:tc>
          <w:tcPr>
            <w:tcW w:w="7020" w:type="dxa"/>
            <w:tcBorders>
              <w:top w:val="nil"/>
              <w:left w:val="single" w:sz="4" w:space="0" w:color="000000"/>
              <w:bottom w:val="single" w:sz="4" w:space="0" w:color="000000"/>
              <w:right w:val="single" w:sz="4" w:space="0" w:color="000000"/>
            </w:tcBorders>
            <w:vAlign w:val="center"/>
            <w:hideMark/>
          </w:tcPr>
          <w:p w14:paraId="0F23AD7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Collective Communication in MPI (Broadcast, Reduce, Scatter, Gather)</w:t>
            </w:r>
          </w:p>
        </w:tc>
      </w:tr>
      <w:tr w:rsidR="00320ACE" w:rsidRPr="00C46C09" w14:paraId="20E0784D"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3759872D"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9</w:t>
            </w:r>
          </w:p>
        </w:tc>
        <w:tc>
          <w:tcPr>
            <w:tcW w:w="7020" w:type="dxa"/>
            <w:tcBorders>
              <w:top w:val="nil"/>
              <w:left w:val="single" w:sz="4" w:space="0" w:color="000000"/>
              <w:bottom w:val="single" w:sz="4" w:space="0" w:color="000000"/>
              <w:right w:val="single" w:sz="4" w:space="0" w:color="000000"/>
            </w:tcBorders>
            <w:vAlign w:val="center"/>
            <w:hideMark/>
          </w:tcPr>
          <w:p w14:paraId="00A3A43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Parallel Matrix Addition and Reduction with MPI</w:t>
            </w:r>
          </w:p>
        </w:tc>
      </w:tr>
      <w:tr w:rsidR="00320ACE" w:rsidRPr="00C46C09" w14:paraId="5919DC29"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5E73E80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10</w:t>
            </w:r>
          </w:p>
        </w:tc>
        <w:tc>
          <w:tcPr>
            <w:tcW w:w="7020" w:type="dxa"/>
            <w:tcBorders>
              <w:top w:val="nil"/>
              <w:left w:val="single" w:sz="4" w:space="0" w:color="000000"/>
              <w:bottom w:val="single" w:sz="4" w:space="0" w:color="000000"/>
              <w:right w:val="single" w:sz="4" w:space="0" w:color="000000"/>
            </w:tcBorders>
            <w:vAlign w:val="center"/>
            <w:hideMark/>
          </w:tcPr>
          <w:p w14:paraId="1F9959E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Parallel Matrix Multiplication; Case Study: Distributed Machine Learning Preprocessing</w:t>
            </w:r>
          </w:p>
        </w:tc>
      </w:tr>
      <w:tr w:rsidR="00320ACE" w:rsidRPr="00C46C09" w14:paraId="015ED04F"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501FFF6A"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11</w:t>
            </w:r>
          </w:p>
        </w:tc>
        <w:tc>
          <w:tcPr>
            <w:tcW w:w="7020" w:type="dxa"/>
            <w:tcBorders>
              <w:top w:val="nil"/>
              <w:left w:val="single" w:sz="4" w:space="0" w:color="000000"/>
              <w:bottom w:val="single" w:sz="4" w:space="0" w:color="000000"/>
              <w:right w:val="single" w:sz="4" w:space="0" w:color="000000"/>
            </w:tcBorders>
            <w:vAlign w:val="center"/>
            <w:hideMark/>
          </w:tcPr>
          <w:p w14:paraId="76965C4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Performance Evaluation: Execution Time, Speedup, Efficiency, Scalability</w:t>
            </w:r>
          </w:p>
        </w:tc>
      </w:tr>
      <w:tr w:rsidR="00320ACE" w:rsidRPr="00C46C09" w14:paraId="3F98EC9F"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2D6A2950"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12</w:t>
            </w:r>
          </w:p>
        </w:tc>
        <w:tc>
          <w:tcPr>
            <w:tcW w:w="7020" w:type="dxa"/>
            <w:tcBorders>
              <w:top w:val="nil"/>
              <w:left w:val="single" w:sz="4" w:space="0" w:color="000000"/>
              <w:bottom w:val="single" w:sz="4" w:space="0" w:color="000000"/>
              <w:right w:val="single" w:sz="4" w:space="0" w:color="000000"/>
            </w:tcBorders>
            <w:vAlign w:val="center"/>
            <w:hideMark/>
          </w:tcPr>
          <w:p w14:paraId="5CBFA7E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Parallel Sorting Algorithms; Deadlocks and Safety Issues in Distributed Programs</w:t>
            </w:r>
          </w:p>
        </w:tc>
      </w:tr>
      <w:tr w:rsidR="00320ACE" w:rsidRPr="00C46C09" w14:paraId="1D7B53D7"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68BA6B9F"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13</w:t>
            </w:r>
          </w:p>
        </w:tc>
        <w:tc>
          <w:tcPr>
            <w:tcW w:w="7020" w:type="dxa"/>
            <w:tcBorders>
              <w:top w:val="nil"/>
              <w:left w:val="single" w:sz="4" w:space="0" w:color="000000"/>
              <w:bottom w:val="single" w:sz="4" w:space="0" w:color="000000"/>
              <w:right w:val="single" w:sz="4" w:space="0" w:color="000000"/>
            </w:tcBorders>
            <w:vAlign w:val="center"/>
            <w:hideMark/>
          </w:tcPr>
          <w:p w14:paraId="52BFA720"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Shared Memory Parallel Programming with OpenMP</w:t>
            </w:r>
          </w:p>
        </w:tc>
      </w:tr>
      <w:tr w:rsidR="00320ACE" w:rsidRPr="00C46C09" w14:paraId="3AF1DF0D"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1F4C1116"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14</w:t>
            </w:r>
          </w:p>
        </w:tc>
        <w:tc>
          <w:tcPr>
            <w:tcW w:w="7020" w:type="dxa"/>
            <w:tcBorders>
              <w:top w:val="nil"/>
              <w:left w:val="single" w:sz="4" w:space="0" w:color="000000"/>
              <w:bottom w:val="single" w:sz="4" w:space="0" w:color="000000"/>
              <w:right w:val="single" w:sz="4" w:space="0" w:color="000000"/>
            </w:tcBorders>
            <w:vAlign w:val="center"/>
            <w:hideMark/>
          </w:tcPr>
          <w:p w14:paraId="4438326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Advanced OpenMP Constructs: Synchronization, Variable Scope, Reduction</w:t>
            </w:r>
          </w:p>
        </w:tc>
      </w:tr>
      <w:tr w:rsidR="00320ACE" w:rsidRPr="00C46C09" w14:paraId="02B75AE5"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6C06BC74"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15</w:t>
            </w:r>
          </w:p>
        </w:tc>
        <w:tc>
          <w:tcPr>
            <w:tcW w:w="7020" w:type="dxa"/>
            <w:tcBorders>
              <w:top w:val="nil"/>
              <w:left w:val="single" w:sz="4" w:space="0" w:color="000000"/>
              <w:bottom w:val="single" w:sz="4" w:space="0" w:color="000000"/>
              <w:right w:val="single" w:sz="4" w:space="0" w:color="000000"/>
            </w:tcBorders>
            <w:vAlign w:val="center"/>
            <w:hideMark/>
          </w:tcPr>
          <w:p w14:paraId="597899F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GPU Programming with CUDA/OpenCL; Introduction to Heterogeneous Systems</w:t>
            </w:r>
          </w:p>
        </w:tc>
      </w:tr>
      <w:tr w:rsidR="00320ACE" w:rsidRPr="00C46C09" w14:paraId="69679F61" w14:textId="77777777" w:rsidTr="000742A4">
        <w:tc>
          <w:tcPr>
            <w:tcW w:w="1110" w:type="dxa"/>
            <w:tcBorders>
              <w:top w:val="nil"/>
              <w:left w:val="single" w:sz="4" w:space="0" w:color="000000"/>
              <w:bottom w:val="single" w:sz="4" w:space="0" w:color="000000"/>
              <w:right w:val="nil"/>
            </w:tcBorders>
            <w:shd w:val="clear" w:color="auto" w:fill="D9D9D9" w:themeFill="background1" w:themeFillShade="D9"/>
            <w:vAlign w:val="center"/>
            <w:hideMark/>
          </w:tcPr>
          <w:p w14:paraId="4F26C594"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16</w:t>
            </w:r>
          </w:p>
        </w:tc>
        <w:tc>
          <w:tcPr>
            <w:tcW w:w="7020" w:type="dxa"/>
            <w:tcBorders>
              <w:top w:val="nil"/>
              <w:left w:val="single" w:sz="4" w:space="0" w:color="000000"/>
              <w:bottom w:val="single" w:sz="4" w:space="0" w:color="000000"/>
              <w:right w:val="single" w:sz="4" w:space="0" w:color="000000"/>
            </w:tcBorders>
            <w:vAlign w:val="center"/>
            <w:hideMark/>
          </w:tcPr>
          <w:p w14:paraId="1D769610"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Cloud and Big Data Frameworks: Hadoop, Spark, Kubernetes; Future Trends in Parallel and Distributed Systems</w:t>
            </w:r>
          </w:p>
        </w:tc>
      </w:tr>
    </w:tbl>
    <w:p w14:paraId="475A3596" w14:textId="77777777" w:rsidR="00320ACE" w:rsidRPr="00C46C09" w:rsidRDefault="00320ACE" w:rsidP="00320ACE">
      <w:pPr>
        <w:rPr>
          <w:rFonts w:asciiTheme="majorBidi" w:hAnsiTheme="majorBidi" w:cstheme="majorBidi"/>
        </w:rPr>
      </w:pPr>
    </w:p>
    <w:p w14:paraId="3A42D5A7" w14:textId="77777777" w:rsidR="00320ACE" w:rsidRPr="00C46C09" w:rsidRDefault="00320ACE" w:rsidP="00320ACE">
      <w:pPr>
        <w:rPr>
          <w:rFonts w:asciiTheme="majorBidi" w:hAnsiTheme="majorBidi" w:cstheme="majorBidi"/>
        </w:rPr>
      </w:pPr>
    </w:p>
    <w:p w14:paraId="155BE6BE" w14:textId="77777777" w:rsidR="00320ACE" w:rsidRPr="00C46C09" w:rsidRDefault="00320ACE" w:rsidP="00320ACE">
      <w:pPr>
        <w:rPr>
          <w:rFonts w:asciiTheme="majorBidi" w:hAnsiTheme="majorBidi" w:cstheme="majorBidi"/>
        </w:rPr>
      </w:pPr>
    </w:p>
    <w:p w14:paraId="4D3F35EC" w14:textId="77777777" w:rsidR="00320ACE" w:rsidRPr="00C46C09" w:rsidRDefault="00320ACE" w:rsidP="00320ACE">
      <w:pPr>
        <w:rPr>
          <w:rFonts w:asciiTheme="majorBidi" w:hAnsiTheme="majorBidi" w:cstheme="majorBidi"/>
        </w:rPr>
      </w:pPr>
    </w:p>
    <w:p w14:paraId="002AE13A" w14:textId="77777777" w:rsidR="00320ACE" w:rsidRPr="00C46C09" w:rsidRDefault="00320ACE" w:rsidP="00320ACE">
      <w:pPr>
        <w:rPr>
          <w:rFonts w:asciiTheme="majorBidi" w:hAnsiTheme="majorBidi" w:cstheme="majorBidi"/>
        </w:rPr>
      </w:pPr>
    </w:p>
    <w:p w14:paraId="47DD05A7" w14:textId="77777777" w:rsidR="00320ACE" w:rsidRPr="00C46C09" w:rsidRDefault="00320ACE" w:rsidP="00320ACE">
      <w:pPr>
        <w:rPr>
          <w:rFonts w:asciiTheme="majorBidi" w:hAnsiTheme="majorBidi" w:cstheme="majorBidi"/>
        </w:rPr>
      </w:pPr>
    </w:p>
    <w:p w14:paraId="58C0D1B5" w14:textId="77777777" w:rsidR="00320ACE" w:rsidRPr="00C46C09" w:rsidRDefault="00320ACE" w:rsidP="00320ACE">
      <w:pPr>
        <w:rPr>
          <w:rFonts w:asciiTheme="majorBidi" w:hAnsiTheme="majorBidi" w:cstheme="majorBidi"/>
        </w:rPr>
      </w:pPr>
    </w:p>
    <w:p w14:paraId="43C140D5" w14:textId="080F23CC" w:rsidR="00487866" w:rsidRPr="00C46C09" w:rsidRDefault="00487866" w:rsidP="00487866">
      <w:pPr>
        <w:pStyle w:val="Heading3"/>
        <w:rPr>
          <w:rFonts w:asciiTheme="majorBidi" w:hAnsiTheme="majorBidi" w:cstheme="majorBidi"/>
          <w:sz w:val="22"/>
          <w:szCs w:val="22"/>
        </w:rPr>
      </w:pPr>
      <w:bookmarkStart w:id="46" w:name="_Toc219107940"/>
      <w:r w:rsidRPr="00C46C09">
        <w:rPr>
          <w:rFonts w:asciiTheme="majorBidi" w:hAnsiTheme="majorBidi" w:cstheme="majorBidi"/>
          <w:sz w:val="22"/>
          <w:szCs w:val="22"/>
        </w:rPr>
        <w:t>4.1.</w:t>
      </w:r>
      <w:r w:rsidR="00FE003E" w:rsidRPr="00C46C09">
        <w:rPr>
          <w:rFonts w:asciiTheme="majorBidi" w:hAnsiTheme="majorBidi" w:cstheme="majorBidi"/>
          <w:sz w:val="22"/>
          <w:szCs w:val="22"/>
        </w:rPr>
        <w:t>23</w:t>
      </w:r>
      <w:r w:rsidRPr="00C46C09">
        <w:rPr>
          <w:rFonts w:asciiTheme="majorBidi" w:hAnsiTheme="majorBidi" w:cstheme="majorBidi"/>
          <w:sz w:val="22"/>
          <w:szCs w:val="22"/>
        </w:rPr>
        <w:t xml:space="preserve"> </w:t>
      </w:r>
      <w:r w:rsidR="00FE003E" w:rsidRPr="00C46C09">
        <w:rPr>
          <w:rFonts w:asciiTheme="majorBidi" w:hAnsiTheme="majorBidi" w:cstheme="majorBidi"/>
          <w:sz w:val="22"/>
          <w:szCs w:val="22"/>
        </w:rPr>
        <w:t>Parallel and Distributed Computing Lab</w:t>
      </w:r>
      <w:bookmarkEnd w:id="46"/>
    </w:p>
    <w:p w14:paraId="51F1B21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AI3431 Parallel and Distributing Computing Lab</w:t>
      </w:r>
    </w:p>
    <w:p w14:paraId="4049B169" w14:textId="77777777" w:rsidR="00320ACE" w:rsidRPr="00C46C09" w:rsidRDefault="00320ACE" w:rsidP="00320ACE">
      <w:pPr>
        <w:jc w:val="both"/>
        <w:rPr>
          <w:rFonts w:asciiTheme="majorBidi" w:hAnsiTheme="majorBidi" w:cstheme="majorBidi"/>
          <w:sz w:val="22"/>
          <w:szCs w:val="22"/>
        </w:rPr>
      </w:pPr>
    </w:p>
    <w:p w14:paraId="6627E48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Operating system  Lab</w:t>
      </w:r>
    </w:p>
    <w:p w14:paraId="23780C81" w14:textId="77777777" w:rsidR="00320ACE" w:rsidRPr="00C46C09" w:rsidRDefault="00320ACE" w:rsidP="00320ACE">
      <w:pPr>
        <w:jc w:val="both"/>
        <w:rPr>
          <w:rFonts w:asciiTheme="majorBidi" w:hAnsiTheme="majorBidi" w:cstheme="majorBidi"/>
          <w:sz w:val="22"/>
          <w:szCs w:val="22"/>
        </w:rPr>
      </w:pPr>
    </w:p>
    <w:p w14:paraId="4F848070" w14:textId="04664AFB"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7A261E" w:rsidRPr="00C46C09">
        <w:rPr>
          <w:rFonts w:asciiTheme="majorBidi" w:hAnsiTheme="majorBidi" w:cstheme="majorBidi"/>
          <w:sz w:val="22"/>
          <w:szCs w:val="22"/>
        </w:rPr>
        <w:tab/>
      </w:r>
      <w:r w:rsidRPr="00C46C09">
        <w:rPr>
          <w:rFonts w:asciiTheme="majorBidi" w:hAnsiTheme="majorBidi" w:cstheme="majorBidi"/>
          <w:sz w:val="22"/>
          <w:szCs w:val="22"/>
        </w:rPr>
        <w:t>1</w:t>
      </w:r>
    </w:p>
    <w:p w14:paraId="29401EC8" w14:textId="77777777" w:rsidR="00320ACE" w:rsidRPr="00C46C09" w:rsidRDefault="00320ACE" w:rsidP="00320ACE">
      <w:pPr>
        <w:jc w:val="both"/>
        <w:rPr>
          <w:rFonts w:asciiTheme="majorBidi" w:hAnsiTheme="majorBidi" w:cstheme="majorBidi"/>
          <w:sz w:val="22"/>
          <w:szCs w:val="22"/>
        </w:rPr>
      </w:pPr>
    </w:p>
    <w:p w14:paraId="1BE9AD2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Syed Awais Haider</w:t>
      </w:r>
    </w:p>
    <w:p w14:paraId="6EA5A556" w14:textId="77777777" w:rsidR="00320ACE" w:rsidRPr="00C46C09" w:rsidRDefault="00320ACE" w:rsidP="00320ACE">
      <w:pPr>
        <w:jc w:val="both"/>
        <w:rPr>
          <w:rFonts w:asciiTheme="majorBidi" w:hAnsiTheme="majorBidi" w:cstheme="majorBidi"/>
          <w:sz w:val="22"/>
          <w:szCs w:val="22"/>
        </w:rPr>
      </w:pPr>
    </w:p>
    <w:p w14:paraId="63C4B619"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0C8ABF9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The Parallel and Distributed Computing Lab provides students with practical, hands-on experience in implementing and analyzing parallel and distributed systems using modern software engineering tools and frameworks. It reinforces theoretical concepts by guiding students through the setup, execution, debugging, and optimization of parallel programs across shared and distributed memory architectures. Using technologies such as </w:t>
      </w:r>
      <w:r w:rsidRPr="00C46C09">
        <w:rPr>
          <w:rFonts w:asciiTheme="majorBidi" w:hAnsiTheme="majorBidi" w:cstheme="majorBidi"/>
          <w:b/>
          <w:bCs/>
          <w:sz w:val="22"/>
          <w:szCs w:val="22"/>
        </w:rPr>
        <w:t>MPI, OpenMP, CUDA, and Spark</w:t>
      </w:r>
      <w:r w:rsidRPr="00C46C09">
        <w:rPr>
          <w:rFonts w:asciiTheme="majorBidi" w:hAnsiTheme="majorBidi" w:cstheme="majorBidi"/>
          <w:sz w:val="22"/>
          <w:szCs w:val="22"/>
        </w:rPr>
        <w:t>, students will develop the skills to design scalable and efficient software solutions that leverage concurrency, parallelism, and distributed computing in real-world applications.</w:t>
      </w:r>
    </w:p>
    <w:p w14:paraId="41E5BE68" w14:textId="77777777" w:rsidR="00320ACE" w:rsidRPr="00C46C09" w:rsidRDefault="00320ACE" w:rsidP="00320ACE">
      <w:pPr>
        <w:jc w:val="both"/>
        <w:rPr>
          <w:rFonts w:asciiTheme="majorBidi" w:hAnsiTheme="majorBidi" w:cstheme="majorBidi"/>
          <w:sz w:val="22"/>
          <w:szCs w:val="22"/>
        </w:rPr>
      </w:pPr>
    </w:p>
    <w:p w14:paraId="25C6637D"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46E385BB"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The objectives of this lab are to:</w:t>
      </w:r>
    </w:p>
    <w:p w14:paraId="218E302D" w14:textId="77777777" w:rsidR="00320ACE" w:rsidRPr="00C46C09" w:rsidRDefault="00320ACE" w:rsidP="00CA216C">
      <w:pPr>
        <w:numPr>
          <w:ilvl w:val="0"/>
          <w:numId w:val="37"/>
        </w:numPr>
        <w:jc w:val="both"/>
        <w:rPr>
          <w:rFonts w:asciiTheme="majorBidi" w:hAnsiTheme="majorBidi" w:cstheme="majorBidi"/>
          <w:sz w:val="22"/>
          <w:szCs w:val="22"/>
        </w:rPr>
      </w:pPr>
      <w:r w:rsidRPr="00C46C09">
        <w:rPr>
          <w:rFonts w:asciiTheme="majorBidi" w:hAnsiTheme="majorBidi" w:cstheme="majorBidi"/>
          <w:sz w:val="22"/>
          <w:szCs w:val="22"/>
        </w:rPr>
        <w:t>Familiarize students with the programming environments and tools required for parallel and distributed computing.</w:t>
      </w:r>
    </w:p>
    <w:p w14:paraId="66DAEEA2" w14:textId="77777777" w:rsidR="00320ACE" w:rsidRPr="00C46C09" w:rsidRDefault="00320ACE" w:rsidP="00CA216C">
      <w:pPr>
        <w:numPr>
          <w:ilvl w:val="0"/>
          <w:numId w:val="37"/>
        </w:numPr>
        <w:jc w:val="both"/>
        <w:rPr>
          <w:rFonts w:asciiTheme="majorBidi" w:hAnsiTheme="majorBidi" w:cstheme="majorBidi"/>
          <w:sz w:val="22"/>
          <w:szCs w:val="22"/>
        </w:rPr>
      </w:pPr>
      <w:r w:rsidRPr="00C46C09">
        <w:rPr>
          <w:rFonts w:asciiTheme="majorBidi" w:hAnsiTheme="majorBidi" w:cstheme="majorBidi"/>
          <w:sz w:val="22"/>
          <w:szCs w:val="22"/>
        </w:rPr>
        <w:t>Enable students to implement and test parallel solutions using threads, processes, and inter-process communication.</w:t>
      </w:r>
    </w:p>
    <w:p w14:paraId="7801B735" w14:textId="77777777" w:rsidR="00320ACE" w:rsidRPr="00C46C09" w:rsidRDefault="00320ACE" w:rsidP="00CA216C">
      <w:pPr>
        <w:numPr>
          <w:ilvl w:val="0"/>
          <w:numId w:val="37"/>
        </w:numPr>
        <w:jc w:val="both"/>
        <w:rPr>
          <w:rFonts w:asciiTheme="majorBidi" w:hAnsiTheme="majorBidi" w:cstheme="majorBidi"/>
          <w:sz w:val="22"/>
          <w:szCs w:val="22"/>
        </w:rPr>
      </w:pPr>
      <w:r w:rsidRPr="00C46C09">
        <w:rPr>
          <w:rFonts w:asciiTheme="majorBidi" w:hAnsiTheme="majorBidi" w:cstheme="majorBidi"/>
          <w:sz w:val="22"/>
          <w:szCs w:val="22"/>
        </w:rPr>
        <w:t>Develop students’ ability to measure, analyze, and improve the performance of parallel and distributed programs.</w:t>
      </w:r>
    </w:p>
    <w:p w14:paraId="74DE5DD8" w14:textId="77777777" w:rsidR="00320ACE" w:rsidRPr="00C46C09" w:rsidRDefault="00320ACE" w:rsidP="00CA216C">
      <w:pPr>
        <w:numPr>
          <w:ilvl w:val="0"/>
          <w:numId w:val="37"/>
        </w:numPr>
        <w:jc w:val="both"/>
        <w:rPr>
          <w:rFonts w:asciiTheme="majorBidi" w:hAnsiTheme="majorBidi" w:cstheme="majorBidi"/>
          <w:sz w:val="22"/>
          <w:szCs w:val="22"/>
        </w:rPr>
      </w:pPr>
      <w:r w:rsidRPr="00C46C09">
        <w:rPr>
          <w:rFonts w:asciiTheme="majorBidi" w:hAnsiTheme="majorBidi" w:cstheme="majorBidi"/>
          <w:sz w:val="22"/>
          <w:szCs w:val="22"/>
        </w:rPr>
        <w:t>Provide practical experience with modern frameworks such as MPI, OpenMP, CUDA, and Spark to solve real-world software engineering problems.</w:t>
      </w:r>
    </w:p>
    <w:p w14:paraId="11C30F66" w14:textId="77777777" w:rsidR="00320ACE"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1ABCBD46" w14:textId="77777777" w:rsidR="000742A4" w:rsidRDefault="000742A4" w:rsidP="00320ACE">
      <w:pPr>
        <w:jc w:val="both"/>
        <w:rPr>
          <w:rFonts w:asciiTheme="majorBidi" w:hAnsiTheme="majorBidi" w:cstheme="majorBidi"/>
          <w:b/>
          <w:bCs/>
          <w:sz w:val="22"/>
          <w:szCs w:val="22"/>
        </w:rPr>
      </w:pPr>
    </w:p>
    <w:p w14:paraId="3D3BC208" w14:textId="7348B7C8" w:rsidR="000742A4" w:rsidRPr="00C46C09" w:rsidRDefault="000742A4" w:rsidP="00320ACE">
      <w:pPr>
        <w:jc w:val="both"/>
        <w:rPr>
          <w:rFonts w:asciiTheme="majorBidi" w:hAnsiTheme="majorBidi" w:cstheme="majorBidi"/>
          <w:b/>
          <w:bCs/>
          <w:sz w:val="22"/>
          <w:szCs w:val="22"/>
        </w:rPr>
      </w:pPr>
      <w:r>
        <w:rPr>
          <w:rFonts w:asciiTheme="majorBidi" w:hAnsiTheme="majorBidi" w:cstheme="majorBidi"/>
          <w:b/>
          <w:bCs/>
          <w:sz w:val="22"/>
          <w:szCs w:val="22"/>
        </w:rPr>
        <w:t>Text Book</w:t>
      </w:r>
    </w:p>
    <w:p w14:paraId="03326D23" w14:textId="77777777" w:rsidR="00320ACE" w:rsidRDefault="00320ACE" w:rsidP="00CA216C">
      <w:pPr>
        <w:numPr>
          <w:ilvl w:val="0"/>
          <w:numId w:val="38"/>
        </w:numPr>
        <w:jc w:val="both"/>
        <w:rPr>
          <w:rFonts w:asciiTheme="majorBidi" w:hAnsiTheme="majorBidi" w:cstheme="majorBidi"/>
          <w:sz w:val="22"/>
          <w:szCs w:val="22"/>
        </w:rPr>
      </w:pPr>
      <w:r w:rsidRPr="00C46C09">
        <w:rPr>
          <w:rFonts w:asciiTheme="majorBidi" w:hAnsiTheme="majorBidi" w:cstheme="majorBidi"/>
          <w:sz w:val="22"/>
          <w:szCs w:val="22"/>
        </w:rPr>
        <w:t>CUST Lab Manual</w:t>
      </w:r>
    </w:p>
    <w:p w14:paraId="55A0C4F1" w14:textId="77777777" w:rsidR="000742A4" w:rsidRDefault="000742A4" w:rsidP="000742A4">
      <w:pPr>
        <w:ind w:left="1080"/>
        <w:jc w:val="both"/>
        <w:rPr>
          <w:rFonts w:asciiTheme="majorBidi" w:hAnsiTheme="majorBidi" w:cstheme="majorBidi"/>
          <w:sz w:val="22"/>
          <w:szCs w:val="22"/>
        </w:rPr>
      </w:pPr>
    </w:p>
    <w:p w14:paraId="175F2A27" w14:textId="6D8C444B" w:rsidR="000742A4" w:rsidRPr="000742A4" w:rsidRDefault="000742A4" w:rsidP="000742A4">
      <w:pPr>
        <w:jc w:val="both"/>
        <w:rPr>
          <w:rFonts w:asciiTheme="majorBidi" w:hAnsiTheme="majorBidi" w:cstheme="majorBidi"/>
          <w:b/>
          <w:bCs/>
          <w:sz w:val="22"/>
          <w:szCs w:val="22"/>
        </w:rPr>
      </w:pPr>
      <w:r w:rsidRPr="000742A4">
        <w:rPr>
          <w:rFonts w:asciiTheme="majorBidi" w:hAnsiTheme="majorBidi" w:cstheme="majorBidi"/>
          <w:b/>
          <w:bCs/>
          <w:sz w:val="22"/>
          <w:szCs w:val="22"/>
        </w:rPr>
        <w:t>Recommended Book(s)</w:t>
      </w:r>
    </w:p>
    <w:p w14:paraId="40918A38" w14:textId="77777777" w:rsidR="00320ACE" w:rsidRPr="00C46C09" w:rsidRDefault="00320ACE" w:rsidP="00320ACE">
      <w:pPr>
        <w:jc w:val="both"/>
        <w:rPr>
          <w:rFonts w:asciiTheme="majorBidi" w:hAnsiTheme="majorBidi" w:cstheme="majorBidi"/>
          <w:sz w:val="22"/>
          <w:szCs w:val="22"/>
        </w:rPr>
      </w:pPr>
    </w:p>
    <w:p w14:paraId="2A704A28"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30D9B9C6" w14:textId="6DD91BC8" w:rsidR="00320ACE" w:rsidRPr="00C46C09" w:rsidRDefault="00320ACE" w:rsidP="00221B51">
      <w:pPr>
        <w:jc w:val="both"/>
        <w:rPr>
          <w:rFonts w:asciiTheme="majorBidi" w:hAnsiTheme="majorBidi" w:cstheme="majorBidi"/>
          <w:sz w:val="22"/>
          <w:szCs w:val="22"/>
        </w:rPr>
      </w:pPr>
      <w:r w:rsidRPr="00C46C09">
        <w:rPr>
          <w:rFonts w:asciiTheme="majorBidi" w:hAnsiTheme="majorBidi" w:cstheme="majorBidi"/>
          <w:sz w:val="22"/>
          <w:szCs w:val="22"/>
        </w:rPr>
        <w:t>By the end of this lab course, students will be able to:</w:t>
      </w:r>
    </w:p>
    <w:p w14:paraId="2C5B20EE" w14:textId="3FBF811A" w:rsidR="00221B51" w:rsidRPr="00C46C09" w:rsidRDefault="00221B51" w:rsidP="00221B51">
      <w:pPr>
        <w:ind w:left="1440" w:hanging="990"/>
        <w:rPr>
          <w:rFonts w:asciiTheme="majorBidi" w:hAnsiTheme="majorBidi" w:cstheme="majorBidi"/>
          <w:sz w:val="22"/>
          <w:szCs w:val="22"/>
        </w:rPr>
      </w:pPr>
    </w:p>
    <w:p w14:paraId="79A5167C" w14:textId="77777777" w:rsidR="00221B51" w:rsidRPr="00C46C09" w:rsidRDefault="00320ACE" w:rsidP="00221B51">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 xml:space="preserve"> Perform basic setup and execution of parallel and distributed programs by imitating provided examples using MPI, OpenMP, and CUDA environments. (Imitation)</w:t>
      </w:r>
    </w:p>
    <w:p w14:paraId="6A5A99A6" w14:textId="2BF237E7" w:rsidR="00221B51" w:rsidRPr="00C46C09" w:rsidRDefault="00320ACE" w:rsidP="00221B51">
      <w:pPr>
        <w:ind w:left="1440" w:hanging="990"/>
        <w:rPr>
          <w:rFonts w:asciiTheme="majorBidi" w:hAnsiTheme="majorBidi" w:cstheme="majorBidi"/>
          <w:sz w:val="22"/>
          <w:szCs w:val="22"/>
        </w:rPr>
      </w:pPr>
      <w:r w:rsidRPr="00C46C09">
        <w:rPr>
          <w:rFonts w:asciiTheme="majorBidi" w:hAnsiTheme="majorBidi" w:cstheme="majorBidi"/>
          <w:b/>
          <w:bCs/>
          <w:sz w:val="22"/>
          <w:szCs w:val="22"/>
        </w:rPr>
        <w:t>CLO-2:</w:t>
      </w:r>
      <w:r w:rsidRPr="00C46C09">
        <w:rPr>
          <w:rFonts w:asciiTheme="majorBidi" w:hAnsiTheme="majorBidi" w:cstheme="majorBidi"/>
          <w:sz w:val="22"/>
          <w:szCs w:val="22"/>
        </w:rPr>
        <w:t xml:space="preserve"> </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Manipulate processes, threads, and inter-process communication constructs to implement simple parallel solutions. (Manipulation)</w:t>
      </w:r>
    </w:p>
    <w:p w14:paraId="07DDB039" w14:textId="665E20DA" w:rsidR="00221B51" w:rsidRPr="00C46C09" w:rsidRDefault="00320ACE" w:rsidP="00221B51">
      <w:pPr>
        <w:ind w:left="1440" w:hanging="990"/>
        <w:rPr>
          <w:rFonts w:asciiTheme="majorBidi" w:hAnsiTheme="majorBidi" w:cstheme="majorBidi"/>
          <w:sz w:val="22"/>
          <w:szCs w:val="22"/>
        </w:rPr>
      </w:pPr>
      <w:r w:rsidRPr="00C46C09">
        <w:rPr>
          <w:rFonts w:asciiTheme="majorBidi" w:hAnsiTheme="majorBidi" w:cstheme="majorBidi"/>
          <w:b/>
          <w:bCs/>
          <w:sz w:val="22"/>
          <w:szCs w:val="22"/>
        </w:rPr>
        <w:t>CLO-3:</w:t>
      </w:r>
      <w:r w:rsidRPr="00C46C09">
        <w:rPr>
          <w:rFonts w:asciiTheme="majorBidi" w:hAnsiTheme="majorBidi" w:cstheme="majorBidi"/>
          <w:sz w:val="22"/>
          <w:szCs w:val="22"/>
        </w:rPr>
        <w:t xml:space="preserve"> </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Execute and debug parallel and distributed software programs with precision, ensuring correctness and performance evaluation. (Precision)</w:t>
      </w:r>
    </w:p>
    <w:p w14:paraId="64DB7A40" w14:textId="75F1946B" w:rsidR="00221B51" w:rsidRPr="00C46C09" w:rsidRDefault="00320ACE" w:rsidP="000742A4">
      <w:pPr>
        <w:ind w:left="1440" w:hanging="990"/>
        <w:rPr>
          <w:rFonts w:asciiTheme="majorBidi" w:hAnsiTheme="majorBidi" w:cstheme="majorBidi"/>
          <w:sz w:val="22"/>
          <w:szCs w:val="22"/>
        </w:rPr>
      </w:pPr>
      <w:r w:rsidRPr="00C46C09">
        <w:rPr>
          <w:rFonts w:asciiTheme="majorBidi" w:hAnsiTheme="majorBidi" w:cstheme="majorBidi"/>
          <w:b/>
          <w:bCs/>
          <w:sz w:val="22"/>
          <w:szCs w:val="22"/>
        </w:rPr>
        <w:t>CLO-4:</w:t>
      </w:r>
      <w:r w:rsidRPr="00C46C09">
        <w:rPr>
          <w:rFonts w:asciiTheme="majorBidi" w:hAnsiTheme="majorBidi" w:cstheme="majorBidi"/>
          <w:sz w:val="22"/>
          <w:szCs w:val="22"/>
        </w:rPr>
        <w:t xml:space="preserve"> </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Integrate modern tools (MPI, OpenMP, CUDA, Spark) to design and demonstrate scalable software solutions for real-world problems. (Articulation)</w:t>
      </w:r>
    </w:p>
    <w:p w14:paraId="042B2BB5"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07386A4B" w14:textId="77777777" w:rsidR="00320ACE" w:rsidRPr="00C46C09" w:rsidRDefault="00320ACE" w:rsidP="00320ACE">
      <w:pPr>
        <w:jc w:val="both"/>
        <w:rPr>
          <w:rFonts w:asciiTheme="majorBidi" w:hAnsiTheme="majorBidi" w:cstheme="majorBidi"/>
          <w:sz w:val="22"/>
          <w:szCs w:val="22"/>
        </w:rPr>
      </w:pPr>
    </w:p>
    <w:tbl>
      <w:tblPr>
        <w:tblW w:w="8835" w:type="dxa"/>
        <w:tblInd w:w="-5" w:type="dxa"/>
        <w:tblLayout w:type="fixed"/>
        <w:tblCellMar>
          <w:top w:w="55" w:type="dxa"/>
          <w:left w:w="55" w:type="dxa"/>
          <w:bottom w:w="55" w:type="dxa"/>
          <w:right w:w="55" w:type="dxa"/>
        </w:tblCellMar>
        <w:tblLook w:val="04A0" w:firstRow="1" w:lastRow="0" w:firstColumn="1" w:lastColumn="0" w:noHBand="0" w:noVBand="1"/>
      </w:tblPr>
      <w:tblGrid>
        <w:gridCol w:w="4469"/>
        <w:gridCol w:w="898"/>
        <w:gridCol w:w="1172"/>
        <w:gridCol w:w="990"/>
        <w:gridCol w:w="1306"/>
      </w:tblGrid>
      <w:tr w:rsidR="00320ACE" w:rsidRPr="00C46C09" w14:paraId="23358FA3" w14:textId="77777777" w:rsidTr="00221B51">
        <w:tc>
          <w:tcPr>
            <w:tcW w:w="447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1A5260D1"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GAs (PLOs)</w:t>
            </w:r>
          </w:p>
        </w:tc>
        <w:tc>
          <w:tcPr>
            <w:tcW w:w="898"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6558F3C9"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72"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208D5943"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99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69A620C0"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c>
          <w:tcPr>
            <w:tcW w:w="13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43558C"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CLO-4</w:t>
            </w:r>
          </w:p>
        </w:tc>
      </w:tr>
      <w:tr w:rsidR="00320ACE" w:rsidRPr="00C46C09" w14:paraId="0C84E844" w14:textId="77777777" w:rsidTr="00221B51">
        <w:tc>
          <w:tcPr>
            <w:tcW w:w="4470" w:type="dxa"/>
            <w:tcBorders>
              <w:top w:val="nil"/>
              <w:left w:val="single" w:sz="4" w:space="0" w:color="000000"/>
              <w:bottom w:val="single" w:sz="4" w:space="0" w:color="000000"/>
              <w:right w:val="nil"/>
            </w:tcBorders>
            <w:shd w:val="clear" w:color="auto" w:fill="D9D9D9" w:themeFill="background1" w:themeFillShade="D9"/>
            <w:vAlign w:val="center"/>
            <w:hideMark/>
          </w:tcPr>
          <w:p w14:paraId="58D4276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GA-4 (Design/Development of Solutions)</w:t>
            </w:r>
          </w:p>
        </w:tc>
        <w:tc>
          <w:tcPr>
            <w:tcW w:w="898" w:type="dxa"/>
            <w:tcBorders>
              <w:top w:val="nil"/>
              <w:left w:val="single" w:sz="4" w:space="0" w:color="000000"/>
              <w:bottom w:val="single" w:sz="4" w:space="0" w:color="000000"/>
              <w:right w:val="nil"/>
            </w:tcBorders>
            <w:vAlign w:val="center"/>
          </w:tcPr>
          <w:p w14:paraId="5DF83CF5" w14:textId="77777777" w:rsidR="00320ACE" w:rsidRPr="00C46C09" w:rsidRDefault="00320ACE" w:rsidP="00320ACE">
            <w:pPr>
              <w:jc w:val="both"/>
              <w:rPr>
                <w:rFonts w:asciiTheme="majorBidi" w:hAnsiTheme="majorBidi" w:cstheme="majorBidi"/>
                <w:sz w:val="22"/>
                <w:szCs w:val="22"/>
              </w:rPr>
            </w:pPr>
          </w:p>
        </w:tc>
        <w:tc>
          <w:tcPr>
            <w:tcW w:w="1172" w:type="dxa"/>
            <w:tcBorders>
              <w:top w:val="nil"/>
              <w:left w:val="single" w:sz="4" w:space="0" w:color="000000"/>
              <w:bottom w:val="single" w:sz="4" w:space="0" w:color="000000"/>
              <w:right w:val="nil"/>
            </w:tcBorders>
            <w:vAlign w:val="center"/>
          </w:tcPr>
          <w:p w14:paraId="17477918" w14:textId="77777777" w:rsidR="00320ACE" w:rsidRPr="00C46C09" w:rsidRDefault="00320ACE" w:rsidP="00320ACE">
            <w:pPr>
              <w:jc w:val="both"/>
              <w:rPr>
                <w:rFonts w:asciiTheme="majorBidi" w:hAnsiTheme="majorBidi" w:cstheme="majorBidi"/>
                <w:sz w:val="22"/>
                <w:szCs w:val="22"/>
              </w:rPr>
            </w:pPr>
          </w:p>
        </w:tc>
        <w:tc>
          <w:tcPr>
            <w:tcW w:w="990" w:type="dxa"/>
            <w:tcBorders>
              <w:top w:val="nil"/>
              <w:left w:val="single" w:sz="4" w:space="0" w:color="000000"/>
              <w:bottom w:val="single" w:sz="4" w:space="0" w:color="000000"/>
              <w:right w:val="nil"/>
            </w:tcBorders>
            <w:vAlign w:val="center"/>
            <w:hideMark/>
          </w:tcPr>
          <w:p w14:paraId="2BFD4B6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306" w:type="dxa"/>
            <w:tcBorders>
              <w:top w:val="nil"/>
              <w:left w:val="single" w:sz="4" w:space="0" w:color="000000"/>
              <w:bottom w:val="single" w:sz="4" w:space="0" w:color="000000"/>
              <w:right w:val="single" w:sz="4" w:space="0" w:color="000000"/>
            </w:tcBorders>
            <w:vAlign w:val="center"/>
            <w:hideMark/>
          </w:tcPr>
          <w:p w14:paraId="2F41DB40"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r>
      <w:tr w:rsidR="00320ACE" w:rsidRPr="00C46C09" w14:paraId="710F095F" w14:textId="77777777" w:rsidTr="00221B51">
        <w:tc>
          <w:tcPr>
            <w:tcW w:w="4470" w:type="dxa"/>
            <w:tcBorders>
              <w:top w:val="nil"/>
              <w:left w:val="single" w:sz="4" w:space="0" w:color="000000"/>
              <w:bottom w:val="single" w:sz="4" w:space="0" w:color="000000"/>
              <w:right w:val="nil"/>
            </w:tcBorders>
            <w:shd w:val="clear" w:color="auto" w:fill="D9D9D9" w:themeFill="background1" w:themeFillShade="D9"/>
            <w:vAlign w:val="center"/>
            <w:hideMark/>
          </w:tcPr>
          <w:p w14:paraId="61CF2D2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GA-5 (Modern Tool Usage)</w:t>
            </w:r>
          </w:p>
        </w:tc>
        <w:tc>
          <w:tcPr>
            <w:tcW w:w="898" w:type="dxa"/>
            <w:tcBorders>
              <w:top w:val="nil"/>
              <w:left w:val="single" w:sz="4" w:space="0" w:color="000000"/>
              <w:bottom w:val="single" w:sz="4" w:space="0" w:color="000000"/>
              <w:right w:val="nil"/>
            </w:tcBorders>
            <w:vAlign w:val="center"/>
            <w:hideMark/>
          </w:tcPr>
          <w:p w14:paraId="640410B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172" w:type="dxa"/>
            <w:tcBorders>
              <w:top w:val="nil"/>
              <w:left w:val="single" w:sz="4" w:space="0" w:color="000000"/>
              <w:bottom w:val="single" w:sz="4" w:space="0" w:color="000000"/>
              <w:right w:val="nil"/>
            </w:tcBorders>
            <w:vAlign w:val="center"/>
            <w:hideMark/>
          </w:tcPr>
          <w:p w14:paraId="0B01939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990" w:type="dxa"/>
            <w:tcBorders>
              <w:top w:val="nil"/>
              <w:left w:val="single" w:sz="4" w:space="0" w:color="000000"/>
              <w:bottom w:val="single" w:sz="4" w:space="0" w:color="000000"/>
              <w:right w:val="nil"/>
            </w:tcBorders>
            <w:vAlign w:val="center"/>
          </w:tcPr>
          <w:p w14:paraId="56871B22" w14:textId="77777777" w:rsidR="00320ACE" w:rsidRPr="00C46C09" w:rsidRDefault="00320ACE" w:rsidP="00320ACE">
            <w:pPr>
              <w:jc w:val="both"/>
              <w:rPr>
                <w:rFonts w:asciiTheme="majorBidi" w:hAnsiTheme="majorBidi" w:cstheme="majorBidi"/>
                <w:sz w:val="22"/>
                <w:szCs w:val="22"/>
              </w:rPr>
            </w:pPr>
          </w:p>
        </w:tc>
        <w:tc>
          <w:tcPr>
            <w:tcW w:w="1306" w:type="dxa"/>
            <w:tcBorders>
              <w:top w:val="nil"/>
              <w:left w:val="single" w:sz="4" w:space="0" w:color="000000"/>
              <w:bottom w:val="single" w:sz="4" w:space="0" w:color="000000"/>
              <w:right w:val="single" w:sz="4" w:space="0" w:color="000000"/>
            </w:tcBorders>
            <w:vAlign w:val="center"/>
          </w:tcPr>
          <w:p w14:paraId="1828D20D" w14:textId="77777777" w:rsidR="00320ACE" w:rsidRPr="00C46C09" w:rsidRDefault="00320ACE" w:rsidP="00320ACE">
            <w:pPr>
              <w:jc w:val="both"/>
              <w:rPr>
                <w:rFonts w:asciiTheme="majorBidi" w:hAnsiTheme="majorBidi" w:cstheme="majorBidi"/>
                <w:sz w:val="22"/>
                <w:szCs w:val="22"/>
              </w:rPr>
            </w:pPr>
          </w:p>
        </w:tc>
      </w:tr>
    </w:tbl>
    <w:p w14:paraId="68E77ABE" w14:textId="77777777" w:rsidR="00320ACE" w:rsidRPr="00C46C09" w:rsidRDefault="00320ACE" w:rsidP="00320ACE">
      <w:pPr>
        <w:jc w:val="both"/>
        <w:rPr>
          <w:rFonts w:asciiTheme="majorBidi" w:hAnsiTheme="majorBidi" w:cstheme="majorBidi"/>
          <w:b/>
          <w:bCs/>
          <w:sz w:val="22"/>
          <w:szCs w:val="22"/>
        </w:rPr>
      </w:pPr>
    </w:p>
    <w:p w14:paraId="135CC755"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957C877" w14:textId="77777777" w:rsidR="00320ACE" w:rsidRPr="00C46C09" w:rsidRDefault="00320ACE" w:rsidP="00320ACE">
      <w:pPr>
        <w:jc w:val="both"/>
        <w:rPr>
          <w:rFonts w:asciiTheme="majorBidi" w:hAnsiTheme="majorBidi" w:cstheme="majorBidi"/>
          <w:sz w:val="22"/>
          <w:szCs w:val="22"/>
        </w:rPr>
      </w:pPr>
    </w:p>
    <w:tbl>
      <w:tblPr>
        <w:tblW w:w="8670" w:type="dxa"/>
        <w:tblInd w:w="55" w:type="dxa"/>
        <w:tblLayout w:type="fixed"/>
        <w:tblCellMar>
          <w:top w:w="55" w:type="dxa"/>
          <w:left w:w="55" w:type="dxa"/>
          <w:bottom w:w="55" w:type="dxa"/>
          <w:right w:w="55" w:type="dxa"/>
        </w:tblCellMar>
        <w:tblLook w:val="04A0" w:firstRow="1" w:lastRow="0" w:firstColumn="1" w:lastColumn="0" w:noHBand="0" w:noVBand="1"/>
      </w:tblPr>
      <w:tblGrid>
        <w:gridCol w:w="1290"/>
        <w:gridCol w:w="7380"/>
      </w:tblGrid>
      <w:tr w:rsidR="00320ACE" w:rsidRPr="00C46C09" w14:paraId="606ECFDC" w14:textId="77777777" w:rsidTr="000742A4">
        <w:trPr>
          <w:trHeight w:val="506"/>
        </w:trPr>
        <w:tc>
          <w:tcPr>
            <w:tcW w:w="129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67B26D19"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Week</w:t>
            </w:r>
          </w:p>
        </w:tc>
        <w:tc>
          <w:tcPr>
            <w:tcW w:w="7380" w:type="dxa"/>
            <w:tcBorders>
              <w:top w:val="single" w:sz="4" w:space="0" w:color="000000"/>
              <w:left w:val="single" w:sz="4" w:space="0" w:color="000000"/>
              <w:bottom w:val="single" w:sz="4" w:space="0" w:color="000000"/>
              <w:right w:val="single" w:sz="4" w:space="0" w:color="000000"/>
            </w:tcBorders>
            <w:shd w:val="clear" w:color="auto" w:fill="DDDDDD"/>
            <w:vAlign w:val="center"/>
            <w:hideMark/>
          </w:tcPr>
          <w:p w14:paraId="43103930" w14:textId="77777777" w:rsidR="00320ACE" w:rsidRPr="00C46C09" w:rsidRDefault="00320ACE" w:rsidP="00320ACE">
            <w:pPr>
              <w:jc w:val="both"/>
              <w:rPr>
                <w:rFonts w:asciiTheme="majorBidi" w:hAnsiTheme="majorBidi" w:cstheme="majorBidi"/>
                <w:b/>
                <w:bCs/>
                <w:sz w:val="22"/>
                <w:szCs w:val="22"/>
              </w:rPr>
            </w:pPr>
            <w:r w:rsidRPr="00C46C09">
              <w:rPr>
                <w:rFonts w:asciiTheme="majorBidi" w:hAnsiTheme="majorBidi" w:cstheme="majorBidi"/>
                <w:b/>
                <w:bCs/>
                <w:sz w:val="22"/>
                <w:szCs w:val="22"/>
              </w:rPr>
              <w:t>Lab Contents</w:t>
            </w:r>
          </w:p>
        </w:tc>
      </w:tr>
      <w:tr w:rsidR="00320ACE" w:rsidRPr="00C46C09" w14:paraId="3B149F2A"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16291A9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1</w:t>
            </w:r>
          </w:p>
        </w:tc>
        <w:tc>
          <w:tcPr>
            <w:tcW w:w="7380" w:type="dxa"/>
            <w:tcBorders>
              <w:top w:val="nil"/>
              <w:left w:val="single" w:sz="4" w:space="0" w:color="000000"/>
              <w:bottom w:val="single" w:sz="4" w:space="0" w:color="000000"/>
              <w:right w:val="single" w:sz="4" w:space="0" w:color="000000"/>
            </w:tcBorders>
            <w:vAlign w:val="center"/>
            <w:hideMark/>
          </w:tcPr>
          <w:p w14:paraId="41ECF8E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Setting up Linux/Ubuntu environment; Installing MPI, OpenMP, CUDA toolkits; Running simple parallel vs. serial program.</w:t>
            </w:r>
          </w:p>
        </w:tc>
      </w:tr>
      <w:tr w:rsidR="00320ACE" w:rsidRPr="00C46C09" w14:paraId="0C9C9F4F"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212AD66A"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2</w:t>
            </w:r>
          </w:p>
        </w:tc>
        <w:tc>
          <w:tcPr>
            <w:tcW w:w="7380" w:type="dxa"/>
            <w:tcBorders>
              <w:top w:val="nil"/>
              <w:left w:val="single" w:sz="4" w:space="0" w:color="000000"/>
              <w:bottom w:val="single" w:sz="4" w:space="0" w:color="000000"/>
              <w:right w:val="single" w:sz="4" w:space="0" w:color="000000"/>
            </w:tcBorders>
            <w:vAlign w:val="center"/>
            <w:hideMark/>
          </w:tcPr>
          <w:p w14:paraId="0370774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Measuring execution time: Comparing sequential vs. parallel implementations.</w:t>
            </w:r>
          </w:p>
        </w:tc>
      </w:tr>
      <w:tr w:rsidR="00320ACE" w:rsidRPr="00C46C09" w14:paraId="703F824D"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6F985C3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3</w:t>
            </w:r>
          </w:p>
        </w:tc>
        <w:tc>
          <w:tcPr>
            <w:tcW w:w="7380" w:type="dxa"/>
            <w:tcBorders>
              <w:top w:val="nil"/>
              <w:left w:val="single" w:sz="4" w:space="0" w:color="000000"/>
              <w:bottom w:val="single" w:sz="4" w:space="0" w:color="000000"/>
              <w:right w:val="single" w:sz="4" w:space="0" w:color="000000"/>
            </w:tcBorders>
            <w:vAlign w:val="center"/>
            <w:hideMark/>
          </w:tcPr>
          <w:p w14:paraId="43174F0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Implementing parallelism using POSIX Threads (thread creation, join, synchronization).</w:t>
            </w:r>
          </w:p>
        </w:tc>
      </w:tr>
      <w:tr w:rsidR="00320ACE" w:rsidRPr="00C46C09" w14:paraId="433B0BCE"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4F76BE1B"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4</w:t>
            </w:r>
          </w:p>
        </w:tc>
        <w:tc>
          <w:tcPr>
            <w:tcW w:w="7380" w:type="dxa"/>
            <w:tcBorders>
              <w:top w:val="nil"/>
              <w:left w:val="single" w:sz="4" w:space="0" w:color="000000"/>
              <w:bottom w:val="single" w:sz="4" w:space="0" w:color="000000"/>
              <w:right w:val="single" w:sz="4" w:space="0" w:color="000000"/>
            </w:tcBorders>
            <w:vAlign w:val="center"/>
            <w:hideMark/>
          </w:tcPr>
          <w:p w14:paraId="1967EEA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Inter-process communication (IPC) using Shared Memory and Message Queues in C.</w:t>
            </w:r>
          </w:p>
        </w:tc>
      </w:tr>
      <w:tr w:rsidR="00320ACE" w:rsidRPr="00C46C09" w14:paraId="0EDD21FC"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4B40ABD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5</w:t>
            </w:r>
          </w:p>
        </w:tc>
        <w:tc>
          <w:tcPr>
            <w:tcW w:w="7380" w:type="dxa"/>
            <w:tcBorders>
              <w:top w:val="nil"/>
              <w:left w:val="single" w:sz="4" w:space="0" w:color="000000"/>
              <w:bottom w:val="single" w:sz="4" w:space="0" w:color="000000"/>
              <w:right w:val="single" w:sz="4" w:space="0" w:color="000000"/>
            </w:tcBorders>
            <w:vAlign w:val="center"/>
            <w:hideMark/>
          </w:tcPr>
          <w:p w14:paraId="0B0D0DF5"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Introduction to MPI: Writing first MPI program, point-to-point communication (Send/Receive).</w:t>
            </w:r>
          </w:p>
        </w:tc>
      </w:tr>
      <w:tr w:rsidR="00320ACE" w:rsidRPr="00C46C09" w14:paraId="24A1C0F3"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546D79F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6</w:t>
            </w:r>
          </w:p>
        </w:tc>
        <w:tc>
          <w:tcPr>
            <w:tcW w:w="7380" w:type="dxa"/>
            <w:tcBorders>
              <w:top w:val="nil"/>
              <w:left w:val="single" w:sz="4" w:space="0" w:color="000000"/>
              <w:bottom w:val="single" w:sz="4" w:space="0" w:color="000000"/>
              <w:right w:val="single" w:sz="4" w:space="0" w:color="000000"/>
            </w:tcBorders>
            <w:vAlign w:val="center"/>
            <w:hideMark/>
          </w:tcPr>
          <w:p w14:paraId="06EBF1A3"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Collective Communication in MPI: Broadcast, Scatter, Gather, Reduce.</w:t>
            </w:r>
          </w:p>
        </w:tc>
      </w:tr>
      <w:tr w:rsidR="00320ACE" w:rsidRPr="00C46C09" w14:paraId="21876C52"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6C73EFB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7</w:t>
            </w:r>
          </w:p>
        </w:tc>
        <w:tc>
          <w:tcPr>
            <w:tcW w:w="7380" w:type="dxa"/>
            <w:tcBorders>
              <w:top w:val="nil"/>
              <w:left w:val="single" w:sz="4" w:space="0" w:color="000000"/>
              <w:bottom w:val="single" w:sz="4" w:space="0" w:color="000000"/>
              <w:right w:val="single" w:sz="4" w:space="0" w:color="000000"/>
            </w:tcBorders>
            <w:vAlign w:val="center"/>
            <w:hideMark/>
          </w:tcPr>
          <w:p w14:paraId="36C0E7B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Parallel Matrix Addition using MPI; Case study on distributed computing.</w:t>
            </w:r>
          </w:p>
        </w:tc>
      </w:tr>
      <w:tr w:rsidR="00320ACE" w:rsidRPr="00C46C09" w14:paraId="7C1F56A1"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635348C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8</w:t>
            </w:r>
          </w:p>
        </w:tc>
        <w:tc>
          <w:tcPr>
            <w:tcW w:w="7380" w:type="dxa"/>
            <w:tcBorders>
              <w:top w:val="nil"/>
              <w:left w:val="single" w:sz="4" w:space="0" w:color="000000"/>
              <w:bottom w:val="single" w:sz="4" w:space="0" w:color="000000"/>
              <w:right w:val="single" w:sz="4" w:space="0" w:color="000000"/>
            </w:tcBorders>
            <w:vAlign w:val="center"/>
            <w:hideMark/>
          </w:tcPr>
          <w:p w14:paraId="0D1BBC9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Parallel Matrix Multiplication using MPI; Analysis of speedup and scalability.</w:t>
            </w:r>
          </w:p>
        </w:tc>
      </w:tr>
      <w:tr w:rsidR="00320ACE" w:rsidRPr="00C46C09" w14:paraId="2A60E277"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594B53E6"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9</w:t>
            </w:r>
          </w:p>
        </w:tc>
        <w:tc>
          <w:tcPr>
            <w:tcW w:w="7380" w:type="dxa"/>
            <w:tcBorders>
              <w:top w:val="nil"/>
              <w:left w:val="single" w:sz="4" w:space="0" w:color="000000"/>
              <w:bottom w:val="single" w:sz="4" w:space="0" w:color="000000"/>
              <w:right w:val="single" w:sz="4" w:space="0" w:color="000000"/>
            </w:tcBorders>
            <w:vAlign w:val="center"/>
            <w:hideMark/>
          </w:tcPr>
          <w:p w14:paraId="39DE90A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Shared-memory parallelism using OpenMP (parallel for, sections, synchronization).</w:t>
            </w:r>
          </w:p>
        </w:tc>
      </w:tr>
      <w:tr w:rsidR="00320ACE" w:rsidRPr="00C46C09" w14:paraId="7C15CFB5"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61DCA9B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10</w:t>
            </w:r>
          </w:p>
        </w:tc>
        <w:tc>
          <w:tcPr>
            <w:tcW w:w="7380" w:type="dxa"/>
            <w:tcBorders>
              <w:top w:val="nil"/>
              <w:left w:val="single" w:sz="4" w:space="0" w:color="000000"/>
              <w:bottom w:val="single" w:sz="4" w:space="0" w:color="000000"/>
              <w:right w:val="single" w:sz="4" w:space="0" w:color="000000"/>
            </w:tcBorders>
            <w:vAlign w:val="center"/>
            <w:hideMark/>
          </w:tcPr>
          <w:p w14:paraId="6968FF44"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Advanced OpenMP constructs: Reduction clause, variable scoping, scheduling policies.</w:t>
            </w:r>
          </w:p>
        </w:tc>
      </w:tr>
      <w:tr w:rsidR="00320ACE" w:rsidRPr="00C46C09" w14:paraId="1FB3D398"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6BCE4431"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11</w:t>
            </w:r>
          </w:p>
        </w:tc>
        <w:tc>
          <w:tcPr>
            <w:tcW w:w="7380" w:type="dxa"/>
            <w:tcBorders>
              <w:top w:val="nil"/>
              <w:left w:val="single" w:sz="4" w:space="0" w:color="000000"/>
              <w:bottom w:val="single" w:sz="4" w:space="0" w:color="000000"/>
              <w:right w:val="single" w:sz="4" w:space="0" w:color="000000"/>
            </w:tcBorders>
            <w:vAlign w:val="center"/>
            <w:hideMark/>
          </w:tcPr>
          <w:p w14:paraId="631B0C4D"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GPU Programming Basics with CUDA: Writing first CUDA kernel (vector addition).</w:t>
            </w:r>
          </w:p>
        </w:tc>
      </w:tr>
      <w:tr w:rsidR="00320ACE" w:rsidRPr="00C46C09" w14:paraId="21AD3032"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50C93E17"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12</w:t>
            </w:r>
          </w:p>
        </w:tc>
        <w:tc>
          <w:tcPr>
            <w:tcW w:w="7380" w:type="dxa"/>
            <w:tcBorders>
              <w:top w:val="nil"/>
              <w:left w:val="single" w:sz="4" w:space="0" w:color="000000"/>
              <w:bottom w:val="single" w:sz="4" w:space="0" w:color="000000"/>
              <w:right w:val="single" w:sz="4" w:space="0" w:color="000000"/>
            </w:tcBorders>
            <w:vAlign w:val="center"/>
            <w:hideMark/>
          </w:tcPr>
          <w:p w14:paraId="535FEA52"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CUDA Memory Management: Shared, global, and constant memory in GPU programs.</w:t>
            </w:r>
          </w:p>
        </w:tc>
      </w:tr>
      <w:tr w:rsidR="00320ACE" w:rsidRPr="00C46C09" w14:paraId="24AFEC56"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0C1EB0E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13</w:t>
            </w:r>
          </w:p>
        </w:tc>
        <w:tc>
          <w:tcPr>
            <w:tcW w:w="7380" w:type="dxa"/>
            <w:tcBorders>
              <w:top w:val="nil"/>
              <w:left w:val="single" w:sz="4" w:space="0" w:color="000000"/>
              <w:bottom w:val="single" w:sz="4" w:space="0" w:color="000000"/>
              <w:right w:val="single" w:sz="4" w:space="0" w:color="000000"/>
            </w:tcBorders>
            <w:vAlign w:val="center"/>
            <w:hideMark/>
          </w:tcPr>
          <w:p w14:paraId="107647DF"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Parallel Sorting Algorithms (Merge Sort / Quick Sort) using OpenMP/CUDA.</w:t>
            </w:r>
          </w:p>
        </w:tc>
      </w:tr>
      <w:tr w:rsidR="00320ACE" w:rsidRPr="00C46C09" w14:paraId="47615ABF" w14:textId="77777777" w:rsidTr="000742A4">
        <w:trPr>
          <w:trHeight w:val="506"/>
        </w:trPr>
        <w:tc>
          <w:tcPr>
            <w:tcW w:w="1290" w:type="dxa"/>
            <w:tcBorders>
              <w:top w:val="nil"/>
              <w:left w:val="single" w:sz="4" w:space="0" w:color="000000"/>
              <w:bottom w:val="single" w:sz="4" w:space="0" w:color="000000"/>
              <w:right w:val="nil"/>
            </w:tcBorders>
            <w:shd w:val="clear" w:color="auto" w:fill="D9D9D9" w:themeFill="background1" w:themeFillShade="D9"/>
            <w:vAlign w:val="center"/>
            <w:hideMark/>
          </w:tcPr>
          <w:p w14:paraId="0C0A6D2C"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b/>
                <w:bCs/>
                <w:sz w:val="22"/>
                <w:szCs w:val="22"/>
              </w:rPr>
              <w:t>14</w:t>
            </w:r>
          </w:p>
        </w:tc>
        <w:tc>
          <w:tcPr>
            <w:tcW w:w="7380" w:type="dxa"/>
            <w:tcBorders>
              <w:top w:val="nil"/>
              <w:left w:val="single" w:sz="4" w:space="0" w:color="000000"/>
              <w:bottom w:val="single" w:sz="4" w:space="0" w:color="000000"/>
              <w:right w:val="single" w:sz="4" w:space="0" w:color="000000"/>
            </w:tcBorders>
            <w:vAlign w:val="center"/>
            <w:hideMark/>
          </w:tcPr>
          <w:p w14:paraId="070AE0DE" w14:textId="77777777" w:rsidR="00320ACE" w:rsidRPr="00C46C09" w:rsidRDefault="00320ACE" w:rsidP="00320ACE">
            <w:pPr>
              <w:jc w:val="both"/>
              <w:rPr>
                <w:rFonts w:asciiTheme="majorBidi" w:hAnsiTheme="majorBidi" w:cstheme="majorBidi"/>
                <w:sz w:val="22"/>
                <w:szCs w:val="22"/>
              </w:rPr>
            </w:pPr>
            <w:r w:rsidRPr="00C46C09">
              <w:rPr>
                <w:rFonts w:asciiTheme="majorBidi" w:hAnsiTheme="majorBidi" w:cstheme="majorBidi"/>
                <w:sz w:val="22"/>
                <w:szCs w:val="22"/>
              </w:rPr>
              <w:t xml:space="preserve">Big Data Parallelism: Introduction to Hadoop/Spark; Implementing </w:t>
            </w:r>
            <w:proofErr w:type="spellStart"/>
            <w:r w:rsidRPr="00C46C09">
              <w:rPr>
                <w:rFonts w:asciiTheme="majorBidi" w:hAnsiTheme="majorBidi" w:cstheme="majorBidi"/>
                <w:sz w:val="22"/>
                <w:szCs w:val="22"/>
              </w:rPr>
              <w:t>WordCount</w:t>
            </w:r>
            <w:proofErr w:type="spellEnd"/>
            <w:r w:rsidRPr="00C46C09">
              <w:rPr>
                <w:rFonts w:asciiTheme="majorBidi" w:hAnsiTheme="majorBidi" w:cstheme="majorBidi"/>
                <w:sz w:val="22"/>
                <w:szCs w:val="22"/>
              </w:rPr>
              <w:t>.</w:t>
            </w:r>
          </w:p>
        </w:tc>
      </w:tr>
    </w:tbl>
    <w:p w14:paraId="7CE330C4" w14:textId="77777777" w:rsidR="00320ACE" w:rsidRPr="00C46C09" w:rsidRDefault="00320ACE" w:rsidP="00320ACE">
      <w:pPr>
        <w:jc w:val="both"/>
        <w:rPr>
          <w:rFonts w:asciiTheme="majorBidi" w:hAnsiTheme="majorBidi" w:cstheme="majorBidi"/>
          <w:sz w:val="22"/>
          <w:szCs w:val="22"/>
        </w:rPr>
      </w:pPr>
    </w:p>
    <w:p w14:paraId="59A512B7" w14:textId="77777777" w:rsidR="002E5A5F" w:rsidRPr="00C46C09" w:rsidRDefault="002E5A5F" w:rsidP="002E5A5F">
      <w:pPr>
        <w:jc w:val="both"/>
        <w:rPr>
          <w:rFonts w:asciiTheme="majorBidi" w:hAnsiTheme="majorBidi" w:cstheme="majorBidi"/>
          <w:sz w:val="22"/>
          <w:szCs w:val="22"/>
        </w:rPr>
      </w:pPr>
    </w:p>
    <w:p w14:paraId="0680B3C9" w14:textId="31136A46" w:rsidR="00FE003E" w:rsidRPr="00C46C09" w:rsidRDefault="00487866" w:rsidP="00FE003E">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47" w:name="_Toc219107941"/>
      <w:r w:rsidR="00FE003E" w:rsidRPr="00C46C09">
        <w:rPr>
          <w:rFonts w:asciiTheme="majorBidi" w:hAnsiTheme="majorBidi" w:cstheme="majorBidi"/>
          <w:sz w:val="22"/>
          <w:szCs w:val="22"/>
        </w:rPr>
        <w:t>4.1.24 Software Engineering</w:t>
      </w:r>
      <w:bookmarkEnd w:id="47"/>
    </w:p>
    <w:p w14:paraId="7C5ADAC9"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AI3223 Software Engineering</w:t>
      </w:r>
    </w:p>
    <w:p w14:paraId="44883DAA" w14:textId="77777777" w:rsidR="006070A2" w:rsidRPr="00C46C09" w:rsidRDefault="006070A2" w:rsidP="006070A2">
      <w:pPr>
        <w:jc w:val="both"/>
        <w:rPr>
          <w:rFonts w:asciiTheme="majorBidi" w:hAnsiTheme="majorBidi" w:cstheme="majorBidi"/>
          <w:sz w:val="22"/>
          <w:szCs w:val="22"/>
        </w:rPr>
      </w:pPr>
    </w:p>
    <w:p w14:paraId="39B28B49"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Object Oriented Programming</w:t>
      </w:r>
    </w:p>
    <w:p w14:paraId="119631E9" w14:textId="77777777" w:rsidR="006070A2" w:rsidRPr="00C46C09" w:rsidRDefault="006070A2" w:rsidP="006070A2">
      <w:pPr>
        <w:jc w:val="both"/>
        <w:rPr>
          <w:rFonts w:asciiTheme="majorBidi" w:hAnsiTheme="majorBidi" w:cstheme="majorBidi"/>
          <w:sz w:val="22"/>
          <w:szCs w:val="22"/>
        </w:rPr>
      </w:pPr>
    </w:p>
    <w:p w14:paraId="4A056893"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Pr="00C46C09">
        <w:rPr>
          <w:rFonts w:asciiTheme="majorBidi" w:hAnsiTheme="majorBidi" w:cstheme="majorBidi"/>
          <w:sz w:val="22"/>
          <w:szCs w:val="22"/>
        </w:rPr>
        <w:tab/>
        <w:t>3</w:t>
      </w:r>
    </w:p>
    <w:p w14:paraId="4C899A55" w14:textId="77777777" w:rsidR="006070A2" w:rsidRPr="00C46C09" w:rsidRDefault="006070A2" w:rsidP="006070A2">
      <w:pPr>
        <w:jc w:val="both"/>
        <w:rPr>
          <w:rFonts w:asciiTheme="majorBidi" w:hAnsiTheme="majorBidi" w:cstheme="majorBidi"/>
          <w:sz w:val="22"/>
          <w:szCs w:val="22"/>
        </w:rPr>
      </w:pPr>
    </w:p>
    <w:p w14:paraId="55F27AEE"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To be Allocated</w:t>
      </w:r>
    </w:p>
    <w:p w14:paraId="5262E450" w14:textId="77777777" w:rsidR="006070A2" w:rsidRPr="00C46C09" w:rsidRDefault="006070A2" w:rsidP="006070A2">
      <w:pPr>
        <w:jc w:val="both"/>
        <w:rPr>
          <w:rFonts w:asciiTheme="majorBidi" w:hAnsiTheme="majorBidi" w:cstheme="majorBidi"/>
          <w:sz w:val="22"/>
          <w:szCs w:val="22"/>
        </w:rPr>
      </w:pPr>
    </w:p>
    <w:p w14:paraId="36DDA176"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6F8801E2" w14:textId="77777777" w:rsidR="006070A2"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This is the first course in the stream of Software Engineering with the focus on development of software using good practices. The students will be guided to develop skills that will enable them to construct software of high quality, yet easy to maintain. They will investigate the software development through engineer approach as exemplified by choice of appropriate process models. For that reason, various processes will be introduced to them which can assist software engineering.</w:t>
      </w:r>
    </w:p>
    <w:p w14:paraId="0BF0FA00" w14:textId="77777777" w:rsidR="000742A4" w:rsidRPr="00C46C09" w:rsidRDefault="000742A4" w:rsidP="006070A2">
      <w:pPr>
        <w:jc w:val="both"/>
        <w:rPr>
          <w:rFonts w:asciiTheme="majorBidi" w:hAnsiTheme="majorBidi" w:cstheme="majorBidi"/>
          <w:sz w:val="22"/>
          <w:szCs w:val="22"/>
        </w:rPr>
      </w:pPr>
    </w:p>
    <w:p w14:paraId="4FBD2905"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26DB90A4" w14:textId="11B3FF32" w:rsidR="006070A2" w:rsidRPr="00C46C09" w:rsidRDefault="006070A2" w:rsidP="00CA216C">
      <w:pPr>
        <w:numPr>
          <w:ilvl w:val="0"/>
          <w:numId w:val="40"/>
        </w:numPr>
        <w:jc w:val="both"/>
        <w:rPr>
          <w:rFonts w:asciiTheme="majorBidi" w:hAnsiTheme="majorBidi" w:cstheme="majorBidi"/>
          <w:sz w:val="22"/>
          <w:szCs w:val="22"/>
        </w:rPr>
      </w:pPr>
      <w:r w:rsidRPr="00C46C09">
        <w:rPr>
          <w:rFonts w:asciiTheme="majorBidi" w:hAnsiTheme="majorBidi" w:cstheme="majorBidi"/>
          <w:sz w:val="22"/>
          <w:szCs w:val="22"/>
        </w:rPr>
        <w:t>To describe Knowledge and comprehension of various software engineering phases and when to apply process models to develop real life software applications.</w:t>
      </w:r>
    </w:p>
    <w:p w14:paraId="5048A5AA" w14:textId="77777777" w:rsidR="006070A2" w:rsidRPr="00C46C09" w:rsidRDefault="006070A2" w:rsidP="00CA216C">
      <w:pPr>
        <w:numPr>
          <w:ilvl w:val="0"/>
          <w:numId w:val="40"/>
        </w:numPr>
        <w:jc w:val="both"/>
        <w:rPr>
          <w:rFonts w:asciiTheme="majorBidi" w:hAnsiTheme="majorBidi" w:cstheme="majorBidi"/>
          <w:sz w:val="22"/>
          <w:szCs w:val="22"/>
        </w:rPr>
      </w:pPr>
      <w:r w:rsidRPr="00C46C09">
        <w:rPr>
          <w:rFonts w:asciiTheme="majorBidi" w:hAnsiTheme="majorBidi" w:cstheme="majorBidi"/>
          <w:sz w:val="22"/>
          <w:szCs w:val="22"/>
        </w:rPr>
        <w:t xml:space="preserve">To describe knowledge of </w:t>
      </w:r>
      <w:r w:rsidRPr="00C46C09">
        <w:rPr>
          <w:rFonts w:asciiTheme="majorBidi" w:hAnsiTheme="majorBidi" w:cstheme="majorBidi"/>
          <w:b/>
          <w:bCs/>
          <w:sz w:val="22"/>
          <w:szCs w:val="22"/>
        </w:rPr>
        <w:t xml:space="preserve">Requirement Engineering </w:t>
      </w:r>
      <w:r w:rsidRPr="00C46C09">
        <w:rPr>
          <w:rFonts w:asciiTheme="majorBidi" w:hAnsiTheme="majorBidi" w:cstheme="majorBidi"/>
          <w:sz w:val="22"/>
          <w:szCs w:val="22"/>
        </w:rPr>
        <w:t>(RE), comprehend why do we need to engineer requirement i.e., advantages of RE and then apply requirements engineering i.e., how to engineer requirements of software in a given scenario?</w:t>
      </w:r>
    </w:p>
    <w:p w14:paraId="0E084C8B" w14:textId="77777777" w:rsidR="006070A2" w:rsidRPr="00C46C09" w:rsidRDefault="006070A2" w:rsidP="00CA216C">
      <w:pPr>
        <w:numPr>
          <w:ilvl w:val="0"/>
          <w:numId w:val="40"/>
        </w:numPr>
        <w:jc w:val="both"/>
        <w:rPr>
          <w:rFonts w:asciiTheme="majorBidi" w:hAnsiTheme="majorBidi" w:cstheme="majorBidi"/>
          <w:sz w:val="22"/>
          <w:szCs w:val="22"/>
        </w:rPr>
      </w:pPr>
      <w:r w:rsidRPr="00C46C09">
        <w:rPr>
          <w:rFonts w:asciiTheme="majorBidi" w:hAnsiTheme="majorBidi" w:cstheme="majorBidi"/>
          <w:sz w:val="22"/>
          <w:szCs w:val="22"/>
        </w:rPr>
        <w:t xml:space="preserve">To describe knowledge of </w:t>
      </w:r>
      <w:r w:rsidRPr="00C46C09">
        <w:rPr>
          <w:rFonts w:asciiTheme="majorBidi" w:hAnsiTheme="majorBidi" w:cstheme="majorBidi"/>
          <w:b/>
          <w:bCs/>
          <w:sz w:val="22"/>
          <w:szCs w:val="22"/>
        </w:rPr>
        <w:t>Design phase</w:t>
      </w:r>
      <w:r w:rsidRPr="00C46C09">
        <w:rPr>
          <w:rFonts w:asciiTheme="majorBidi" w:hAnsiTheme="majorBidi" w:cstheme="majorBidi"/>
          <w:sz w:val="22"/>
          <w:szCs w:val="22"/>
        </w:rPr>
        <w:t>, comprehend why we need to design i.e., advantages of design and then apply of software design i.e., how to design through design models /diagrams of the software in a given scenario?</w:t>
      </w:r>
    </w:p>
    <w:p w14:paraId="6F6D258B" w14:textId="77777777" w:rsidR="006070A2" w:rsidRPr="00C46C09" w:rsidRDefault="006070A2" w:rsidP="00CA216C">
      <w:pPr>
        <w:numPr>
          <w:ilvl w:val="0"/>
          <w:numId w:val="40"/>
        </w:numPr>
        <w:jc w:val="both"/>
        <w:rPr>
          <w:rFonts w:asciiTheme="majorBidi" w:hAnsiTheme="majorBidi" w:cstheme="majorBidi"/>
          <w:sz w:val="22"/>
          <w:szCs w:val="22"/>
        </w:rPr>
      </w:pPr>
      <w:r w:rsidRPr="00C46C09">
        <w:rPr>
          <w:rFonts w:asciiTheme="majorBidi" w:hAnsiTheme="majorBidi" w:cstheme="majorBidi"/>
          <w:sz w:val="22"/>
          <w:szCs w:val="22"/>
        </w:rPr>
        <w:t xml:space="preserve">To describe knowledge of </w:t>
      </w:r>
      <w:r w:rsidRPr="00C46C09">
        <w:rPr>
          <w:rFonts w:asciiTheme="majorBidi" w:hAnsiTheme="majorBidi" w:cstheme="majorBidi"/>
          <w:b/>
          <w:bCs/>
          <w:sz w:val="22"/>
          <w:szCs w:val="22"/>
        </w:rPr>
        <w:t>Software development,</w:t>
      </w:r>
      <w:r w:rsidRPr="00C46C09">
        <w:rPr>
          <w:rFonts w:asciiTheme="majorBidi" w:hAnsiTheme="majorBidi" w:cstheme="majorBidi"/>
          <w:sz w:val="22"/>
          <w:szCs w:val="22"/>
        </w:rPr>
        <w:t xml:space="preserve"> comprehend why we have to develop software i.e., advantages of development and then apply of software development i.e., how to development through programming languages of software in a given scenario.</w:t>
      </w:r>
    </w:p>
    <w:p w14:paraId="4946366A" w14:textId="77777777" w:rsidR="006070A2" w:rsidRPr="00C46C09" w:rsidRDefault="006070A2" w:rsidP="00CA216C">
      <w:pPr>
        <w:numPr>
          <w:ilvl w:val="0"/>
          <w:numId w:val="40"/>
        </w:numPr>
        <w:jc w:val="both"/>
        <w:rPr>
          <w:rFonts w:asciiTheme="majorBidi" w:hAnsiTheme="majorBidi" w:cstheme="majorBidi"/>
          <w:sz w:val="22"/>
          <w:szCs w:val="22"/>
        </w:rPr>
      </w:pPr>
      <w:r w:rsidRPr="00C46C09">
        <w:rPr>
          <w:rFonts w:asciiTheme="majorBidi" w:hAnsiTheme="majorBidi" w:cstheme="majorBidi"/>
          <w:sz w:val="22"/>
          <w:szCs w:val="22"/>
        </w:rPr>
        <w:t xml:space="preserve">To describe knowledge of </w:t>
      </w:r>
      <w:r w:rsidRPr="00C46C09">
        <w:rPr>
          <w:rFonts w:asciiTheme="majorBidi" w:hAnsiTheme="majorBidi" w:cstheme="majorBidi"/>
          <w:b/>
          <w:bCs/>
          <w:sz w:val="22"/>
          <w:szCs w:val="22"/>
        </w:rPr>
        <w:t>Software Maintenance,</w:t>
      </w:r>
      <w:r w:rsidRPr="00C46C09">
        <w:rPr>
          <w:rFonts w:asciiTheme="majorBidi" w:hAnsiTheme="majorBidi" w:cstheme="majorBidi"/>
          <w:sz w:val="22"/>
          <w:szCs w:val="22"/>
        </w:rPr>
        <w:t xml:space="preserve"> comprehend why we have to maintain projects i.e., advantages of software maintenance and apply of software maintenance i.e., how to maintain software in a given scenario.</w:t>
      </w:r>
    </w:p>
    <w:p w14:paraId="25A25029" w14:textId="77777777" w:rsidR="006070A2" w:rsidRPr="00C46C09" w:rsidRDefault="006070A2" w:rsidP="00CA216C">
      <w:pPr>
        <w:numPr>
          <w:ilvl w:val="0"/>
          <w:numId w:val="40"/>
        </w:numPr>
        <w:jc w:val="both"/>
        <w:rPr>
          <w:rFonts w:asciiTheme="majorBidi" w:hAnsiTheme="majorBidi" w:cstheme="majorBidi"/>
          <w:sz w:val="22"/>
          <w:szCs w:val="22"/>
        </w:rPr>
      </w:pPr>
      <w:r w:rsidRPr="00C46C09">
        <w:rPr>
          <w:rFonts w:asciiTheme="majorBidi" w:hAnsiTheme="majorBidi" w:cstheme="majorBidi"/>
          <w:sz w:val="22"/>
          <w:szCs w:val="22"/>
        </w:rPr>
        <w:t xml:space="preserve">To describe knowledge of </w:t>
      </w:r>
      <w:r w:rsidRPr="00C46C09">
        <w:rPr>
          <w:rFonts w:asciiTheme="majorBidi" w:hAnsiTheme="majorBidi" w:cstheme="majorBidi"/>
          <w:b/>
          <w:bCs/>
          <w:sz w:val="22"/>
          <w:szCs w:val="22"/>
        </w:rPr>
        <w:t xml:space="preserve">Software Quality Assurance Activities (SQA), </w:t>
      </w:r>
      <w:r w:rsidRPr="00C46C09">
        <w:rPr>
          <w:rFonts w:asciiTheme="majorBidi" w:hAnsiTheme="majorBidi" w:cstheme="majorBidi"/>
          <w:sz w:val="22"/>
          <w:szCs w:val="22"/>
        </w:rPr>
        <w:t xml:space="preserve">comprehend why we need to ensure quality of software i.e., advantages of SQA and then apply of SQA i.e., how to apply SQA(s) upon software in a given scenario? </w:t>
      </w:r>
    </w:p>
    <w:p w14:paraId="5EE9EB97" w14:textId="77777777" w:rsidR="006070A2" w:rsidRPr="00C46C09" w:rsidRDefault="006070A2" w:rsidP="00CA216C">
      <w:pPr>
        <w:numPr>
          <w:ilvl w:val="0"/>
          <w:numId w:val="40"/>
        </w:numPr>
        <w:jc w:val="both"/>
        <w:rPr>
          <w:rFonts w:asciiTheme="majorBidi" w:hAnsiTheme="majorBidi" w:cstheme="majorBidi"/>
          <w:sz w:val="22"/>
          <w:szCs w:val="22"/>
        </w:rPr>
      </w:pPr>
      <w:r w:rsidRPr="00C46C09">
        <w:rPr>
          <w:rFonts w:asciiTheme="majorBidi" w:hAnsiTheme="majorBidi" w:cstheme="majorBidi"/>
          <w:sz w:val="22"/>
          <w:szCs w:val="22"/>
        </w:rPr>
        <w:t xml:space="preserve">To describe knowledge of </w:t>
      </w:r>
      <w:r w:rsidRPr="00C46C09">
        <w:rPr>
          <w:rFonts w:asciiTheme="majorBidi" w:hAnsiTheme="majorBidi" w:cstheme="majorBidi"/>
          <w:b/>
          <w:sz w:val="22"/>
          <w:szCs w:val="22"/>
        </w:rPr>
        <w:t>Software</w:t>
      </w:r>
      <w:r w:rsidRPr="00C46C09">
        <w:rPr>
          <w:rFonts w:asciiTheme="majorBidi" w:hAnsiTheme="majorBidi" w:cstheme="majorBidi"/>
          <w:sz w:val="22"/>
          <w:szCs w:val="22"/>
        </w:rPr>
        <w:t xml:space="preserve"> </w:t>
      </w:r>
      <w:r w:rsidRPr="00C46C09">
        <w:rPr>
          <w:rFonts w:asciiTheme="majorBidi" w:hAnsiTheme="majorBidi" w:cstheme="majorBidi"/>
          <w:b/>
          <w:sz w:val="22"/>
          <w:szCs w:val="22"/>
        </w:rPr>
        <w:t>Project Management</w:t>
      </w:r>
      <w:r w:rsidRPr="00C46C09">
        <w:rPr>
          <w:rFonts w:asciiTheme="majorBidi" w:hAnsiTheme="majorBidi" w:cstheme="majorBidi"/>
          <w:b/>
          <w:bCs/>
          <w:sz w:val="22"/>
          <w:szCs w:val="22"/>
        </w:rPr>
        <w:t>,</w:t>
      </w:r>
      <w:r w:rsidRPr="00C46C09">
        <w:rPr>
          <w:rFonts w:asciiTheme="majorBidi" w:hAnsiTheme="majorBidi" w:cstheme="majorBidi"/>
          <w:sz w:val="22"/>
          <w:szCs w:val="22"/>
        </w:rPr>
        <w:t xml:space="preserve"> comprehend why we need to manage software engineering phases i.e., advantages of project management and then apply of project management i.e., how to manage software projects in a given scenario?</w:t>
      </w:r>
    </w:p>
    <w:p w14:paraId="4EFFF09F" w14:textId="77777777" w:rsidR="006070A2" w:rsidRPr="00C46C09" w:rsidRDefault="006070A2" w:rsidP="006070A2">
      <w:pPr>
        <w:jc w:val="both"/>
        <w:rPr>
          <w:rFonts w:asciiTheme="majorBidi" w:hAnsiTheme="majorBidi" w:cstheme="majorBidi"/>
          <w:sz w:val="22"/>
          <w:szCs w:val="22"/>
        </w:rPr>
      </w:pPr>
    </w:p>
    <w:p w14:paraId="4BBEEBC3"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7667762C" w14:textId="77777777" w:rsidR="006070A2" w:rsidRPr="00C46C09" w:rsidRDefault="006070A2" w:rsidP="006070A2">
      <w:pPr>
        <w:jc w:val="both"/>
        <w:rPr>
          <w:rFonts w:asciiTheme="majorBidi" w:hAnsiTheme="majorBidi" w:cstheme="majorBidi"/>
          <w:sz w:val="22"/>
          <w:szCs w:val="22"/>
        </w:rPr>
      </w:pPr>
    </w:p>
    <w:p w14:paraId="7A2D6A1F"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B4D1615" w14:textId="77777777" w:rsidR="006070A2" w:rsidRPr="00C46C09" w:rsidRDefault="006070A2" w:rsidP="00CA216C">
      <w:pPr>
        <w:numPr>
          <w:ilvl w:val="0"/>
          <w:numId w:val="41"/>
        </w:numPr>
        <w:spacing w:after="240"/>
        <w:jc w:val="both"/>
        <w:rPr>
          <w:rFonts w:asciiTheme="majorBidi" w:hAnsiTheme="majorBidi" w:cstheme="majorBidi"/>
          <w:sz w:val="22"/>
          <w:szCs w:val="22"/>
        </w:rPr>
      </w:pPr>
      <w:r w:rsidRPr="00C46C09">
        <w:rPr>
          <w:rFonts w:asciiTheme="majorBidi" w:hAnsiTheme="majorBidi" w:cstheme="majorBidi"/>
          <w:sz w:val="22"/>
          <w:szCs w:val="22"/>
        </w:rPr>
        <w:t>Software Engineering: A Practitioner's Approach by Roger S. Pressman.</w:t>
      </w:r>
    </w:p>
    <w:p w14:paraId="1754EFFC"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30874D8C" w14:textId="77777777" w:rsidR="006070A2" w:rsidRPr="00C46C09" w:rsidRDefault="006070A2"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 xml:space="preserve">Software Engineering by Ian Somerville 9 </w:t>
      </w:r>
      <w:proofErr w:type="spellStart"/>
      <w:r w:rsidRPr="00C46C09">
        <w:rPr>
          <w:rFonts w:asciiTheme="majorBidi" w:hAnsiTheme="majorBidi" w:cstheme="majorBidi"/>
          <w:sz w:val="22"/>
          <w:szCs w:val="22"/>
        </w:rPr>
        <w:t>th</w:t>
      </w:r>
      <w:proofErr w:type="spellEnd"/>
      <w:r w:rsidRPr="00C46C09">
        <w:rPr>
          <w:rFonts w:asciiTheme="majorBidi" w:hAnsiTheme="majorBidi" w:cstheme="majorBidi"/>
          <w:sz w:val="22"/>
          <w:szCs w:val="22"/>
        </w:rPr>
        <w:t xml:space="preserve"> </w:t>
      </w:r>
      <w:proofErr w:type="spellStart"/>
      <w:r w:rsidRPr="00C46C09">
        <w:rPr>
          <w:rFonts w:asciiTheme="majorBidi" w:hAnsiTheme="majorBidi" w:cstheme="majorBidi"/>
          <w:sz w:val="22"/>
          <w:szCs w:val="22"/>
        </w:rPr>
        <w:t>Edtion</w:t>
      </w:r>
      <w:proofErr w:type="spellEnd"/>
    </w:p>
    <w:p w14:paraId="51B6B3C6" w14:textId="77777777" w:rsidR="006070A2" w:rsidRPr="00C46C09" w:rsidRDefault="006070A2"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Software Engineering Body of Knowledge (</w:t>
      </w:r>
      <w:proofErr w:type="spellStart"/>
      <w:r w:rsidRPr="00C46C09">
        <w:rPr>
          <w:rFonts w:asciiTheme="majorBidi" w:hAnsiTheme="majorBidi" w:cstheme="majorBidi"/>
          <w:sz w:val="22"/>
          <w:szCs w:val="22"/>
        </w:rPr>
        <w:t>SWEBoK</w:t>
      </w:r>
      <w:proofErr w:type="spellEnd"/>
      <w:r w:rsidRPr="00C46C09">
        <w:rPr>
          <w:rFonts w:asciiTheme="majorBidi" w:hAnsiTheme="majorBidi" w:cstheme="majorBidi"/>
          <w:sz w:val="22"/>
          <w:szCs w:val="22"/>
        </w:rPr>
        <w:t xml:space="preserve"> 2004) by </w:t>
      </w:r>
      <w:r w:rsidRPr="00C46C09">
        <w:rPr>
          <w:rFonts w:asciiTheme="majorBidi" w:hAnsiTheme="majorBidi" w:cstheme="majorBidi"/>
          <w:i/>
          <w:iCs/>
          <w:sz w:val="22"/>
          <w:szCs w:val="22"/>
        </w:rPr>
        <w:t>IEEE</w:t>
      </w:r>
    </w:p>
    <w:p w14:paraId="691B8A72" w14:textId="77777777" w:rsidR="006070A2" w:rsidRPr="00C46C09" w:rsidRDefault="006070A2"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Applying UML and Patterns by Graig Larman</w:t>
      </w:r>
    </w:p>
    <w:p w14:paraId="609B173F" w14:textId="77777777" w:rsidR="006070A2" w:rsidRPr="00C46C09" w:rsidRDefault="006070A2"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Various courses of Web</w:t>
      </w:r>
    </w:p>
    <w:p w14:paraId="38D7B1F1" w14:textId="77777777" w:rsidR="006070A2" w:rsidRPr="00C46C09" w:rsidRDefault="006070A2" w:rsidP="006070A2">
      <w:pPr>
        <w:jc w:val="both"/>
        <w:rPr>
          <w:rFonts w:asciiTheme="majorBidi" w:hAnsiTheme="majorBidi" w:cstheme="majorBidi"/>
          <w:sz w:val="22"/>
          <w:szCs w:val="22"/>
        </w:rPr>
      </w:pPr>
    </w:p>
    <w:p w14:paraId="5C609705" w14:textId="77777777" w:rsidR="00132A97" w:rsidRPr="00C46C09" w:rsidRDefault="00132A97" w:rsidP="006070A2">
      <w:pPr>
        <w:jc w:val="both"/>
        <w:rPr>
          <w:rFonts w:asciiTheme="majorBidi" w:hAnsiTheme="majorBidi" w:cstheme="majorBidi"/>
          <w:sz w:val="22"/>
          <w:szCs w:val="22"/>
        </w:rPr>
      </w:pPr>
    </w:p>
    <w:p w14:paraId="45D22D29" w14:textId="77777777" w:rsidR="006070A2" w:rsidRPr="00C46C09" w:rsidRDefault="006070A2" w:rsidP="006070A2">
      <w:pPr>
        <w:jc w:val="both"/>
        <w:rPr>
          <w:rFonts w:asciiTheme="majorBidi" w:hAnsiTheme="majorBidi" w:cstheme="majorBidi"/>
          <w:b/>
          <w:bCs/>
          <w:sz w:val="22"/>
          <w:szCs w:val="22"/>
        </w:rPr>
      </w:pPr>
    </w:p>
    <w:p w14:paraId="2B1B6A18"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55C1D948"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1DB2164C" w14:textId="77777777" w:rsidR="00CB549F" w:rsidRPr="00C46C09" w:rsidRDefault="00CB549F" w:rsidP="006070A2">
      <w:pPr>
        <w:jc w:val="both"/>
        <w:rPr>
          <w:rFonts w:asciiTheme="majorBidi" w:hAnsiTheme="majorBidi" w:cstheme="majorBidi"/>
          <w:sz w:val="22"/>
          <w:szCs w:val="22"/>
        </w:rPr>
      </w:pPr>
    </w:p>
    <w:p w14:paraId="3D04957E" w14:textId="2CD00380" w:rsidR="00221B51" w:rsidRPr="00C46C09" w:rsidRDefault="006070A2" w:rsidP="009E3111">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 xml:space="preserve"> </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Describe various software engineering processes and activities</w:t>
      </w:r>
      <w:r w:rsidR="00E63F7F">
        <w:rPr>
          <w:rFonts w:asciiTheme="majorBidi" w:hAnsiTheme="majorBidi" w:cstheme="majorBidi"/>
          <w:sz w:val="22"/>
          <w:szCs w:val="22"/>
        </w:rPr>
        <w:t>.</w:t>
      </w:r>
      <w:r w:rsidRPr="00C46C09">
        <w:rPr>
          <w:rFonts w:asciiTheme="majorBidi" w:hAnsiTheme="majorBidi" w:cstheme="majorBidi"/>
          <w:sz w:val="22"/>
          <w:szCs w:val="22"/>
        </w:rPr>
        <w:t xml:space="preserve"> </w:t>
      </w:r>
      <w:r w:rsidR="00E63F7F">
        <w:rPr>
          <w:rFonts w:asciiTheme="majorBidi" w:hAnsiTheme="majorBidi" w:cstheme="majorBidi"/>
          <w:sz w:val="22"/>
          <w:szCs w:val="22"/>
        </w:rPr>
        <w:t>(</w:t>
      </w:r>
      <w:r w:rsidRPr="00C46C09">
        <w:rPr>
          <w:rFonts w:asciiTheme="majorBidi" w:hAnsiTheme="majorBidi" w:cstheme="majorBidi"/>
          <w:sz w:val="22"/>
          <w:szCs w:val="22"/>
        </w:rPr>
        <w:t>C2 Understand</w:t>
      </w:r>
      <w:r w:rsidR="00E63F7F">
        <w:rPr>
          <w:rFonts w:asciiTheme="majorBidi" w:hAnsiTheme="majorBidi" w:cstheme="majorBidi"/>
          <w:sz w:val="22"/>
          <w:szCs w:val="22"/>
        </w:rPr>
        <w:t>)</w:t>
      </w:r>
    </w:p>
    <w:p w14:paraId="7D18D8FB" w14:textId="6F2FF430" w:rsidR="009E3111" w:rsidRPr="00C46C09" w:rsidRDefault="006070A2" w:rsidP="009E3111">
      <w:pPr>
        <w:ind w:left="1440" w:hanging="990"/>
        <w:rPr>
          <w:rFonts w:asciiTheme="majorBidi" w:hAnsiTheme="majorBidi" w:cstheme="majorBidi"/>
          <w:sz w:val="22"/>
          <w:szCs w:val="22"/>
        </w:rPr>
      </w:pPr>
      <w:r w:rsidRPr="00C46C09">
        <w:rPr>
          <w:rFonts w:asciiTheme="majorBidi" w:hAnsiTheme="majorBidi" w:cstheme="majorBidi"/>
          <w:b/>
          <w:bCs/>
          <w:sz w:val="22"/>
          <w:szCs w:val="22"/>
        </w:rPr>
        <w:t>CLO:2</w:t>
      </w:r>
      <w:r w:rsidR="00221B51" w:rsidRPr="00C46C09">
        <w:rPr>
          <w:rFonts w:asciiTheme="majorBidi" w:hAnsiTheme="majorBidi" w:cstheme="majorBidi"/>
          <w:b/>
          <w:bCs/>
          <w:sz w:val="22"/>
          <w:szCs w:val="22"/>
        </w:rPr>
        <w:t xml:space="preserve">     </w:t>
      </w:r>
      <w:r w:rsidRPr="00C46C09">
        <w:rPr>
          <w:rFonts w:asciiTheme="majorBidi" w:hAnsiTheme="majorBidi" w:cstheme="majorBidi"/>
          <w:sz w:val="22"/>
          <w:szCs w:val="22"/>
        </w:rPr>
        <w:t>Recognize the needs and computing requirements for the development of small size</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software application</w:t>
      </w:r>
      <w:r w:rsidR="00E63F7F">
        <w:rPr>
          <w:rFonts w:asciiTheme="majorBidi" w:hAnsiTheme="majorBidi" w:cstheme="majorBidi"/>
          <w:sz w:val="22"/>
          <w:szCs w:val="22"/>
        </w:rPr>
        <w:t>. (</w:t>
      </w:r>
      <w:r w:rsidRPr="00C46C09">
        <w:rPr>
          <w:rFonts w:asciiTheme="majorBidi" w:hAnsiTheme="majorBidi" w:cstheme="majorBidi"/>
          <w:sz w:val="22"/>
          <w:szCs w:val="22"/>
        </w:rPr>
        <w:t>C2 Understand</w:t>
      </w:r>
      <w:r w:rsidR="00E63F7F">
        <w:rPr>
          <w:rFonts w:asciiTheme="majorBidi" w:hAnsiTheme="majorBidi" w:cstheme="majorBidi"/>
          <w:sz w:val="22"/>
          <w:szCs w:val="22"/>
        </w:rPr>
        <w:t>)</w:t>
      </w:r>
    </w:p>
    <w:p w14:paraId="01C04622" w14:textId="6010B30C" w:rsidR="006070A2" w:rsidRPr="00C46C09" w:rsidRDefault="006070A2" w:rsidP="00221B51">
      <w:pPr>
        <w:ind w:left="1440" w:hanging="990"/>
        <w:rPr>
          <w:rFonts w:asciiTheme="majorBidi" w:hAnsiTheme="majorBidi" w:cstheme="majorBidi"/>
          <w:sz w:val="22"/>
          <w:szCs w:val="22"/>
        </w:rPr>
      </w:pPr>
      <w:r w:rsidRPr="00C46C09">
        <w:rPr>
          <w:rFonts w:asciiTheme="majorBidi" w:hAnsiTheme="majorBidi" w:cstheme="majorBidi"/>
          <w:b/>
          <w:bCs/>
          <w:sz w:val="22"/>
          <w:szCs w:val="22"/>
        </w:rPr>
        <w:t>CLO:3</w:t>
      </w:r>
      <w:r w:rsidRPr="00C46C09">
        <w:rPr>
          <w:rFonts w:asciiTheme="majorBidi" w:hAnsiTheme="majorBidi" w:cstheme="majorBidi"/>
          <w:sz w:val="22"/>
          <w:szCs w:val="22"/>
        </w:rPr>
        <w:t xml:space="preserve"> </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Use knowledge of software engineering appropriate to the discipline, particularly in the</w:t>
      </w:r>
      <w:r w:rsidR="00221B51" w:rsidRPr="00C46C09">
        <w:rPr>
          <w:rFonts w:asciiTheme="majorBidi" w:hAnsiTheme="majorBidi" w:cstheme="majorBidi"/>
          <w:sz w:val="22"/>
          <w:szCs w:val="22"/>
        </w:rPr>
        <w:t xml:space="preserve"> </w:t>
      </w:r>
      <w:r w:rsidRPr="00C46C09">
        <w:rPr>
          <w:rFonts w:asciiTheme="majorBidi" w:hAnsiTheme="majorBidi" w:cstheme="majorBidi"/>
          <w:sz w:val="22"/>
          <w:szCs w:val="22"/>
        </w:rPr>
        <w:t>analysis, design, implementation &amp; testing of software systems</w:t>
      </w:r>
      <w:r w:rsidR="00E63F7F">
        <w:rPr>
          <w:rFonts w:asciiTheme="majorBidi" w:hAnsiTheme="majorBidi" w:cstheme="majorBidi"/>
          <w:sz w:val="22"/>
          <w:szCs w:val="22"/>
        </w:rPr>
        <w:t>.</w:t>
      </w:r>
      <w:r w:rsidRPr="00C46C09">
        <w:rPr>
          <w:rFonts w:asciiTheme="majorBidi" w:hAnsiTheme="majorBidi" w:cstheme="majorBidi"/>
          <w:sz w:val="22"/>
          <w:szCs w:val="22"/>
        </w:rPr>
        <w:t xml:space="preserve"> </w:t>
      </w:r>
      <w:r w:rsidR="00E63F7F">
        <w:rPr>
          <w:rFonts w:asciiTheme="majorBidi" w:hAnsiTheme="majorBidi" w:cstheme="majorBidi"/>
          <w:sz w:val="22"/>
          <w:szCs w:val="22"/>
        </w:rPr>
        <w:t>(</w:t>
      </w:r>
      <w:r w:rsidRPr="00C46C09">
        <w:rPr>
          <w:rFonts w:asciiTheme="majorBidi" w:hAnsiTheme="majorBidi" w:cstheme="majorBidi"/>
          <w:sz w:val="22"/>
          <w:szCs w:val="22"/>
        </w:rPr>
        <w:t>C3 Apply)</w:t>
      </w:r>
    </w:p>
    <w:p w14:paraId="484F3F72" w14:textId="77777777" w:rsidR="006070A2" w:rsidRPr="00C46C09" w:rsidRDefault="006070A2" w:rsidP="006070A2">
      <w:pPr>
        <w:jc w:val="both"/>
        <w:rPr>
          <w:rFonts w:asciiTheme="majorBidi" w:hAnsiTheme="majorBidi" w:cstheme="majorBidi"/>
          <w:sz w:val="22"/>
          <w:szCs w:val="22"/>
        </w:rPr>
      </w:pPr>
    </w:p>
    <w:p w14:paraId="2341E1FE" w14:textId="77777777" w:rsidR="006070A2" w:rsidRPr="00C46C09" w:rsidRDefault="006070A2" w:rsidP="006070A2">
      <w:pPr>
        <w:jc w:val="both"/>
        <w:rPr>
          <w:rFonts w:asciiTheme="majorBidi" w:hAnsiTheme="majorBidi" w:cstheme="majorBidi"/>
          <w:b/>
          <w:bCs/>
          <w:sz w:val="22"/>
          <w:szCs w:val="22"/>
        </w:rPr>
      </w:pPr>
    </w:p>
    <w:p w14:paraId="31879522"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3970F43F" w14:textId="77777777" w:rsidR="006070A2" w:rsidRPr="00C46C09" w:rsidRDefault="006070A2" w:rsidP="006070A2">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6070A2" w:rsidRPr="00C46C09" w14:paraId="4476C502"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56E5E2"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BDF681"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A67FD1"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9823D4E"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r>
      <w:tr w:rsidR="006070A2" w:rsidRPr="00C46C09" w14:paraId="6F7D1565" w14:textId="77777777" w:rsidTr="00D92363">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B70B83E"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58E62F" w14:textId="77777777" w:rsidR="006070A2" w:rsidRPr="00C46C09" w:rsidRDefault="006070A2" w:rsidP="00D92363">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8373BD" w14:textId="77777777" w:rsidR="006070A2" w:rsidRPr="00C46C09" w:rsidRDefault="006070A2" w:rsidP="00D92363">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FBEB42" w14:textId="77777777" w:rsidR="006070A2" w:rsidRPr="00C46C09" w:rsidRDefault="006070A2" w:rsidP="00D92363">
            <w:pPr>
              <w:jc w:val="center"/>
              <w:rPr>
                <w:rFonts w:asciiTheme="majorBidi" w:hAnsiTheme="majorBidi" w:cstheme="majorBidi"/>
                <w:sz w:val="22"/>
                <w:szCs w:val="22"/>
              </w:rPr>
            </w:pPr>
          </w:p>
        </w:tc>
      </w:tr>
      <w:tr w:rsidR="006070A2" w:rsidRPr="00C46C09" w14:paraId="20278EF6" w14:textId="77777777" w:rsidTr="00D92363">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CAABC67"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A86DF" w14:textId="77777777" w:rsidR="006070A2" w:rsidRPr="00C46C09" w:rsidRDefault="006070A2" w:rsidP="00D92363">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E4EF7C" w14:textId="77777777" w:rsidR="006070A2" w:rsidRPr="00C46C09" w:rsidRDefault="006070A2" w:rsidP="00D92363">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C40CAF" w14:textId="77777777" w:rsidR="006070A2" w:rsidRPr="00C46C09" w:rsidRDefault="006070A2" w:rsidP="00D92363">
            <w:pPr>
              <w:jc w:val="center"/>
              <w:rPr>
                <w:rFonts w:asciiTheme="majorBidi" w:hAnsiTheme="majorBidi" w:cstheme="majorBidi"/>
                <w:sz w:val="22"/>
                <w:szCs w:val="22"/>
              </w:rPr>
            </w:pPr>
          </w:p>
        </w:tc>
      </w:tr>
      <w:tr w:rsidR="006070A2" w:rsidRPr="00C46C09" w14:paraId="4BE7F9C0" w14:textId="77777777" w:rsidTr="00D92363">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8A430BC"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E6D12" w14:textId="77777777" w:rsidR="006070A2" w:rsidRPr="00C46C09" w:rsidRDefault="006070A2" w:rsidP="00D92363">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DB1E08" w14:textId="77777777" w:rsidR="006070A2" w:rsidRPr="00C46C09" w:rsidRDefault="006070A2" w:rsidP="00D92363">
            <w:pPr>
              <w:jc w:val="center"/>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1C1896" w14:textId="77777777" w:rsidR="006070A2" w:rsidRPr="00C46C09" w:rsidRDefault="006070A2" w:rsidP="00D92363">
            <w:pPr>
              <w:jc w:val="center"/>
              <w:rPr>
                <w:rFonts w:asciiTheme="majorBidi" w:hAnsiTheme="majorBidi" w:cstheme="majorBidi"/>
                <w:sz w:val="22"/>
                <w:szCs w:val="22"/>
              </w:rPr>
            </w:pPr>
            <w:r w:rsidRPr="00C46C09">
              <w:rPr>
                <w:rFonts w:asciiTheme="majorBidi" w:hAnsiTheme="majorBidi" w:cstheme="majorBidi"/>
                <w:b/>
                <w:sz w:val="22"/>
                <w:szCs w:val="22"/>
              </w:rPr>
              <w:t>√</w:t>
            </w:r>
          </w:p>
        </w:tc>
      </w:tr>
    </w:tbl>
    <w:p w14:paraId="7D37BC46" w14:textId="77777777" w:rsidR="006070A2" w:rsidRPr="00C46C09" w:rsidRDefault="006070A2" w:rsidP="006070A2">
      <w:pPr>
        <w:jc w:val="both"/>
        <w:rPr>
          <w:rFonts w:asciiTheme="majorBidi" w:hAnsiTheme="majorBidi" w:cstheme="majorBidi"/>
          <w:b/>
          <w:bCs/>
          <w:sz w:val="22"/>
          <w:szCs w:val="22"/>
        </w:rPr>
      </w:pPr>
    </w:p>
    <w:p w14:paraId="5E3ECF53"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2AA493C5" w14:textId="77777777" w:rsidR="006070A2" w:rsidRPr="00C46C09" w:rsidRDefault="006070A2" w:rsidP="006070A2">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6070A2" w:rsidRPr="00C46C09" w14:paraId="05035A3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C5C6A2"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61F510"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6070A2" w:rsidRPr="00C46C09" w14:paraId="6BA3E89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A84C3D"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81A7B7"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Introduction to Software Engineering</w:t>
            </w:r>
          </w:p>
          <w:p w14:paraId="7C0BCC27" w14:textId="77777777" w:rsidR="006070A2" w:rsidRPr="00C46C09" w:rsidRDefault="006070A2" w:rsidP="006070A2">
            <w:pPr>
              <w:jc w:val="both"/>
              <w:rPr>
                <w:rFonts w:asciiTheme="majorBidi" w:hAnsiTheme="majorBidi" w:cstheme="majorBidi"/>
                <w:sz w:val="22"/>
                <w:szCs w:val="22"/>
              </w:rPr>
            </w:pPr>
          </w:p>
        </w:tc>
      </w:tr>
      <w:tr w:rsidR="006070A2" w:rsidRPr="00C46C09" w14:paraId="001BFEC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A1F66A4"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B15D71"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Model Driven Engineering</w:t>
            </w:r>
          </w:p>
          <w:p w14:paraId="3C5ABD46" w14:textId="77777777" w:rsidR="006070A2" w:rsidRPr="00C46C09" w:rsidRDefault="006070A2" w:rsidP="006070A2">
            <w:pPr>
              <w:jc w:val="both"/>
              <w:rPr>
                <w:rFonts w:asciiTheme="majorBidi" w:hAnsiTheme="majorBidi" w:cstheme="majorBidi"/>
                <w:sz w:val="22"/>
                <w:szCs w:val="22"/>
              </w:rPr>
            </w:pPr>
          </w:p>
        </w:tc>
      </w:tr>
      <w:tr w:rsidR="006070A2" w:rsidRPr="00C46C09" w14:paraId="1C035DD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09AB53"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FE6E3E"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Software Development Process Models</w:t>
            </w:r>
          </w:p>
          <w:p w14:paraId="69D7EF47" w14:textId="77777777" w:rsidR="006070A2" w:rsidRPr="00C46C09" w:rsidRDefault="006070A2" w:rsidP="006070A2">
            <w:pPr>
              <w:jc w:val="both"/>
              <w:rPr>
                <w:rFonts w:asciiTheme="majorBidi" w:hAnsiTheme="majorBidi" w:cstheme="majorBidi"/>
                <w:sz w:val="22"/>
                <w:szCs w:val="22"/>
              </w:rPr>
            </w:pPr>
          </w:p>
        </w:tc>
      </w:tr>
      <w:tr w:rsidR="006070A2" w:rsidRPr="00C46C09" w14:paraId="784E61E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3311C3"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3D42D3"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Agile software Development</w:t>
            </w:r>
          </w:p>
          <w:p w14:paraId="4B398273" w14:textId="77777777" w:rsidR="006070A2" w:rsidRPr="00C46C09" w:rsidRDefault="006070A2" w:rsidP="006070A2">
            <w:pPr>
              <w:jc w:val="both"/>
              <w:rPr>
                <w:rFonts w:asciiTheme="majorBidi" w:hAnsiTheme="majorBidi" w:cstheme="majorBidi"/>
                <w:sz w:val="22"/>
                <w:szCs w:val="22"/>
              </w:rPr>
            </w:pPr>
          </w:p>
        </w:tc>
      </w:tr>
      <w:tr w:rsidR="006070A2" w:rsidRPr="00C46C09" w14:paraId="1AE8DA6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0E9283"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17A367"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Agile software Development</w:t>
            </w:r>
          </w:p>
          <w:p w14:paraId="09E46AFB" w14:textId="77777777" w:rsidR="006070A2" w:rsidRPr="00C46C09" w:rsidRDefault="006070A2" w:rsidP="006070A2">
            <w:pPr>
              <w:jc w:val="both"/>
              <w:rPr>
                <w:rFonts w:asciiTheme="majorBidi" w:hAnsiTheme="majorBidi" w:cstheme="majorBidi"/>
                <w:sz w:val="22"/>
                <w:szCs w:val="22"/>
              </w:rPr>
            </w:pPr>
          </w:p>
        </w:tc>
      </w:tr>
      <w:tr w:rsidR="006070A2" w:rsidRPr="00C46C09" w14:paraId="7180F0A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0E81BE"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94534E"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Software Project Management</w:t>
            </w:r>
          </w:p>
          <w:p w14:paraId="224CA5CA" w14:textId="77777777" w:rsidR="006070A2" w:rsidRPr="00C46C09" w:rsidRDefault="006070A2" w:rsidP="006070A2">
            <w:pPr>
              <w:jc w:val="both"/>
              <w:rPr>
                <w:rFonts w:asciiTheme="majorBidi" w:hAnsiTheme="majorBidi" w:cstheme="majorBidi"/>
                <w:sz w:val="22"/>
                <w:szCs w:val="22"/>
              </w:rPr>
            </w:pPr>
          </w:p>
        </w:tc>
      </w:tr>
      <w:tr w:rsidR="006070A2" w:rsidRPr="00C46C09" w14:paraId="3BA097A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9E02D2"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F3ABC"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Requirements Engineering</w:t>
            </w:r>
          </w:p>
          <w:p w14:paraId="00DD0F4C" w14:textId="77777777" w:rsidR="006070A2" w:rsidRPr="00C46C09" w:rsidRDefault="006070A2" w:rsidP="006070A2">
            <w:pPr>
              <w:jc w:val="both"/>
              <w:rPr>
                <w:rFonts w:asciiTheme="majorBidi" w:hAnsiTheme="majorBidi" w:cstheme="majorBidi"/>
                <w:sz w:val="22"/>
                <w:szCs w:val="22"/>
              </w:rPr>
            </w:pPr>
          </w:p>
        </w:tc>
      </w:tr>
      <w:tr w:rsidR="006070A2" w:rsidRPr="00C46C09" w14:paraId="5B8173B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E68843"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061FD3"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Requirements Engineering</w:t>
            </w:r>
          </w:p>
          <w:p w14:paraId="1AFF9EF2" w14:textId="77777777" w:rsidR="006070A2" w:rsidRPr="00C46C09" w:rsidRDefault="006070A2" w:rsidP="006070A2">
            <w:pPr>
              <w:jc w:val="both"/>
              <w:rPr>
                <w:rFonts w:asciiTheme="majorBidi" w:hAnsiTheme="majorBidi" w:cstheme="majorBidi"/>
                <w:sz w:val="22"/>
                <w:szCs w:val="22"/>
              </w:rPr>
            </w:pPr>
          </w:p>
        </w:tc>
      </w:tr>
      <w:tr w:rsidR="006070A2" w:rsidRPr="00C46C09" w14:paraId="2FECF7CF"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0413077" w14:textId="77777777" w:rsidR="006070A2" w:rsidRPr="00C46C09" w:rsidRDefault="006070A2" w:rsidP="006070A2">
            <w:pPr>
              <w:jc w:val="both"/>
              <w:rPr>
                <w:rFonts w:asciiTheme="majorBidi" w:hAnsiTheme="majorBidi" w:cstheme="majorBidi"/>
                <w:b/>
                <w:bCs/>
                <w:sz w:val="22"/>
                <w:szCs w:val="22"/>
              </w:rPr>
            </w:pPr>
            <w:r w:rsidRPr="00C46C09">
              <w:rPr>
                <w:rFonts w:asciiTheme="majorBidi" w:hAnsiTheme="majorBidi" w:cstheme="majorBidi"/>
                <w:b/>
                <w:bCs/>
                <w:sz w:val="22"/>
                <w:szCs w:val="22"/>
              </w:rPr>
              <w:t>Midterm Exams</w:t>
            </w:r>
          </w:p>
        </w:tc>
      </w:tr>
      <w:tr w:rsidR="006070A2" w:rsidRPr="00C46C09" w14:paraId="3272150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0EB8AFB"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3F7D4C"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Software Architecture</w:t>
            </w:r>
          </w:p>
          <w:p w14:paraId="39B6BCB4" w14:textId="77777777" w:rsidR="006070A2" w:rsidRPr="00C46C09" w:rsidRDefault="006070A2" w:rsidP="006070A2">
            <w:pPr>
              <w:jc w:val="both"/>
              <w:rPr>
                <w:rFonts w:asciiTheme="majorBidi" w:hAnsiTheme="majorBidi" w:cstheme="majorBidi"/>
                <w:sz w:val="22"/>
                <w:szCs w:val="22"/>
              </w:rPr>
            </w:pPr>
          </w:p>
        </w:tc>
      </w:tr>
      <w:tr w:rsidR="006070A2" w:rsidRPr="00C46C09" w14:paraId="417E20A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9DFDB1"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1A6012"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Object Oriented analysis &amp; Design</w:t>
            </w:r>
          </w:p>
          <w:p w14:paraId="3BE4542D" w14:textId="77777777" w:rsidR="006070A2" w:rsidRPr="00C46C09" w:rsidRDefault="006070A2" w:rsidP="000742A4">
            <w:pPr>
              <w:jc w:val="both"/>
              <w:rPr>
                <w:rFonts w:asciiTheme="majorBidi" w:hAnsiTheme="majorBidi" w:cstheme="majorBidi"/>
                <w:sz w:val="22"/>
                <w:szCs w:val="22"/>
              </w:rPr>
            </w:pPr>
          </w:p>
        </w:tc>
      </w:tr>
      <w:tr w:rsidR="006070A2" w:rsidRPr="00C46C09" w14:paraId="01531C0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EB8A75A"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F8F001"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Object Oriented analysis &amp; Design</w:t>
            </w:r>
          </w:p>
          <w:p w14:paraId="651C14B4" w14:textId="77777777" w:rsidR="006070A2" w:rsidRPr="00C46C09" w:rsidRDefault="006070A2" w:rsidP="006070A2">
            <w:pPr>
              <w:jc w:val="both"/>
              <w:rPr>
                <w:rFonts w:asciiTheme="majorBidi" w:hAnsiTheme="majorBidi" w:cstheme="majorBidi"/>
                <w:sz w:val="22"/>
                <w:szCs w:val="22"/>
              </w:rPr>
            </w:pPr>
          </w:p>
        </w:tc>
      </w:tr>
      <w:tr w:rsidR="006070A2" w:rsidRPr="00C46C09" w14:paraId="5A56666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66FBD4"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D7D234"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Translating Design into Target Programming Language</w:t>
            </w:r>
          </w:p>
          <w:p w14:paraId="03A7E059" w14:textId="77777777" w:rsidR="006070A2" w:rsidRPr="00C46C09" w:rsidRDefault="006070A2" w:rsidP="006070A2">
            <w:pPr>
              <w:jc w:val="both"/>
              <w:rPr>
                <w:rFonts w:asciiTheme="majorBidi" w:hAnsiTheme="majorBidi" w:cstheme="majorBidi"/>
                <w:sz w:val="22"/>
                <w:szCs w:val="22"/>
              </w:rPr>
            </w:pPr>
          </w:p>
        </w:tc>
      </w:tr>
      <w:tr w:rsidR="006070A2" w:rsidRPr="00C46C09" w14:paraId="048D1E18"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FA4A1B1"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DBD653"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Software Maintenance</w:t>
            </w:r>
          </w:p>
          <w:p w14:paraId="71B9EB84" w14:textId="77777777" w:rsidR="006070A2" w:rsidRPr="00C46C09" w:rsidRDefault="006070A2" w:rsidP="006070A2">
            <w:pPr>
              <w:jc w:val="both"/>
              <w:rPr>
                <w:rFonts w:asciiTheme="majorBidi" w:hAnsiTheme="majorBidi" w:cstheme="majorBidi"/>
                <w:sz w:val="22"/>
                <w:szCs w:val="22"/>
              </w:rPr>
            </w:pPr>
          </w:p>
        </w:tc>
      </w:tr>
      <w:tr w:rsidR="006070A2" w:rsidRPr="00C46C09" w14:paraId="26F92AA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C82B01"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26863F" w14:textId="53A5A308"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 xml:space="preserve"> Quality Assurance &amp; Testing</w:t>
            </w:r>
          </w:p>
        </w:tc>
      </w:tr>
      <w:tr w:rsidR="006070A2" w:rsidRPr="00C46C09" w14:paraId="5778782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FE53330"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E983F7"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Quality Assurance &amp; Testing</w:t>
            </w:r>
          </w:p>
        </w:tc>
      </w:tr>
      <w:tr w:rsidR="006070A2" w:rsidRPr="00C46C09" w14:paraId="313E9C3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A6D081" w14:textId="77777777" w:rsidR="006070A2" w:rsidRPr="00C46C09" w:rsidRDefault="006070A2" w:rsidP="006070A2">
            <w:pPr>
              <w:jc w:val="both"/>
              <w:rPr>
                <w:rFonts w:asciiTheme="majorBidi" w:hAnsiTheme="majorBidi" w:cstheme="majorBidi"/>
                <w:sz w:val="22"/>
                <w:szCs w:val="22"/>
              </w:rPr>
            </w:pPr>
            <w:r w:rsidRPr="00C46C09">
              <w:rPr>
                <w:rFonts w:asciiTheme="majorBidi"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99B841" w14:textId="77777777" w:rsidR="006070A2" w:rsidRPr="00C46C09" w:rsidRDefault="006070A2" w:rsidP="000742A4">
            <w:pPr>
              <w:jc w:val="both"/>
              <w:rPr>
                <w:rFonts w:asciiTheme="majorBidi" w:hAnsiTheme="majorBidi" w:cstheme="majorBidi"/>
                <w:sz w:val="22"/>
                <w:szCs w:val="22"/>
              </w:rPr>
            </w:pPr>
            <w:r w:rsidRPr="00C46C09">
              <w:rPr>
                <w:rFonts w:asciiTheme="majorBidi" w:hAnsiTheme="majorBidi" w:cstheme="majorBidi"/>
                <w:sz w:val="22"/>
                <w:szCs w:val="22"/>
              </w:rPr>
              <w:t>Software Engineering Re-Engineered</w:t>
            </w:r>
          </w:p>
        </w:tc>
      </w:tr>
    </w:tbl>
    <w:p w14:paraId="49FA999B" w14:textId="77777777" w:rsidR="006070A2" w:rsidRPr="00C46C09" w:rsidRDefault="006070A2" w:rsidP="006070A2">
      <w:pPr>
        <w:jc w:val="both"/>
        <w:rPr>
          <w:rFonts w:asciiTheme="majorBidi" w:hAnsiTheme="majorBidi" w:cstheme="majorBidi"/>
          <w:sz w:val="22"/>
          <w:szCs w:val="22"/>
        </w:rPr>
      </w:pPr>
    </w:p>
    <w:p w14:paraId="2DE3A3AE" w14:textId="77777777" w:rsidR="006070A2" w:rsidRPr="00C46C09" w:rsidRDefault="006070A2" w:rsidP="006070A2">
      <w:pPr>
        <w:jc w:val="both"/>
        <w:rPr>
          <w:rFonts w:asciiTheme="majorBidi" w:hAnsiTheme="majorBidi" w:cstheme="majorBidi"/>
          <w:sz w:val="22"/>
          <w:szCs w:val="22"/>
        </w:rPr>
      </w:pPr>
    </w:p>
    <w:p w14:paraId="110B11EC" w14:textId="77777777" w:rsidR="006070A2" w:rsidRPr="00C46C09" w:rsidRDefault="006070A2" w:rsidP="006070A2">
      <w:pPr>
        <w:jc w:val="both"/>
        <w:rPr>
          <w:rFonts w:asciiTheme="majorBidi" w:hAnsiTheme="majorBidi" w:cstheme="majorBidi"/>
          <w:sz w:val="22"/>
          <w:szCs w:val="22"/>
        </w:rPr>
      </w:pPr>
    </w:p>
    <w:p w14:paraId="110EACB3" w14:textId="77777777" w:rsidR="006070A2" w:rsidRPr="00C46C09" w:rsidRDefault="006070A2" w:rsidP="006070A2">
      <w:pPr>
        <w:jc w:val="both"/>
        <w:rPr>
          <w:rFonts w:asciiTheme="majorBidi" w:hAnsiTheme="majorBidi" w:cstheme="majorBidi"/>
          <w:sz w:val="22"/>
          <w:szCs w:val="22"/>
        </w:rPr>
      </w:pPr>
    </w:p>
    <w:p w14:paraId="7863920C" w14:textId="77777777" w:rsidR="006070A2" w:rsidRPr="00C46C09" w:rsidRDefault="006070A2" w:rsidP="006070A2">
      <w:pPr>
        <w:jc w:val="both"/>
        <w:rPr>
          <w:rFonts w:asciiTheme="majorBidi" w:hAnsiTheme="majorBidi" w:cstheme="majorBidi"/>
          <w:sz w:val="22"/>
          <w:szCs w:val="22"/>
        </w:rPr>
      </w:pPr>
    </w:p>
    <w:p w14:paraId="1854E8FA" w14:textId="77777777" w:rsidR="006070A2" w:rsidRPr="00C46C09" w:rsidRDefault="006070A2" w:rsidP="006070A2">
      <w:pPr>
        <w:jc w:val="both"/>
        <w:rPr>
          <w:rFonts w:asciiTheme="majorBidi" w:hAnsiTheme="majorBidi" w:cstheme="majorBidi"/>
          <w:sz w:val="22"/>
          <w:szCs w:val="22"/>
        </w:rPr>
      </w:pPr>
    </w:p>
    <w:p w14:paraId="51F26E99" w14:textId="77777777" w:rsidR="006070A2" w:rsidRPr="00C46C09" w:rsidRDefault="006070A2" w:rsidP="006070A2">
      <w:pPr>
        <w:jc w:val="both"/>
        <w:rPr>
          <w:rFonts w:asciiTheme="majorBidi" w:hAnsiTheme="majorBidi" w:cstheme="majorBidi"/>
          <w:sz w:val="22"/>
          <w:szCs w:val="22"/>
        </w:rPr>
      </w:pPr>
    </w:p>
    <w:p w14:paraId="2BF5413E" w14:textId="77777777" w:rsidR="006070A2" w:rsidRPr="00C46C09" w:rsidRDefault="006070A2" w:rsidP="006070A2">
      <w:pPr>
        <w:jc w:val="both"/>
        <w:rPr>
          <w:rFonts w:asciiTheme="majorBidi" w:hAnsiTheme="majorBidi" w:cstheme="majorBidi"/>
          <w:sz w:val="22"/>
          <w:szCs w:val="22"/>
        </w:rPr>
      </w:pPr>
    </w:p>
    <w:p w14:paraId="4DD74C4B" w14:textId="77777777" w:rsidR="006070A2" w:rsidRPr="00C46C09" w:rsidRDefault="006070A2" w:rsidP="006070A2">
      <w:pPr>
        <w:jc w:val="both"/>
        <w:rPr>
          <w:rFonts w:asciiTheme="majorBidi" w:hAnsiTheme="majorBidi" w:cstheme="majorBidi"/>
          <w:sz w:val="22"/>
          <w:szCs w:val="22"/>
        </w:rPr>
      </w:pPr>
    </w:p>
    <w:p w14:paraId="4E2A0497" w14:textId="77777777" w:rsidR="006070A2" w:rsidRPr="00C46C09" w:rsidRDefault="006070A2" w:rsidP="006070A2">
      <w:pPr>
        <w:jc w:val="both"/>
        <w:rPr>
          <w:rFonts w:asciiTheme="majorBidi" w:hAnsiTheme="majorBidi" w:cstheme="majorBidi"/>
          <w:sz w:val="22"/>
          <w:szCs w:val="22"/>
        </w:rPr>
      </w:pPr>
    </w:p>
    <w:p w14:paraId="1D179D51" w14:textId="77777777" w:rsidR="006070A2" w:rsidRPr="00C46C09" w:rsidRDefault="006070A2" w:rsidP="006070A2">
      <w:pPr>
        <w:jc w:val="both"/>
        <w:rPr>
          <w:rFonts w:asciiTheme="majorBidi" w:hAnsiTheme="majorBidi" w:cstheme="majorBidi"/>
          <w:sz w:val="22"/>
          <w:szCs w:val="22"/>
        </w:rPr>
      </w:pPr>
    </w:p>
    <w:p w14:paraId="1168B92C" w14:textId="77777777" w:rsidR="006070A2" w:rsidRPr="00C46C09" w:rsidRDefault="006070A2" w:rsidP="006070A2">
      <w:pPr>
        <w:jc w:val="both"/>
        <w:rPr>
          <w:rFonts w:asciiTheme="majorBidi" w:hAnsiTheme="majorBidi" w:cstheme="majorBidi"/>
          <w:sz w:val="22"/>
          <w:szCs w:val="22"/>
        </w:rPr>
      </w:pPr>
    </w:p>
    <w:p w14:paraId="52C02D24" w14:textId="77777777" w:rsidR="006070A2" w:rsidRPr="00C46C09" w:rsidRDefault="006070A2" w:rsidP="006070A2">
      <w:pPr>
        <w:jc w:val="both"/>
        <w:rPr>
          <w:rFonts w:asciiTheme="majorBidi" w:hAnsiTheme="majorBidi" w:cstheme="majorBidi"/>
          <w:sz w:val="22"/>
          <w:szCs w:val="22"/>
        </w:rPr>
      </w:pPr>
    </w:p>
    <w:p w14:paraId="1268EC53" w14:textId="77777777" w:rsidR="006070A2" w:rsidRPr="00C46C09" w:rsidRDefault="006070A2" w:rsidP="006070A2">
      <w:pPr>
        <w:jc w:val="both"/>
        <w:rPr>
          <w:rFonts w:asciiTheme="majorBidi" w:hAnsiTheme="majorBidi" w:cstheme="majorBidi"/>
          <w:sz w:val="22"/>
          <w:szCs w:val="22"/>
        </w:rPr>
      </w:pPr>
    </w:p>
    <w:p w14:paraId="2C4CBE37" w14:textId="77777777" w:rsidR="006070A2" w:rsidRPr="00C46C09" w:rsidRDefault="006070A2" w:rsidP="006070A2">
      <w:pPr>
        <w:jc w:val="both"/>
        <w:rPr>
          <w:rFonts w:asciiTheme="majorBidi" w:hAnsiTheme="majorBidi" w:cstheme="majorBidi"/>
          <w:sz w:val="22"/>
          <w:szCs w:val="22"/>
        </w:rPr>
      </w:pPr>
    </w:p>
    <w:p w14:paraId="42F2738D" w14:textId="77777777" w:rsidR="006070A2" w:rsidRPr="00C46C09" w:rsidRDefault="006070A2" w:rsidP="006070A2">
      <w:pPr>
        <w:jc w:val="both"/>
        <w:rPr>
          <w:rFonts w:asciiTheme="majorBidi" w:hAnsiTheme="majorBidi" w:cstheme="majorBidi"/>
          <w:sz w:val="22"/>
          <w:szCs w:val="22"/>
        </w:rPr>
      </w:pPr>
    </w:p>
    <w:p w14:paraId="5E42ED9A" w14:textId="77777777" w:rsidR="006070A2" w:rsidRPr="00C46C09" w:rsidRDefault="006070A2" w:rsidP="006070A2">
      <w:pPr>
        <w:jc w:val="both"/>
        <w:rPr>
          <w:rFonts w:asciiTheme="majorBidi" w:hAnsiTheme="majorBidi" w:cstheme="majorBidi"/>
          <w:sz w:val="22"/>
          <w:szCs w:val="22"/>
        </w:rPr>
      </w:pPr>
    </w:p>
    <w:p w14:paraId="0F51EC00" w14:textId="77777777" w:rsidR="006070A2" w:rsidRPr="00C46C09" w:rsidRDefault="006070A2" w:rsidP="006070A2">
      <w:pPr>
        <w:jc w:val="both"/>
        <w:rPr>
          <w:rFonts w:asciiTheme="majorBidi" w:hAnsiTheme="majorBidi" w:cstheme="majorBidi"/>
          <w:sz w:val="22"/>
          <w:szCs w:val="22"/>
        </w:rPr>
      </w:pPr>
    </w:p>
    <w:p w14:paraId="672A3502" w14:textId="77777777" w:rsidR="006070A2" w:rsidRPr="00C46C09" w:rsidRDefault="006070A2" w:rsidP="006070A2">
      <w:pPr>
        <w:jc w:val="both"/>
        <w:rPr>
          <w:rFonts w:asciiTheme="majorBidi" w:hAnsiTheme="majorBidi" w:cstheme="majorBidi"/>
          <w:sz w:val="22"/>
          <w:szCs w:val="22"/>
        </w:rPr>
      </w:pPr>
    </w:p>
    <w:p w14:paraId="1A8C4C6A" w14:textId="77777777" w:rsidR="006070A2" w:rsidRPr="00C46C09" w:rsidRDefault="006070A2" w:rsidP="006070A2">
      <w:pPr>
        <w:jc w:val="both"/>
        <w:rPr>
          <w:rFonts w:asciiTheme="majorBidi" w:hAnsiTheme="majorBidi" w:cstheme="majorBidi"/>
          <w:sz w:val="22"/>
          <w:szCs w:val="22"/>
        </w:rPr>
      </w:pPr>
    </w:p>
    <w:p w14:paraId="54D38CC0" w14:textId="77777777" w:rsidR="006070A2" w:rsidRPr="00C46C09" w:rsidRDefault="006070A2" w:rsidP="006070A2">
      <w:pPr>
        <w:jc w:val="both"/>
        <w:rPr>
          <w:rFonts w:asciiTheme="majorBidi" w:hAnsiTheme="majorBidi" w:cstheme="majorBidi"/>
          <w:sz w:val="22"/>
          <w:szCs w:val="22"/>
        </w:rPr>
      </w:pPr>
    </w:p>
    <w:p w14:paraId="6437172E" w14:textId="77777777" w:rsidR="006070A2" w:rsidRPr="00C46C09" w:rsidRDefault="006070A2" w:rsidP="006070A2">
      <w:pPr>
        <w:jc w:val="both"/>
        <w:rPr>
          <w:rFonts w:asciiTheme="majorBidi" w:hAnsiTheme="majorBidi" w:cstheme="majorBidi"/>
          <w:sz w:val="22"/>
          <w:szCs w:val="22"/>
        </w:rPr>
      </w:pPr>
    </w:p>
    <w:p w14:paraId="6602ADC5" w14:textId="77777777" w:rsidR="006070A2" w:rsidRPr="00C46C09" w:rsidRDefault="006070A2" w:rsidP="006070A2">
      <w:pPr>
        <w:jc w:val="both"/>
        <w:rPr>
          <w:rFonts w:asciiTheme="majorBidi" w:hAnsiTheme="majorBidi" w:cstheme="majorBidi"/>
          <w:sz w:val="22"/>
          <w:szCs w:val="22"/>
        </w:rPr>
      </w:pPr>
    </w:p>
    <w:p w14:paraId="6A172C50" w14:textId="77777777" w:rsidR="006070A2" w:rsidRPr="00C46C09" w:rsidRDefault="006070A2" w:rsidP="006070A2">
      <w:pPr>
        <w:jc w:val="both"/>
        <w:rPr>
          <w:rFonts w:asciiTheme="majorBidi" w:hAnsiTheme="majorBidi" w:cstheme="majorBidi"/>
          <w:sz w:val="22"/>
          <w:szCs w:val="22"/>
        </w:rPr>
      </w:pPr>
    </w:p>
    <w:p w14:paraId="7402D3E4" w14:textId="77777777" w:rsidR="00132A97" w:rsidRPr="00C46C09" w:rsidRDefault="00132A97" w:rsidP="006070A2">
      <w:pPr>
        <w:jc w:val="both"/>
        <w:rPr>
          <w:rFonts w:asciiTheme="majorBidi" w:hAnsiTheme="majorBidi" w:cstheme="majorBidi"/>
          <w:sz w:val="22"/>
          <w:szCs w:val="22"/>
        </w:rPr>
      </w:pPr>
    </w:p>
    <w:p w14:paraId="14189FA0" w14:textId="77777777" w:rsidR="00132A97" w:rsidRPr="00C46C09" w:rsidRDefault="00132A97" w:rsidP="006070A2">
      <w:pPr>
        <w:jc w:val="both"/>
        <w:rPr>
          <w:rFonts w:asciiTheme="majorBidi" w:hAnsiTheme="majorBidi" w:cstheme="majorBidi"/>
          <w:sz w:val="22"/>
          <w:szCs w:val="22"/>
        </w:rPr>
      </w:pPr>
    </w:p>
    <w:p w14:paraId="029F8A4C" w14:textId="77777777" w:rsidR="00132A97" w:rsidRPr="00C46C09" w:rsidRDefault="00132A97" w:rsidP="006070A2">
      <w:pPr>
        <w:jc w:val="both"/>
        <w:rPr>
          <w:rFonts w:asciiTheme="majorBidi" w:hAnsiTheme="majorBidi" w:cstheme="majorBidi"/>
          <w:sz w:val="22"/>
          <w:szCs w:val="22"/>
        </w:rPr>
      </w:pPr>
    </w:p>
    <w:p w14:paraId="5462B289" w14:textId="77777777" w:rsidR="00132A97" w:rsidRPr="00C46C09" w:rsidRDefault="00132A97" w:rsidP="006070A2">
      <w:pPr>
        <w:jc w:val="both"/>
        <w:rPr>
          <w:rFonts w:asciiTheme="majorBidi" w:hAnsiTheme="majorBidi" w:cstheme="majorBidi"/>
          <w:sz w:val="22"/>
          <w:szCs w:val="22"/>
        </w:rPr>
      </w:pPr>
    </w:p>
    <w:p w14:paraId="5A555187" w14:textId="77777777" w:rsidR="00132A97" w:rsidRPr="00C46C09" w:rsidRDefault="00132A97" w:rsidP="006070A2">
      <w:pPr>
        <w:jc w:val="both"/>
        <w:rPr>
          <w:rFonts w:asciiTheme="majorBidi" w:hAnsiTheme="majorBidi" w:cstheme="majorBidi"/>
          <w:sz w:val="22"/>
          <w:szCs w:val="22"/>
        </w:rPr>
      </w:pPr>
    </w:p>
    <w:p w14:paraId="3B306787" w14:textId="77777777" w:rsidR="00132A97" w:rsidRPr="00C46C09" w:rsidRDefault="00132A97" w:rsidP="006070A2">
      <w:pPr>
        <w:jc w:val="both"/>
        <w:rPr>
          <w:rFonts w:asciiTheme="majorBidi" w:hAnsiTheme="majorBidi" w:cstheme="majorBidi"/>
          <w:sz w:val="22"/>
          <w:szCs w:val="22"/>
        </w:rPr>
      </w:pPr>
    </w:p>
    <w:p w14:paraId="6D818F69" w14:textId="77777777" w:rsidR="00132A97" w:rsidRPr="00C46C09" w:rsidRDefault="00132A97" w:rsidP="006070A2">
      <w:pPr>
        <w:jc w:val="both"/>
        <w:rPr>
          <w:rFonts w:asciiTheme="majorBidi" w:hAnsiTheme="majorBidi" w:cstheme="majorBidi"/>
          <w:sz w:val="22"/>
          <w:szCs w:val="22"/>
        </w:rPr>
      </w:pPr>
    </w:p>
    <w:p w14:paraId="02EE635D" w14:textId="77777777" w:rsidR="008C183B" w:rsidRPr="00C46C09" w:rsidRDefault="008C183B" w:rsidP="008C183B">
      <w:pPr>
        <w:jc w:val="both"/>
        <w:rPr>
          <w:rFonts w:asciiTheme="majorBidi" w:hAnsiTheme="majorBidi" w:cstheme="majorBidi"/>
          <w:sz w:val="22"/>
          <w:szCs w:val="22"/>
        </w:rPr>
      </w:pPr>
    </w:p>
    <w:p w14:paraId="51F0C106" w14:textId="3B222137" w:rsidR="00C4203F" w:rsidRPr="00C46C09" w:rsidRDefault="00C4203F" w:rsidP="00487866">
      <w:pPr>
        <w:pStyle w:val="Heading3"/>
        <w:rPr>
          <w:rFonts w:asciiTheme="majorBidi" w:hAnsiTheme="majorBidi" w:cstheme="majorBidi"/>
          <w:sz w:val="22"/>
          <w:szCs w:val="22"/>
        </w:rPr>
      </w:pPr>
      <w:bookmarkStart w:id="48" w:name="_Toc219107942"/>
      <w:r w:rsidRPr="00C46C09">
        <w:rPr>
          <w:rFonts w:asciiTheme="majorBidi" w:hAnsiTheme="majorBidi" w:cstheme="majorBidi"/>
          <w:sz w:val="22"/>
          <w:szCs w:val="22"/>
        </w:rPr>
        <w:t>4.1.</w:t>
      </w:r>
      <w:r w:rsidR="00FE003E" w:rsidRPr="00C46C09">
        <w:rPr>
          <w:rFonts w:asciiTheme="majorBidi" w:hAnsiTheme="majorBidi" w:cstheme="majorBidi"/>
          <w:sz w:val="22"/>
          <w:szCs w:val="22"/>
        </w:rPr>
        <w:t>25</w:t>
      </w:r>
      <w:r w:rsidRPr="00C46C09">
        <w:rPr>
          <w:rFonts w:asciiTheme="majorBidi" w:hAnsiTheme="majorBidi" w:cstheme="majorBidi"/>
          <w:sz w:val="22"/>
          <w:szCs w:val="22"/>
        </w:rPr>
        <w:t xml:space="preserve"> </w:t>
      </w:r>
      <w:r w:rsidR="00FE003E" w:rsidRPr="00C46C09">
        <w:rPr>
          <w:rFonts w:asciiTheme="majorBidi" w:hAnsiTheme="majorBidi" w:cstheme="majorBidi"/>
          <w:sz w:val="22"/>
          <w:szCs w:val="22"/>
        </w:rPr>
        <w:t>Computer Networks</w:t>
      </w:r>
      <w:bookmarkEnd w:id="48"/>
    </w:p>
    <w:p w14:paraId="10F86456"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AI2772 Computer Networks</w:t>
      </w:r>
    </w:p>
    <w:p w14:paraId="242DF4C3" w14:textId="77777777" w:rsidR="00B857E9" w:rsidRPr="00C46C09" w:rsidRDefault="00B857E9" w:rsidP="00B857E9">
      <w:pPr>
        <w:jc w:val="both"/>
        <w:rPr>
          <w:rFonts w:asciiTheme="majorBidi" w:hAnsiTheme="majorBidi" w:cstheme="majorBidi"/>
          <w:sz w:val="22"/>
          <w:szCs w:val="22"/>
        </w:rPr>
      </w:pPr>
    </w:p>
    <w:p w14:paraId="12139530"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w:t>
      </w:r>
    </w:p>
    <w:p w14:paraId="144F1CB2" w14:textId="77777777" w:rsidR="00B857E9" w:rsidRPr="00C46C09" w:rsidRDefault="00B857E9" w:rsidP="00B857E9">
      <w:pPr>
        <w:jc w:val="both"/>
        <w:rPr>
          <w:rFonts w:asciiTheme="majorBidi" w:hAnsiTheme="majorBidi" w:cstheme="majorBidi"/>
          <w:sz w:val="22"/>
          <w:szCs w:val="22"/>
        </w:rPr>
      </w:pPr>
    </w:p>
    <w:p w14:paraId="3A0C8C5E" w14:textId="1E74329F"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CB549F" w:rsidRPr="00C46C09">
        <w:rPr>
          <w:rFonts w:asciiTheme="majorBidi" w:hAnsiTheme="majorBidi" w:cstheme="majorBidi"/>
          <w:sz w:val="22"/>
          <w:szCs w:val="22"/>
        </w:rPr>
        <w:tab/>
      </w:r>
      <w:r w:rsidRPr="00C46C09">
        <w:rPr>
          <w:rFonts w:asciiTheme="majorBidi" w:hAnsiTheme="majorBidi" w:cstheme="majorBidi"/>
          <w:sz w:val="22"/>
          <w:szCs w:val="22"/>
        </w:rPr>
        <w:t>2</w:t>
      </w:r>
    </w:p>
    <w:p w14:paraId="0E71B25E" w14:textId="77777777" w:rsidR="00B857E9" w:rsidRPr="00C46C09" w:rsidRDefault="00B857E9" w:rsidP="00B857E9">
      <w:pPr>
        <w:jc w:val="both"/>
        <w:rPr>
          <w:rFonts w:asciiTheme="majorBidi" w:hAnsiTheme="majorBidi" w:cstheme="majorBidi"/>
          <w:sz w:val="22"/>
          <w:szCs w:val="22"/>
        </w:rPr>
      </w:pPr>
    </w:p>
    <w:p w14:paraId="3AD466D0"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Ms. Anum Naseem</w:t>
      </w:r>
    </w:p>
    <w:p w14:paraId="017908EA" w14:textId="77777777" w:rsidR="00B857E9" w:rsidRPr="00C46C09" w:rsidRDefault="00B857E9" w:rsidP="00B857E9">
      <w:pPr>
        <w:jc w:val="both"/>
        <w:rPr>
          <w:rFonts w:asciiTheme="majorBidi" w:hAnsiTheme="majorBidi" w:cstheme="majorBidi"/>
          <w:sz w:val="22"/>
          <w:szCs w:val="22"/>
        </w:rPr>
      </w:pPr>
    </w:p>
    <w:p w14:paraId="1B57BA33"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0F8EEB0E"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This course is designed to focus on fundamental concepts, principles and techniques of how computer networks are built and allow us to share information. The course helps the students gain an understanding of terminologies and standards in computer networks and introduces basic networking concepts including protocols, network architecture, layering with emphasis on TCP/IP protocol suite and working of each layer in the TCP/IP protocol suite.</w:t>
      </w:r>
    </w:p>
    <w:p w14:paraId="78DC43B9" w14:textId="77777777" w:rsidR="00B857E9" w:rsidRPr="00C46C09" w:rsidRDefault="00B857E9" w:rsidP="00B857E9">
      <w:pPr>
        <w:jc w:val="both"/>
        <w:rPr>
          <w:rFonts w:asciiTheme="majorBidi" w:hAnsiTheme="majorBidi" w:cstheme="majorBidi"/>
          <w:sz w:val="22"/>
          <w:szCs w:val="22"/>
        </w:rPr>
      </w:pPr>
    </w:p>
    <w:p w14:paraId="351F0B47"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030076CB"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This course is designed for the understanding of the fundamental concepts of computer networking. This course is a fundamental course of networking domain and after this course students would be capable to take advance course of this domain as well as professional courses such as CCNA and CCNP etc. Another objective is to give an overview of layered architecture, layered based networking models such as TCP/IP and OSI. To develop familiarity with common networking protocols such as IP, TCP, UDP, DNS, DHCP, Ethernet, IEEE 802.11 etc. One of the goals of this course to make student familiar with common networking tools, commands and software through which they can get practical exposure.</w:t>
      </w:r>
    </w:p>
    <w:p w14:paraId="43D9EE9C" w14:textId="77777777" w:rsidR="00B857E9" w:rsidRPr="00C46C09" w:rsidRDefault="00B857E9" w:rsidP="00B857E9">
      <w:pPr>
        <w:jc w:val="both"/>
        <w:rPr>
          <w:rFonts w:asciiTheme="majorBidi" w:hAnsiTheme="majorBidi" w:cstheme="majorBidi"/>
          <w:sz w:val="22"/>
          <w:szCs w:val="22"/>
        </w:rPr>
      </w:pPr>
    </w:p>
    <w:p w14:paraId="1AA3BE9A"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16D3E1F4" w14:textId="77777777" w:rsidR="00B857E9" w:rsidRPr="00C46C09" w:rsidRDefault="00B857E9" w:rsidP="00B857E9">
      <w:pPr>
        <w:jc w:val="both"/>
        <w:rPr>
          <w:rFonts w:asciiTheme="majorBidi" w:hAnsiTheme="majorBidi" w:cstheme="majorBidi"/>
          <w:b/>
          <w:bCs/>
          <w:sz w:val="22"/>
          <w:szCs w:val="22"/>
        </w:rPr>
      </w:pPr>
    </w:p>
    <w:p w14:paraId="59901678"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Text Book</w:t>
      </w:r>
    </w:p>
    <w:p w14:paraId="07BAE8B7" w14:textId="77777777" w:rsidR="00B857E9" w:rsidRPr="00C46C09" w:rsidRDefault="00B857E9" w:rsidP="00CA216C">
      <w:pPr>
        <w:numPr>
          <w:ilvl w:val="0"/>
          <w:numId w:val="26"/>
        </w:numPr>
        <w:jc w:val="both"/>
        <w:rPr>
          <w:rFonts w:asciiTheme="majorBidi" w:hAnsiTheme="majorBidi" w:cstheme="majorBidi"/>
          <w:sz w:val="22"/>
          <w:szCs w:val="22"/>
        </w:rPr>
      </w:pPr>
      <w:r w:rsidRPr="00C46C09">
        <w:rPr>
          <w:rFonts w:asciiTheme="majorBidi" w:hAnsiTheme="majorBidi" w:cstheme="majorBidi"/>
          <w:sz w:val="22"/>
          <w:szCs w:val="22"/>
        </w:rPr>
        <w:t xml:space="preserve">Computer Networking: A Top-Down Approach Featuring the Internet, 8th edition by James F. Kurose and Keith W. Ross </w:t>
      </w:r>
    </w:p>
    <w:p w14:paraId="287E7645"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168BFAFA" w14:textId="77777777" w:rsidR="00B857E9" w:rsidRPr="00C46C09" w:rsidRDefault="00B857E9" w:rsidP="00CA216C">
      <w:pPr>
        <w:numPr>
          <w:ilvl w:val="0"/>
          <w:numId w:val="26"/>
        </w:numPr>
        <w:jc w:val="both"/>
        <w:rPr>
          <w:rFonts w:asciiTheme="majorBidi" w:hAnsiTheme="majorBidi" w:cstheme="majorBidi"/>
          <w:sz w:val="22"/>
          <w:szCs w:val="22"/>
        </w:rPr>
      </w:pPr>
      <w:r w:rsidRPr="00C46C09">
        <w:rPr>
          <w:rFonts w:asciiTheme="majorBidi" w:hAnsiTheme="majorBidi" w:cstheme="majorBidi"/>
          <w:sz w:val="22"/>
          <w:szCs w:val="22"/>
        </w:rPr>
        <w:t>Data Communication and Computer Networks, 5th Edition by Behrouz A. Forouzan</w:t>
      </w:r>
    </w:p>
    <w:p w14:paraId="13280E5B" w14:textId="77777777" w:rsidR="00B857E9" w:rsidRPr="00C46C09" w:rsidRDefault="00B857E9" w:rsidP="00CA216C">
      <w:pPr>
        <w:numPr>
          <w:ilvl w:val="0"/>
          <w:numId w:val="26"/>
        </w:numPr>
        <w:jc w:val="both"/>
        <w:rPr>
          <w:rFonts w:asciiTheme="majorBidi" w:hAnsiTheme="majorBidi" w:cstheme="majorBidi"/>
          <w:sz w:val="22"/>
          <w:szCs w:val="22"/>
        </w:rPr>
      </w:pPr>
      <w:r w:rsidRPr="00C46C09">
        <w:rPr>
          <w:rFonts w:asciiTheme="majorBidi" w:hAnsiTheme="majorBidi" w:cstheme="majorBidi"/>
          <w:sz w:val="22"/>
          <w:szCs w:val="22"/>
        </w:rPr>
        <w:t xml:space="preserve">Computer Networks, 5th Edition by Andrew S. Tanenbaum </w:t>
      </w:r>
    </w:p>
    <w:p w14:paraId="02BB821E" w14:textId="77777777" w:rsidR="00B857E9" w:rsidRPr="00C46C09" w:rsidRDefault="00B857E9" w:rsidP="00CA216C">
      <w:pPr>
        <w:numPr>
          <w:ilvl w:val="0"/>
          <w:numId w:val="26"/>
        </w:numPr>
        <w:jc w:val="both"/>
        <w:rPr>
          <w:rFonts w:asciiTheme="majorBidi" w:hAnsiTheme="majorBidi" w:cstheme="majorBidi"/>
          <w:sz w:val="22"/>
          <w:szCs w:val="22"/>
        </w:rPr>
      </w:pPr>
      <w:r w:rsidRPr="00C46C09">
        <w:rPr>
          <w:rFonts w:asciiTheme="majorBidi" w:hAnsiTheme="majorBidi" w:cstheme="majorBidi"/>
          <w:sz w:val="22"/>
          <w:szCs w:val="22"/>
        </w:rPr>
        <w:t xml:space="preserve">Data and Computer Communications, 10th Edition by William Stallings </w:t>
      </w:r>
    </w:p>
    <w:p w14:paraId="6E7B7031" w14:textId="77777777" w:rsidR="00B857E9" w:rsidRPr="00C46C09" w:rsidRDefault="00B857E9" w:rsidP="00B857E9">
      <w:pPr>
        <w:jc w:val="both"/>
        <w:rPr>
          <w:rFonts w:asciiTheme="majorBidi" w:hAnsiTheme="majorBidi" w:cstheme="majorBidi"/>
          <w:sz w:val="22"/>
          <w:szCs w:val="22"/>
        </w:rPr>
      </w:pPr>
    </w:p>
    <w:p w14:paraId="108C09F5" w14:textId="77777777" w:rsidR="00B857E9" w:rsidRPr="00C46C09" w:rsidRDefault="00B857E9" w:rsidP="00B857E9">
      <w:pPr>
        <w:jc w:val="both"/>
        <w:rPr>
          <w:rFonts w:asciiTheme="majorBidi" w:hAnsiTheme="majorBidi" w:cstheme="majorBidi"/>
          <w:sz w:val="22"/>
          <w:szCs w:val="22"/>
        </w:rPr>
      </w:pPr>
    </w:p>
    <w:p w14:paraId="6766B3AC"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A07CC1C"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482E4D53" w14:textId="77777777" w:rsidR="00B857E9" w:rsidRPr="00C46C09" w:rsidRDefault="00B857E9" w:rsidP="00B857E9">
      <w:pPr>
        <w:jc w:val="both"/>
        <w:rPr>
          <w:rFonts w:asciiTheme="majorBidi" w:hAnsiTheme="majorBidi" w:cstheme="majorBidi"/>
          <w:sz w:val="22"/>
          <w:szCs w:val="22"/>
        </w:rPr>
      </w:pPr>
    </w:p>
    <w:p w14:paraId="554E2287" w14:textId="77777777" w:rsidR="00CB549F" w:rsidRPr="00C46C09" w:rsidRDefault="00B857E9" w:rsidP="00CB549F">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ab/>
        <w:t xml:space="preserve">Describe and explain the fundamental concepts of communications and Computer Networks </w:t>
      </w:r>
      <w:r w:rsidRPr="00C46C09">
        <w:rPr>
          <w:rFonts w:asciiTheme="majorBidi" w:hAnsiTheme="majorBidi" w:cstheme="majorBidi"/>
          <w:b/>
          <w:bCs/>
          <w:sz w:val="22"/>
          <w:szCs w:val="22"/>
        </w:rPr>
        <w:t>[C2-Understand]</w:t>
      </w:r>
      <w:r w:rsidRPr="00C46C09">
        <w:rPr>
          <w:rFonts w:asciiTheme="majorBidi" w:hAnsiTheme="majorBidi" w:cstheme="majorBidi"/>
          <w:sz w:val="22"/>
          <w:szCs w:val="22"/>
        </w:rPr>
        <w:t>.</w:t>
      </w:r>
    </w:p>
    <w:p w14:paraId="5C020D8D" w14:textId="77777777" w:rsidR="00CB549F" w:rsidRPr="00C46C09" w:rsidRDefault="00B857E9" w:rsidP="00CB549F">
      <w:pPr>
        <w:ind w:left="1440" w:hanging="990"/>
        <w:rPr>
          <w:rFonts w:asciiTheme="majorBidi" w:hAnsiTheme="majorBidi" w:cstheme="majorBidi"/>
          <w:sz w:val="22"/>
          <w:szCs w:val="22"/>
        </w:rPr>
      </w:pPr>
      <w:r w:rsidRPr="00C46C09">
        <w:rPr>
          <w:rFonts w:asciiTheme="majorBidi" w:hAnsiTheme="majorBidi" w:cstheme="majorBidi"/>
          <w:b/>
          <w:sz w:val="22"/>
          <w:szCs w:val="22"/>
        </w:rPr>
        <w:t>CLO-2.</w:t>
      </w:r>
      <w:r w:rsidRPr="00C46C09">
        <w:rPr>
          <w:rFonts w:asciiTheme="majorBidi" w:hAnsiTheme="majorBidi" w:cstheme="majorBidi"/>
          <w:b/>
          <w:sz w:val="22"/>
          <w:szCs w:val="22"/>
        </w:rPr>
        <w:tab/>
      </w:r>
      <w:r w:rsidRPr="00C46C09">
        <w:rPr>
          <w:rFonts w:asciiTheme="majorBidi" w:hAnsiTheme="majorBidi" w:cstheme="majorBidi"/>
          <w:sz w:val="22"/>
          <w:szCs w:val="22"/>
        </w:rPr>
        <w:t xml:space="preserve">Demonstrate the concepts of network protocols using the standard networking techniques and their applications in real real-world environment </w:t>
      </w:r>
      <w:r w:rsidRPr="00C46C09">
        <w:rPr>
          <w:rFonts w:asciiTheme="majorBidi" w:hAnsiTheme="majorBidi" w:cstheme="majorBidi"/>
          <w:b/>
          <w:bCs/>
          <w:sz w:val="22"/>
          <w:szCs w:val="22"/>
        </w:rPr>
        <w:t>[C3-Apply]</w:t>
      </w:r>
      <w:r w:rsidRPr="00C46C09">
        <w:rPr>
          <w:rFonts w:asciiTheme="majorBidi" w:hAnsiTheme="majorBidi" w:cstheme="majorBidi"/>
          <w:sz w:val="22"/>
          <w:szCs w:val="22"/>
        </w:rPr>
        <w:t>.</w:t>
      </w:r>
    </w:p>
    <w:p w14:paraId="6F967DA1" w14:textId="7A148AFC" w:rsidR="00B857E9" w:rsidRPr="00C46C09" w:rsidRDefault="00B857E9" w:rsidP="00CB549F">
      <w:pPr>
        <w:ind w:left="1440" w:hanging="990"/>
        <w:rPr>
          <w:rFonts w:asciiTheme="majorBidi" w:hAnsiTheme="majorBidi" w:cstheme="majorBidi"/>
          <w:sz w:val="22"/>
          <w:szCs w:val="22"/>
        </w:rPr>
      </w:pPr>
      <w:r w:rsidRPr="00C46C09">
        <w:rPr>
          <w:rFonts w:asciiTheme="majorBidi" w:hAnsiTheme="majorBidi" w:cstheme="majorBidi"/>
          <w:b/>
          <w:sz w:val="22"/>
          <w:szCs w:val="22"/>
        </w:rPr>
        <w:t>CLO-3.</w:t>
      </w:r>
      <w:r w:rsidRPr="00C46C09">
        <w:rPr>
          <w:rFonts w:asciiTheme="majorBidi" w:hAnsiTheme="majorBidi" w:cstheme="majorBidi"/>
          <w:b/>
          <w:sz w:val="22"/>
          <w:szCs w:val="22"/>
        </w:rPr>
        <w:tab/>
      </w:r>
      <w:r w:rsidRPr="00C46C09">
        <w:rPr>
          <w:rFonts w:asciiTheme="majorBidi" w:hAnsiTheme="majorBidi" w:cstheme="majorBidi"/>
          <w:sz w:val="22"/>
          <w:szCs w:val="22"/>
        </w:rPr>
        <w:t xml:space="preserve">Examine features, services, and operations of various network, transport, and datalink layer protocols of the TCP/IP stack </w:t>
      </w:r>
      <w:r w:rsidRPr="00C46C09">
        <w:rPr>
          <w:rFonts w:asciiTheme="majorBidi" w:hAnsiTheme="majorBidi" w:cstheme="majorBidi"/>
          <w:b/>
          <w:bCs/>
          <w:sz w:val="22"/>
          <w:szCs w:val="22"/>
        </w:rPr>
        <w:t>[C4- Analyze]</w:t>
      </w:r>
      <w:r w:rsidRPr="00C46C09">
        <w:rPr>
          <w:rFonts w:asciiTheme="majorBidi" w:hAnsiTheme="majorBidi" w:cstheme="majorBidi"/>
          <w:sz w:val="22"/>
          <w:szCs w:val="22"/>
        </w:rPr>
        <w:t>.</w:t>
      </w:r>
    </w:p>
    <w:p w14:paraId="7B5E6AE4" w14:textId="77777777" w:rsidR="00B857E9" w:rsidRPr="00C46C09" w:rsidRDefault="00B857E9" w:rsidP="00B857E9">
      <w:pPr>
        <w:jc w:val="both"/>
        <w:rPr>
          <w:rFonts w:asciiTheme="majorBidi" w:hAnsiTheme="majorBidi" w:cstheme="majorBidi"/>
          <w:b/>
          <w:bCs/>
          <w:sz w:val="22"/>
          <w:szCs w:val="22"/>
        </w:rPr>
      </w:pPr>
    </w:p>
    <w:p w14:paraId="7037B21F"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23B954DC" w14:textId="77777777" w:rsidR="00B857E9" w:rsidRPr="00C46C09" w:rsidRDefault="00B857E9" w:rsidP="00B857E9">
      <w:pPr>
        <w:jc w:val="both"/>
        <w:rPr>
          <w:rFonts w:asciiTheme="majorBidi" w:hAnsiTheme="majorBidi" w:cstheme="majorBidi"/>
          <w:sz w:val="22"/>
          <w:szCs w:val="22"/>
        </w:rPr>
      </w:pPr>
    </w:p>
    <w:tbl>
      <w:tblPr>
        <w:tblStyle w:val="TableGrid"/>
        <w:tblW w:w="8906" w:type="dxa"/>
        <w:tblInd w:w="445" w:type="dxa"/>
        <w:tblLook w:val="04A0" w:firstRow="1" w:lastRow="0" w:firstColumn="1" w:lastColumn="0" w:noHBand="0" w:noVBand="1"/>
      </w:tblPr>
      <w:tblGrid>
        <w:gridCol w:w="4302"/>
        <w:gridCol w:w="1485"/>
        <w:gridCol w:w="1560"/>
        <w:gridCol w:w="1559"/>
      </w:tblGrid>
      <w:tr w:rsidR="00B857E9" w:rsidRPr="00C46C09" w14:paraId="238B92CF"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F950AB"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98744E"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B2B96A"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7FF2A0"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B857E9" w:rsidRPr="00C46C09" w14:paraId="5407ACA3"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8BC8E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GA-2 (Knowledge for solving computing problems)</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A6CDC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3174A1" w14:textId="77777777" w:rsidR="00B857E9" w:rsidRPr="00C46C09" w:rsidRDefault="00B857E9" w:rsidP="00B857E9">
            <w:pPr>
              <w:jc w:val="both"/>
              <w:rPr>
                <w:rFonts w:asciiTheme="majorBidi" w:eastAsia="Times New Roman" w:hAnsiTheme="majorBidi" w:cstheme="majorBidi"/>
                <w:sz w:val="22"/>
                <w:szCs w:val="22"/>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5431CF" w14:textId="77777777" w:rsidR="00B857E9" w:rsidRPr="00C46C09" w:rsidRDefault="00B857E9" w:rsidP="00B857E9">
            <w:pPr>
              <w:jc w:val="both"/>
              <w:rPr>
                <w:rFonts w:asciiTheme="majorBidi" w:eastAsia="Times New Roman" w:hAnsiTheme="majorBidi" w:cstheme="majorBidi"/>
                <w:sz w:val="22"/>
                <w:szCs w:val="22"/>
              </w:rPr>
            </w:pPr>
          </w:p>
        </w:tc>
      </w:tr>
      <w:tr w:rsidR="00B857E9" w:rsidRPr="00C46C09" w14:paraId="06CBA985"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576CC4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GA-3 (Problem Analysis) </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8751D9" w14:textId="77777777" w:rsidR="00B857E9" w:rsidRPr="00C46C09" w:rsidRDefault="00B857E9" w:rsidP="00B857E9">
            <w:pPr>
              <w:jc w:val="both"/>
              <w:rPr>
                <w:rFonts w:asciiTheme="majorBidi" w:eastAsia="Times New Roman" w:hAnsiTheme="majorBidi" w:cstheme="majorBidi"/>
                <w:sz w:val="22"/>
                <w:szCs w:val="22"/>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5BE96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1683C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bl>
    <w:p w14:paraId="4E32F69B" w14:textId="77777777" w:rsidR="00B857E9" w:rsidRPr="00C46C09" w:rsidRDefault="00B857E9" w:rsidP="00B857E9">
      <w:pPr>
        <w:jc w:val="both"/>
        <w:rPr>
          <w:rFonts w:asciiTheme="majorBidi" w:hAnsiTheme="majorBidi" w:cstheme="majorBidi"/>
          <w:sz w:val="22"/>
          <w:szCs w:val="22"/>
        </w:rPr>
      </w:pPr>
    </w:p>
    <w:p w14:paraId="142B875B"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4F468E0" w14:textId="77777777" w:rsidR="00B857E9" w:rsidRPr="00C46C09" w:rsidRDefault="00B857E9" w:rsidP="00B857E9">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B857E9" w:rsidRPr="00C46C09" w14:paraId="4E47DF2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F6849C5"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EE2CFBA"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B857E9" w:rsidRPr="00C46C09" w14:paraId="0D0E6DC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64880B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E79AC"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Network edge end systems, Access networks, links</w:t>
            </w:r>
          </w:p>
        </w:tc>
      </w:tr>
      <w:tr w:rsidR="00B857E9" w:rsidRPr="00C46C09" w14:paraId="2622933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D95A71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38ABC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Network core circuit switching, packet switching, network structure</w:t>
            </w:r>
          </w:p>
        </w:tc>
      </w:tr>
      <w:tr w:rsidR="00B857E9" w:rsidRPr="00C46C09" w14:paraId="1A7875E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77499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4E7201"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Protocol layers, service models </w:t>
            </w:r>
          </w:p>
        </w:tc>
      </w:tr>
      <w:tr w:rsidR="00B857E9" w:rsidRPr="00C46C09" w14:paraId="68DCCE3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4F8A6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7CDAA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Principles of Network Applications Web and HTTP Cookies</w:t>
            </w:r>
          </w:p>
        </w:tc>
      </w:tr>
      <w:tr w:rsidR="00B857E9" w:rsidRPr="00C46C09" w14:paraId="3588BF9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E12CB6"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7D3C8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Web caches (proxy server)</w:t>
            </w:r>
          </w:p>
        </w:tc>
      </w:tr>
      <w:tr w:rsidR="00B857E9" w:rsidRPr="00C46C09" w14:paraId="304221D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A2A0F6A"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9E4B5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Principles of network applications Electronic Mail, SMTP</w:t>
            </w:r>
          </w:p>
          <w:p w14:paraId="45BE4AA3" w14:textId="77777777" w:rsidR="00B857E9" w:rsidRPr="00C46C09" w:rsidRDefault="00B857E9" w:rsidP="00B857E9">
            <w:pPr>
              <w:jc w:val="both"/>
              <w:rPr>
                <w:rFonts w:asciiTheme="majorBidi" w:eastAsia="Times New Roman" w:hAnsiTheme="majorBidi" w:cstheme="majorBidi"/>
                <w:sz w:val="22"/>
                <w:szCs w:val="22"/>
              </w:rPr>
            </w:pPr>
          </w:p>
        </w:tc>
      </w:tr>
      <w:tr w:rsidR="00B857E9" w:rsidRPr="00C46C09" w14:paraId="3976E57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419DC2C"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20695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Principles of network applications Electronic Mail POP3, IMAP Domain Name Service (DNS)</w:t>
            </w:r>
          </w:p>
        </w:tc>
      </w:tr>
      <w:tr w:rsidR="00B857E9" w:rsidRPr="00C46C09" w14:paraId="7B6EABF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14E919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3391D6"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Transport-layer services Multiplexing and demultiplexing</w:t>
            </w:r>
          </w:p>
        </w:tc>
      </w:tr>
      <w:tr w:rsidR="00B857E9" w:rsidRPr="00C46C09" w14:paraId="37B87C9F"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FC8DC4E"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Midterm Exams</w:t>
            </w:r>
          </w:p>
        </w:tc>
      </w:tr>
      <w:tr w:rsidR="00B857E9" w:rsidRPr="00C46C09" w14:paraId="27D4A3E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B91A2E6"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2321C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Connectionless transport: UDP Principles of reliable data transfer</w:t>
            </w:r>
          </w:p>
        </w:tc>
      </w:tr>
      <w:tr w:rsidR="00B857E9" w:rsidRPr="00C46C09" w14:paraId="1734AFE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3A13E2C"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DAE29E"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Connection-oriented transport: TCP segment structure reliable data transfer</w:t>
            </w:r>
          </w:p>
        </w:tc>
      </w:tr>
      <w:tr w:rsidR="00B857E9" w:rsidRPr="00C46C09" w14:paraId="1E26DB6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B4DD98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A0213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TCP flow control connection management </w:t>
            </w:r>
          </w:p>
        </w:tc>
      </w:tr>
      <w:tr w:rsidR="00B857E9" w:rsidRPr="00C46C09" w14:paraId="17F2B86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BCB106"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E01783"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Principles of congestion control TCP congestion control</w:t>
            </w:r>
          </w:p>
        </w:tc>
      </w:tr>
      <w:tr w:rsidR="00B857E9" w:rsidRPr="00C46C09" w14:paraId="3F91BA7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5985F7E"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944116"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IPv4 addressing and subnet IPv6</w:t>
            </w:r>
          </w:p>
        </w:tc>
      </w:tr>
      <w:tr w:rsidR="00B857E9" w:rsidRPr="00C46C09" w14:paraId="14685B0E" w14:textId="77777777">
        <w:trPr>
          <w:trHeight w:val="41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4AA458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3A735C"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Routing in the Internet RIP OSPF BGP</w:t>
            </w:r>
          </w:p>
        </w:tc>
      </w:tr>
      <w:tr w:rsidR="00B857E9" w:rsidRPr="00C46C09" w14:paraId="6AF10DB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279D84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6A7AA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Link and Physical Layer Introduction and Services </w:t>
            </w:r>
          </w:p>
        </w:tc>
      </w:tr>
      <w:tr w:rsidR="00B857E9" w:rsidRPr="00C46C09" w14:paraId="3E2A55B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A9537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F4F36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Multiple access protocols Link-layer Addressing Ethernet</w:t>
            </w:r>
          </w:p>
        </w:tc>
      </w:tr>
    </w:tbl>
    <w:p w14:paraId="79280AA6" w14:textId="77777777" w:rsidR="00B857E9" w:rsidRPr="00C46C09" w:rsidRDefault="00B857E9" w:rsidP="00B857E9">
      <w:pPr>
        <w:jc w:val="both"/>
        <w:rPr>
          <w:rFonts w:asciiTheme="majorBidi" w:hAnsiTheme="majorBidi" w:cstheme="majorBidi"/>
          <w:sz w:val="22"/>
          <w:szCs w:val="22"/>
        </w:rPr>
      </w:pPr>
    </w:p>
    <w:p w14:paraId="102D7E17" w14:textId="77777777" w:rsidR="00B857E9" w:rsidRPr="00C46C09" w:rsidRDefault="00B857E9" w:rsidP="00B857E9">
      <w:pPr>
        <w:jc w:val="both"/>
        <w:rPr>
          <w:rFonts w:asciiTheme="majorBidi" w:hAnsiTheme="majorBidi" w:cstheme="majorBidi"/>
          <w:sz w:val="22"/>
          <w:szCs w:val="22"/>
        </w:rPr>
      </w:pPr>
    </w:p>
    <w:p w14:paraId="5C057569" w14:textId="77777777" w:rsidR="004C7FCE" w:rsidRPr="00C46C09" w:rsidRDefault="004C7FCE" w:rsidP="00B857E9">
      <w:pPr>
        <w:jc w:val="both"/>
        <w:rPr>
          <w:rFonts w:asciiTheme="majorBidi" w:hAnsiTheme="majorBidi" w:cstheme="majorBidi"/>
          <w:sz w:val="22"/>
          <w:szCs w:val="22"/>
        </w:rPr>
      </w:pPr>
    </w:p>
    <w:p w14:paraId="46CF6289" w14:textId="77777777" w:rsidR="004C7FCE" w:rsidRPr="00C46C09" w:rsidRDefault="004C7FCE" w:rsidP="00B857E9">
      <w:pPr>
        <w:jc w:val="both"/>
        <w:rPr>
          <w:rFonts w:asciiTheme="majorBidi" w:hAnsiTheme="majorBidi" w:cstheme="majorBidi"/>
          <w:sz w:val="22"/>
          <w:szCs w:val="22"/>
        </w:rPr>
      </w:pPr>
    </w:p>
    <w:p w14:paraId="6503370C" w14:textId="77777777" w:rsidR="004C7FCE" w:rsidRPr="00C46C09" w:rsidRDefault="004C7FCE" w:rsidP="00B857E9">
      <w:pPr>
        <w:jc w:val="both"/>
        <w:rPr>
          <w:rFonts w:asciiTheme="majorBidi" w:hAnsiTheme="majorBidi" w:cstheme="majorBidi"/>
          <w:sz w:val="22"/>
          <w:szCs w:val="22"/>
        </w:rPr>
      </w:pPr>
    </w:p>
    <w:p w14:paraId="7A7B79C1" w14:textId="77777777" w:rsidR="004C7FCE" w:rsidRPr="00C46C09" w:rsidRDefault="004C7FCE" w:rsidP="00B857E9">
      <w:pPr>
        <w:jc w:val="both"/>
        <w:rPr>
          <w:rFonts w:asciiTheme="majorBidi" w:hAnsiTheme="majorBidi" w:cstheme="majorBidi"/>
          <w:sz w:val="22"/>
          <w:szCs w:val="22"/>
        </w:rPr>
      </w:pPr>
    </w:p>
    <w:p w14:paraId="5F89DEDF" w14:textId="77777777" w:rsidR="004C7FCE" w:rsidRPr="00C46C09" w:rsidRDefault="004C7FCE" w:rsidP="00B857E9">
      <w:pPr>
        <w:jc w:val="both"/>
        <w:rPr>
          <w:rFonts w:asciiTheme="majorBidi" w:hAnsiTheme="majorBidi" w:cstheme="majorBidi"/>
          <w:sz w:val="22"/>
          <w:szCs w:val="22"/>
        </w:rPr>
      </w:pPr>
    </w:p>
    <w:p w14:paraId="671A5E10" w14:textId="77777777" w:rsidR="004C7FCE" w:rsidRPr="00C46C09" w:rsidRDefault="004C7FCE" w:rsidP="00B857E9">
      <w:pPr>
        <w:jc w:val="both"/>
        <w:rPr>
          <w:rFonts w:asciiTheme="majorBidi" w:hAnsiTheme="majorBidi" w:cstheme="majorBidi"/>
          <w:sz w:val="22"/>
          <w:szCs w:val="22"/>
        </w:rPr>
      </w:pPr>
    </w:p>
    <w:p w14:paraId="3FE5C7ED" w14:textId="77777777" w:rsidR="004C7FCE" w:rsidRPr="00C46C09" w:rsidRDefault="004C7FCE" w:rsidP="00B857E9">
      <w:pPr>
        <w:jc w:val="both"/>
        <w:rPr>
          <w:rFonts w:asciiTheme="majorBidi" w:hAnsiTheme="majorBidi" w:cstheme="majorBidi"/>
          <w:sz w:val="22"/>
          <w:szCs w:val="22"/>
        </w:rPr>
      </w:pPr>
    </w:p>
    <w:p w14:paraId="6B8A38E7" w14:textId="77777777" w:rsidR="004C7FCE" w:rsidRPr="00C46C09" w:rsidRDefault="004C7FCE" w:rsidP="00B857E9">
      <w:pPr>
        <w:jc w:val="both"/>
        <w:rPr>
          <w:rFonts w:asciiTheme="majorBidi" w:hAnsiTheme="majorBidi" w:cstheme="majorBidi"/>
          <w:sz w:val="22"/>
          <w:szCs w:val="22"/>
        </w:rPr>
      </w:pPr>
    </w:p>
    <w:p w14:paraId="71B8C2C9" w14:textId="77777777" w:rsidR="004C7FCE" w:rsidRPr="00C46C09" w:rsidRDefault="004C7FCE" w:rsidP="00B857E9">
      <w:pPr>
        <w:jc w:val="both"/>
        <w:rPr>
          <w:rFonts w:asciiTheme="majorBidi" w:hAnsiTheme="majorBidi" w:cstheme="majorBidi"/>
          <w:sz w:val="22"/>
          <w:szCs w:val="22"/>
        </w:rPr>
      </w:pPr>
    </w:p>
    <w:p w14:paraId="385C91B8" w14:textId="77777777" w:rsidR="004C7FCE" w:rsidRPr="00C46C09" w:rsidRDefault="004C7FCE" w:rsidP="00B857E9">
      <w:pPr>
        <w:jc w:val="both"/>
        <w:rPr>
          <w:rFonts w:asciiTheme="majorBidi" w:hAnsiTheme="majorBidi" w:cstheme="majorBidi"/>
          <w:sz w:val="22"/>
          <w:szCs w:val="22"/>
        </w:rPr>
      </w:pPr>
    </w:p>
    <w:p w14:paraId="39911A60" w14:textId="77777777" w:rsidR="004C7FCE" w:rsidRPr="00C46C09" w:rsidRDefault="004C7FCE" w:rsidP="00B857E9">
      <w:pPr>
        <w:jc w:val="both"/>
        <w:rPr>
          <w:rFonts w:asciiTheme="majorBidi" w:hAnsiTheme="majorBidi" w:cstheme="majorBidi"/>
          <w:sz w:val="22"/>
          <w:szCs w:val="22"/>
        </w:rPr>
      </w:pPr>
    </w:p>
    <w:p w14:paraId="6B9A471D" w14:textId="77777777" w:rsidR="004C7FCE" w:rsidRPr="00C46C09" w:rsidRDefault="004C7FCE" w:rsidP="00B857E9">
      <w:pPr>
        <w:jc w:val="both"/>
        <w:rPr>
          <w:rFonts w:asciiTheme="majorBidi" w:hAnsiTheme="majorBidi" w:cstheme="majorBidi"/>
          <w:sz w:val="22"/>
          <w:szCs w:val="22"/>
        </w:rPr>
      </w:pPr>
    </w:p>
    <w:p w14:paraId="0A94DDD3" w14:textId="77777777" w:rsidR="004C7FCE" w:rsidRPr="00C46C09" w:rsidRDefault="004C7FCE" w:rsidP="00B857E9">
      <w:pPr>
        <w:jc w:val="both"/>
        <w:rPr>
          <w:rFonts w:asciiTheme="majorBidi" w:hAnsiTheme="majorBidi" w:cstheme="majorBidi"/>
          <w:sz w:val="22"/>
          <w:szCs w:val="22"/>
        </w:rPr>
      </w:pPr>
    </w:p>
    <w:p w14:paraId="0EE06F5A" w14:textId="77777777" w:rsidR="004C7FCE" w:rsidRPr="00C46C09" w:rsidRDefault="004C7FCE" w:rsidP="00B857E9">
      <w:pPr>
        <w:jc w:val="both"/>
        <w:rPr>
          <w:rFonts w:asciiTheme="majorBidi" w:hAnsiTheme="majorBidi" w:cstheme="majorBidi"/>
          <w:sz w:val="22"/>
          <w:szCs w:val="22"/>
        </w:rPr>
      </w:pPr>
    </w:p>
    <w:p w14:paraId="64D130F0" w14:textId="77777777" w:rsidR="004C7FCE" w:rsidRPr="00C46C09" w:rsidRDefault="004C7FCE" w:rsidP="00B857E9">
      <w:pPr>
        <w:jc w:val="both"/>
        <w:rPr>
          <w:rFonts w:asciiTheme="majorBidi" w:hAnsiTheme="majorBidi" w:cstheme="majorBidi"/>
          <w:sz w:val="22"/>
          <w:szCs w:val="22"/>
        </w:rPr>
      </w:pPr>
    </w:p>
    <w:p w14:paraId="7FCB4C11" w14:textId="77777777" w:rsidR="004C7FCE" w:rsidRPr="00C46C09" w:rsidRDefault="004C7FCE" w:rsidP="00B857E9">
      <w:pPr>
        <w:jc w:val="both"/>
        <w:rPr>
          <w:rFonts w:asciiTheme="majorBidi" w:hAnsiTheme="majorBidi" w:cstheme="majorBidi"/>
          <w:sz w:val="22"/>
          <w:szCs w:val="22"/>
        </w:rPr>
      </w:pPr>
    </w:p>
    <w:p w14:paraId="614C41AE" w14:textId="77777777" w:rsidR="004C7FCE" w:rsidRPr="00C46C09" w:rsidRDefault="004C7FCE" w:rsidP="00B857E9">
      <w:pPr>
        <w:jc w:val="both"/>
        <w:rPr>
          <w:rFonts w:asciiTheme="majorBidi" w:hAnsiTheme="majorBidi" w:cstheme="majorBidi"/>
          <w:sz w:val="22"/>
          <w:szCs w:val="22"/>
        </w:rPr>
      </w:pPr>
    </w:p>
    <w:p w14:paraId="61033DEF" w14:textId="77777777" w:rsidR="004C7FCE" w:rsidRPr="00C46C09" w:rsidRDefault="004C7FCE" w:rsidP="00B857E9">
      <w:pPr>
        <w:jc w:val="both"/>
        <w:rPr>
          <w:rFonts w:asciiTheme="majorBidi" w:hAnsiTheme="majorBidi" w:cstheme="majorBidi"/>
          <w:sz w:val="22"/>
          <w:szCs w:val="22"/>
        </w:rPr>
      </w:pPr>
    </w:p>
    <w:p w14:paraId="63FABFBC" w14:textId="77777777" w:rsidR="004C7FCE" w:rsidRPr="00C46C09" w:rsidRDefault="004C7FCE" w:rsidP="00B857E9">
      <w:pPr>
        <w:jc w:val="both"/>
        <w:rPr>
          <w:rFonts w:asciiTheme="majorBidi" w:hAnsiTheme="majorBidi" w:cstheme="majorBidi"/>
          <w:sz w:val="22"/>
          <w:szCs w:val="22"/>
        </w:rPr>
      </w:pPr>
    </w:p>
    <w:p w14:paraId="311A1ED5" w14:textId="77777777" w:rsidR="004C7FCE" w:rsidRPr="00C46C09" w:rsidRDefault="004C7FCE" w:rsidP="00B857E9">
      <w:pPr>
        <w:jc w:val="both"/>
        <w:rPr>
          <w:rFonts w:asciiTheme="majorBidi" w:hAnsiTheme="majorBidi" w:cstheme="majorBidi"/>
          <w:sz w:val="22"/>
          <w:szCs w:val="22"/>
        </w:rPr>
      </w:pPr>
    </w:p>
    <w:p w14:paraId="774FC2D8" w14:textId="77777777" w:rsidR="004C7FCE" w:rsidRPr="00C46C09" w:rsidRDefault="004C7FCE" w:rsidP="00B857E9">
      <w:pPr>
        <w:jc w:val="both"/>
        <w:rPr>
          <w:rFonts w:asciiTheme="majorBidi" w:hAnsiTheme="majorBidi" w:cstheme="majorBidi"/>
          <w:sz w:val="22"/>
          <w:szCs w:val="22"/>
        </w:rPr>
      </w:pPr>
    </w:p>
    <w:p w14:paraId="0B995871" w14:textId="77777777" w:rsidR="004C7FCE" w:rsidRPr="00C46C09" w:rsidRDefault="004C7FCE" w:rsidP="00B857E9">
      <w:pPr>
        <w:jc w:val="both"/>
        <w:rPr>
          <w:rFonts w:asciiTheme="majorBidi" w:hAnsiTheme="majorBidi" w:cstheme="majorBidi"/>
          <w:sz w:val="22"/>
          <w:szCs w:val="22"/>
        </w:rPr>
      </w:pPr>
    </w:p>
    <w:p w14:paraId="4B4C0DD1" w14:textId="77777777" w:rsidR="004C7FCE" w:rsidRPr="00C46C09" w:rsidRDefault="004C7FCE" w:rsidP="00B857E9">
      <w:pPr>
        <w:jc w:val="both"/>
        <w:rPr>
          <w:rFonts w:asciiTheme="majorBidi" w:hAnsiTheme="majorBidi" w:cstheme="majorBidi"/>
          <w:sz w:val="22"/>
          <w:szCs w:val="22"/>
        </w:rPr>
      </w:pPr>
    </w:p>
    <w:p w14:paraId="4035AA0D" w14:textId="77777777" w:rsidR="004C7FCE" w:rsidRPr="00C46C09" w:rsidRDefault="004C7FCE" w:rsidP="00B857E9">
      <w:pPr>
        <w:jc w:val="both"/>
        <w:rPr>
          <w:rFonts w:asciiTheme="majorBidi" w:hAnsiTheme="majorBidi" w:cstheme="majorBidi"/>
          <w:sz w:val="22"/>
          <w:szCs w:val="22"/>
        </w:rPr>
      </w:pPr>
    </w:p>
    <w:p w14:paraId="01C7F851" w14:textId="77777777" w:rsidR="004C7FCE" w:rsidRPr="00C46C09" w:rsidRDefault="004C7FCE" w:rsidP="00B857E9">
      <w:pPr>
        <w:jc w:val="both"/>
        <w:rPr>
          <w:rFonts w:asciiTheme="majorBidi" w:hAnsiTheme="majorBidi" w:cstheme="majorBidi"/>
          <w:sz w:val="22"/>
          <w:szCs w:val="22"/>
        </w:rPr>
      </w:pPr>
    </w:p>
    <w:p w14:paraId="47E6223B" w14:textId="77777777" w:rsidR="004C7FCE" w:rsidRPr="00C46C09" w:rsidRDefault="004C7FCE" w:rsidP="00B857E9">
      <w:pPr>
        <w:jc w:val="both"/>
        <w:rPr>
          <w:rFonts w:asciiTheme="majorBidi" w:hAnsiTheme="majorBidi" w:cstheme="majorBidi"/>
          <w:sz w:val="22"/>
          <w:szCs w:val="22"/>
        </w:rPr>
      </w:pPr>
    </w:p>
    <w:p w14:paraId="32B2F69C" w14:textId="77777777" w:rsidR="004C7FCE" w:rsidRPr="00C46C09" w:rsidRDefault="004C7FCE" w:rsidP="00B857E9">
      <w:pPr>
        <w:jc w:val="both"/>
        <w:rPr>
          <w:rFonts w:asciiTheme="majorBidi" w:hAnsiTheme="majorBidi" w:cstheme="majorBidi"/>
          <w:sz w:val="22"/>
          <w:szCs w:val="22"/>
        </w:rPr>
      </w:pPr>
    </w:p>
    <w:p w14:paraId="522B15D6" w14:textId="77777777" w:rsidR="004C7FCE" w:rsidRPr="00C46C09" w:rsidRDefault="004C7FCE" w:rsidP="00B857E9">
      <w:pPr>
        <w:jc w:val="both"/>
        <w:rPr>
          <w:rFonts w:asciiTheme="majorBidi" w:hAnsiTheme="majorBidi" w:cstheme="majorBidi"/>
          <w:sz w:val="22"/>
          <w:szCs w:val="22"/>
        </w:rPr>
      </w:pPr>
    </w:p>
    <w:p w14:paraId="39541D8D" w14:textId="77777777" w:rsidR="004C7FCE" w:rsidRPr="00C46C09" w:rsidRDefault="004C7FCE" w:rsidP="00B857E9">
      <w:pPr>
        <w:jc w:val="both"/>
        <w:rPr>
          <w:rFonts w:asciiTheme="majorBidi" w:hAnsiTheme="majorBidi" w:cstheme="majorBidi"/>
          <w:sz w:val="22"/>
          <w:szCs w:val="22"/>
        </w:rPr>
      </w:pPr>
    </w:p>
    <w:p w14:paraId="4A046040" w14:textId="77777777" w:rsidR="004C7FCE" w:rsidRPr="00C46C09" w:rsidRDefault="004C7FCE" w:rsidP="00B857E9">
      <w:pPr>
        <w:jc w:val="both"/>
        <w:rPr>
          <w:rFonts w:asciiTheme="majorBidi" w:hAnsiTheme="majorBidi" w:cstheme="majorBidi"/>
          <w:sz w:val="22"/>
          <w:szCs w:val="22"/>
        </w:rPr>
      </w:pPr>
    </w:p>
    <w:p w14:paraId="48427ABD" w14:textId="77777777" w:rsidR="004C7FCE" w:rsidRPr="00C46C09" w:rsidRDefault="004C7FCE" w:rsidP="00B857E9">
      <w:pPr>
        <w:jc w:val="both"/>
        <w:rPr>
          <w:rFonts w:asciiTheme="majorBidi" w:hAnsiTheme="majorBidi" w:cstheme="majorBidi"/>
          <w:sz w:val="22"/>
          <w:szCs w:val="22"/>
        </w:rPr>
      </w:pPr>
    </w:p>
    <w:p w14:paraId="603DABBF" w14:textId="77777777" w:rsidR="004C7FCE" w:rsidRPr="00C46C09" w:rsidRDefault="004C7FCE" w:rsidP="00B857E9">
      <w:pPr>
        <w:jc w:val="both"/>
        <w:rPr>
          <w:rFonts w:asciiTheme="majorBidi" w:hAnsiTheme="majorBidi" w:cstheme="majorBidi"/>
          <w:sz w:val="22"/>
          <w:szCs w:val="22"/>
        </w:rPr>
      </w:pPr>
    </w:p>
    <w:p w14:paraId="4A82947A" w14:textId="77777777" w:rsidR="004C7FCE" w:rsidRPr="00C46C09" w:rsidRDefault="004C7FCE" w:rsidP="00B857E9">
      <w:pPr>
        <w:jc w:val="both"/>
        <w:rPr>
          <w:rFonts w:asciiTheme="majorBidi" w:hAnsiTheme="majorBidi" w:cstheme="majorBidi"/>
          <w:sz w:val="22"/>
          <w:szCs w:val="22"/>
        </w:rPr>
      </w:pPr>
    </w:p>
    <w:p w14:paraId="480F7FB0" w14:textId="77777777" w:rsidR="004C7FCE" w:rsidRPr="00C46C09" w:rsidRDefault="004C7FCE" w:rsidP="00B857E9">
      <w:pPr>
        <w:jc w:val="both"/>
        <w:rPr>
          <w:rFonts w:asciiTheme="majorBidi" w:hAnsiTheme="majorBidi" w:cstheme="majorBidi"/>
          <w:sz w:val="22"/>
          <w:szCs w:val="22"/>
        </w:rPr>
      </w:pPr>
    </w:p>
    <w:p w14:paraId="5CDBE70B" w14:textId="77777777" w:rsidR="004C7FCE" w:rsidRPr="00C46C09" w:rsidRDefault="004C7FCE" w:rsidP="00B857E9">
      <w:pPr>
        <w:jc w:val="both"/>
        <w:rPr>
          <w:rFonts w:asciiTheme="majorBidi" w:hAnsiTheme="majorBidi" w:cstheme="majorBidi"/>
          <w:sz w:val="22"/>
          <w:szCs w:val="22"/>
        </w:rPr>
      </w:pPr>
    </w:p>
    <w:p w14:paraId="1B2EBC08" w14:textId="77777777" w:rsidR="004C7FCE" w:rsidRPr="00C46C09" w:rsidRDefault="004C7FCE" w:rsidP="00B857E9">
      <w:pPr>
        <w:jc w:val="both"/>
        <w:rPr>
          <w:rFonts w:asciiTheme="majorBidi" w:hAnsiTheme="majorBidi" w:cstheme="majorBidi"/>
          <w:sz w:val="22"/>
          <w:szCs w:val="22"/>
        </w:rPr>
      </w:pPr>
    </w:p>
    <w:p w14:paraId="3393CC37" w14:textId="77777777" w:rsidR="004C7FCE" w:rsidRPr="00C46C09" w:rsidRDefault="004C7FCE" w:rsidP="00B857E9">
      <w:pPr>
        <w:jc w:val="both"/>
        <w:rPr>
          <w:rFonts w:asciiTheme="majorBidi" w:hAnsiTheme="majorBidi" w:cstheme="majorBidi"/>
          <w:sz w:val="22"/>
          <w:szCs w:val="22"/>
        </w:rPr>
      </w:pPr>
    </w:p>
    <w:p w14:paraId="12226BA2" w14:textId="77777777" w:rsidR="004C7FCE" w:rsidRPr="00C46C09" w:rsidRDefault="004C7FCE" w:rsidP="00B857E9">
      <w:pPr>
        <w:jc w:val="both"/>
        <w:rPr>
          <w:rFonts w:asciiTheme="majorBidi" w:hAnsiTheme="majorBidi" w:cstheme="majorBidi"/>
          <w:sz w:val="22"/>
          <w:szCs w:val="22"/>
        </w:rPr>
      </w:pPr>
    </w:p>
    <w:p w14:paraId="29A818FE" w14:textId="77777777" w:rsidR="004C7FCE" w:rsidRPr="00C46C09" w:rsidRDefault="004C7FCE" w:rsidP="00B857E9">
      <w:pPr>
        <w:jc w:val="both"/>
        <w:rPr>
          <w:rFonts w:asciiTheme="majorBidi" w:hAnsiTheme="majorBidi" w:cstheme="majorBidi"/>
          <w:sz w:val="22"/>
          <w:szCs w:val="22"/>
        </w:rPr>
      </w:pPr>
    </w:p>
    <w:p w14:paraId="14685FBC" w14:textId="77777777" w:rsidR="004C7FCE" w:rsidRPr="00C46C09" w:rsidRDefault="004C7FCE" w:rsidP="00B857E9">
      <w:pPr>
        <w:jc w:val="both"/>
        <w:rPr>
          <w:rFonts w:asciiTheme="majorBidi" w:hAnsiTheme="majorBidi" w:cstheme="majorBidi"/>
          <w:sz w:val="22"/>
          <w:szCs w:val="22"/>
        </w:rPr>
      </w:pPr>
    </w:p>
    <w:p w14:paraId="421E787E" w14:textId="77777777" w:rsidR="004C7FCE" w:rsidRPr="00C46C09" w:rsidRDefault="004C7FCE" w:rsidP="00B857E9">
      <w:pPr>
        <w:jc w:val="both"/>
        <w:rPr>
          <w:rFonts w:asciiTheme="majorBidi" w:hAnsiTheme="majorBidi" w:cstheme="majorBidi"/>
          <w:sz w:val="22"/>
          <w:szCs w:val="22"/>
        </w:rPr>
      </w:pPr>
    </w:p>
    <w:p w14:paraId="16A2F75E" w14:textId="77777777" w:rsidR="004C7FCE" w:rsidRPr="00C46C09" w:rsidRDefault="004C7FCE" w:rsidP="00B857E9">
      <w:pPr>
        <w:jc w:val="both"/>
        <w:rPr>
          <w:rFonts w:asciiTheme="majorBidi" w:hAnsiTheme="majorBidi" w:cstheme="majorBidi"/>
          <w:sz w:val="22"/>
          <w:szCs w:val="22"/>
        </w:rPr>
      </w:pPr>
    </w:p>
    <w:p w14:paraId="7DDCBBF2" w14:textId="77777777" w:rsidR="00CB549F" w:rsidRPr="00C46C09" w:rsidRDefault="00CB549F" w:rsidP="00B857E9">
      <w:pPr>
        <w:jc w:val="both"/>
        <w:rPr>
          <w:rFonts w:asciiTheme="majorBidi" w:hAnsiTheme="majorBidi" w:cstheme="majorBidi"/>
          <w:sz w:val="22"/>
          <w:szCs w:val="22"/>
        </w:rPr>
      </w:pPr>
    </w:p>
    <w:p w14:paraId="1AA07546" w14:textId="77777777" w:rsidR="00CB549F" w:rsidRPr="00C46C09" w:rsidRDefault="00CB549F" w:rsidP="00B857E9">
      <w:pPr>
        <w:jc w:val="both"/>
        <w:rPr>
          <w:rFonts w:asciiTheme="majorBidi" w:hAnsiTheme="majorBidi" w:cstheme="majorBidi"/>
          <w:sz w:val="22"/>
          <w:szCs w:val="22"/>
        </w:rPr>
      </w:pPr>
    </w:p>
    <w:p w14:paraId="25B0CE30" w14:textId="214AF375" w:rsidR="00C4203F" w:rsidRPr="00C46C09" w:rsidRDefault="00C4203F" w:rsidP="00C4203F">
      <w:pPr>
        <w:pStyle w:val="Heading3"/>
        <w:rPr>
          <w:rFonts w:asciiTheme="majorBidi" w:hAnsiTheme="majorBidi" w:cstheme="majorBidi"/>
          <w:sz w:val="22"/>
          <w:szCs w:val="22"/>
        </w:rPr>
      </w:pPr>
      <w:bookmarkStart w:id="49" w:name="_Toc219107943"/>
      <w:r w:rsidRPr="00C46C09">
        <w:rPr>
          <w:rFonts w:asciiTheme="majorBidi" w:hAnsiTheme="majorBidi" w:cstheme="majorBidi"/>
          <w:sz w:val="22"/>
          <w:szCs w:val="22"/>
        </w:rPr>
        <w:t>4.1.</w:t>
      </w:r>
      <w:r w:rsidR="00FE003E" w:rsidRPr="00C46C09">
        <w:rPr>
          <w:rFonts w:asciiTheme="majorBidi" w:hAnsiTheme="majorBidi" w:cstheme="majorBidi"/>
          <w:sz w:val="22"/>
          <w:szCs w:val="22"/>
        </w:rPr>
        <w:t>26</w:t>
      </w:r>
      <w:r w:rsidRPr="00C46C09">
        <w:rPr>
          <w:rFonts w:asciiTheme="majorBidi" w:hAnsiTheme="majorBidi" w:cstheme="majorBidi"/>
          <w:sz w:val="22"/>
          <w:szCs w:val="22"/>
        </w:rPr>
        <w:t xml:space="preserve"> Computer Networks Lab</w:t>
      </w:r>
      <w:bookmarkEnd w:id="49"/>
    </w:p>
    <w:p w14:paraId="6B5BEBB7"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AI2771 Computer Networks Lab</w:t>
      </w:r>
    </w:p>
    <w:p w14:paraId="406EB607" w14:textId="77777777" w:rsidR="00B857E9" w:rsidRPr="00C46C09" w:rsidRDefault="00B857E9" w:rsidP="00B857E9">
      <w:pPr>
        <w:jc w:val="both"/>
        <w:rPr>
          <w:rFonts w:asciiTheme="majorBidi" w:hAnsiTheme="majorBidi" w:cstheme="majorBidi"/>
          <w:sz w:val="22"/>
          <w:szCs w:val="22"/>
        </w:rPr>
      </w:pPr>
    </w:p>
    <w:p w14:paraId="724A0FC5"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Introduction to Programming</w:t>
      </w:r>
    </w:p>
    <w:p w14:paraId="1E4BE19E" w14:textId="77777777" w:rsidR="00B857E9" w:rsidRPr="00C46C09" w:rsidRDefault="00B857E9" w:rsidP="00B857E9">
      <w:pPr>
        <w:jc w:val="both"/>
        <w:rPr>
          <w:rFonts w:asciiTheme="majorBidi" w:hAnsiTheme="majorBidi" w:cstheme="majorBidi"/>
          <w:sz w:val="22"/>
          <w:szCs w:val="22"/>
        </w:rPr>
      </w:pPr>
    </w:p>
    <w:p w14:paraId="601B3759" w14:textId="485BD9A8"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0A51A1" w:rsidRPr="00C46C09">
        <w:rPr>
          <w:rFonts w:asciiTheme="majorBidi" w:hAnsiTheme="majorBidi" w:cstheme="majorBidi"/>
          <w:sz w:val="22"/>
          <w:szCs w:val="22"/>
        </w:rPr>
        <w:tab/>
      </w:r>
      <w:r w:rsidRPr="00C46C09">
        <w:rPr>
          <w:rFonts w:asciiTheme="majorBidi" w:hAnsiTheme="majorBidi" w:cstheme="majorBidi"/>
          <w:sz w:val="22"/>
          <w:szCs w:val="22"/>
        </w:rPr>
        <w:t>1</w:t>
      </w:r>
    </w:p>
    <w:p w14:paraId="0F274014" w14:textId="77777777" w:rsidR="00B857E9" w:rsidRPr="00C46C09" w:rsidRDefault="00B857E9" w:rsidP="00B857E9">
      <w:pPr>
        <w:jc w:val="both"/>
        <w:rPr>
          <w:rFonts w:asciiTheme="majorBidi" w:hAnsiTheme="majorBidi" w:cstheme="majorBidi"/>
          <w:sz w:val="22"/>
          <w:szCs w:val="22"/>
        </w:rPr>
      </w:pPr>
    </w:p>
    <w:p w14:paraId="6FD20492"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Ms. Anum Naseem</w:t>
      </w:r>
    </w:p>
    <w:p w14:paraId="670655EA" w14:textId="77777777" w:rsidR="00B857E9" w:rsidRPr="00C46C09" w:rsidRDefault="00B857E9" w:rsidP="00B857E9">
      <w:pPr>
        <w:jc w:val="both"/>
        <w:rPr>
          <w:rFonts w:asciiTheme="majorBidi" w:hAnsiTheme="majorBidi" w:cstheme="majorBidi"/>
          <w:sz w:val="22"/>
          <w:szCs w:val="22"/>
        </w:rPr>
      </w:pPr>
    </w:p>
    <w:p w14:paraId="791ADC07"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1677F993"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This course is designed to focus on fundamental concepts, principles and techniques of how computer networks are built and allow us to share information. The course helps the students gain an understanding of terminologies and standards in computer networks and introduces basic networking concepts including protocols, network architecture, layering with emphasis on TCP/IP protocol suite and working of each layer in the TCP/IP protocol suite.</w:t>
      </w:r>
    </w:p>
    <w:p w14:paraId="13AE27CA" w14:textId="77777777" w:rsidR="00B857E9" w:rsidRPr="00C46C09" w:rsidRDefault="00B857E9" w:rsidP="00B857E9">
      <w:pPr>
        <w:jc w:val="both"/>
        <w:rPr>
          <w:rFonts w:asciiTheme="majorBidi" w:hAnsiTheme="majorBidi" w:cstheme="majorBidi"/>
          <w:sz w:val="22"/>
          <w:szCs w:val="22"/>
        </w:rPr>
      </w:pPr>
    </w:p>
    <w:p w14:paraId="1B392A61"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7B1B9557"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This course is designed to help students understand the fundamental concepts of computer networking. This course is a fundamental course of networking domain and after this course, students would be capable to take advance course of this domain as well as professional courses such as CCNA and CCNP etc. Another objective is to give an overview of layered architecture, layered based networking models such as TCP/IP and OSI. To develop familiarity with common networking protocols such as IP, TCP, UDP, DNS, DHCP, Ethernet, IEEE 802.11 etc. One of the goals of this course to make student familiar with common networking tools, commands and software through which they can get practical exposure.</w:t>
      </w:r>
    </w:p>
    <w:p w14:paraId="6C3D1D18" w14:textId="77777777" w:rsidR="00B857E9" w:rsidRPr="00C46C09" w:rsidRDefault="00B857E9" w:rsidP="00B857E9">
      <w:pPr>
        <w:jc w:val="both"/>
        <w:rPr>
          <w:rFonts w:asciiTheme="majorBidi" w:hAnsiTheme="majorBidi" w:cstheme="majorBidi"/>
          <w:sz w:val="22"/>
          <w:szCs w:val="22"/>
        </w:rPr>
      </w:pPr>
    </w:p>
    <w:p w14:paraId="7F921089"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21914A7D" w14:textId="77777777" w:rsidR="00B857E9" w:rsidRPr="00C46C09" w:rsidRDefault="00B857E9" w:rsidP="00B857E9">
      <w:pPr>
        <w:jc w:val="both"/>
        <w:rPr>
          <w:rFonts w:asciiTheme="majorBidi" w:hAnsiTheme="majorBidi" w:cstheme="majorBidi"/>
          <w:b/>
          <w:bCs/>
          <w:sz w:val="22"/>
          <w:szCs w:val="22"/>
        </w:rPr>
      </w:pPr>
    </w:p>
    <w:p w14:paraId="5DE3547B"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b/>
          <w:bCs/>
          <w:sz w:val="22"/>
          <w:szCs w:val="22"/>
        </w:rPr>
        <w:t>Text Book</w:t>
      </w:r>
    </w:p>
    <w:p w14:paraId="752CDFED" w14:textId="77777777" w:rsidR="00B857E9" w:rsidRPr="00C46C09" w:rsidRDefault="00B857E9" w:rsidP="00CA216C">
      <w:pPr>
        <w:numPr>
          <w:ilvl w:val="0"/>
          <w:numId w:val="26"/>
        </w:numPr>
        <w:jc w:val="both"/>
        <w:rPr>
          <w:rFonts w:asciiTheme="majorBidi" w:hAnsiTheme="majorBidi" w:cstheme="majorBidi"/>
          <w:sz w:val="22"/>
          <w:szCs w:val="22"/>
        </w:rPr>
      </w:pPr>
      <w:r w:rsidRPr="00C46C09">
        <w:rPr>
          <w:rFonts w:asciiTheme="majorBidi" w:hAnsiTheme="majorBidi" w:cstheme="majorBidi"/>
          <w:sz w:val="22"/>
          <w:szCs w:val="22"/>
        </w:rPr>
        <w:t>CUST Lab Manual</w:t>
      </w:r>
    </w:p>
    <w:p w14:paraId="559780DB"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303731D8" w14:textId="77777777" w:rsidR="00B857E9" w:rsidRPr="00C46C09" w:rsidRDefault="00B857E9" w:rsidP="00CA216C">
      <w:pPr>
        <w:numPr>
          <w:ilvl w:val="0"/>
          <w:numId w:val="26"/>
        </w:numPr>
        <w:jc w:val="both"/>
        <w:rPr>
          <w:rFonts w:asciiTheme="majorBidi" w:hAnsiTheme="majorBidi" w:cstheme="majorBidi"/>
          <w:sz w:val="22"/>
          <w:szCs w:val="22"/>
        </w:rPr>
      </w:pPr>
      <w:r w:rsidRPr="00C46C09">
        <w:rPr>
          <w:rFonts w:asciiTheme="majorBidi" w:hAnsiTheme="majorBidi" w:cstheme="majorBidi"/>
          <w:sz w:val="22"/>
          <w:szCs w:val="22"/>
        </w:rPr>
        <w:t>CISCO Packet Tracer User Guide</w:t>
      </w:r>
    </w:p>
    <w:p w14:paraId="507FEE9B" w14:textId="77777777" w:rsidR="00B857E9" w:rsidRPr="00C46C09" w:rsidRDefault="00B857E9" w:rsidP="00B857E9">
      <w:pPr>
        <w:jc w:val="both"/>
        <w:rPr>
          <w:rFonts w:asciiTheme="majorBidi" w:hAnsiTheme="majorBidi" w:cstheme="majorBidi"/>
          <w:sz w:val="22"/>
          <w:szCs w:val="22"/>
        </w:rPr>
      </w:pPr>
    </w:p>
    <w:p w14:paraId="3BFC8464" w14:textId="77777777" w:rsidR="00B857E9" w:rsidRPr="00C46C09" w:rsidRDefault="00B857E9" w:rsidP="00B857E9">
      <w:pPr>
        <w:jc w:val="both"/>
        <w:rPr>
          <w:rFonts w:asciiTheme="majorBidi" w:hAnsiTheme="majorBidi" w:cstheme="majorBidi"/>
          <w:b/>
          <w:bCs/>
          <w:sz w:val="22"/>
          <w:szCs w:val="22"/>
        </w:rPr>
      </w:pPr>
    </w:p>
    <w:p w14:paraId="616FB27D"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151F4E2A" w14:textId="77777777" w:rsidR="00B857E9" w:rsidRPr="00C46C09" w:rsidRDefault="00B857E9" w:rsidP="00B857E9">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57479165" w14:textId="77777777" w:rsidR="00CB549F" w:rsidRPr="00C46C09" w:rsidRDefault="00CB549F" w:rsidP="00B857E9">
      <w:pPr>
        <w:jc w:val="both"/>
        <w:rPr>
          <w:rFonts w:asciiTheme="majorBidi" w:hAnsiTheme="majorBidi" w:cstheme="majorBidi"/>
          <w:sz w:val="22"/>
          <w:szCs w:val="22"/>
        </w:rPr>
      </w:pPr>
    </w:p>
    <w:p w14:paraId="658699C7" w14:textId="77777777" w:rsidR="00CB549F" w:rsidRPr="00C46C09" w:rsidRDefault="00B857E9" w:rsidP="00CB549F">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ab/>
        <w:t xml:space="preserve">Formulate the configuration of network routers and switches using the standard networking techniques - </w:t>
      </w:r>
      <w:r w:rsidRPr="00C46C09">
        <w:rPr>
          <w:rFonts w:asciiTheme="majorBidi" w:hAnsiTheme="majorBidi" w:cstheme="majorBidi"/>
          <w:b/>
          <w:bCs/>
          <w:sz w:val="22"/>
          <w:szCs w:val="22"/>
        </w:rPr>
        <w:t>P4</w:t>
      </w:r>
      <w:r w:rsidRPr="00C46C09">
        <w:rPr>
          <w:rFonts w:asciiTheme="majorBidi" w:hAnsiTheme="majorBidi" w:cstheme="majorBidi"/>
          <w:sz w:val="22"/>
          <w:szCs w:val="22"/>
        </w:rPr>
        <w:t>.</w:t>
      </w:r>
    </w:p>
    <w:p w14:paraId="24079F8B" w14:textId="77777777" w:rsidR="00CB549F" w:rsidRPr="00C46C09" w:rsidRDefault="00B857E9" w:rsidP="00CB549F">
      <w:pPr>
        <w:ind w:left="1440" w:hanging="990"/>
        <w:rPr>
          <w:rFonts w:asciiTheme="majorBidi" w:hAnsiTheme="majorBidi" w:cstheme="majorBidi"/>
          <w:sz w:val="22"/>
          <w:szCs w:val="22"/>
        </w:rPr>
      </w:pPr>
      <w:r w:rsidRPr="00C46C09">
        <w:rPr>
          <w:rFonts w:asciiTheme="majorBidi" w:hAnsiTheme="majorBidi" w:cstheme="majorBidi"/>
          <w:b/>
          <w:sz w:val="22"/>
          <w:szCs w:val="22"/>
        </w:rPr>
        <w:t>CLO-2.</w:t>
      </w:r>
      <w:r w:rsidRPr="00C46C09">
        <w:rPr>
          <w:rFonts w:asciiTheme="majorBidi" w:hAnsiTheme="majorBidi" w:cstheme="majorBidi"/>
          <w:b/>
          <w:sz w:val="22"/>
          <w:szCs w:val="22"/>
        </w:rPr>
        <w:tab/>
      </w:r>
      <w:r w:rsidRPr="00C46C09">
        <w:rPr>
          <w:rFonts w:asciiTheme="majorBidi" w:hAnsiTheme="majorBidi" w:cstheme="majorBidi"/>
          <w:sz w:val="22"/>
          <w:szCs w:val="22"/>
        </w:rPr>
        <w:t xml:space="preserve">Create and develop the network topologies for different communication scenarios - </w:t>
      </w:r>
      <w:r w:rsidRPr="00C46C09">
        <w:rPr>
          <w:rFonts w:asciiTheme="majorBidi" w:hAnsiTheme="majorBidi" w:cstheme="majorBidi"/>
          <w:b/>
          <w:bCs/>
          <w:sz w:val="22"/>
          <w:szCs w:val="22"/>
        </w:rPr>
        <w:t>P5</w:t>
      </w:r>
    </w:p>
    <w:p w14:paraId="20511C61" w14:textId="0DE84E11" w:rsidR="00B857E9" w:rsidRPr="00C46C09" w:rsidRDefault="00B857E9" w:rsidP="00CB549F">
      <w:pPr>
        <w:ind w:left="1440" w:hanging="990"/>
        <w:rPr>
          <w:rFonts w:asciiTheme="majorBidi" w:hAnsiTheme="majorBidi" w:cstheme="majorBidi"/>
          <w:sz w:val="22"/>
          <w:szCs w:val="22"/>
        </w:rPr>
      </w:pPr>
      <w:r w:rsidRPr="00C46C09">
        <w:rPr>
          <w:rFonts w:asciiTheme="majorBidi" w:hAnsiTheme="majorBidi" w:cstheme="majorBidi"/>
          <w:b/>
          <w:sz w:val="22"/>
          <w:szCs w:val="22"/>
        </w:rPr>
        <w:t>CLO-3.</w:t>
      </w:r>
      <w:r w:rsidRPr="00C46C09">
        <w:rPr>
          <w:rFonts w:asciiTheme="majorBidi" w:hAnsiTheme="majorBidi" w:cstheme="majorBidi"/>
          <w:b/>
          <w:sz w:val="22"/>
          <w:szCs w:val="22"/>
        </w:rPr>
        <w:tab/>
      </w:r>
      <w:r w:rsidRPr="00C46C09">
        <w:rPr>
          <w:rFonts w:asciiTheme="majorBidi" w:hAnsiTheme="majorBidi" w:cstheme="majorBidi"/>
          <w:sz w:val="22"/>
          <w:szCs w:val="22"/>
        </w:rPr>
        <w:t xml:space="preserve">Perform and execute various data communication protocols such as OSPF, EIGRP, and RIP by using CISCO Packet tracer - </w:t>
      </w:r>
      <w:r w:rsidRPr="00C46C09">
        <w:rPr>
          <w:rFonts w:asciiTheme="majorBidi" w:hAnsiTheme="majorBidi" w:cstheme="majorBidi"/>
          <w:b/>
          <w:bCs/>
          <w:sz w:val="22"/>
          <w:szCs w:val="22"/>
        </w:rPr>
        <w:t>P3</w:t>
      </w:r>
      <w:r w:rsidRPr="00C46C09">
        <w:rPr>
          <w:rFonts w:asciiTheme="majorBidi" w:hAnsiTheme="majorBidi" w:cstheme="majorBidi"/>
          <w:sz w:val="22"/>
          <w:szCs w:val="22"/>
        </w:rPr>
        <w:t>.</w:t>
      </w:r>
    </w:p>
    <w:p w14:paraId="62BA85A2" w14:textId="77777777" w:rsidR="00B857E9" w:rsidRPr="00C46C09" w:rsidRDefault="00B857E9" w:rsidP="00B857E9">
      <w:pPr>
        <w:jc w:val="both"/>
        <w:rPr>
          <w:rFonts w:asciiTheme="majorBidi" w:hAnsiTheme="majorBidi" w:cstheme="majorBidi"/>
          <w:sz w:val="22"/>
          <w:szCs w:val="22"/>
        </w:rPr>
      </w:pPr>
    </w:p>
    <w:p w14:paraId="28A5943C" w14:textId="77777777" w:rsidR="00B857E9" w:rsidRPr="00C46C09" w:rsidRDefault="00B857E9" w:rsidP="00B857E9">
      <w:pPr>
        <w:jc w:val="both"/>
        <w:rPr>
          <w:rFonts w:asciiTheme="majorBidi" w:hAnsiTheme="majorBidi" w:cstheme="majorBidi"/>
          <w:b/>
          <w:bCs/>
          <w:sz w:val="22"/>
          <w:szCs w:val="22"/>
        </w:rPr>
      </w:pPr>
    </w:p>
    <w:p w14:paraId="7334895A"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41862D71" w14:textId="77777777" w:rsidR="00B857E9" w:rsidRPr="00C46C09" w:rsidRDefault="00B857E9" w:rsidP="00B857E9">
      <w:pPr>
        <w:jc w:val="both"/>
        <w:rPr>
          <w:rFonts w:asciiTheme="majorBidi" w:hAnsiTheme="majorBidi" w:cstheme="majorBidi"/>
          <w:sz w:val="22"/>
          <w:szCs w:val="22"/>
        </w:rPr>
      </w:pPr>
    </w:p>
    <w:tbl>
      <w:tblPr>
        <w:tblStyle w:val="TableGrid"/>
        <w:tblW w:w="8906" w:type="dxa"/>
        <w:tblInd w:w="445" w:type="dxa"/>
        <w:tblLook w:val="04A0" w:firstRow="1" w:lastRow="0" w:firstColumn="1" w:lastColumn="0" w:noHBand="0" w:noVBand="1"/>
      </w:tblPr>
      <w:tblGrid>
        <w:gridCol w:w="4302"/>
        <w:gridCol w:w="1485"/>
        <w:gridCol w:w="1560"/>
        <w:gridCol w:w="1559"/>
      </w:tblGrid>
      <w:tr w:rsidR="00B857E9" w:rsidRPr="00C46C09" w14:paraId="27971429"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8A29AE"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GAs</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66DEC0C"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CLO-1</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058184"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8469A37"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CLO-3</w:t>
            </w:r>
          </w:p>
        </w:tc>
      </w:tr>
      <w:tr w:rsidR="00B857E9" w:rsidRPr="00C46C09" w14:paraId="75425581"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9ED3D1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GA-3 (Problem Analysis)</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4E61AB" w14:textId="77777777" w:rsidR="00B857E9" w:rsidRPr="00C46C09" w:rsidRDefault="00B857E9" w:rsidP="00B857E9">
            <w:pPr>
              <w:jc w:val="both"/>
              <w:rPr>
                <w:rFonts w:asciiTheme="majorBidi" w:eastAsia="Times New Roman" w:hAnsiTheme="majorBidi" w:cstheme="majorBidi"/>
                <w:sz w:val="22"/>
                <w:szCs w:val="22"/>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05B8AF" w14:textId="77777777" w:rsidR="00B857E9" w:rsidRPr="00C46C09" w:rsidRDefault="00B857E9" w:rsidP="00B857E9">
            <w:pPr>
              <w:jc w:val="both"/>
              <w:rPr>
                <w:rFonts w:asciiTheme="majorBidi" w:eastAsia="Times New Roman" w:hAnsiTheme="majorBidi" w:cstheme="majorBidi"/>
                <w:sz w:val="22"/>
                <w:szCs w:val="22"/>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8AEA11"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r>
      <w:tr w:rsidR="00B857E9" w:rsidRPr="00C46C09" w14:paraId="0F92F306"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D7331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GA-4 (Design/Development of Solution) </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CF011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b/>
                <w:sz w:val="22"/>
                <w:szCs w:val="22"/>
              </w:rPr>
              <w: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69E177" w14:textId="77777777" w:rsidR="00B857E9" w:rsidRPr="00C46C09" w:rsidRDefault="00B857E9" w:rsidP="00B857E9">
            <w:pPr>
              <w:jc w:val="both"/>
              <w:rPr>
                <w:rFonts w:asciiTheme="majorBidi" w:eastAsia="Times New Roman" w:hAnsiTheme="majorBidi" w:cstheme="majorBidi"/>
                <w:sz w:val="22"/>
                <w:szCs w:val="22"/>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FB73B5" w14:textId="77777777" w:rsidR="00B857E9" w:rsidRPr="00C46C09" w:rsidRDefault="00B857E9" w:rsidP="00B857E9">
            <w:pPr>
              <w:jc w:val="both"/>
              <w:rPr>
                <w:rFonts w:asciiTheme="majorBidi" w:eastAsia="Times New Roman" w:hAnsiTheme="majorBidi" w:cstheme="majorBidi"/>
                <w:sz w:val="22"/>
                <w:szCs w:val="22"/>
              </w:rPr>
            </w:pPr>
          </w:p>
        </w:tc>
      </w:tr>
      <w:tr w:rsidR="00B857E9" w:rsidRPr="00C46C09" w14:paraId="61D0A5A0"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81E1D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GA-5 (Modern Tool Usage)</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C25CA1" w14:textId="77777777" w:rsidR="00B857E9" w:rsidRPr="00C46C09" w:rsidRDefault="00B857E9" w:rsidP="00B857E9">
            <w:pPr>
              <w:jc w:val="both"/>
              <w:rPr>
                <w:rFonts w:asciiTheme="majorBidi" w:eastAsia="Times New Roman" w:hAnsiTheme="majorBidi" w:cstheme="majorBidi"/>
                <w:sz w:val="22"/>
                <w:szCs w:val="22"/>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689708" w14:textId="77777777" w:rsidR="00B857E9" w:rsidRPr="00C46C09" w:rsidRDefault="00B857E9" w:rsidP="00B857E9">
            <w:pPr>
              <w:jc w:val="both"/>
              <w:rPr>
                <w:rFonts w:asciiTheme="majorBidi" w:eastAsia="Times New Roman" w:hAnsiTheme="majorBidi" w:cstheme="majorBidi"/>
                <w:b/>
                <w:sz w:val="22"/>
                <w:szCs w:val="22"/>
              </w:rPr>
            </w:pPr>
            <w:r w:rsidRPr="00C46C09">
              <w:rPr>
                <w:rFonts w:asciiTheme="majorBidi" w:eastAsia="Times New Roman" w:hAnsiTheme="majorBidi" w:cstheme="majorBidi"/>
                <w:b/>
                <w:sz w:val="22"/>
                <w:szCs w:val="22"/>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6E233" w14:textId="77777777" w:rsidR="00B857E9" w:rsidRPr="00C46C09" w:rsidRDefault="00B857E9" w:rsidP="00B857E9">
            <w:pPr>
              <w:jc w:val="both"/>
              <w:rPr>
                <w:rFonts w:asciiTheme="majorBidi" w:eastAsia="Times New Roman" w:hAnsiTheme="majorBidi" w:cstheme="majorBidi"/>
                <w:b/>
                <w:sz w:val="22"/>
                <w:szCs w:val="22"/>
              </w:rPr>
            </w:pPr>
          </w:p>
        </w:tc>
      </w:tr>
    </w:tbl>
    <w:p w14:paraId="1C6EE8EF" w14:textId="77777777" w:rsidR="00B857E9" w:rsidRPr="00C46C09" w:rsidRDefault="00B857E9" w:rsidP="00B857E9">
      <w:pPr>
        <w:jc w:val="both"/>
        <w:rPr>
          <w:rFonts w:asciiTheme="majorBidi" w:hAnsiTheme="majorBidi" w:cstheme="majorBidi"/>
          <w:sz w:val="22"/>
          <w:szCs w:val="22"/>
        </w:rPr>
      </w:pPr>
    </w:p>
    <w:p w14:paraId="65EACB53" w14:textId="77777777" w:rsidR="00B857E9" w:rsidRPr="00C46C09" w:rsidRDefault="00B857E9" w:rsidP="00B857E9">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B871953" w14:textId="77777777" w:rsidR="00B857E9" w:rsidRPr="00C46C09" w:rsidRDefault="00B857E9" w:rsidP="00B857E9">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B857E9" w:rsidRPr="00C46C09" w14:paraId="5F2D24C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E36DC2"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F64E79" w14:textId="77777777" w:rsidR="00B857E9" w:rsidRPr="00C46C09" w:rsidRDefault="00B857E9" w:rsidP="00B857E9">
            <w:pPr>
              <w:jc w:val="both"/>
              <w:rPr>
                <w:rFonts w:asciiTheme="majorBidi" w:eastAsia="Times New Roman" w:hAnsiTheme="majorBidi" w:cstheme="majorBidi"/>
                <w:b/>
                <w:bCs/>
                <w:sz w:val="22"/>
                <w:szCs w:val="22"/>
              </w:rPr>
            </w:pPr>
            <w:r w:rsidRPr="00C46C09">
              <w:rPr>
                <w:rFonts w:asciiTheme="majorBidi" w:eastAsia="Times New Roman" w:hAnsiTheme="majorBidi" w:cstheme="majorBidi"/>
                <w:b/>
                <w:bCs/>
                <w:sz w:val="22"/>
                <w:szCs w:val="22"/>
              </w:rPr>
              <w:t>Contents</w:t>
            </w:r>
          </w:p>
        </w:tc>
      </w:tr>
      <w:tr w:rsidR="00B857E9" w:rsidRPr="00C46C09" w14:paraId="56F2EAB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1E83E81"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2C9C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 xml:space="preserve"> Introduction of CISCO Packet Tracer</w:t>
            </w:r>
          </w:p>
        </w:tc>
      </w:tr>
      <w:tr w:rsidR="00B857E9" w:rsidRPr="00C46C09" w14:paraId="64FAA85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238D7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F76C18"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Introduction to client server model</w:t>
            </w:r>
          </w:p>
        </w:tc>
      </w:tr>
      <w:tr w:rsidR="00B857E9" w:rsidRPr="00C46C09" w14:paraId="29915BB7"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F18E05A"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3D93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Configuration of Routers and switches using command line interface</w:t>
            </w:r>
          </w:p>
        </w:tc>
      </w:tr>
      <w:tr w:rsidR="00B857E9" w:rsidRPr="00C46C09" w14:paraId="679201A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7846A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3A95C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Routers with multiple networks and static routing</w:t>
            </w:r>
          </w:p>
        </w:tc>
      </w:tr>
      <w:tr w:rsidR="00B857E9" w:rsidRPr="00C46C09" w14:paraId="34DBF04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7578E75"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01105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IP routing with serial cable</w:t>
            </w:r>
          </w:p>
        </w:tc>
      </w:tr>
      <w:tr w:rsidR="00B857E9" w:rsidRPr="00C46C09" w14:paraId="7A17AC9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49CDEFA"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23163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Dynamic routing using RIP</w:t>
            </w:r>
          </w:p>
        </w:tc>
      </w:tr>
      <w:tr w:rsidR="00B857E9" w:rsidRPr="00C46C09" w14:paraId="47459BD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462088"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5AFA6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Dynamic routing using EIGRP</w:t>
            </w:r>
          </w:p>
        </w:tc>
      </w:tr>
      <w:tr w:rsidR="00B857E9" w:rsidRPr="00C46C09" w14:paraId="62C1EFD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47826B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727A13"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Link state routing OSPF multi area</w:t>
            </w:r>
          </w:p>
        </w:tc>
      </w:tr>
      <w:tr w:rsidR="00B857E9" w:rsidRPr="00C46C09" w14:paraId="101A5AB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51AC2C7"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EAF248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Mid Term Exam</w:t>
            </w:r>
          </w:p>
        </w:tc>
      </w:tr>
      <w:tr w:rsidR="00B857E9" w:rsidRPr="00C46C09" w14:paraId="2FB873B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E17E7D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26F601"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Redistributing routing protocols</w:t>
            </w:r>
          </w:p>
        </w:tc>
      </w:tr>
      <w:tr w:rsidR="00B857E9" w:rsidRPr="00C46C09" w14:paraId="15C99CD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3BBD7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DF9E5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Configuration of Virtual LAN’s</w:t>
            </w:r>
          </w:p>
        </w:tc>
      </w:tr>
      <w:tr w:rsidR="00B857E9" w:rsidRPr="00C46C09" w14:paraId="7EA5E7B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291960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365D4B"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Configuration of inter Virtual LANs</w:t>
            </w:r>
          </w:p>
        </w:tc>
      </w:tr>
      <w:tr w:rsidR="00B857E9" w:rsidRPr="00C46C09" w14:paraId="7105C0B6" w14:textId="77777777">
        <w:trPr>
          <w:trHeight w:val="44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B7B079"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F9ECFF"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Configuration of NAT on routers</w:t>
            </w:r>
          </w:p>
        </w:tc>
      </w:tr>
      <w:tr w:rsidR="00B857E9" w:rsidRPr="00C46C09" w14:paraId="4DCD3A0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4BEEA4D"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2F39E8"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Standard Access Control list</w:t>
            </w:r>
          </w:p>
        </w:tc>
      </w:tr>
      <w:tr w:rsidR="00B857E9" w:rsidRPr="00C46C09" w14:paraId="69D01F47" w14:textId="77777777">
        <w:trPr>
          <w:trHeight w:val="41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537A942"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6521D7"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Standard Access Control list-II</w:t>
            </w:r>
          </w:p>
        </w:tc>
      </w:tr>
      <w:tr w:rsidR="00B857E9" w:rsidRPr="00C46C09" w14:paraId="6B5CE29A"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4CCF64"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BD1F0C" w14:textId="77777777" w:rsidR="00B857E9" w:rsidRPr="00C46C09" w:rsidRDefault="00B857E9" w:rsidP="00B857E9">
            <w:pPr>
              <w:jc w:val="both"/>
              <w:rPr>
                <w:rFonts w:asciiTheme="majorBidi" w:eastAsia="Times New Roman" w:hAnsiTheme="majorBidi" w:cstheme="majorBidi"/>
                <w:sz w:val="22"/>
                <w:szCs w:val="22"/>
              </w:rPr>
            </w:pPr>
            <w:r w:rsidRPr="00C46C09">
              <w:rPr>
                <w:rFonts w:asciiTheme="majorBidi" w:eastAsia="Times New Roman" w:hAnsiTheme="majorBidi" w:cstheme="majorBidi"/>
                <w:sz w:val="22"/>
                <w:szCs w:val="22"/>
              </w:rPr>
              <w:t>Final Term Exam</w:t>
            </w:r>
          </w:p>
        </w:tc>
      </w:tr>
    </w:tbl>
    <w:p w14:paraId="656E2694" w14:textId="77777777" w:rsidR="00B857E9" w:rsidRPr="00C46C09" w:rsidRDefault="00B857E9" w:rsidP="00B857E9">
      <w:pPr>
        <w:jc w:val="both"/>
        <w:rPr>
          <w:rFonts w:asciiTheme="majorBidi" w:hAnsiTheme="majorBidi" w:cstheme="majorBidi"/>
          <w:sz w:val="22"/>
          <w:szCs w:val="22"/>
        </w:rPr>
      </w:pPr>
    </w:p>
    <w:p w14:paraId="51269034" w14:textId="77777777" w:rsidR="004C7FCE" w:rsidRPr="00C46C09" w:rsidRDefault="004C7FCE" w:rsidP="00B857E9">
      <w:pPr>
        <w:jc w:val="both"/>
        <w:rPr>
          <w:rFonts w:asciiTheme="majorBidi" w:hAnsiTheme="majorBidi" w:cstheme="majorBidi"/>
          <w:sz w:val="22"/>
          <w:szCs w:val="22"/>
        </w:rPr>
      </w:pPr>
    </w:p>
    <w:p w14:paraId="010C05C2" w14:textId="77777777" w:rsidR="004C7FCE" w:rsidRPr="00C46C09" w:rsidRDefault="004C7FCE" w:rsidP="00B857E9">
      <w:pPr>
        <w:jc w:val="both"/>
        <w:rPr>
          <w:rFonts w:asciiTheme="majorBidi" w:hAnsiTheme="majorBidi" w:cstheme="majorBidi"/>
          <w:sz w:val="22"/>
          <w:szCs w:val="22"/>
        </w:rPr>
      </w:pPr>
    </w:p>
    <w:p w14:paraId="2337A58E" w14:textId="63AD3DA6" w:rsidR="004C7FCE" w:rsidRPr="00C46C09" w:rsidRDefault="004C7FCE" w:rsidP="00132A97">
      <w:pPr>
        <w:pStyle w:val="Heading3"/>
        <w:rPr>
          <w:rFonts w:asciiTheme="majorBidi" w:hAnsiTheme="majorBidi" w:cstheme="majorBidi"/>
          <w:sz w:val="22"/>
          <w:szCs w:val="22"/>
        </w:rPr>
      </w:pPr>
      <w:bookmarkStart w:id="50" w:name="_Toc219107944"/>
      <w:r w:rsidRPr="00C46C09">
        <w:rPr>
          <w:rFonts w:asciiTheme="majorBidi" w:hAnsiTheme="majorBidi" w:cstheme="majorBidi"/>
          <w:sz w:val="22"/>
          <w:szCs w:val="22"/>
        </w:rPr>
        <w:t xml:space="preserve">4.1.27 </w:t>
      </w:r>
      <w:r w:rsidR="00132A97" w:rsidRPr="00C46C09">
        <w:rPr>
          <w:rFonts w:asciiTheme="majorBidi" w:hAnsiTheme="majorBidi" w:cstheme="majorBidi"/>
          <w:sz w:val="22"/>
          <w:szCs w:val="22"/>
        </w:rPr>
        <w:t>Information Security</w:t>
      </w:r>
      <w:bookmarkEnd w:id="50"/>
    </w:p>
    <w:p w14:paraId="084BBBDD"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AI3712 Information Security</w:t>
      </w:r>
    </w:p>
    <w:p w14:paraId="5C72B4EC" w14:textId="77777777" w:rsidR="00132A97" w:rsidRPr="00C46C09" w:rsidRDefault="00132A97" w:rsidP="00132A97">
      <w:pPr>
        <w:jc w:val="both"/>
        <w:rPr>
          <w:rFonts w:asciiTheme="majorBidi" w:hAnsiTheme="majorBidi" w:cstheme="majorBidi"/>
          <w:sz w:val="22"/>
          <w:szCs w:val="22"/>
        </w:rPr>
      </w:pPr>
    </w:p>
    <w:p w14:paraId="37939EF2"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Computer Communication &amp; Networks</w:t>
      </w:r>
    </w:p>
    <w:p w14:paraId="35458241" w14:textId="77777777" w:rsidR="00132A97" w:rsidRPr="00C46C09" w:rsidRDefault="00132A97" w:rsidP="00132A97">
      <w:pPr>
        <w:jc w:val="both"/>
        <w:rPr>
          <w:rFonts w:asciiTheme="majorBidi" w:hAnsiTheme="majorBidi" w:cstheme="majorBidi"/>
          <w:sz w:val="22"/>
          <w:szCs w:val="22"/>
        </w:rPr>
      </w:pPr>
    </w:p>
    <w:p w14:paraId="46A2D75F" w14:textId="53806845"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CB549F" w:rsidRPr="00C46C09">
        <w:rPr>
          <w:rFonts w:asciiTheme="majorBidi" w:hAnsiTheme="majorBidi" w:cstheme="majorBidi"/>
          <w:sz w:val="22"/>
          <w:szCs w:val="22"/>
        </w:rPr>
        <w:tab/>
      </w:r>
      <w:r w:rsidRPr="00C46C09">
        <w:rPr>
          <w:rFonts w:asciiTheme="majorBidi" w:hAnsiTheme="majorBidi" w:cstheme="majorBidi"/>
          <w:sz w:val="22"/>
          <w:szCs w:val="22"/>
        </w:rPr>
        <w:t>2</w:t>
      </w:r>
    </w:p>
    <w:p w14:paraId="702D3698" w14:textId="77777777" w:rsidR="00132A97" w:rsidRPr="00C46C09" w:rsidRDefault="00132A97" w:rsidP="00132A97">
      <w:pPr>
        <w:jc w:val="both"/>
        <w:rPr>
          <w:rFonts w:asciiTheme="majorBidi" w:hAnsiTheme="majorBidi" w:cstheme="majorBidi"/>
          <w:sz w:val="22"/>
          <w:szCs w:val="22"/>
        </w:rPr>
      </w:pPr>
    </w:p>
    <w:p w14:paraId="11945251"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Syed Awais Haider</w:t>
      </w:r>
    </w:p>
    <w:p w14:paraId="0226B2E3" w14:textId="77777777" w:rsidR="00132A97" w:rsidRPr="00C46C09" w:rsidRDefault="00132A97" w:rsidP="00132A97">
      <w:pPr>
        <w:jc w:val="both"/>
        <w:rPr>
          <w:rFonts w:asciiTheme="majorBidi" w:hAnsiTheme="majorBidi" w:cstheme="majorBidi"/>
          <w:sz w:val="22"/>
          <w:szCs w:val="22"/>
        </w:rPr>
      </w:pPr>
    </w:p>
    <w:p w14:paraId="21A9708E"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7C4FB301"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his course offers a comprehensive introduction to the fundamental concepts and practices of information security. Students will explore the principles of the CIA triad (Confidentiality, Integrity, Availability), the importance of security in information systems, and various types of security threats and vulnerabilities. Emphasis will be placed on cryptographic techniques, including RSA, ECC, and SHA-256, for data protection and secure communication protocols like HTTPS, SSL/TLS, and VPNs. Through practical lab sessions, students will gain hands-on experience in implementing security measures and developing robust solutions to safeguard information in diverse computing environments.</w:t>
      </w:r>
    </w:p>
    <w:p w14:paraId="18931FC8" w14:textId="77777777" w:rsidR="00132A97" w:rsidRPr="00C46C09" w:rsidRDefault="00132A97" w:rsidP="00132A97">
      <w:pPr>
        <w:jc w:val="both"/>
        <w:rPr>
          <w:rFonts w:asciiTheme="majorBidi" w:hAnsiTheme="majorBidi" w:cstheme="majorBidi"/>
          <w:sz w:val="22"/>
          <w:szCs w:val="22"/>
        </w:rPr>
      </w:pPr>
    </w:p>
    <w:p w14:paraId="5F36FD38"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5B9D24B5"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The course aims to develop students' cognitive skills in information security by providing a deep understanding of the CIA triad (Confidentiality, Integrity, Availability) and the importance of securing information systems. Students will enhance their analytical skills by identifying and assessing various security threats and vulnerabilities. They will also improve their problem-solving abilities by implementing cryptographic techniques, such as RSA, ECC, and SHA-256, and designing secure communication protocols, including HTTPS, SSL/TLS, and VPNs. This course encourages critical thinking and informed decision-making in creating and evaluating effective security solutions for complex computing environments.</w:t>
      </w:r>
    </w:p>
    <w:p w14:paraId="36962C04" w14:textId="77777777" w:rsidR="00132A97" w:rsidRPr="00C46C09" w:rsidRDefault="00132A97" w:rsidP="00132A97">
      <w:pPr>
        <w:jc w:val="both"/>
        <w:rPr>
          <w:rFonts w:asciiTheme="majorBidi" w:hAnsiTheme="majorBidi" w:cstheme="majorBidi"/>
          <w:sz w:val="22"/>
          <w:szCs w:val="22"/>
        </w:rPr>
      </w:pPr>
    </w:p>
    <w:p w14:paraId="3A235D63"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79C260D3" w14:textId="77777777" w:rsidR="00132A97" w:rsidRPr="00C46C09" w:rsidRDefault="00132A97" w:rsidP="00132A97">
      <w:pPr>
        <w:jc w:val="both"/>
        <w:rPr>
          <w:rFonts w:asciiTheme="majorBidi" w:hAnsiTheme="majorBidi" w:cstheme="majorBidi"/>
          <w:sz w:val="22"/>
          <w:szCs w:val="22"/>
        </w:rPr>
      </w:pPr>
    </w:p>
    <w:p w14:paraId="310971E5"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52631FC1" w14:textId="77777777" w:rsidR="00132A97" w:rsidRPr="00C46C09" w:rsidRDefault="00132A97" w:rsidP="00CA216C">
      <w:pPr>
        <w:numPr>
          <w:ilvl w:val="0"/>
          <w:numId w:val="42"/>
        </w:numPr>
        <w:jc w:val="both"/>
        <w:rPr>
          <w:rFonts w:asciiTheme="majorBidi" w:hAnsiTheme="majorBidi" w:cstheme="majorBidi"/>
          <w:sz w:val="22"/>
          <w:szCs w:val="22"/>
        </w:rPr>
      </w:pPr>
      <w:r w:rsidRPr="00C46C09">
        <w:rPr>
          <w:rFonts w:asciiTheme="majorBidi" w:hAnsiTheme="majorBidi" w:cstheme="majorBidi"/>
          <w:sz w:val="22"/>
          <w:szCs w:val="22"/>
        </w:rPr>
        <w:t xml:space="preserve">Principles of Information Security (Whitman &amp; </w:t>
      </w:r>
      <w:proofErr w:type="spellStart"/>
      <w:r w:rsidRPr="00C46C09">
        <w:rPr>
          <w:rFonts w:asciiTheme="majorBidi" w:hAnsiTheme="majorBidi" w:cstheme="majorBidi"/>
          <w:sz w:val="22"/>
          <w:szCs w:val="22"/>
        </w:rPr>
        <w:t>Mattord</w:t>
      </w:r>
      <w:proofErr w:type="spellEnd"/>
      <w:r w:rsidRPr="00C46C09">
        <w:rPr>
          <w:rFonts w:asciiTheme="majorBidi" w:hAnsiTheme="majorBidi" w:cstheme="majorBidi"/>
          <w:sz w:val="22"/>
          <w:szCs w:val="22"/>
        </w:rPr>
        <w:t>)</w:t>
      </w:r>
    </w:p>
    <w:p w14:paraId="3FC6067B" w14:textId="77777777" w:rsidR="00132A97" w:rsidRPr="00C46C09" w:rsidRDefault="00132A97" w:rsidP="00132A97">
      <w:pPr>
        <w:jc w:val="both"/>
        <w:rPr>
          <w:rFonts w:asciiTheme="majorBidi" w:hAnsiTheme="majorBidi" w:cstheme="majorBidi"/>
          <w:sz w:val="22"/>
          <w:szCs w:val="22"/>
        </w:rPr>
      </w:pPr>
    </w:p>
    <w:p w14:paraId="2AF36E95"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57E6120F" w14:textId="77777777" w:rsidR="00132A97" w:rsidRPr="00C46C09" w:rsidRDefault="00132A97" w:rsidP="00CA216C">
      <w:pPr>
        <w:numPr>
          <w:ilvl w:val="0"/>
          <w:numId w:val="42"/>
        </w:numPr>
        <w:jc w:val="both"/>
        <w:rPr>
          <w:rFonts w:asciiTheme="majorBidi" w:hAnsiTheme="majorBidi" w:cstheme="majorBidi"/>
          <w:sz w:val="22"/>
          <w:szCs w:val="22"/>
        </w:rPr>
      </w:pPr>
      <w:r w:rsidRPr="00C46C09">
        <w:rPr>
          <w:rFonts w:asciiTheme="majorBidi" w:hAnsiTheme="majorBidi" w:cstheme="majorBidi"/>
          <w:bCs/>
          <w:iCs/>
          <w:sz w:val="22"/>
          <w:szCs w:val="22"/>
        </w:rPr>
        <w:t xml:space="preserve">    </w:t>
      </w:r>
      <w:r w:rsidRPr="00C46C09">
        <w:rPr>
          <w:rFonts w:asciiTheme="majorBidi" w:hAnsiTheme="majorBidi" w:cstheme="majorBidi"/>
          <w:sz w:val="22"/>
          <w:szCs w:val="22"/>
        </w:rPr>
        <w:t>Computer Security Principle and Practices, 3rd Edition by William Stalling</w:t>
      </w:r>
    </w:p>
    <w:p w14:paraId="304FB1AD" w14:textId="77777777" w:rsidR="00132A97" w:rsidRPr="00C46C09" w:rsidRDefault="00132A97" w:rsidP="00CA216C">
      <w:pPr>
        <w:numPr>
          <w:ilvl w:val="0"/>
          <w:numId w:val="42"/>
        </w:numPr>
        <w:jc w:val="both"/>
        <w:rPr>
          <w:rFonts w:asciiTheme="majorBidi" w:hAnsiTheme="majorBidi" w:cstheme="majorBidi"/>
          <w:sz w:val="22"/>
          <w:szCs w:val="22"/>
        </w:rPr>
      </w:pPr>
      <w:r w:rsidRPr="00C46C09">
        <w:rPr>
          <w:rFonts w:asciiTheme="majorBidi" w:hAnsiTheme="majorBidi" w:cstheme="majorBidi"/>
          <w:sz w:val="22"/>
          <w:szCs w:val="22"/>
        </w:rPr>
        <w:t xml:space="preserve">    The Ultimate Kali Linux Book – 2nd Edition by  Glen D. Singh</w:t>
      </w:r>
    </w:p>
    <w:p w14:paraId="7C6006B9" w14:textId="77777777" w:rsidR="00132A97" w:rsidRPr="00C46C09" w:rsidRDefault="00132A97" w:rsidP="00CA216C">
      <w:pPr>
        <w:numPr>
          <w:ilvl w:val="0"/>
          <w:numId w:val="42"/>
        </w:numPr>
        <w:jc w:val="both"/>
        <w:rPr>
          <w:rFonts w:asciiTheme="majorBidi" w:hAnsiTheme="majorBidi" w:cstheme="majorBidi"/>
          <w:sz w:val="22"/>
          <w:szCs w:val="22"/>
        </w:rPr>
      </w:pPr>
      <w:r w:rsidRPr="00C46C09">
        <w:rPr>
          <w:rFonts w:asciiTheme="majorBidi" w:hAnsiTheme="majorBidi" w:cstheme="majorBidi"/>
          <w:sz w:val="22"/>
          <w:szCs w:val="22"/>
        </w:rPr>
        <w:t xml:space="preserve">    IT Security Cook Book by Sean Boron.</w:t>
      </w:r>
    </w:p>
    <w:p w14:paraId="0AEECEFC" w14:textId="77777777" w:rsidR="00132A97" w:rsidRPr="00C46C09" w:rsidRDefault="00132A97" w:rsidP="00132A97">
      <w:pPr>
        <w:jc w:val="both"/>
        <w:rPr>
          <w:rFonts w:asciiTheme="majorBidi" w:hAnsiTheme="majorBidi" w:cstheme="majorBidi"/>
          <w:sz w:val="22"/>
          <w:szCs w:val="22"/>
        </w:rPr>
      </w:pPr>
    </w:p>
    <w:p w14:paraId="0687630E" w14:textId="77777777" w:rsidR="00132A97" w:rsidRPr="00C46C09" w:rsidRDefault="00132A97" w:rsidP="00132A97">
      <w:pPr>
        <w:jc w:val="both"/>
        <w:rPr>
          <w:rFonts w:asciiTheme="majorBidi" w:hAnsiTheme="majorBidi" w:cstheme="majorBidi"/>
          <w:b/>
          <w:bCs/>
          <w:sz w:val="22"/>
          <w:szCs w:val="22"/>
        </w:rPr>
      </w:pPr>
      <w:bookmarkStart w:id="51" w:name="_GoBack_Copy_1"/>
      <w:bookmarkEnd w:id="51"/>
      <w:r w:rsidRPr="00C46C09">
        <w:rPr>
          <w:rFonts w:asciiTheme="majorBidi" w:hAnsiTheme="majorBidi" w:cstheme="majorBidi"/>
          <w:b/>
          <w:bCs/>
          <w:sz w:val="22"/>
          <w:szCs w:val="22"/>
        </w:rPr>
        <w:t>Course Learning Outcomes</w:t>
      </w:r>
    </w:p>
    <w:p w14:paraId="12EFCAD5"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0B3338A1" w14:textId="77777777" w:rsidR="00CB549F" w:rsidRPr="00C46C09" w:rsidRDefault="00132A97" w:rsidP="00CB549F">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ab/>
        <w:t>Understand and describe the fundamental concepts of information security, including the CIA triad (Confidentiality, Integrity, Availability), and the importance of security in information systems. [C-2, Understand]</w:t>
      </w:r>
    </w:p>
    <w:p w14:paraId="7AB551FC" w14:textId="77777777" w:rsidR="00CB549F" w:rsidRPr="00C46C09" w:rsidRDefault="00132A97" w:rsidP="00CB549F">
      <w:pPr>
        <w:ind w:left="1440" w:hanging="990"/>
        <w:rPr>
          <w:rFonts w:asciiTheme="majorBidi" w:hAnsiTheme="majorBidi" w:cstheme="majorBidi"/>
          <w:sz w:val="22"/>
          <w:szCs w:val="22"/>
        </w:rPr>
      </w:pPr>
      <w:r w:rsidRPr="00C46C09">
        <w:rPr>
          <w:rFonts w:asciiTheme="majorBidi" w:hAnsiTheme="majorBidi" w:cstheme="majorBidi"/>
          <w:b/>
          <w:sz w:val="22"/>
          <w:szCs w:val="22"/>
        </w:rPr>
        <w:t>CLO-2.</w:t>
      </w:r>
      <w:r w:rsidRPr="00C46C09">
        <w:rPr>
          <w:rFonts w:asciiTheme="majorBidi" w:hAnsiTheme="majorBidi" w:cstheme="majorBidi"/>
          <w:b/>
          <w:sz w:val="22"/>
          <w:szCs w:val="22"/>
        </w:rPr>
        <w:tab/>
      </w:r>
      <w:r w:rsidRPr="00C46C09">
        <w:rPr>
          <w:rFonts w:asciiTheme="majorBidi" w:hAnsiTheme="majorBidi" w:cstheme="majorBidi"/>
          <w:sz w:val="22"/>
          <w:szCs w:val="22"/>
        </w:rPr>
        <w:t>Analyze and evaluate various types of security threats, vulnerabilities, and attacks, and propose appropriate countermeasures to mitigate these risks.[ C-4, Analyze]</w:t>
      </w:r>
    </w:p>
    <w:p w14:paraId="5330404E" w14:textId="77777777" w:rsidR="00CB549F" w:rsidRPr="00C46C09" w:rsidRDefault="00132A97" w:rsidP="00CB549F">
      <w:pPr>
        <w:ind w:left="1440" w:hanging="990"/>
        <w:rPr>
          <w:rFonts w:asciiTheme="majorBidi" w:hAnsiTheme="majorBidi" w:cstheme="majorBidi"/>
          <w:sz w:val="22"/>
          <w:szCs w:val="22"/>
        </w:rPr>
      </w:pPr>
      <w:r w:rsidRPr="00C46C09">
        <w:rPr>
          <w:rFonts w:asciiTheme="majorBidi" w:hAnsiTheme="majorBidi" w:cstheme="majorBidi"/>
          <w:b/>
          <w:sz w:val="22"/>
          <w:szCs w:val="22"/>
        </w:rPr>
        <w:t>CLO-3.</w:t>
      </w:r>
      <w:r w:rsidRPr="00C46C09">
        <w:rPr>
          <w:rFonts w:asciiTheme="majorBidi" w:hAnsiTheme="majorBidi" w:cstheme="majorBidi"/>
          <w:b/>
          <w:sz w:val="22"/>
          <w:szCs w:val="22"/>
        </w:rPr>
        <w:tab/>
      </w:r>
      <w:r w:rsidRPr="00C46C09">
        <w:rPr>
          <w:rFonts w:asciiTheme="majorBidi" w:hAnsiTheme="majorBidi" w:cstheme="majorBidi"/>
          <w:sz w:val="22"/>
          <w:szCs w:val="22"/>
        </w:rPr>
        <w:t>Apply cryptographic techniques, including RSA, ECC, and SHA-256, to ensure data confidentiality, integrity, and authentication in information systems.[C-3, Apply]</w:t>
      </w:r>
    </w:p>
    <w:p w14:paraId="63911B3D" w14:textId="29378D30" w:rsidR="00132A97" w:rsidRPr="00C46C09" w:rsidRDefault="00132A97" w:rsidP="00CB549F">
      <w:pPr>
        <w:ind w:left="1440" w:hanging="990"/>
        <w:rPr>
          <w:rFonts w:asciiTheme="majorBidi" w:hAnsiTheme="majorBidi" w:cstheme="majorBidi"/>
          <w:sz w:val="22"/>
          <w:szCs w:val="22"/>
        </w:rPr>
      </w:pPr>
      <w:r w:rsidRPr="00C46C09">
        <w:rPr>
          <w:rFonts w:asciiTheme="majorBidi" w:hAnsiTheme="majorBidi" w:cstheme="majorBidi"/>
          <w:b/>
          <w:bCs/>
          <w:sz w:val="22"/>
          <w:szCs w:val="22"/>
        </w:rPr>
        <w:t>CLO-4.</w:t>
      </w:r>
      <w:r w:rsidRPr="00C46C09">
        <w:rPr>
          <w:rFonts w:asciiTheme="majorBidi" w:hAnsiTheme="majorBidi" w:cstheme="majorBidi"/>
          <w:sz w:val="22"/>
          <w:szCs w:val="22"/>
        </w:rPr>
        <w:tab/>
        <w:t>Understand and evaluate secure communication protocols and mechanisms, such as HTTPS, SSL/TLS, and VPNs, to protect data transmission over networks.. [C-2, Understand].</w:t>
      </w:r>
    </w:p>
    <w:p w14:paraId="50CEF04A" w14:textId="77777777" w:rsidR="00132A97" w:rsidRPr="00C46C09" w:rsidRDefault="00132A97" w:rsidP="00132A97">
      <w:pPr>
        <w:jc w:val="both"/>
        <w:rPr>
          <w:rFonts w:asciiTheme="majorBidi" w:hAnsiTheme="majorBidi" w:cstheme="majorBidi"/>
          <w:sz w:val="22"/>
          <w:szCs w:val="22"/>
        </w:rPr>
      </w:pPr>
    </w:p>
    <w:p w14:paraId="2DE52DC3" w14:textId="77777777" w:rsidR="00132A97" w:rsidRPr="00C46C09" w:rsidRDefault="00132A97" w:rsidP="00132A97">
      <w:pPr>
        <w:jc w:val="both"/>
        <w:rPr>
          <w:rFonts w:asciiTheme="majorBidi" w:hAnsiTheme="majorBidi" w:cstheme="majorBidi"/>
          <w:sz w:val="22"/>
          <w:szCs w:val="22"/>
        </w:rPr>
      </w:pPr>
    </w:p>
    <w:p w14:paraId="4C195460"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02C6CC1B" w14:textId="77777777" w:rsidR="00132A97" w:rsidRPr="00C46C09" w:rsidRDefault="00132A97" w:rsidP="00132A97">
      <w:pPr>
        <w:jc w:val="both"/>
        <w:rPr>
          <w:rFonts w:asciiTheme="majorBidi" w:hAnsiTheme="majorBidi" w:cstheme="majorBidi"/>
          <w:sz w:val="22"/>
          <w:szCs w:val="22"/>
        </w:rPr>
      </w:pPr>
    </w:p>
    <w:tbl>
      <w:tblPr>
        <w:tblStyle w:val="TableGrid"/>
        <w:tblW w:w="8910" w:type="dxa"/>
        <w:tblInd w:w="445" w:type="dxa"/>
        <w:tblLayout w:type="fixed"/>
        <w:tblLook w:val="04A0" w:firstRow="1" w:lastRow="0" w:firstColumn="1" w:lastColumn="0" w:noHBand="0" w:noVBand="1"/>
      </w:tblPr>
      <w:tblGrid>
        <w:gridCol w:w="4299"/>
        <w:gridCol w:w="1153"/>
        <w:gridCol w:w="1152"/>
        <w:gridCol w:w="1153"/>
        <w:gridCol w:w="1153"/>
      </w:tblGrid>
      <w:tr w:rsidR="00132A97" w:rsidRPr="00C46C09" w14:paraId="69B9CFD7" w14:textId="77777777">
        <w:trPr>
          <w:trHeight w:val="576"/>
        </w:trPr>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90EA7F"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580D6F2"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AC2AD00"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9739D7B"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6D78A3"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CLO-4</w:t>
            </w:r>
          </w:p>
        </w:tc>
      </w:tr>
      <w:tr w:rsidR="00132A97" w:rsidRPr="00C46C09" w14:paraId="7506DEE4" w14:textId="77777777">
        <w:trPr>
          <w:trHeight w:val="576"/>
        </w:trPr>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8676803"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0E0D10"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17EDB7"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074339" w14:textId="77777777" w:rsidR="00132A97" w:rsidRPr="00C46C09" w:rsidRDefault="00132A97" w:rsidP="00132A97">
            <w:pPr>
              <w:jc w:val="both"/>
              <w:rPr>
                <w:rFonts w:asciiTheme="majorBidi" w:hAnsiTheme="majorBidi" w:cstheme="majorBidi"/>
                <w:sz w:val="22"/>
                <w:szCs w:val="22"/>
              </w:rPr>
            </w:pP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AAAEF5" w14:textId="77777777" w:rsidR="00132A97" w:rsidRPr="00C46C09" w:rsidRDefault="00132A97" w:rsidP="00132A97">
            <w:pPr>
              <w:jc w:val="both"/>
              <w:rPr>
                <w:rFonts w:asciiTheme="majorBidi" w:hAnsiTheme="majorBidi" w:cstheme="majorBidi"/>
                <w:sz w:val="22"/>
                <w:szCs w:val="22"/>
              </w:rPr>
            </w:pPr>
          </w:p>
        </w:tc>
      </w:tr>
      <w:tr w:rsidR="00132A97" w:rsidRPr="00C46C09" w14:paraId="64E9BC4A" w14:textId="77777777">
        <w:trPr>
          <w:trHeight w:val="576"/>
        </w:trPr>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3A1D4A1"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GA-3 (Problem Analysis)</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66EB73" w14:textId="77777777" w:rsidR="00132A97" w:rsidRPr="00C46C09" w:rsidRDefault="00132A97" w:rsidP="00132A97">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634EC8" w14:textId="77777777" w:rsidR="00132A97" w:rsidRPr="00C46C09" w:rsidRDefault="00132A97" w:rsidP="00132A97">
            <w:pPr>
              <w:jc w:val="both"/>
              <w:rPr>
                <w:rFonts w:asciiTheme="majorBidi" w:hAnsiTheme="majorBidi" w:cstheme="majorBidi"/>
                <w:sz w:val="22"/>
                <w:szCs w:val="22"/>
              </w:rPr>
            </w:pP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D20462"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FEE024"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sz w:val="22"/>
                <w:szCs w:val="22"/>
              </w:rPr>
              <w:t>√</w:t>
            </w:r>
          </w:p>
        </w:tc>
      </w:tr>
    </w:tbl>
    <w:p w14:paraId="75E93C6B" w14:textId="77777777" w:rsidR="00132A97" w:rsidRPr="00C46C09" w:rsidRDefault="00132A97" w:rsidP="00132A97">
      <w:pPr>
        <w:jc w:val="both"/>
        <w:rPr>
          <w:rFonts w:asciiTheme="majorBidi" w:hAnsiTheme="majorBidi" w:cstheme="majorBidi"/>
          <w:sz w:val="22"/>
          <w:szCs w:val="22"/>
        </w:rPr>
      </w:pPr>
    </w:p>
    <w:p w14:paraId="0FBFD766"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4DB727B7" w14:textId="77777777" w:rsidR="00132A97" w:rsidRPr="00C46C09" w:rsidRDefault="00132A97" w:rsidP="00132A97">
      <w:pPr>
        <w:jc w:val="both"/>
        <w:rPr>
          <w:rFonts w:asciiTheme="majorBidi" w:hAnsiTheme="majorBidi" w:cstheme="majorBidi"/>
          <w:sz w:val="22"/>
          <w:szCs w:val="22"/>
        </w:rPr>
      </w:pPr>
    </w:p>
    <w:tbl>
      <w:tblPr>
        <w:tblStyle w:val="TableGrid"/>
        <w:tblW w:w="8910" w:type="dxa"/>
        <w:tblInd w:w="445" w:type="dxa"/>
        <w:tblLayout w:type="fixed"/>
        <w:tblLook w:val="04A0" w:firstRow="1" w:lastRow="0" w:firstColumn="1" w:lastColumn="0" w:noHBand="0" w:noVBand="1"/>
      </w:tblPr>
      <w:tblGrid>
        <w:gridCol w:w="991"/>
        <w:gridCol w:w="7919"/>
      </w:tblGrid>
      <w:tr w:rsidR="00132A97" w:rsidRPr="00C46C09" w14:paraId="729E9D0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7B7226"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D6C70A"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132A97" w:rsidRPr="00C46C09" w14:paraId="0F6DD00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FBF46F"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DD11C6" w14:textId="77777777" w:rsidR="00132A97" w:rsidRPr="000742A4" w:rsidRDefault="00132A97" w:rsidP="00132A97">
            <w:pPr>
              <w:jc w:val="both"/>
              <w:rPr>
                <w:rFonts w:asciiTheme="majorBidi" w:hAnsiTheme="majorBidi" w:cstheme="majorBidi"/>
                <w:sz w:val="22"/>
                <w:szCs w:val="22"/>
              </w:rPr>
            </w:pPr>
            <w:r w:rsidRPr="000742A4">
              <w:rPr>
                <w:rFonts w:asciiTheme="majorBidi" w:eastAsia="Times New Roman" w:hAnsiTheme="majorBidi" w:cstheme="majorBidi"/>
                <w:sz w:val="22"/>
                <w:szCs w:val="22"/>
              </w:rPr>
              <w:t>Introduction to Information Security</w:t>
            </w:r>
          </w:p>
          <w:p w14:paraId="78FFD5C2" w14:textId="77777777" w:rsidR="00132A97" w:rsidRPr="00C46C09" w:rsidRDefault="00132A97" w:rsidP="00CA216C">
            <w:pPr>
              <w:numPr>
                <w:ilvl w:val="1"/>
                <w:numId w:val="113"/>
              </w:numPr>
              <w:jc w:val="both"/>
              <w:rPr>
                <w:rFonts w:asciiTheme="majorBidi" w:hAnsiTheme="majorBidi" w:cstheme="majorBidi"/>
                <w:sz w:val="22"/>
                <w:szCs w:val="22"/>
              </w:rPr>
            </w:pPr>
            <w:r w:rsidRPr="00C46C09">
              <w:rPr>
                <w:rFonts w:asciiTheme="majorBidi" w:eastAsia="Times New Roman" w:hAnsiTheme="majorBidi" w:cstheme="majorBidi"/>
                <w:sz w:val="22"/>
                <w:szCs w:val="22"/>
              </w:rPr>
              <w:t>Overview of the Course</w:t>
            </w:r>
          </w:p>
          <w:p w14:paraId="09B864D9" w14:textId="77777777" w:rsidR="00132A97" w:rsidRPr="00C46C09" w:rsidRDefault="00132A97" w:rsidP="00CA216C">
            <w:pPr>
              <w:numPr>
                <w:ilvl w:val="1"/>
                <w:numId w:val="113"/>
              </w:numPr>
              <w:jc w:val="both"/>
              <w:rPr>
                <w:rFonts w:asciiTheme="majorBidi" w:hAnsiTheme="majorBidi" w:cstheme="majorBidi"/>
                <w:sz w:val="22"/>
                <w:szCs w:val="22"/>
              </w:rPr>
            </w:pPr>
            <w:r w:rsidRPr="00C46C09">
              <w:rPr>
                <w:rFonts w:asciiTheme="majorBidi" w:hAnsiTheme="majorBidi" w:cstheme="majorBidi"/>
                <w:sz w:val="22"/>
                <w:szCs w:val="22"/>
              </w:rPr>
              <w:t>Understanding Data, Information, Knowledge, and Wisdom</w:t>
            </w:r>
          </w:p>
          <w:p w14:paraId="02018591" w14:textId="77777777" w:rsidR="00132A97" w:rsidRPr="00C46C09" w:rsidRDefault="00132A97" w:rsidP="00CA216C">
            <w:pPr>
              <w:numPr>
                <w:ilvl w:val="1"/>
                <w:numId w:val="113"/>
              </w:numPr>
              <w:jc w:val="both"/>
              <w:rPr>
                <w:rFonts w:asciiTheme="majorBidi" w:hAnsiTheme="majorBidi" w:cstheme="majorBidi"/>
                <w:sz w:val="22"/>
                <w:szCs w:val="22"/>
              </w:rPr>
            </w:pPr>
            <w:r w:rsidRPr="00C46C09">
              <w:rPr>
                <w:rFonts w:asciiTheme="majorBidi" w:eastAsia="Times New Roman" w:hAnsiTheme="majorBidi" w:cstheme="majorBidi"/>
                <w:sz w:val="22"/>
                <w:szCs w:val="22"/>
              </w:rPr>
              <w:t>Introduction to Information Security (CIA Triad)</w:t>
            </w:r>
          </w:p>
        </w:tc>
      </w:tr>
      <w:tr w:rsidR="00132A97" w:rsidRPr="00C46C09" w14:paraId="2BB0049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2D1CFBF"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2</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1B95E6" w14:textId="77777777" w:rsidR="00132A97" w:rsidRPr="000742A4" w:rsidRDefault="00132A97" w:rsidP="00132A97">
            <w:pPr>
              <w:jc w:val="both"/>
              <w:rPr>
                <w:rFonts w:asciiTheme="majorBidi" w:hAnsiTheme="majorBidi" w:cstheme="majorBidi"/>
                <w:sz w:val="22"/>
                <w:szCs w:val="22"/>
              </w:rPr>
            </w:pPr>
            <w:r w:rsidRPr="00C46C09">
              <w:rPr>
                <w:rFonts w:asciiTheme="majorBidi" w:eastAsia="Times New Roman" w:hAnsiTheme="majorBidi" w:cstheme="majorBidi"/>
                <w:b/>
                <w:bCs/>
                <w:sz w:val="22"/>
                <w:szCs w:val="22"/>
              </w:rPr>
              <w:t xml:space="preserve"> </w:t>
            </w:r>
            <w:r w:rsidRPr="000742A4">
              <w:rPr>
                <w:rFonts w:asciiTheme="majorBidi" w:eastAsia="Times New Roman" w:hAnsiTheme="majorBidi" w:cstheme="majorBidi"/>
                <w:sz w:val="22"/>
                <w:szCs w:val="22"/>
              </w:rPr>
              <w:t>The Need for Security</w:t>
            </w:r>
          </w:p>
          <w:p w14:paraId="2B526549" w14:textId="77777777" w:rsidR="00132A97" w:rsidRPr="00C46C09" w:rsidRDefault="00132A97" w:rsidP="00CA216C">
            <w:pPr>
              <w:numPr>
                <w:ilvl w:val="1"/>
                <w:numId w:val="114"/>
              </w:numPr>
              <w:jc w:val="both"/>
              <w:rPr>
                <w:rFonts w:asciiTheme="majorBidi" w:hAnsiTheme="majorBidi" w:cstheme="majorBidi"/>
                <w:sz w:val="22"/>
                <w:szCs w:val="22"/>
              </w:rPr>
            </w:pPr>
            <w:r w:rsidRPr="00C46C09">
              <w:rPr>
                <w:rFonts w:asciiTheme="majorBidi" w:hAnsiTheme="majorBidi" w:cstheme="majorBidi"/>
                <w:sz w:val="22"/>
                <w:szCs w:val="22"/>
              </w:rPr>
              <w:t>Importance of Security in Information Systems</w:t>
            </w:r>
          </w:p>
          <w:p w14:paraId="13046C00" w14:textId="77777777" w:rsidR="00132A97" w:rsidRPr="00C46C09" w:rsidRDefault="00132A97" w:rsidP="00CA216C">
            <w:pPr>
              <w:numPr>
                <w:ilvl w:val="1"/>
                <w:numId w:val="114"/>
              </w:numPr>
              <w:jc w:val="both"/>
              <w:rPr>
                <w:rFonts w:asciiTheme="majorBidi" w:hAnsiTheme="majorBidi" w:cstheme="majorBidi"/>
                <w:sz w:val="22"/>
                <w:szCs w:val="22"/>
              </w:rPr>
            </w:pPr>
            <w:r w:rsidRPr="00C46C09">
              <w:rPr>
                <w:rFonts w:asciiTheme="majorBidi" w:hAnsiTheme="majorBidi" w:cstheme="majorBidi"/>
                <w:sz w:val="22"/>
                <w:szCs w:val="22"/>
              </w:rPr>
              <w:t>Legal, Ethical, and Professional Issues in Information Security</w:t>
            </w:r>
          </w:p>
        </w:tc>
      </w:tr>
      <w:tr w:rsidR="00132A97" w:rsidRPr="00C46C09" w14:paraId="377E8A2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AAD8886"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3</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B4AD5"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Types of Security</w:t>
            </w:r>
          </w:p>
          <w:p w14:paraId="5F529229" w14:textId="77777777" w:rsidR="00132A97" w:rsidRPr="00C46C09" w:rsidRDefault="00132A97" w:rsidP="00CA216C">
            <w:pPr>
              <w:numPr>
                <w:ilvl w:val="1"/>
                <w:numId w:val="115"/>
              </w:numPr>
              <w:jc w:val="both"/>
              <w:rPr>
                <w:rFonts w:asciiTheme="majorBidi" w:hAnsiTheme="majorBidi" w:cstheme="majorBidi"/>
                <w:sz w:val="22"/>
                <w:szCs w:val="22"/>
              </w:rPr>
            </w:pPr>
            <w:r w:rsidRPr="00C46C09">
              <w:rPr>
                <w:rFonts w:asciiTheme="majorBidi" w:hAnsiTheme="majorBidi" w:cstheme="majorBidi"/>
                <w:sz w:val="22"/>
                <w:szCs w:val="22"/>
              </w:rPr>
              <w:t>Physical Security</w:t>
            </w:r>
          </w:p>
          <w:p w14:paraId="7DBE255A" w14:textId="77777777" w:rsidR="00132A97" w:rsidRPr="00C46C09" w:rsidRDefault="00132A97" w:rsidP="00CA216C">
            <w:pPr>
              <w:numPr>
                <w:ilvl w:val="1"/>
                <w:numId w:val="115"/>
              </w:numPr>
              <w:jc w:val="both"/>
              <w:rPr>
                <w:rFonts w:asciiTheme="majorBidi" w:hAnsiTheme="majorBidi" w:cstheme="majorBidi"/>
                <w:sz w:val="22"/>
                <w:szCs w:val="22"/>
              </w:rPr>
            </w:pPr>
            <w:r w:rsidRPr="00C46C09">
              <w:rPr>
                <w:rFonts w:asciiTheme="majorBidi" w:hAnsiTheme="majorBidi" w:cstheme="majorBidi"/>
                <w:sz w:val="22"/>
                <w:szCs w:val="22"/>
              </w:rPr>
              <w:t>Personal Security</w:t>
            </w:r>
          </w:p>
          <w:p w14:paraId="02ABF492" w14:textId="77777777" w:rsidR="00132A97" w:rsidRPr="00C46C09" w:rsidRDefault="00132A97" w:rsidP="00CA216C">
            <w:pPr>
              <w:numPr>
                <w:ilvl w:val="1"/>
                <w:numId w:val="115"/>
              </w:numPr>
              <w:jc w:val="both"/>
              <w:rPr>
                <w:rFonts w:asciiTheme="majorBidi" w:hAnsiTheme="majorBidi" w:cstheme="majorBidi"/>
                <w:sz w:val="22"/>
                <w:szCs w:val="22"/>
              </w:rPr>
            </w:pPr>
            <w:r w:rsidRPr="00C46C09">
              <w:rPr>
                <w:rFonts w:asciiTheme="majorBidi" w:hAnsiTheme="majorBidi" w:cstheme="majorBidi"/>
                <w:sz w:val="22"/>
                <w:szCs w:val="22"/>
              </w:rPr>
              <w:t>Operations Security</w:t>
            </w:r>
          </w:p>
          <w:p w14:paraId="19D236B8" w14:textId="77777777" w:rsidR="00132A97" w:rsidRPr="00C46C09" w:rsidRDefault="00132A97" w:rsidP="00CA216C">
            <w:pPr>
              <w:numPr>
                <w:ilvl w:val="1"/>
                <w:numId w:val="115"/>
              </w:numPr>
              <w:jc w:val="both"/>
              <w:rPr>
                <w:rFonts w:asciiTheme="majorBidi" w:hAnsiTheme="majorBidi" w:cstheme="majorBidi"/>
                <w:sz w:val="22"/>
                <w:szCs w:val="22"/>
              </w:rPr>
            </w:pPr>
            <w:r w:rsidRPr="00C46C09">
              <w:rPr>
                <w:rFonts w:asciiTheme="majorBidi" w:hAnsiTheme="majorBidi" w:cstheme="majorBidi"/>
                <w:sz w:val="22"/>
                <w:szCs w:val="22"/>
              </w:rPr>
              <w:t>Communications Security</w:t>
            </w:r>
          </w:p>
          <w:p w14:paraId="3089F4BB" w14:textId="77777777" w:rsidR="00132A97" w:rsidRPr="00C46C09" w:rsidRDefault="00132A97" w:rsidP="00CA216C">
            <w:pPr>
              <w:numPr>
                <w:ilvl w:val="1"/>
                <w:numId w:val="115"/>
              </w:numPr>
              <w:jc w:val="both"/>
              <w:rPr>
                <w:rFonts w:asciiTheme="majorBidi" w:hAnsiTheme="majorBidi" w:cstheme="majorBidi"/>
                <w:sz w:val="22"/>
                <w:szCs w:val="22"/>
              </w:rPr>
            </w:pPr>
            <w:r w:rsidRPr="00C46C09">
              <w:rPr>
                <w:rFonts w:asciiTheme="majorBidi" w:hAnsiTheme="majorBidi" w:cstheme="majorBidi"/>
                <w:sz w:val="22"/>
                <w:szCs w:val="22"/>
              </w:rPr>
              <w:t>Network Security</w:t>
            </w:r>
          </w:p>
        </w:tc>
      </w:tr>
      <w:tr w:rsidR="00132A97" w:rsidRPr="00C46C09" w14:paraId="74CA0FB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86699D"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4</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8E5A0B"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Malware: Viruses, Worms, and Trojan Horses.</w:t>
            </w:r>
          </w:p>
          <w:p w14:paraId="3F211FB4" w14:textId="77777777" w:rsidR="00132A97" w:rsidRPr="00C46C09" w:rsidRDefault="00132A97" w:rsidP="00CA216C">
            <w:pPr>
              <w:numPr>
                <w:ilvl w:val="1"/>
                <w:numId w:val="43"/>
              </w:numPr>
              <w:jc w:val="both"/>
              <w:rPr>
                <w:rFonts w:asciiTheme="majorBidi" w:hAnsiTheme="majorBidi" w:cstheme="majorBidi"/>
                <w:sz w:val="22"/>
                <w:szCs w:val="22"/>
              </w:rPr>
            </w:pPr>
            <w:r w:rsidRPr="00C46C09">
              <w:rPr>
                <w:rFonts w:asciiTheme="majorBidi" w:hAnsiTheme="majorBidi" w:cstheme="majorBidi"/>
                <w:sz w:val="22"/>
                <w:szCs w:val="22"/>
              </w:rPr>
              <w:t>Demilitarized Zones (DMZ)</w:t>
            </w:r>
          </w:p>
        </w:tc>
      </w:tr>
      <w:tr w:rsidR="00132A97" w:rsidRPr="00C46C09" w14:paraId="16D1BE24"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C9925C"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5</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0093C8"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Hacking Procedures and Techniques</w:t>
            </w:r>
          </w:p>
          <w:p w14:paraId="773260FB" w14:textId="77777777" w:rsidR="00132A97" w:rsidRPr="00C46C09" w:rsidRDefault="00132A97" w:rsidP="00CA216C">
            <w:pPr>
              <w:numPr>
                <w:ilvl w:val="1"/>
                <w:numId w:val="116"/>
              </w:numPr>
              <w:jc w:val="both"/>
              <w:rPr>
                <w:rFonts w:asciiTheme="majorBidi" w:hAnsiTheme="majorBidi" w:cstheme="majorBidi"/>
                <w:sz w:val="22"/>
                <w:szCs w:val="22"/>
              </w:rPr>
            </w:pPr>
            <w:r w:rsidRPr="00C46C09">
              <w:rPr>
                <w:rFonts w:asciiTheme="majorBidi" w:hAnsiTheme="majorBidi" w:cstheme="majorBidi"/>
                <w:sz w:val="22"/>
                <w:szCs w:val="22"/>
              </w:rPr>
              <w:t>White Hat, Grey Hat, Black Hat Hacking</w:t>
            </w:r>
          </w:p>
          <w:p w14:paraId="62BF6ACD" w14:textId="77777777" w:rsidR="00132A97" w:rsidRPr="00C46C09" w:rsidRDefault="00132A97" w:rsidP="00CA216C">
            <w:pPr>
              <w:numPr>
                <w:ilvl w:val="1"/>
                <w:numId w:val="116"/>
              </w:numPr>
              <w:jc w:val="both"/>
              <w:rPr>
                <w:rFonts w:asciiTheme="majorBidi" w:hAnsiTheme="majorBidi" w:cstheme="majorBidi"/>
                <w:sz w:val="22"/>
                <w:szCs w:val="22"/>
              </w:rPr>
            </w:pPr>
            <w:r w:rsidRPr="00C46C09">
              <w:rPr>
                <w:rFonts w:asciiTheme="majorBidi" w:hAnsiTheme="majorBidi" w:cstheme="majorBidi"/>
                <w:sz w:val="22"/>
                <w:szCs w:val="22"/>
              </w:rPr>
              <w:t>Ethical hacking tools introduction</w:t>
            </w:r>
          </w:p>
          <w:p w14:paraId="647130C8"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Common Types of Cyber Attacks</w:t>
            </w:r>
          </w:p>
          <w:p w14:paraId="65696197" w14:textId="77777777" w:rsidR="00132A97" w:rsidRPr="00C46C09" w:rsidRDefault="00132A97" w:rsidP="00CA216C">
            <w:pPr>
              <w:numPr>
                <w:ilvl w:val="1"/>
                <w:numId w:val="44"/>
              </w:numPr>
              <w:jc w:val="both"/>
              <w:rPr>
                <w:rFonts w:asciiTheme="majorBidi" w:hAnsiTheme="majorBidi" w:cstheme="majorBidi"/>
                <w:sz w:val="22"/>
                <w:szCs w:val="22"/>
              </w:rPr>
            </w:pPr>
            <w:r w:rsidRPr="00C46C09">
              <w:rPr>
                <w:rFonts w:asciiTheme="majorBidi" w:hAnsiTheme="majorBidi" w:cstheme="majorBidi"/>
                <w:sz w:val="22"/>
                <w:szCs w:val="22"/>
              </w:rPr>
              <w:t>Phishing, DDoS, Ransomware</w:t>
            </w:r>
          </w:p>
        </w:tc>
      </w:tr>
      <w:tr w:rsidR="00132A97" w:rsidRPr="00C46C09" w14:paraId="5FC036D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7782E38"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6</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91C43B"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Intrusion Prevention Systems (IPS)/ Intrusion Detection System (IDS)</w:t>
            </w:r>
          </w:p>
          <w:p w14:paraId="7B21D383" w14:textId="77777777" w:rsidR="00132A97" w:rsidRPr="00C46C09" w:rsidRDefault="00132A97" w:rsidP="00CA216C">
            <w:pPr>
              <w:numPr>
                <w:ilvl w:val="1"/>
                <w:numId w:val="117"/>
              </w:numPr>
              <w:jc w:val="both"/>
              <w:rPr>
                <w:rFonts w:asciiTheme="majorBidi" w:hAnsiTheme="majorBidi" w:cstheme="majorBidi"/>
                <w:sz w:val="22"/>
                <w:szCs w:val="22"/>
              </w:rPr>
            </w:pPr>
            <w:r w:rsidRPr="00C46C09">
              <w:rPr>
                <w:rFonts w:asciiTheme="majorBidi" w:hAnsiTheme="majorBidi" w:cstheme="majorBidi"/>
                <w:sz w:val="22"/>
                <w:szCs w:val="22"/>
              </w:rPr>
              <w:t>Differences Between IDS and IPS</w:t>
            </w:r>
          </w:p>
          <w:p w14:paraId="5BBC3EC0" w14:textId="77777777" w:rsidR="00132A97" w:rsidRPr="00C46C09" w:rsidRDefault="00132A97" w:rsidP="00CA216C">
            <w:pPr>
              <w:numPr>
                <w:ilvl w:val="1"/>
                <w:numId w:val="117"/>
              </w:numPr>
              <w:jc w:val="both"/>
              <w:rPr>
                <w:rFonts w:asciiTheme="majorBidi" w:hAnsiTheme="majorBidi" w:cstheme="majorBidi"/>
                <w:sz w:val="22"/>
                <w:szCs w:val="22"/>
              </w:rPr>
            </w:pPr>
            <w:r w:rsidRPr="00C46C09">
              <w:rPr>
                <w:rFonts w:asciiTheme="majorBidi" w:hAnsiTheme="majorBidi" w:cstheme="majorBidi"/>
                <w:sz w:val="22"/>
                <w:szCs w:val="22"/>
              </w:rPr>
              <w:t>Digital signature and Certificates</w:t>
            </w:r>
          </w:p>
        </w:tc>
      </w:tr>
      <w:tr w:rsidR="00132A97" w:rsidRPr="00C46C09" w14:paraId="74CF5FC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0405C8"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7</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5EAE48" w14:textId="0F496484"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Introduction to Cryptography</w:t>
            </w:r>
          </w:p>
          <w:p w14:paraId="5850FE42" w14:textId="77777777" w:rsidR="00132A97" w:rsidRPr="00C46C09" w:rsidRDefault="00132A97" w:rsidP="00CA216C">
            <w:pPr>
              <w:numPr>
                <w:ilvl w:val="1"/>
                <w:numId w:val="118"/>
              </w:numPr>
              <w:jc w:val="both"/>
              <w:rPr>
                <w:rFonts w:asciiTheme="majorBidi" w:hAnsiTheme="majorBidi" w:cstheme="majorBidi"/>
                <w:sz w:val="22"/>
                <w:szCs w:val="22"/>
              </w:rPr>
            </w:pPr>
            <w:r w:rsidRPr="00C46C09">
              <w:rPr>
                <w:rFonts w:asciiTheme="majorBidi" w:hAnsiTheme="majorBidi" w:cstheme="majorBidi"/>
                <w:sz w:val="22"/>
                <w:szCs w:val="22"/>
              </w:rPr>
              <w:t>Cryptography Basics</w:t>
            </w:r>
          </w:p>
          <w:p w14:paraId="36371ECA" w14:textId="77777777" w:rsidR="00132A97" w:rsidRPr="00C46C09" w:rsidRDefault="00132A97" w:rsidP="00CA216C">
            <w:pPr>
              <w:numPr>
                <w:ilvl w:val="1"/>
                <w:numId w:val="118"/>
              </w:numPr>
              <w:jc w:val="both"/>
              <w:rPr>
                <w:rFonts w:asciiTheme="majorBidi" w:hAnsiTheme="majorBidi" w:cstheme="majorBidi"/>
                <w:sz w:val="22"/>
                <w:szCs w:val="22"/>
              </w:rPr>
            </w:pPr>
            <w:r w:rsidRPr="00C46C09">
              <w:rPr>
                <w:rFonts w:asciiTheme="majorBidi" w:hAnsiTheme="majorBidi" w:cstheme="majorBidi"/>
                <w:sz w:val="22"/>
                <w:szCs w:val="22"/>
              </w:rPr>
              <w:t>Security Design Principles</w:t>
            </w:r>
          </w:p>
          <w:p w14:paraId="7BA50C09" w14:textId="77777777" w:rsidR="00132A97" w:rsidRPr="00C46C09" w:rsidRDefault="00132A97" w:rsidP="00CA216C">
            <w:pPr>
              <w:numPr>
                <w:ilvl w:val="1"/>
                <w:numId w:val="118"/>
              </w:numPr>
              <w:jc w:val="both"/>
              <w:rPr>
                <w:rFonts w:asciiTheme="majorBidi" w:hAnsiTheme="majorBidi" w:cstheme="majorBidi"/>
                <w:sz w:val="22"/>
                <w:szCs w:val="22"/>
              </w:rPr>
            </w:pPr>
            <w:r w:rsidRPr="00C46C09">
              <w:rPr>
                <w:rFonts w:asciiTheme="majorBidi" w:hAnsiTheme="majorBidi" w:cstheme="majorBidi"/>
                <w:sz w:val="22"/>
                <w:szCs w:val="22"/>
              </w:rPr>
              <w:t>Security Mechanisms</w:t>
            </w:r>
          </w:p>
          <w:p w14:paraId="05CBC19D" w14:textId="77777777" w:rsidR="00132A97" w:rsidRPr="00C46C09" w:rsidRDefault="00132A97" w:rsidP="00CA216C">
            <w:pPr>
              <w:numPr>
                <w:ilvl w:val="1"/>
                <w:numId w:val="118"/>
              </w:numPr>
              <w:jc w:val="both"/>
              <w:rPr>
                <w:rFonts w:asciiTheme="majorBidi" w:hAnsiTheme="majorBidi" w:cstheme="majorBidi"/>
                <w:sz w:val="22"/>
                <w:szCs w:val="22"/>
              </w:rPr>
            </w:pPr>
            <w:r w:rsidRPr="00C46C09">
              <w:rPr>
                <w:rFonts w:asciiTheme="majorBidi" w:hAnsiTheme="majorBidi" w:cstheme="majorBidi"/>
                <w:sz w:val="22"/>
                <w:szCs w:val="22"/>
              </w:rPr>
              <w:t>Symmetric Cryptography and Asymmetric Cryptography</w:t>
            </w:r>
          </w:p>
        </w:tc>
      </w:tr>
      <w:tr w:rsidR="00132A97" w:rsidRPr="00C46C09" w14:paraId="1F8EECF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2994009"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8</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A79B3"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RSA Algorithm</w:t>
            </w:r>
          </w:p>
          <w:p w14:paraId="4A5BBF76" w14:textId="77777777" w:rsidR="00132A97" w:rsidRPr="00C46C09" w:rsidRDefault="00132A97" w:rsidP="00CA216C">
            <w:pPr>
              <w:numPr>
                <w:ilvl w:val="1"/>
                <w:numId w:val="119"/>
              </w:numPr>
              <w:jc w:val="both"/>
              <w:rPr>
                <w:rFonts w:asciiTheme="majorBidi" w:hAnsiTheme="majorBidi" w:cstheme="majorBidi"/>
                <w:sz w:val="22"/>
                <w:szCs w:val="22"/>
              </w:rPr>
            </w:pPr>
            <w:r w:rsidRPr="00C46C09">
              <w:rPr>
                <w:rFonts w:asciiTheme="majorBidi" w:hAnsiTheme="majorBidi" w:cstheme="majorBidi"/>
                <w:sz w:val="22"/>
                <w:szCs w:val="22"/>
              </w:rPr>
              <w:t>Key Generation, Encryption, and Decryption</w:t>
            </w:r>
          </w:p>
          <w:p w14:paraId="3CCD003D" w14:textId="77777777" w:rsidR="00132A97" w:rsidRPr="00C46C09" w:rsidRDefault="00132A97" w:rsidP="00CA216C">
            <w:pPr>
              <w:numPr>
                <w:ilvl w:val="1"/>
                <w:numId w:val="119"/>
              </w:numPr>
              <w:jc w:val="both"/>
              <w:rPr>
                <w:rFonts w:asciiTheme="majorBidi" w:hAnsiTheme="majorBidi" w:cstheme="majorBidi"/>
                <w:sz w:val="22"/>
                <w:szCs w:val="22"/>
              </w:rPr>
            </w:pPr>
            <w:r w:rsidRPr="00C46C09">
              <w:rPr>
                <w:rFonts w:asciiTheme="majorBidi" w:hAnsiTheme="majorBidi" w:cstheme="majorBidi"/>
                <w:sz w:val="22"/>
                <w:szCs w:val="22"/>
              </w:rPr>
              <w:t>Real-world Uses</w:t>
            </w:r>
          </w:p>
        </w:tc>
      </w:tr>
      <w:tr w:rsidR="00132A97" w:rsidRPr="00C46C09" w14:paraId="683015B1" w14:textId="77777777">
        <w:trPr>
          <w:trHeight w:val="576"/>
        </w:trPr>
        <w:tc>
          <w:tcPr>
            <w:tcW w:w="89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269507"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Midterm Exams</w:t>
            </w:r>
          </w:p>
        </w:tc>
      </w:tr>
      <w:tr w:rsidR="00132A97" w:rsidRPr="00C46C09" w14:paraId="20E8BE5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BD1393"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9</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A4B3EF"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Elliptic Curve Cryptography (ECC)</w:t>
            </w:r>
          </w:p>
          <w:p w14:paraId="0897C73F" w14:textId="77777777" w:rsidR="00132A97" w:rsidRPr="00C46C09" w:rsidRDefault="00132A97" w:rsidP="00CA216C">
            <w:pPr>
              <w:numPr>
                <w:ilvl w:val="1"/>
                <w:numId w:val="120"/>
              </w:numPr>
              <w:jc w:val="both"/>
              <w:rPr>
                <w:rFonts w:asciiTheme="majorBidi" w:hAnsiTheme="majorBidi" w:cstheme="majorBidi"/>
                <w:sz w:val="22"/>
                <w:szCs w:val="22"/>
              </w:rPr>
            </w:pPr>
            <w:r w:rsidRPr="00C46C09">
              <w:rPr>
                <w:rFonts w:asciiTheme="majorBidi" w:hAnsiTheme="majorBidi" w:cstheme="majorBidi"/>
                <w:sz w:val="22"/>
                <w:szCs w:val="22"/>
              </w:rPr>
              <w:t>Introduction and Benefits</w:t>
            </w:r>
          </w:p>
          <w:p w14:paraId="41C3732F" w14:textId="77777777" w:rsidR="00132A97" w:rsidRPr="00C46C09" w:rsidRDefault="00132A97" w:rsidP="00CA216C">
            <w:pPr>
              <w:numPr>
                <w:ilvl w:val="1"/>
                <w:numId w:val="120"/>
              </w:numPr>
              <w:jc w:val="both"/>
              <w:rPr>
                <w:rFonts w:asciiTheme="majorBidi" w:hAnsiTheme="majorBidi" w:cstheme="majorBidi"/>
                <w:sz w:val="22"/>
                <w:szCs w:val="22"/>
              </w:rPr>
            </w:pPr>
            <w:r w:rsidRPr="00C46C09">
              <w:rPr>
                <w:rFonts w:asciiTheme="majorBidi" w:hAnsiTheme="majorBidi" w:cstheme="majorBidi"/>
                <w:sz w:val="22"/>
                <w:szCs w:val="22"/>
              </w:rPr>
              <w:t>ECC vs RSA: Comparative Analysis</w:t>
            </w:r>
          </w:p>
          <w:p w14:paraId="0226ADDE" w14:textId="77777777" w:rsidR="00132A97" w:rsidRPr="00C46C09" w:rsidRDefault="00132A97" w:rsidP="00CA216C">
            <w:pPr>
              <w:numPr>
                <w:ilvl w:val="1"/>
                <w:numId w:val="120"/>
              </w:numPr>
              <w:jc w:val="both"/>
              <w:rPr>
                <w:rFonts w:asciiTheme="majorBidi" w:hAnsiTheme="majorBidi" w:cstheme="majorBidi"/>
                <w:sz w:val="22"/>
                <w:szCs w:val="22"/>
              </w:rPr>
            </w:pPr>
            <w:r w:rsidRPr="00C46C09">
              <w:rPr>
                <w:rFonts w:asciiTheme="majorBidi" w:hAnsiTheme="majorBidi" w:cstheme="majorBidi"/>
                <w:sz w:val="22"/>
                <w:szCs w:val="22"/>
              </w:rPr>
              <w:t>Encryption and Decryption Techniques</w:t>
            </w:r>
          </w:p>
        </w:tc>
      </w:tr>
      <w:tr w:rsidR="00132A97" w:rsidRPr="00C46C09" w14:paraId="0A79A45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BDA0AC3"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10</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DBA373"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Introduction to Firewalls</w:t>
            </w:r>
          </w:p>
          <w:p w14:paraId="031A26A2" w14:textId="77777777" w:rsidR="00132A97" w:rsidRPr="00C46C09" w:rsidRDefault="00132A97" w:rsidP="00CA216C">
            <w:pPr>
              <w:numPr>
                <w:ilvl w:val="1"/>
                <w:numId w:val="121"/>
              </w:numPr>
              <w:jc w:val="both"/>
              <w:rPr>
                <w:rFonts w:asciiTheme="majorBidi" w:hAnsiTheme="majorBidi" w:cstheme="majorBidi"/>
                <w:sz w:val="22"/>
                <w:szCs w:val="22"/>
              </w:rPr>
            </w:pPr>
            <w:r w:rsidRPr="00C46C09">
              <w:rPr>
                <w:rFonts w:asciiTheme="majorBidi" w:hAnsiTheme="majorBidi" w:cstheme="majorBidi"/>
                <w:sz w:val="22"/>
                <w:szCs w:val="22"/>
              </w:rPr>
              <w:t>Types and Configurations</w:t>
            </w:r>
          </w:p>
          <w:p w14:paraId="1D48BCA4" w14:textId="77777777" w:rsidR="00132A97" w:rsidRPr="00C46C09" w:rsidRDefault="00132A97" w:rsidP="00CA216C">
            <w:pPr>
              <w:numPr>
                <w:ilvl w:val="1"/>
                <w:numId w:val="121"/>
              </w:numPr>
              <w:jc w:val="both"/>
              <w:rPr>
                <w:rFonts w:asciiTheme="majorBidi" w:hAnsiTheme="majorBidi" w:cstheme="majorBidi"/>
                <w:sz w:val="22"/>
                <w:szCs w:val="22"/>
              </w:rPr>
            </w:pPr>
            <w:r w:rsidRPr="00C46C09">
              <w:rPr>
                <w:rFonts w:asciiTheme="majorBidi" w:hAnsiTheme="majorBidi" w:cstheme="majorBidi"/>
                <w:sz w:val="22"/>
                <w:szCs w:val="22"/>
              </w:rPr>
              <w:t>Algorithms such as packet filtering algorithm</w:t>
            </w:r>
          </w:p>
        </w:tc>
      </w:tr>
      <w:tr w:rsidR="00132A97" w:rsidRPr="00C46C09" w14:paraId="6D1BB4C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7A36AE2"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11</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485DE8"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Authentication Methods</w:t>
            </w:r>
          </w:p>
          <w:p w14:paraId="1A476639" w14:textId="77777777" w:rsidR="00132A97" w:rsidRPr="00C46C09" w:rsidRDefault="00132A97" w:rsidP="00CA216C">
            <w:pPr>
              <w:numPr>
                <w:ilvl w:val="1"/>
                <w:numId w:val="122"/>
              </w:numPr>
              <w:jc w:val="both"/>
              <w:rPr>
                <w:rFonts w:asciiTheme="majorBidi" w:hAnsiTheme="majorBidi" w:cstheme="majorBidi"/>
                <w:sz w:val="22"/>
                <w:szCs w:val="22"/>
              </w:rPr>
            </w:pPr>
            <w:r w:rsidRPr="00C46C09">
              <w:rPr>
                <w:rFonts w:asciiTheme="majorBidi" w:hAnsiTheme="majorBidi" w:cstheme="majorBidi"/>
                <w:sz w:val="22"/>
                <w:szCs w:val="22"/>
              </w:rPr>
              <w:t>Passwords, Biometrics, Tokens</w:t>
            </w:r>
          </w:p>
          <w:p w14:paraId="4029637C" w14:textId="77777777" w:rsidR="00132A97" w:rsidRPr="00C46C09" w:rsidRDefault="00132A97" w:rsidP="00CA216C">
            <w:pPr>
              <w:numPr>
                <w:ilvl w:val="1"/>
                <w:numId w:val="122"/>
              </w:numPr>
              <w:jc w:val="both"/>
              <w:rPr>
                <w:rFonts w:asciiTheme="majorBidi" w:hAnsiTheme="majorBidi" w:cstheme="majorBidi"/>
                <w:sz w:val="22"/>
                <w:szCs w:val="22"/>
              </w:rPr>
            </w:pPr>
            <w:r w:rsidRPr="00C46C09">
              <w:rPr>
                <w:rFonts w:asciiTheme="majorBidi" w:hAnsiTheme="majorBidi" w:cstheme="majorBidi"/>
                <w:sz w:val="22"/>
                <w:szCs w:val="22"/>
              </w:rPr>
              <w:t>Access Control Mechanisms</w:t>
            </w:r>
          </w:p>
          <w:p w14:paraId="0EDA7087" w14:textId="77777777" w:rsidR="00132A97" w:rsidRPr="00C46C09" w:rsidRDefault="00132A97" w:rsidP="00CA216C">
            <w:pPr>
              <w:numPr>
                <w:ilvl w:val="1"/>
                <w:numId w:val="122"/>
              </w:numPr>
              <w:jc w:val="both"/>
              <w:rPr>
                <w:rFonts w:asciiTheme="majorBidi" w:hAnsiTheme="majorBidi" w:cstheme="majorBidi"/>
                <w:sz w:val="22"/>
                <w:szCs w:val="22"/>
              </w:rPr>
            </w:pPr>
            <w:r w:rsidRPr="00C46C09">
              <w:rPr>
                <w:rFonts w:asciiTheme="majorBidi" w:hAnsiTheme="majorBidi" w:cstheme="majorBidi"/>
                <w:sz w:val="22"/>
                <w:szCs w:val="22"/>
              </w:rPr>
              <w:t>Role-Based Access Control, Discretionary Access Control</w:t>
            </w:r>
          </w:p>
        </w:tc>
      </w:tr>
      <w:tr w:rsidR="00132A97" w:rsidRPr="00C46C09" w14:paraId="6D1E587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AF2DF94"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12</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80DE7"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Public Key Infrastructure (PKI)</w:t>
            </w:r>
          </w:p>
          <w:p w14:paraId="42BA284A" w14:textId="77777777" w:rsidR="00132A97" w:rsidRPr="00C46C09" w:rsidRDefault="00132A97" w:rsidP="00CA216C">
            <w:pPr>
              <w:numPr>
                <w:ilvl w:val="1"/>
                <w:numId w:val="123"/>
              </w:numPr>
              <w:jc w:val="both"/>
              <w:rPr>
                <w:rFonts w:asciiTheme="majorBidi" w:hAnsiTheme="majorBidi" w:cstheme="majorBidi"/>
                <w:sz w:val="22"/>
                <w:szCs w:val="22"/>
              </w:rPr>
            </w:pPr>
            <w:r w:rsidRPr="00C46C09">
              <w:rPr>
                <w:rFonts w:asciiTheme="majorBidi" w:hAnsiTheme="majorBidi" w:cstheme="majorBidi"/>
                <w:sz w:val="22"/>
                <w:szCs w:val="22"/>
              </w:rPr>
              <w:t>Introduction to PKI</w:t>
            </w:r>
          </w:p>
          <w:p w14:paraId="7AA882C2" w14:textId="77777777" w:rsidR="00132A97" w:rsidRPr="00C46C09" w:rsidRDefault="00132A97" w:rsidP="00CA216C">
            <w:pPr>
              <w:numPr>
                <w:ilvl w:val="1"/>
                <w:numId w:val="123"/>
              </w:numPr>
              <w:jc w:val="both"/>
              <w:rPr>
                <w:rFonts w:asciiTheme="majorBidi" w:hAnsiTheme="majorBidi" w:cstheme="majorBidi"/>
                <w:sz w:val="22"/>
                <w:szCs w:val="22"/>
              </w:rPr>
            </w:pPr>
            <w:r w:rsidRPr="00C46C09">
              <w:rPr>
                <w:rFonts w:asciiTheme="majorBidi" w:hAnsiTheme="majorBidi" w:cstheme="majorBidi"/>
                <w:sz w:val="22"/>
                <w:szCs w:val="22"/>
              </w:rPr>
              <w:t>Components of PKI: Certificates, Certificate Authorities (Cas), Registration Authorities (RAs), and Key Pairs</w:t>
            </w:r>
          </w:p>
          <w:p w14:paraId="2DAD518D" w14:textId="77777777" w:rsidR="00132A97" w:rsidRPr="00C46C09" w:rsidRDefault="00132A97" w:rsidP="00CA216C">
            <w:pPr>
              <w:numPr>
                <w:ilvl w:val="1"/>
                <w:numId w:val="123"/>
              </w:numPr>
              <w:jc w:val="both"/>
              <w:rPr>
                <w:rFonts w:asciiTheme="majorBidi" w:hAnsiTheme="majorBidi" w:cstheme="majorBidi"/>
                <w:sz w:val="22"/>
                <w:szCs w:val="22"/>
              </w:rPr>
            </w:pPr>
            <w:r w:rsidRPr="00C46C09">
              <w:rPr>
                <w:rFonts w:asciiTheme="majorBidi" w:hAnsiTheme="majorBidi" w:cstheme="majorBidi"/>
                <w:sz w:val="22"/>
                <w:szCs w:val="22"/>
              </w:rPr>
              <w:t>Functions of PKI: Certificate Issuance, Validation, and Revocation</w:t>
            </w:r>
          </w:p>
        </w:tc>
      </w:tr>
      <w:tr w:rsidR="00132A97" w:rsidRPr="00C46C09" w14:paraId="650DC06B"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351A62"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13</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420854"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Introduction to Hash Functions</w:t>
            </w:r>
          </w:p>
          <w:p w14:paraId="1046597B" w14:textId="77777777" w:rsidR="00132A97" w:rsidRPr="00C46C09" w:rsidRDefault="00132A97" w:rsidP="00CA216C">
            <w:pPr>
              <w:numPr>
                <w:ilvl w:val="1"/>
                <w:numId w:val="124"/>
              </w:numPr>
              <w:jc w:val="both"/>
              <w:rPr>
                <w:rFonts w:asciiTheme="majorBidi" w:hAnsiTheme="majorBidi" w:cstheme="majorBidi"/>
                <w:sz w:val="22"/>
                <w:szCs w:val="22"/>
              </w:rPr>
            </w:pPr>
            <w:r w:rsidRPr="00C46C09">
              <w:rPr>
                <w:rFonts w:asciiTheme="majorBidi" w:hAnsiTheme="majorBidi" w:cstheme="majorBidi"/>
                <w:sz w:val="22"/>
                <w:szCs w:val="22"/>
              </w:rPr>
              <w:t>Purpose and Functionality</w:t>
            </w:r>
          </w:p>
          <w:p w14:paraId="75E38ACA" w14:textId="77777777" w:rsidR="00132A97" w:rsidRPr="00C46C09" w:rsidRDefault="00132A97" w:rsidP="00CA216C">
            <w:pPr>
              <w:numPr>
                <w:ilvl w:val="1"/>
                <w:numId w:val="124"/>
              </w:numPr>
              <w:jc w:val="both"/>
              <w:rPr>
                <w:rFonts w:asciiTheme="majorBidi" w:hAnsiTheme="majorBidi" w:cstheme="majorBidi"/>
                <w:sz w:val="22"/>
                <w:szCs w:val="22"/>
              </w:rPr>
            </w:pPr>
            <w:r w:rsidRPr="00C46C09">
              <w:rPr>
                <w:rFonts w:asciiTheme="majorBidi" w:hAnsiTheme="majorBidi" w:cstheme="majorBidi"/>
                <w:sz w:val="22"/>
                <w:szCs w:val="22"/>
              </w:rPr>
              <w:t>Working of SHA-256 Algorithm with mathematics</w:t>
            </w:r>
          </w:p>
          <w:p w14:paraId="35504FAF" w14:textId="77777777" w:rsidR="00132A97" w:rsidRPr="00C46C09" w:rsidRDefault="00132A97" w:rsidP="00CA216C">
            <w:pPr>
              <w:numPr>
                <w:ilvl w:val="1"/>
                <w:numId w:val="124"/>
              </w:numPr>
              <w:jc w:val="both"/>
              <w:rPr>
                <w:rFonts w:asciiTheme="majorBidi" w:hAnsiTheme="majorBidi" w:cstheme="majorBidi"/>
                <w:sz w:val="22"/>
                <w:szCs w:val="22"/>
              </w:rPr>
            </w:pPr>
            <w:r w:rsidRPr="00C46C09">
              <w:rPr>
                <w:rFonts w:asciiTheme="majorBidi" w:hAnsiTheme="majorBidi" w:cstheme="majorBidi"/>
                <w:sz w:val="22"/>
                <w:szCs w:val="22"/>
              </w:rPr>
              <w:t>Using SHA-256 in Information Security</w:t>
            </w:r>
          </w:p>
        </w:tc>
      </w:tr>
      <w:tr w:rsidR="00132A97" w:rsidRPr="00C46C09" w14:paraId="2EE994A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B9BAC86"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14</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3680D8"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Secure Communication Protocols</w:t>
            </w:r>
          </w:p>
          <w:p w14:paraId="0BF9DB74" w14:textId="77777777" w:rsidR="00132A97" w:rsidRPr="00C46C09" w:rsidRDefault="00132A97" w:rsidP="00CA216C">
            <w:pPr>
              <w:numPr>
                <w:ilvl w:val="1"/>
                <w:numId w:val="125"/>
              </w:numPr>
              <w:jc w:val="both"/>
              <w:rPr>
                <w:rFonts w:asciiTheme="majorBidi" w:hAnsiTheme="majorBidi" w:cstheme="majorBidi"/>
                <w:sz w:val="22"/>
                <w:szCs w:val="22"/>
              </w:rPr>
            </w:pPr>
            <w:r w:rsidRPr="00C46C09">
              <w:rPr>
                <w:rFonts w:asciiTheme="majorBidi" w:hAnsiTheme="majorBidi" w:cstheme="majorBidi"/>
                <w:sz w:val="22"/>
                <w:szCs w:val="22"/>
              </w:rPr>
              <w:t>HTTP/HTTPS</w:t>
            </w:r>
          </w:p>
          <w:p w14:paraId="0B64A3B9" w14:textId="77777777" w:rsidR="00132A97" w:rsidRPr="00C46C09" w:rsidRDefault="00132A97" w:rsidP="00CA216C">
            <w:pPr>
              <w:numPr>
                <w:ilvl w:val="1"/>
                <w:numId w:val="125"/>
              </w:numPr>
              <w:jc w:val="both"/>
              <w:rPr>
                <w:rFonts w:asciiTheme="majorBidi" w:hAnsiTheme="majorBidi" w:cstheme="majorBidi"/>
                <w:sz w:val="22"/>
                <w:szCs w:val="22"/>
              </w:rPr>
            </w:pPr>
            <w:r w:rsidRPr="00C46C09">
              <w:rPr>
                <w:rFonts w:asciiTheme="majorBidi" w:hAnsiTheme="majorBidi" w:cstheme="majorBidi"/>
                <w:sz w:val="22"/>
                <w:szCs w:val="22"/>
              </w:rPr>
              <w:t>Secure Socket Layer (SSL) and Transport Layer Security (TLS)</w:t>
            </w:r>
          </w:p>
        </w:tc>
      </w:tr>
      <w:tr w:rsidR="00132A97" w:rsidRPr="00C46C09" w14:paraId="378479D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1F77C3D"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15</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662041"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Secure Shell (SSH) Protocol</w:t>
            </w:r>
          </w:p>
          <w:p w14:paraId="4EF02D43" w14:textId="77777777" w:rsidR="00132A97" w:rsidRPr="00C46C09" w:rsidRDefault="00132A97" w:rsidP="00CA216C">
            <w:pPr>
              <w:numPr>
                <w:ilvl w:val="1"/>
                <w:numId w:val="126"/>
              </w:numPr>
              <w:jc w:val="both"/>
              <w:rPr>
                <w:rFonts w:asciiTheme="majorBidi" w:hAnsiTheme="majorBidi" w:cstheme="majorBidi"/>
                <w:sz w:val="22"/>
                <w:szCs w:val="22"/>
              </w:rPr>
            </w:pPr>
            <w:r w:rsidRPr="00C46C09">
              <w:rPr>
                <w:rFonts w:asciiTheme="majorBidi" w:hAnsiTheme="majorBidi" w:cstheme="majorBidi"/>
                <w:sz w:val="22"/>
                <w:szCs w:val="22"/>
              </w:rPr>
              <w:t>Usage benefit and application</w:t>
            </w:r>
          </w:p>
          <w:p w14:paraId="6F054066" w14:textId="77777777" w:rsidR="00132A97" w:rsidRPr="00C46C09" w:rsidRDefault="00132A97" w:rsidP="00CA216C">
            <w:pPr>
              <w:numPr>
                <w:ilvl w:val="1"/>
                <w:numId w:val="126"/>
              </w:numPr>
              <w:jc w:val="both"/>
              <w:rPr>
                <w:rFonts w:asciiTheme="majorBidi" w:hAnsiTheme="majorBidi" w:cstheme="majorBidi"/>
                <w:sz w:val="22"/>
                <w:szCs w:val="22"/>
              </w:rPr>
            </w:pPr>
            <w:r w:rsidRPr="00C46C09">
              <w:rPr>
                <w:rFonts w:asciiTheme="majorBidi" w:hAnsiTheme="majorBidi" w:cstheme="majorBidi"/>
                <w:sz w:val="22"/>
                <w:szCs w:val="22"/>
              </w:rPr>
              <w:t>Case studies and tools</w:t>
            </w:r>
          </w:p>
        </w:tc>
      </w:tr>
      <w:tr w:rsidR="00132A97" w:rsidRPr="00C46C09" w14:paraId="690E7FE5"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42555D"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16</w:t>
            </w:r>
          </w:p>
        </w:tc>
        <w:tc>
          <w:tcPr>
            <w:tcW w:w="79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1B617" w14:textId="77777777" w:rsidR="00132A97" w:rsidRPr="000742A4"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 xml:space="preserve">   </w:t>
            </w:r>
            <w:r w:rsidRPr="000742A4">
              <w:rPr>
                <w:rFonts w:asciiTheme="majorBidi" w:hAnsiTheme="majorBidi" w:cstheme="majorBidi"/>
                <w:sz w:val="22"/>
                <w:szCs w:val="22"/>
              </w:rPr>
              <w:t>VPN Protocols and Modes</w:t>
            </w:r>
          </w:p>
          <w:p w14:paraId="77435A02" w14:textId="77777777" w:rsidR="00132A97" w:rsidRPr="00C46C09" w:rsidRDefault="00132A97" w:rsidP="00CA216C">
            <w:pPr>
              <w:numPr>
                <w:ilvl w:val="1"/>
                <w:numId w:val="127"/>
              </w:numPr>
              <w:jc w:val="both"/>
              <w:rPr>
                <w:rFonts w:asciiTheme="majorBidi" w:hAnsiTheme="majorBidi" w:cstheme="majorBidi"/>
                <w:sz w:val="22"/>
                <w:szCs w:val="22"/>
              </w:rPr>
            </w:pPr>
            <w:r w:rsidRPr="00C46C09">
              <w:rPr>
                <w:rFonts w:asciiTheme="majorBidi" w:hAnsiTheme="majorBidi" w:cstheme="majorBidi"/>
                <w:sz w:val="22"/>
                <w:szCs w:val="22"/>
              </w:rPr>
              <w:t>Tunnel Mode and Transport Mode</w:t>
            </w:r>
          </w:p>
          <w:p w14:paraId="6DE0EDC5" w14:textId="77777777" w:rsidR="00132A97" w:rsidRPr="00C46C09" w:rsidRDefault="00132A97" w:rsidP="00CA216C">
            <w:pPr>
              <w:numPr>
                <w:ilvl w:val="1"/>
                <w:numId w:val="127"/>
              </w:numPr>
              <w:jc w:val="both"/>
              <w:rPr>
                <w:rFonts w:asciiTheme="majorBidi" w:hAnsiTheme="majorBidi" w:cstheme="majorBidi"/>
                <w:sz w:val="22"/>
                <w:szCs w:val="22"/>
              </w:rPr>
            </w:pPr>
            <w:r w:rsidRPr="00C46C09">
              <w:rPr>
                <w:rFonts w:asciiTheme="majorBidi" w:hAnsiTheme="majorBidi" w:cstheme="majorBidi"/>
                <w:sz w:val="22"/>
                <w:szCs w:val="22"/>
              </w:rPr>
              <w:t>Future trends in Information security</w:t>
            </w:r>
          </w:p>
        </w:tc>
      </w:tr>
    </w:tbl>
    <w:p w14:paraId="6C4D7298" w14:textId="77777777" w:rsidR="00132A97" w:rsidRPr="00C46C09" w:rsidRDefault="00132A97" w:rsidP="00132A97">
      <w:pPr>
        <w:jc w:val="both"/>
        <w:rPr>
          <w:rFonts w:asciiTheme="majorBidi" w:hAnsiTheme="majorBidi" w:cstheme="majorBidi"/>
          <w:sz w:val="22"/>
          <w:szCs w:val="22"/>
        </w:rPr>
      </w:pPr>
    </w:p>
    <w:p w14:paraId="3021F47D" w14:textId="77777777" w:rsidR="004C7FCE" w:rsidRPr="00C46C09" w:rsidRDefault="004C7FCE" w:rsidP="004C7FCE">
      <w:pPr>
        <w:jc w:val="both"/>
        <w:rPr>
          <w:rFonts w:asciiTheme="majorBidi" w:hAnsiTheme="majorBidi" w:cstheme="majorBidi"/>
          <w:sz w:val="22"/>
          <w:szCs w:val="22"/>
        </w:rPr>
      </w:pPr>
    </w:p>
    <w:p w14:paraId="0B1B9937" w14:textId="77777777" w:rsidR="004C7FCE" w:rsidRPr="00C46C09" w:rsidRDefault="004C7FCE" w:rsidP="004C7FCE">
      <w:pPr>
        <w:jc w:val="both"/>
        <w:rPr>
          <w:rFonts w:asciiTheme="majorBidi" w:hAnsiTheme="majorBidi" w:cstheme="majorBidi"/>
          <w:sz w:val="22"/>
          <w:szCs w:val="22"/>
        </w:rPr>
      </w:pPr>
    </w:p>
    <w:p w14:paraId="4B233F11" w14:textId="77777777" w:rsidR="004C7FCE" w:rsidRPr="00C46C09" w:rsidRDefault="004C7FCE" w:rsidP="004C7FCE">
      <w:pPr>
        <w:jc w:val="both"/>
        <w:rPr>
          <w:rFonts w:asciiTheme="majorBidi" w:hAnsiTheme="majorBidi" w:cstheme="majorBidi"/>
          <w:sz w:val="22"/>
          <w:szCs w:val="22"/>
        </w:rPr>
      </w:pPr>
    </w:p>
    <w:p w14:paraId="3DFBCFFF" w14:textId="77777777" w:rsidR="004C7FCE" w:rsidRPr="00C46C09" w:rsidRDefault="004C7FCE" w:rsidP="004C7FCE">
      <w:pPr>
        <w:jc w:val="both"/>
        <w:rPr>
          <w:rFonts w:asciiTheme="majorBidi" w:hAnsiTheme="majorBidi" w:cstheme="majorBidi"/>
          <w:sz w:val="22"/>
          <w:szCs w:val="22"/>
        </w:rPr>
      </w:pPr>
    </w:p>
    <w:p w14:paraId="13E518E2" w14:textId="77777777" w:rsidR="004C7FCE" w:rsidRPr="00C46C09" w:rsidRDefault="004C7FCE" w:rsidP="004C7FCE">
      <w:pPr>
        <w:jc w:val="both"/>
        <w:rPr>
          <w:rFonts w:asciiTheme="majorBidi" w:hAnsiTheme="majorBidi" w:cstheme="majorBidi"/>
          <w:sz w:val="22"/>
          <w:szCs w:val="22"/>
        </w:rPr>
      </w:pPr>
    </w:p>
    <w:p w14:paraId="1147CEFC" w14:textId="77777777" w:rsidR="004C7FCE" w:rsidRPr="00C46C09" w:rsidRDefault="004C7FCE" w:rsidP="004C7FCE">
      <w:pPr>
        <w:jc w:val="both"/>
        <w:rPr>
          <w:rFonts w:asciiTheme="majorBidi" w:hAnsiTheme="majorBidi" w:cstheme="majorBidi"/>
          <w:sz w:val="22"/>
          <w:szCs w:val="22"/>
        </w:rPr>
      </w:pPr>
    </w:p>
    <w:p w14:paraId="424F9C29" w14:textId="77777777" w:rsidR="004C7FCE" w:rsidRPr="00C46C09" w:rsidRDefault="004C7FCE" w:rsidP="004C7FCE">
      <w:pPr>
        <w:jc w:val="both"/>
        <w:rPr>
          <w:rFonts w:asciiTheme="majorBidi" w:hAnsiTheme="majorBidi" w:cstheme="majorBidi"/>
          <w:sz w:val="22"/>
          <w:szCs w:val="22"/>
        </w:rPr>
      </w:pPr>
    </w:p>
    <w:p w14:paraId="7C4B8D28" w14:textId="77777777" w:rsidR="004C7FCE" w:rsidRPr="00C46C09" w:rsidRDefault="004C7FCE" w:rsidP="004C7FCE">
      <w:pPr>
        <w:jc w:val="both"/>
        <w:rPr>
          <w:rFonts w:asciiTheme="majorBidi" w:hAnsiTheme="majorBidi" w:cstheme="majorBidi"/>
          <w:sz w:val="22"/>
          <w:szCs w:val="22"/>
        </w:rPr>
      </w:pPr>
    </w:p>
    <w:p w14:paraId="53DD9398" w14:textId="77777777" w:rsidR="004C7FCE" w:rsidRPr="00C46C09" w:rsidRDefault="004C7FCE" w:rsidP="004C7FCE">
      <w:pPr>
        <w:jc w:val="both"/>
        <w:rPr>
          <w:rFonts w:asciiTheme="majorBidi" w:hAnsiTheme="majorBidi" w:cstheme="majorBidi"/>
          <w:sz w:val="22"/>
          <w:szCs w:val="22"/>
        </w:rPr>
      </w:pPr>
    </w:p>
    <w:p w14:paraId="21B59ED4" w14:textId="77777777" w:rsidR="004C7FCE" w:rsidRPr="00C46C09" w:rsidRDefault="004C7FCE" w:rsidP="004C7FCE">
      <w:pPr>
        <w:jc w:val="both"/>
        <w:rPr>
          <w:rFonts w:asciiTheme="majorBidi" w:hAnsiTheme="majorBidi" w:cstheme="majorBidi"/>
          <w:sz w:val="22"/>
          <w:szCs w:val="22"/>
        </w:rPr>
      </w:pPr>
    </w:p>
    <w:p w14:paraId="039E3637" w14:textId="77777777" w:rsidR="004C7FCE" w:rsidRPr="00C46C09" w:rsidRDefault="004C7FCE" w:rsidP="004C7FCE">
      <w:pPr>
        <w:jc w:val="both"/>
        <w:rPr>
          <w:rFonts w:asciiTheme="majorBidi" w:hAnsiTheme="majorBidi" w:cstheme="majorBidi"/>
          <w:sz w:val="22"/>
          <w:szCs w:val="22"/>
        </w:rPr>
      </w:pPr>
    </w:p>
    <w:p w14:paraId="3B1D4E64" w14:textId="77777777" w:rsidR="006B1F99" w:rsidRPr="00C46C09" w:rsidRDefault="006B1F99" w:rsidP="004C7FCE">
      <w:pPr>
        <w:jc w:val="both"/>
        <w:rPr>
          <w:rFonts w:asciiTheme="majorBidi" w:hAnsiTheme="majorBidi" w:cstheme="majorBidi"/>
          <w:sz w:val="22"/>
          <w:szCs w:val="22"/>
        </w:rPr>
      </w:pPr>
    </w:p>
    <w:p w14:paraId="5133A5D5" w14:textId="77777777" w:rsidR="006B1F99" w:rsidRPr="00C46C09" w:rsidRDefault="006B1F99" w:rsidP="004C7FCE">
      <w:pPr>
        <w:jc w:val="both"/>
        <w:rPr>
          <w:rFonts w:asciiTheme="majorBidi" w:hAnsiTheme="majorBidi" w:cstheme="majorBidi"/>
          <w:sz w:val="22"/>
          <w:szCs w:val="22"/>
        </w:rPr>
      </w:pPr>
    </w:p>
    <w:p w14:paraId="0DD4AD03" w14:textId="670D420F" w:rsidR="004C7FCE" w:rsidRPr="00C46C09" w:rsidRDefault="004C7FCE" w:rsidP="00132A97">
      <w:pPr>
        <w:pStyle w:val="Heading3"/>
        <w:rPr>
          <w:rFonts w:asciiTheme="majorBidi" w:hAnsiTheme="majorBidi" w:cstheme="majorBidi"/>
          <w:sz w:val="22"/>
          <w:szCs w:val="22"/>
        </w:rPr>
      </w:pPr>
      <w:bookmarkStart w:id="52" w:name="_Toc219107945"/>
      <w:r w:rsidRPr="00C46C09">
        <w:rPr>
          <w:rFonts w:asciiTheme="majorBidi" w:hAnsiTheme="majorBidi" w:cstheme="majorBidi"/>
          <w:sz w:val="22"/>
          <w:szCs w:val="22"/>
        </w:rPr>
        <w:t xml:space="preserve">4.1.28 </w:t>
      </w:r>
      <w:r w:rsidR="00132A97" w:rsidRPr="00C46C09">
        <w:rPr>
          <w:rFonts w:asciiTheme="majorBidi" w:hAnsiTheme="majorBidi" w:cstheme="majorBidi"/>
          <w:sz w:val="22"/>
          <w:szCs w:val="22"/>
        </w:rPr>
        <w:t>Information Security</w:t>
      </w:r>
      <w:r w:rsidRPr="00C46C09">
        <w:rPr>
          <w:rFonts w:asciiTheme="majorBidi" w:hAnsiTheme="majorBidi" w:cstheme="majorBidi"/>
          <w:sz w:val="22"/>
          <w:szCs w:val="22"/>
        </w:rPr>
        <w:t xml:space="preserve"> Lab</w:t>
      </w:r>
      <w:bookmarkEnd w:id="52"/>
    </w:p>
    <w:p w14:paraId="3A180D8D"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AI3711 Information Security Lab</w:t>
      </w:r>
    </w:p>
    <w:p w14:paraId="47CCAAC5" w14:textId="77777777" w:rsidR="00132A97" w:rsidRPr="00C46C09" w:rsidRDefault="00132A97" w:rsidP="00132A97">
      <w:pPr>
        <w:jc w:val="both"/>
        <w:rPr>
          <w:rFonts w:asciiTheme="majorBidi" w:hAnsiTheme="majorBidi" w:cstheme="majorBidi"/>
          <w:sz w:val="22"/>
          <w:szCs w:val="22"/>
        </w:rPr>
      </w:pPr>
    </w:p>
    <w:p w14:paraId="11C02B86"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Computer Communication and Networks Lab</w:t>
      </w:r>
    </w:p>
    <w:p w14:paraId="145272FF" w14:textId="77777777" w:rsidR="00132A97" w:rsidRPr="00C46C09" w:rsidRDefault="00132A97" w:rsidP="00132A97">
      <w:pPr>
        <w:jc w:val="both"/>
        <w:rPr>
          <w:rFonts w:asciiTheme="majorBidi" w:hAnsiTheme="majorBidi" w:cstheme="majorBidi"/>
          <w:sz w:val="22"/>
          <w:szCs w:val="22"/>
        </w:rPr>
      </w:pPr>
    </w:p>
    <w:p w14:paraId="3A1266C5" w14:textId="62AF53B6"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6B1F99" w:rsidRPr="00C46C09">
        <w:rPr>
          <w:rFonts w:asciiTheme="majorBidi" w:hAnsiTheme="majorBidi" w:cstheme="majorBidi"/>
          <w:sz w:val="22"/>
          <w:szCs w:val="22"/>
        </w:rPr>
        <w:tab/>
      </w:r>
      <w:r w:rsidRPr="00C46C09">
        <w:rPr>
          <w:rFonts w:asciiTheme="majorBidi" w:hAnsiTheme="majorBidi" w:cstheme="majorBidi"/>
          <w:sz w:val="22"/>
          <w:szCs w:val="22"/>
        </w:rPr>
        <w:t>1</w:t>
      </w:r>
    </w:p>
    <w:p w14:paraId="6EFD6E01" w14:textId="77777777" w:rsidR="00132A97" w:rsidRPr="00C46C09" w:rsidRDefault="00132A97" w:rsidP="00132A97">
      <w:pPr>
        <w:jc w:val="both"/>
        <w:rPr>
          <w:rFonts w:asciiTheme="majorBidi" w:hAnsiTheme="majorBidi" w:cstheme="majorBidi"/>
          <w:sz w:val="22"/>
          <w:szCs w:val="22"/>
        </w:rPr>
      </w:pPr>
    </w:p>
    <w:p w14:paraId="0B71FF6C"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Syed Awais Haider</w:t>
      </w:r>
    </w:p>
    <w:p w14:paraId="2F608ACE" w14:textId="77777777" w:rsidR="00132A97" w:rsidRPr="00C46C09" w:rsidRDefault="00132A97" w:rsidP="00132A97">
      <w:pPr>
        <w:jc w:val="both"/>
        <w:rPr>
          <w:rFonts w:asciiTheme="majorBidi" w:hAnsiTheme="majorBidi" w:cstheme="majorBidi"/>
          <w:sz w:val="22"/>
          <w:szCs w:val="22"/>
        </w:rPr>
      </w:pPr>
    </w:p>
    <w:p w14:paraId="25B9DFFF"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66D30756"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The Information Security Lab is designed to provide students with practical, hands-on experience in securing information systems and networks. It complements the theoretical aspects of the course by allowing students to implement and test various security mechanisms, analyze vulnerabilities, and evaluate real-world attack and defense strategies. Using tools such as Kali Linux, Wireshark, OpenSSL, IDS/IPS systems, and VPN/SSH technologies, students will gain the skills necessary to apply cryptographic techniques, configure secure communication protocols, and strengthen system defenses. The lab emphasizes the CIA triad such as Confidentiality, Integrity, and Availability by demonstrating how these principles are achieved in practice.</w:t>
      </w:r>
    </w:p>
    <w:p w14:paraId="48CD55F1" w14:textId="77777777" w:rsidR="00132A97" w:rsidRPr="00C46C09" w:rsidRDefault="00132A97" w:rsidP="00132A97">
      <w:pPr>
        <w:jc w:val="both"/>
        <w:rPr>
          <w:rFonts w:asciiTheme="majorBidi" w:hAnsiTheme="majorBidi" w:cstheme="majorBidi"/>
          <w:sz w:val="22"/>
          <w:szCs w:val="22"/>
        </w:rPr>
      </w:pPr>
    </w:p>
    <w:p w14:paraId="0866E761"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6EC72C22"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The main objectives of this lab are to:</w:t>
      </w:r>
    </w:p>
    <w:p w14:paraId="69F50185" w14:textId="77777777" w:rsidR="00132A97" w:rsidRPr="00C46C09" w:rsidRDefault="00132A97" w:rsidP="00132A97">
      <w:pPr>
        <w:jc w:val="both"/>
        <w:rPr>
          <w:rFonts w:asciiTheme="majorBidi" w:hAnsiTheme="majorBidi" w:cstheme="majorBidi"/>
          <w:sz w:val="22"/>
          <w:szCs w:val="22"/>
        </w:rPr>
      </w:pPr>
    </w:p>
    <w:p w14:paraId="77483E2E" w14:textId="77777777" w:rsidR="00132A97" w:rsidRPr="00C46C09" w:rsidRDefault="00132A97" w:rsidP="00CA216C">
      <w:pPr>
        <w:numPr>
          <w:ilvl w:val="0"/>
          <w:numId w:val="45"/>
        </w:numPr>
        <w:jc w:val="both"/>
        <w:rPr>
          <w:rFonts w:asciiTheme="majorBidi" w:hAnsiTheme="majorBidi" w:cstheme="majorBidi"/>
          <w:sz w:val="22"/>
          <w:szCs w:val="22"/>
        </w:rPr>
      </w:pPr>
      <w:r w:rsidRPr="00C46C09">
        <w:rPr>
          <w:rFonts w:asciiTheme="majorBidi" w:hAnsiTheme="majorBidi" w:cstheme="majorBidi"/>
          <w:sz w:val="22"/>
          <w:szCs w:val="22"/>
        </w:rPr>
        <w:t>Familiarize students with the use of professional security tools and environments for implementing security mechanisms.</w:t>
      </w:r>
    </w:p>
    <w:p w14:paraId="29865603" w14:textId="77777777" w:rsidR="00132A97" w:rsidRPr="00C46C09" w:rsidRDefault="00132A97" w:rsidP="00CA216C">
      <w:pPr>
        <w:numPr>
          <w:ilvl w:val="0"/>
          <w:numId w:val="45"/>
        </w:numPr>
        <w:jc w:val="both"/>
        <w:rPr>
          <w:rFonts w:asciiTheme="majorBidi" w:hAnsiTheme="majorBidi" w:cstheme="majorBidi"/>
          <w:sz w:val="22"/>
          <w:szCs w:val="22"/>
        </w:rPr>
      </w:pPr>
      <w:r w:rsidRPr="00C46C09">
        <w:rPr>
          <w:rFonts w:asciiTheme="majorBidi" w:hAnsiTheme="majorBidi" w:cstheme="majorBidi"/>
          <w:sz w:val="22"/>
          <w:szCs w:val="22"/>
        </w:rPr>
        <w:t>Enable students to identify, analyze, and simulate common security threats, vulnerabilities, and countermeasures.</w:t>
      </w:r>
    </w:p>
    <w:p w14:paraId="219E68C4" w14:textId="77777777" w:rsidR="00132A97" w:rsidRPr="00C46C09" w:rsidRDefault="00132A97" w:rsidP="00CA216C">
      <w:pPr>
        <w:numPr>
          <w:ilvl w:val="0"/>
          <w:numId w:val="45"/>
        </w:numPr>
        <w:jc w:val="both"/>
        <w:rPr>
          <w:rFonts w:asciiTheme="majorBidi" w:hAnsiTheme="majorBidi" w:cstheme="majorBidi"/>
          <w:sz w:val="22"/>
          <w:szCs w:val="22"/>
        </w:rPr>
      </w:pPr>
      <w:r w:rsidRPr="00C46C09">
        <w:rPr>
          <w:rFonts w:asciiTheme="majorBidi" w:hAnsiTheme="majorBidi" w:cstheme="majorBidi"/>
          <w:sz w:val="22"/>
          <w:szCs w:val="22"/>
        </w:rPr>
        <w:t>Provide hands-on experience in implementing cryptographic algorithms (RSA, ECC, SHA-256) and secure communication protocols (SSL/TLS, HTTPS, VPN, SSH).</w:t>
      </w:r>
    </w:p>
    <w:p w14:paraId="5525D91B" w14:textId="77777777" w:rsidR="00132A97" w:rsidRPr="00C46C09" w:rsidRDefault="00132A97" w:rsidP="00CA216C">
      <w:pPr>
        <w:numPr>
          <w:ilvl w:val="0"/>
          <w:numId w:val="45"/>
        </w:numPr>
        <w:jc w:val="both"/>
        <w:rPr>
          <w:rFonts w:asciiTheme="majorBidi" w:hAnsiTheme="majorBidi" w:cstheme="majorBidi"/>
          <w:sz w:val="22"/>
          <w:szCs w:val="22"/>
        </w:rPr>
      </w:pPr>
      <w:r w:rsidRPr="00C46C09">
        <w:rPr>
          <w:rFonts w:asciiTheme="majorBidi" w:hAnsiTheme="majorBidi" w:cstheme="majorBidi"/>
          <w:sz w:val="22"/>
          <w:szCs w:val="22"/>
        </w:rPr>
        <w:t>Develop students’ skills in configuring and testing network defenses such as firewalls, IDS/IPS, and PKI-based certificate systems.</w:t>
      </w:r>
    </w:p>
    <w:p w14:paraId="2806B99A" w14:textId="77777777" w:rsidR="00132A97" w:rsidRPr="00C46C09" w:rsidRDefault="00132A97" w:rsidP="00132A97">
      <w:pPr>
        <w:jc w:val="both"/>
        <w:rPr>
          <w:rFonts w:asciiTheme="majorBidi" w:hAnsiTheme="majorBidi" w:cstheme="majorBidi"/>
          <w:sz w:val="22"/>
          <w:szCs w:val="22"/>
        </w:rPr>
      </w:pPr>
    </w:p>
    <w:p w14:paraId="250B05CA"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50C62E01" w14:textId="78ACA36B" w:rsidR="00132A97" w:rsidRPr="00C46C09" w:rsidRDefault="00132A97" w:rsidP="00CA216C">
      <w:pPr>
        <w:numPr>
          <w:ilvl w:val="0"/>
          <w:numId w:val="46"/>
        </w:numPr>
        <w:jc w:val="both"/>
        <w:rPr>
          <w:rFonts w:asciiTheme="majorBidi" w:hAnsiTheme="majorBidi" w:cstheme="majorBidi"/>
          <w:sz w:val="22"/>
          <w:szCs w:val="22"/>
        </w:rPr>
      </w:pPr>
      <w:r w:rsidRPr="00C46C09">
        <w:rPr>
          <w:rFonts w:asciiTheme="majorBidi" w:hAnsiTheme="majorBidi" w:cstheme="majorBidi"/>
          <w:sz w:val="22"/>
          <w:szCs w:val="22"/>
        </w:rPr>
        <w:t>CUST Lab Manual</w:t>
      </w:r>
    </w:p>
    <w:p w14:paraId="5DDFB30E"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9E4FFFE"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By the end of this lab course, students will be able to:</w:t>
      </w:r>
    </w:p>
    <w:p w14:paraId="4B419DA5" w14:textId="77777777" w:rsidR="006B1F99" w:rsidRPr="00C46C09" w:rsidRDefault="006B1F99" w:rsidP="00132A97">
      <w:pPr>
        <w:jc w:val="both"/>
        <w:rPr>
          <w:rFonts w:asciiTheme="majorBidi" w:hAnsiTheme="majorBidi" w:cstheme="majorBidi"/>
          <w:sz w:val="22"/>
          <w:szCs w:val="22"/>
        </w:rPr>
      </w:pPr>
    </w:p>
    <w:p w14:paraId="5B0C3271" w14:textId="77777777" w:rsidR="006B1F99" w:rsidRPr="00C46C09" w:rsidRDefault="006B1F99" w:rsidP="006B1F99">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 xml:space="preserve">     Perform basic security configurations and demonstrations of the CIA triad using security tools in a controlled environment. (Imitation)</w:t>
      </w:r>
    </w:p>
    <w:p w14:paraId="48D3061C" w14:textId="77777777" w:rsidR="006B1F99" w:rsidRPr="00C46C09" w:rsidRDefault="006B1F99" w:rsidP="006B1F99">
      <w:pPr>
        <w:ind w:left="1440" w:hanging="990"/>
        <w:rPr>
          <w:rFonts w:asciiTheme="majorBidi" w:hAnsiTheme="majorBidi" w:cstheme="majorBidi"/>
          <w:sz w:val="22"/>
          <w:szCs w:val="22"/>
        </w:rPr>
      </w:pPr>
      <w:r w:rsidRPr="00C46C09">
        <w:rPr>
          <w:rFonts w:asciiTheme="majorBidi" w:hAnsiTheme="majorBidi" w:cstheme="majorBidi"/>
          <w:b/>
          <w:bCs/>
          <w:sz w:val="22"/>
          <w:szCs w:val="22"/>
        </w:rPr>
        <w:t xml:space="preserve">CLO:2     </w:t>
      </w:r>
      <w:r w:rsidRPr="00C46C09">
        <w:rPr>
          <w:rFonts w:asciiTheme="majorBidi" w:hAnsiTheme="majorBidi" w:cstheme="majorBidi"/>
          <w:sz w:val="22"/>
          <w:szCs w:val="22"/>
        </w:rPr>
        <w:t xml:space="preserve">Manipulate system and network security settings to simulate and analyze common threats, vulnerabilities, and attacks. (Manipulation)  </w:t>
      </w:r>
    </w:p>
    <w:p w14:paraId="117B6084" w14:textId="77777777" w:rsidR="006B1F99" w:rsidRPr="00C46C09" w:rsidRDefault="006B1F99" w:rsidP="006B1F99">
      <w:pPr>
        <w:ind w:left="1440" w:hanging="990"/>
        <w:rPr>
          <w:rFonts w:asciiTheme="majorBidi" w:hAnsiTheme="majorBidi" w:cstheme="majorBidi"/>
          <w:sz w:val="22"/>
          <w:szCs w:val="22"/>
        </w:rPr>
      </w:pPr>
      <w:r w:rsidRPr="00C46C09">
        <w:rPr>
          <w:rFonts w:asciiTheme="majorBidi" w:hAnsiTheme="majorBidi" w:cstheme="majorBidi"/>
          <w:b/>
          <w:bCs/>
          <w:sz w:val="22"/>
          <w:szCs w:val="22"/>
        </w:rPr>
        <w:t>CLO:3</w:t>
      </w:r>
      <w:r w:rsidRPr="00C46C09">
        <w:rPr>
          <w:rFonts w:asciiTheme="majorBidi" w:hAnsiTheme="majorBidi" w:cstheme="majorBidi"/>
          <w:sz w:val="22"/>
          <w:szCs w:val="22"/>
        </w:rPr>
        <w:t xml:space="preserve">     Execute and validate cryptographic algorithms (RSA, ECC, SHA-256) and secure communication protocols (SSL/TLS, HTTPS, VPN, SSH) with precision. (Precision)</w:t>
      </w:r>
    </w:p>
    <w:p w14:paraId="01479059" w14:textId="08D24346" w:rsidR="006B1F99" w:rsidRPr="00C46C09" w:rsidRDefault="006B1F99" w:rsidP="006B1F99">
      <w:pPr>
        <w:ind w:left="1440" w:hanging="990"/>
        <w:rPr>
          <w:rFonts w:asciiTheme="majorBidi" w:hAnsiTheme="majorBidi" w:cstheme="majorBidi"/>
          <w:sz w:val="22"/>
          <w:szCs w:val="22"/>
        </w:rPr>
      </w:pPr>
      <w:r w:rsidRPr="00C46C09">
        <w:rPr>
          <w:rFonts w:asciiTheme="majorBidi" w:hAnsiTheme="majorBidi" w:cstheme="majorBidi"/>
          <w:b/>
          <w:bCs/>
          <w:sz w:val="22"/>
          <w:szCs w:val="22"/>
        </w:rPr>
        <w:t>CLO:4</w:t>
      </w:r>
      <w:r w:rsidRPr="00C46C09">
        <w:rPr>
          <w:rFonts w:asciiTheme="majorBidi" w:hAnsiTheme="majorBidi" w:cstheme="majorBidi"/>
          <w:sz w:val="22"/>
          <w:szCs w:val="22"/>
        </w:rPr>
        <w:t xml:space="preserve">     robust and scalable secure solutions. (Articulation)</w:t>
      </w:r>
    </w:p>
    <w:p w14:paraId="4007AB68" w14:textId="77777777" w:rsidR="006B1F99" w:rsidRPr="00C46C09" w:rsidRDefault="006B1F99" w:rsidP="006B1F99">
      <w:pPr>
        <w:ind w:left="1440" w:hanging="990"/>
        <w:rPr>
          <w:rFonts w:asciiTheme="majorBidi" w:hAnsiTheme="majorBidi" w:cstheme="majorBidi"/>
          <w:sz w:val="22"/>
          <w:szCs w:val="22"/>
        </w:rPr>
      </w:pPr>
    </w:p>
    <w:p w14:paraId="02528CD7"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33F1CCE7" w14:textId="77777777" w:rsidR="00132A97" w:rsidRPr="00C46C09" w:rsidRDefault="00132A97" w:rsidP="00132A97">
      <w:pPr>
        <w:jc w:val="both"/>
        <w:rPr>
          <w:rFonts w:asciiTheme="majorBidi" w:hAnsiTheme="majorBidi" w:cstheme="majorBidi"/>
          <w:sz w:val="22"/>
          <w:szCs w:val="22"/>
        </w:rPr>
      </w:pPr>
    </w:p>
    <w:tbl>
      <w:tblPr>
        <w:tblW w:w="8835" w:type="dxa"/>
        <w:tblInd w:w="-5" w:type="dxa"/>
        <w:tblLayout w:type="fixed"/>
        <w:tblCellMar>
          <w:top w:w="55" w:type="dxa"/>
          <w:left w:w="55" w:type="dxa"/>
          <w:bottom w:w="55" w:type="dxa"/>
          <w:right w:w="55" w:type="dxa"/>
        </w:tblCellMar>
        <w:tblLook w:val="04A0" w:firstRow="1" w:lastRow="0" w:firstColumn="1" w:lastColumn="0" w:noHBand="0" w:noVBand="1"/>
      </w:tblPr>
      <w:tblGrid>
        <w:gridCol w:w="4469"/>
        <w:gridCol w:w="897"/>
        <w:gridCol w:w="1173"/>
        <w:gridCol w:w="990"/>
        <w:gridCol w:w="1306"/>
      </w:tblGrid>
      <w:tr w:rsidR="00132A97" w:rsidRPr="00C46C09" w14:paraId="32A5270C" w14:textId="77777777" w:rsidTr="00405450">
        <w:tc>
          <w:tcPr>
            <w:tcW w:w="447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5E4E879F"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GAs (PLOs)</w:t>
            </w:r>
          </w:p>
        </w:tc>
        <w:tc>
          <w:tcPr>
            <w:tcW w:w="897"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05B5B71B"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73"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273E4035"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99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1A31E9FA"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c>
          <w:tcPr>
            <w:tcW w:w="13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7E9E28E"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CLO-4</w:t>
            </w:r>
          </w:p>
        </w:tc>
      </w:tr>
      <w:tr w:rsidR="00132A97" w:rsidRPr="00C46C09" w14:paraId="53D61BBF" w14:textId="77777777" w:rsidTr="00405450">
        <w:tc>
          <w:tcPr>
            <w:tcW w:w="4470" w:type="dxa"/>
            <w:tcBorders>
              <w:top w:val="nil"/>
              <w:left w:val="single" w:sz="4" w:space="0" w:color="000000"/>
              <w:bottom w:val="single" w:sz="4" w:space="0" w:color="000000"/>
              <w:right w:val="nil"/>
            </w:tcBorders>
            <w:shd w:val="clear" w:color="auto" w:fill="D9D9D9" w:themeFill="background1" w:themeFillShade="D9"/>
            <w:vAlign w:val="center"/>
            <w:hideMark/>
          </w:tcPr>
          <w:p w14:paraId="04D7B973"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GA-4 (Design/Development of Solutions)</w:t>
            </w:r>
          </w:p>
        </w:tc>
        <w:tc>
          <w:tcPr>
            <w:tcW w:w="897" w:type="dxa"/>
            <w:tcBorders>
              <w:top w:val="nil"/>
              <w:left w:val="single" w:sz="4" w:space="0" w:color="000000"/>
              <w:bottom w:val="single" w:sz="4" w:space="0" w:color="000000"/>
              <w:right w:val="nil"/>
            </w:tcBorders>
            <w:vAlign w:val="center"/>
          </w:tcPr>
          <w:p w14:paraId="62F22C32" w14:textId="77777777" w:rsidR="00132A97" w:rsidRPr="00C46C09" w:rsidRDefault="00132A97" w:rsidP="00132A97">
            <w:pPr>
              <w:jc w:val="both"/>
              <w:rPr>
                <w:rFonts w:asciiTheme="majorBidi" w:hAnsiTheme="majorBidi" w:cstheme="majorBidi"/>
                <w:sz w:val="22"/>
                <w:szCs w:val="22"/>
              </w:rPr>
            </w:pPr>
          </w:p>
        </w:tc>
        <w:tc>
          <w:tcPr>
            <w:tcW w:w="1173" w:type="dxa"/>
            <w:tcBorders>
              <w:top w:val="nil"/>
              <w:left w:val="single" w:sz="4" w:space="0" w:color="000000"/>
              <w:bottom w:val="single" w:sz="4" w:space="0" w:color="000000"/>
              <w:right w:val="nil"/>
            </w:tcBorders>
            <w:vAlign w:val="center"/>
          </w:tcPr>
          <w:p w14:paraId="7F965593" w14:textId="77777777" w:rsidR="00132A97" w:rsidRPr="00C46C09" w:rsidRDefault="00132A97" w:rsidP="00132A97">
            <w:pPr>
              <w:jc w:val="both"/>
              <w:rPr>
                <w:rFonts w:asciiTheme="majorBidi" w:hAnsiTheme="majorBidi" w:cstheme="majorBidi"/>
                <w:sz w:val="22"/>
                <w:szCs w:val="22"/>
              </w:rPr>
            </w:pPr>
          </w:p>
        </w:tc>
        <w:tc>
          <w:tcPr>
            <w:tcW w:w="990" w:type="dxa"/>
            <w:tcBorders>
              <w:top w:val="nil"/>
              <w:left w:val="single" w:sz="4" w:space="0" w:color="000000"/>
              <w:bottom w:val="single" w:sz="4" w:space="0" w:color="000000"/>
              <w:right w:val="nil"/>
            </w:tcBorders>
            <w:vAlign w:val="center"/>
            <w:hideMark/>
          </w:tcPr>
          <w:p w14:paraId="455DD952"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306" w:type="dxa"/>
            <w:tcBorders>
              <w:top w:val="nil"/>
              <w:left w:val="single" w:sz="4" w:space="0" w:color="000000"/>
              <w:bottom w:val="single" w:sz="4" w:space="0" w:color="000000"/>
              <w:right w:val="single" w:sz="4" w:space="0" w:color="000000"/>
            </w:tcBorders>
            <w:vAlign w:val="center"/>
            <w:hideMark/>
          </w:tcPr>
          <w:p w14:paraId="3C66EE70"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w:t>
            </w:r>
          </w:p>
        </w:tc>
      </w:tr>
      <w:tr w:rsidR="00132A97" w:rsidRPr="00C46C09" w14:paraId="4E486412" w14:textId="77777777" w:rsidTr="00405450">
        <w:tc>
          <w:tcPr>
            <w:tcW w:w="4470" w:type="dxa"/>
            <w:tcBorders>
              <w:top w:val="nil"/>
              <w:left w:val="single" w:sz="4" w:space="0" w:color="000000"/>
              <w:bottom w:val="single" w:sz="4" w:space="0" w:color="000000"/>
              <w:right w:val="nil"/>
            </w:tcBorders>
            <w:shd w:val="clear" w:color="auto" w:fill="D9D9D9" w:themeFill="background1" w:themeFillShade="D9"/>
            <w:vAlign w:val="center"/>
            <w:hideMark/>
          </w:tcPr>
          <w:p w14:paraId="57F35F27"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GA-5 (Modern Tool Usage)</w:t>
            </w:r>
          </w:p>
        </w:tc>
        <w:tc>
          <w:tcPr>
            <w:tcW w:w="897" w:type="dxa"/>
            <w:tcBorders>
              <w:top w:val="nil"/>
              <w:left w:val="single" w:sz="4" w:space="0" w:color="000000"/>
              <w:bottom w:val="single" w:sz="4" w:space="0" w:color="000000"/>
              <w:right w:val="nil"/>
            </w:tcBorders>
            <w:vAlign w:val="center"/>
            <w:hideMark/>
          </w:tcPr>
          <w:p w14:paraId="2E96432B"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1173" w:type="dxa"/>
            <w:tcBorders>
              <w:top w:val="nil"/>
              <w:left w:val="single" w:sz="4" w:space="0" w:color="000000"/>
              <w:bottom w:val="single" w:sz="4" w:space="0" w:color="000000"/>
              <w:right w:val="nil"/>
            </w:tcBorders>
            <w:vAlign w:val="center"/>
            <w:hideMark/>
          </w:tcPr>
          <w:p w14:paraId="559BA6F4"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sz w:val="22"/>
                <w:szCs w:val="22"/>
              </w:rPr>
              <w:t>√</w:t>
            </w:r>
          </w:p>
        </w:tc>
        <w:tc>
          <w:tcPr>
            <w:tcW w:w="990" w:type="dxa"/>
            <w:tcBorders>
              <w:top w:val="nil"/>
              <w:left w:val="single" w:sz="4" w:space="0" w:color="000000"/>
              <w:bottom w:val="single" w:sz="4" w:space="0" w:color="000000"/>
              <w:right w:val="nil"/>
            </w:tcBorders>
            <w:vAlign w:val="center"/>
          </w:tcPr>
          <w:p w14:paraId="4F60D2C7" w14:textId="77777777" w:rsidR="00132A97" w:rsidRPr="00C46C09" w:rsidRDefault="00132A97" w:rsidP="00132A97">
            <w:pPr>
              <w:jc w:val="both"/>
              <w:rPr>
                <w:rFonts w:asciiTheme="majorBidi" w:hAnsiTheme="majorBidi" w:cstheme="majorBidi"/>
                <w:sz w:val="22"/>
                <w:szCs w:val="22"/>
              </w:rPr>
            </w:pPr>
          </w:p>
        </w:tc>
        <w:tc>
          <w:tcPr>
            <w:tcW w:w="1306" w:type="dxa"/>
            <w:tcBorders>
              <w:top w:val="nil"/>
              <w:left w:val="single" w:sz="4" w:space="0" w:color="000000"/>
              <w:bottom w:val="single" w:sz="4" w:space="0" w:color="000000"/>
              <w:right w:val="single" w:sz="4" w:space="0" w:color="000000"/>
            </w:tcBorders>
            <w:vAlign w:val="center"/>
          </w:tcPr>
          <w:p w14:paraId="50830AF6" w14:textId="77777777" w:rsidR="00132A97" w:rsidRPr="00C46C09" w:rsidRDefault="00132A97" w:rsidP="00132A97">
            <w:pPr>
              <w:jc w:val="both"/>
              <w:rPr>
                <w:rFonts w:asciiTheme="majorBidi" w:hAnsiTheme="majorBidi" w:cstheme="majorBidi"/>
                <w:sz w:val="22"/>
                <w:szCs w:val="22"/>
              </w:rPr>
            </w:pPr>
          </w:p>
        </w:tc>
      </w:tr>
    </w:tbl>
    <w:p w14:paraId="4A33E52C" w14:textId="77777777" w:rsidR="00132A97" w:rsidRPr="00C46C09" w:rsidRDefault="00132A97" w:rsidP="00132A97">
      <w:pPr>
        <w:jc w:val="both"/>
        <w:rPr>
          <w:rFonts w:asciiTheme="majorBidi" w:hAnsiTheme="majorBidi" w:cstheme="majorBidi"/>
          <w:b/>
          <w:bCs/>
          <w:sz w:val="22"/>
          <w:szCs w:val="22"/>
        </w:rPr>
      </w:pPr>
    </w:p>
    <w:p w14:paraId="43EBB2A2"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4430CF09" w14:textId="77777777" w:rsidR="00132A97" w:rsidRPr="00C46C09" w:rsidRDefault="00132A97" w:rsidP="00132A97">
      <w:pPr>
        <w:jc w:val="both"/>
        <w:rPr>
          <w:rFonts w:asciiTheme="majorBidi" w:hAnsiTheme="majorBidi" w:cstheme="majorBidi"/>
          <w:sz w:val="22"/>
          <w:szCs w:val="22"/>
        </w:rPr>
      </w:pPr>
    </w:p>
    <w:p w14:paraId="1F837279" w14:textId="77777777" w:rsidR="00132A97" w:rsidRPr="00C46C09" w:rsidRDefault="00132A97" w:rsidP="00132A97">
      <w:pPr>
        <w:jc w:val="both"/>
        <w:rPr>
          <w:rFonts w:asciiTheme="majorBidi" w:hAnsiTheme="majorBidi" w:cstheme="majorBidi"/>
          <w:sz w:val="22"/>
          <w:szCs w:val="22"/>
        </w:rPr>
      </w:pPr>
    </w:p>
    <w:tbl>
      <w:tblPr>
        <w:tblW w:w="9360" w:type="dxa"/>
        <w:tblInd w:w="55" w:type="dxa"/>
        <w:tblLayout w:type="fixed"/>
        <w:tblCellMar>
          <w:top w:w="55" w:type="dxa"/>
          <w:left w:w="55" w:type="dxa"/>
          <w:bottom w:w="55" w:type="dxa"/>
          <w:right w:w="55" w:type="dxa"/>
        </w:tblCellMar>
        <w:tblLook w:val="04A0" w:firstRow="1" w:lastRow="0" w:firstColumn="1" w:lastColumn="0" w:noHBand="0" w:noVBand="1"/>
      </w:tblPr>
      <w:tblGrid>
        <w:gridCol w:w="750"/>
        <w:gridCol w:w="8610"/>
      </w:tblGrid>
      <w:tr w:rsidR="00132A97" w:rsidRPr="00C46C09" w14:paraId="34C7CB9B" w14:textId="77777777" w:rsidTr="000742A4">
        <w:trPr>
          <w:trHeight w:val="799"/>
        </w:trPr>
        <w:tc>
          <w:tcPr>
            <w:tcW w:w="75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10CB5C82"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sz w:val="22"/>
                <w:szCs w:val="22"/>
              </w:rPr>
              <w:t>Week</w:t>
            </w:r>
          </w:p>
        </w:tc>
        <w:tc>
          <w:tcPr>
            <w:tcW w:w="86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A8A4D1" w14:textId="77777777" w:rsidR="00132A97" w:rsidRPr="00C46C09" w:rsidRDefault="00132A97" w:rsidP="00132A97">
            <w:pPr>
              <w:jc w:val="both"/>
              <w:rPr>
                <w:rFonts w:asciiTheme="majorBidi" w:hAnsiTheme="majorBidi" w:cstheme="majorBidi"/>
                <w:b/>
                <w:bCs/>
                <w:sz w:val="22"/>
                <w:szCs w:val="22"/>
              </w:rPr>
            </w:pPr>
            <w:r w:rsidRPr="00C46C09">
              <w:rPr>
                <w:rFonts w:asciiTheme="majorBidi" w:hAnsiTheme="majorBidi" w:cstheme="majorBidi"/>
                <w:sz w:val="22"/>
                <w:szCs w:val="22"/>
              </w:rPr>
              <w:t>Lab Contents (3 Hours)</w:t>
            </w:r>
          </w:p>
        </w:tc>
      </w:tr>
      <w:tr w:rsidR="00132A97" w:rsidRPr="00C46C09" w14:paraId="23B82291"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6FDABF70"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1</w:t>
            </w:r>
          </w:p>
        </w:tc>
        <w:tc>
          <w:tcPr>
            <w:tcW w:w="8610" w:type="dxa"/>
            <w:tcBorders>
              <w:top w:val="nil"/>
              <w:left w:val="single" w:sz="4" w:space="0" w:color="000000"/>
              <w:bottom w:val="single" w:sz="4" w:space="0" w:color="000000"/>
              <w:right w:val="single" w:sz="4" w:space="0" w:color="000000"/>
            </w:tcBorders>
            <w:vAlign w:val="center"/>
            <w:hideMark/>
          </w:tcPr>
          <w:p w14:paraId="35EF2C7D"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DIKW Framework &amp; CIA Triad Basics</w:t>
            </w:r>
          </w:p>
          <w:p w14:paraId="338A9A8B" w14:textId="77777777" w:rsidR="00132A97" w:rsidRPr="00C46C09" w:rsidRDefault="00132A97" w:rsidP="00CA216C">
            <w:pPr>
              <w:numPr>
                <w:ilvl w:val="0"/>
                <w:numId w:val="47"/>
              </w:numPr>
              <w:jc w:val="both"/>
              <w:rPr>
                <w:rFonts w:asciiTheme="majorBidi" w:hAnsiTheme="majorBidi" w:cstheme="majorBidi"/>
                <w:sz w:val="22"/>
                <w:szCs w:val="22"/>
              </w:rPr>
            </w:pPr>
            <w:r w:rsidRPr="00C46C09">
              <w:rPr>
                <w:rFonts w:asciiTheme="majorBidi" w:hAnsiTheme="majorBidi" w:cstheme="majorBidi"/>
                <w:sz w:val="22"/>
                <w:szCs w:val="22"/>
              </w:rPr>
              <w:t>Hands-on demonstration of the DIKW hierarchy (file formats, structured/unstructured data).</w:t>
            </w:r>
          </w:p>
          <w:p w14:paraId="675785E2" w14:textId="77777777" w:rsidR="00132A97" w:rsidRPr="00C46C09" w:rsidRDefault="00132A97" w:rsidP="00CA216C">
            <w:pPr>
              <w:numPr>
                <w:ilvl w:val="0"/>
                <w:numId w:val="47"/>
              </w:numPr>
              <w:jc w:val="both"/>
              <w:rPr>
                <w:rFonts w:asciiTheme="majorBidi" w:hAnsiTheme="majorBidi" w:cstheme="majorBidi"/>
                <w:sz w:val="22"/>
                <w:szCs w:val="22"/>
              </w:rPr>
            </w:pPr>
            <w:r w:rsidRPr="00C46C09">
              <w:rPr>
                <w:rFonts w:asciiTheme="majorBidi" w:hAnsiTheme="majorBidi" w:cstheme="majorBidi"/>
                <w:sz w:val="22"/>
                <w:szCs w:val="22"/>
              </w:rPr>
              <w:t>Practical exercises on Confidentiality, Integrity, Availability using Linux permissions &amp; access controls.</w:t>
            </w:r>
          </w:p>
        </w:tc>
      </w:tr>
      <w:tr w:rsidR="00132A97" w:rsidRPr="00C46C09" w14:paraId="12BE59DD"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6A12EAFE"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2</w:t>
            </w:r>
          </w:p>
        </w:tc>
        <w:tc>
          <w:tcPr>
            <w:tcW w:w="8610" w:type="dxa"/>
            <w:tcBorders>
              <w:top w:val="nil"/>
              <w:left w:val="single" w:sz="4" w:space="0" w:color="000000"/>
              <w:bottom w:val="single" w:sz="4" w:space="0" w:color="000000"/>
              <w:right w:val="single" w:sz="4" w:space="0" w:color="000000"/>
            </w:tcBorders>
            <w:vAlign w:val="center"/>
            <w:hideMark/>
          </w:tcPr>
          <w:p w14:paraId="72CDF5B3"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Types of Security</w:t>
            </w:r>
          </w:p>
          <w:p w14:paraId="6257D5A7" w14:textId="77777777" w:rsidR="00132A97" w:rsidRPr="00C46C09" w:rsidRDefault="00132A97" w:rsidP="00CA216C">
            <w:pPr>
              <w:numPr>
                <w:ilvl w:val="0"/>
                <w:numId w:val="48"/>
              </w:numPr>
              <w:jc w:val="both"/>
              <w:rPr>
                <w:rFonts w:asciiTheme="majorBidi" w:hAnsiTheme="majorBidi" w:cstheme="majorBidi"/>
                <w:sz w:val="22"/>
                <w:szCs w:val="22"/>
              </w:rPr>
            </w:pPr>
            <w:r w:rsidRPr="00C46C09">
              <w:rPr>
                <w:rFonts w:asciiTheme="majorBidi" w:hAnsiTheme="majorBidi" w:cstheme="majorBidi"/>
                <w:sz w:val="22"/>
                <w:szCs w:val="22"/>
              </w:rPr>
              <w:t>Case study demo of physical, personal, operations, communications, and network security.</w:t>
            </w:r>
          </w:p>
          <w:p w14:paraId="5EAC4ACC" w14:textId="77777777" w:rsidR="00132A97" w:rsidRPr="00C46C09" w:rsidRDefault="00132A97" w:rsidP="00CA216C">
            <w:pPr>
              <w:numPr>
                <w:ilvl w:val="0"/>
                <w:numId w:val="48"/>
              </w:numPr>
              <w:jc w:val="both"/>
              <w:rPr>
                <w:rFonts w:asciiTheme="majorBidi" w:hAnsiTheme="majorBidi" w:cstheme="majorBidi"/>
                <w:sz w:val="22"/>
                <w:szCs w:val="22"/>
              </w:rPr>
            </w:pPr>
            <w:r w:rsidRPr="00C46C09">
              <w:rPr>
                <w:rFonts w:asciiTheme="majorBidi" w:hAnsiTheme="majorBidi" w:cstheme="majorBidi"/>
                <w:sz w:val="22"/>
                <w:szCs w:val="22"/>
              </w:rPr>
              <w:t>Wireshark capture to compare secure vs. insecure communications.</w:t>
            </w:r>
          </w:p>
        </w:tc>
      </w:tr>
      <w:tr w:rsidR="00132A97" w:rsidRPr="00C46C09" w14:paraId="1E7900F7"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2B8A4063"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3</w:t>
            </w:r>
          </w:p>
        </w:tc>
        <w:tc>
          <w:tcPr>
            <w:tcW w:w="8610" w:type="dxa"/>
            <w:tcBorders>
              <w:top w:val="nil"/>
              <w:left w:val="single" w:sz="4" w:space="0" w:color="000000"/>
              <w:bottom w:val="single" w:sz="4" w:space="0" w:color="000000"/>
              <w:right w:val="single" w:sz="4" w:space="0" w:color="000000"/>
            </w:tcBorders>
            <w:vAlign w:val="center"/>
            <w:hideMark/>
          </w:tcPr>
          <w:p w14:paraId="71D4EC48"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NSTISSC Security Model</w:t>
            </w:r>
          </w:p>
          <w:p w14:paraId="10796997" w14:textId="77777777" w:rsidR="00132A97" w:rsidRPr="00C46C09" w:rsidRDefault="00132A97" w:rsidP="00CA216C">
            <w:pPr>
              <w:numPr>
                <w:ilvl w:val="0"/>
                <w:numId w:val="49"/>
              </w:numPr>
              <w:jc w:val="both"/>
              <w:rPr>
                <w:rFonts w:asciiTheme="majorBidi" w:hAnsiTheme="majorBidi" w:cstheme="majorBidi"/>
                <w:sz w:val="22"/>
                <w:szCs w:val="22"/>
              </w:rPr>
            </w:pPr>
            <w:r w:rsidRPr="00C46C09">
              <w:rPr>
                <w:rFonts w:asciiTheme="majorBidi" w:hAnsiTheme="majorBidi" w:cstheme="majorBidi"/>
                <w:sz w:val="22"/>
                <w:szCs w:val="22"/>
              </w:rPr>
              <w:t>Implement CIA controls with encryption + auditing.</w:t>
            </w:r>
          </w:p>
          <w:p w14:paraId="1CD47AD5" w14:textId="77777777" w:rsidR="00132A97" w:rsidRPr="00C46C09" w:rsidRDefault="00132A97" w:rsidP="00CA216C">
            <w:pPr>
              <w:numPr>
                <w:ilvl w:val="0"/>
                <w:numId w:val="49"/>
              </w:numPr>
              <w:jc w:val="both"/>
              <w:rPr>
                <w:rFonts w:asciiTheme="majorBidi" w:hAnsiTheme="majorBidi" w:cstheme="majorBidi"/>
                <w:sz w:val="22"/>
                <w:szCs w:val="22"/>
              </w:rPr>
            </w:pPr>
            <w:r w:rsidRPr="00C46C09">
              <w:rPr>
                <w:rFonts w:asciiTheme="majorBidi" w:hAnsiTheme="majorBidi" w:cstheme="majorBidi"/>
                <w:sz w:val="22"/>
                <w:szCs w:val="22"/>
              </w:rPr>
              <w:t>Mini-exercise: create scenarios that break and restore confidentiality, integrity, and availability.</w:t>
            </w:r>
          </w:p>
        </w:tc>
      </w:tr>
      <w:tr w:rsidR="00132A97" w:rsidRPr="00C46C09" w14:paraId="01EFF4CA"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2326D76D"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4</w:t>
            </w:r>
          </w:p>
        </w:tc>
        <w:tc>
          <w:tcPr>
            <w:tcW w:w="8610" w:type="dxa"/>
            <w:tcBorders>
              <w:top w:val="nil"/>
              <w:left w:val="single" w:sz="4" w:space="0" w:color="000000"/>
              <w:bottom w:val="single" w:sz="4" w:space="0" w:color="000000"/>
              <w:right w:val="single" w:sz="4" w:space="0" w:color="000000"/>
            </w:tcBorders>
            <w:vAlign w:val="center"/>
            <w:hideMark/>
          </w:tcPr>
          <w:p w14:paraId="24234651"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Malware &amp; DMZ</w:t>
            </w:r>
          </w:p>
          <w:p w14:paraId="784D6378" w14:textId="77777777" w:rsidR="00132A97" w:rsidRPr="00C46C09" w:rsidRDefault="00132A97" w:rsidP="00CA216C">
            <w:pPr>
              <w:numPr>
                <w:ilvl w:val="0"/>
                <w:numId w:val="50"/>
              </w:numPr>
              <w:jc w:val="both"/>
              <w:rPr>
                <w:rFonts w:asciiTheme="majorBidi" w:hAnsiTheme="majorBidi" w:cstheme="majorBidi"/>
                <w:sz w:val="22"/>
                <w:szCs w:val="22"/>
              </w:rPr>
            </w:pPr>
            <w:r w:rsidRPr="00C46C09">
              <w:rPr>
                <w:rFonts w:asciiTheme="majorBidi" w:hAnsiTheme="majorBidi" w:cstheme="majorBidi"/>
                <w:sz w:val="22"/>
                <w:szCs w:val="22"/>
              </w:rPr>
              <w:t>Safe simulation of virus/worm/trojan behavior in lab environment.</w:t>
            </w:r>
          </w:p>
          <w:p w14:paraId="4BEDEED3" w14:textId="77777777" w:rsidR="00132A97" w:rsidRPr="00C46C09" w:rsidRDefault="00132A97" w:rsidP="00CA216C">
            <w:pPr>
              <w:numPr>
                <w:ilvl w:val="0"/>
                <w:numId w:val="50"/>
              </w:numPr>
              <w:jc w:val="both"/>
              <w:rPr>
                <w:rFonts w:asciiTheme="majorBidi" w:hAnsiTheme="majorBidi" w:cstheme="majorBidi"/>
                <w:sz w:val="22"/>
                <w:szCs w:val="22"/>
              </w:rPr>
            </w:pPr>
            <w:r w:rsidRPr="00C46C09">
              <w:rPr>
                <w:rFonts w:asciiTheme="majorBidi" w:hAnsiTheme="majorBidi" w:cstheme="majorBidi"/>
                <w:sz w:val="22"/>
                <w:szCs w:val="22"/>
              </w:rPr>
              <w:t xml:space="preserve">Configure a </w:t>
            </w:r>
            <w:r w:rsidRPr="00C46C09">
              <w:rPr>
                <w:rFonts w:asciiTheme="majorBidi" w:hAnsiTheme="majorBidi" w:cstheme="majorBidi"/>
                <w:b/>
                <w:bCs/>
                <w:sz w:val="22"/>
                <w:szCs w:val="22"/>
              </w:rPr>
              <w:t>DMZ</w:t>
            </w:r>
            <w:r w:rsidRPr="00C46C09">
              <w:rPr>
                <w:rFonts w:asciiTheme="majorBidi" w:hAnsiTheme="majorBidi" w:cstheme="majorBidi"/>
                <w:sz w:val="22"/>
                <w:szCs w:val="22"/>
              </w:rPr>
              <w:t xml:space="preserve"> using VirtualBox networking.</w:t>
            </w:r>
          </w:p>
        </w:tc>
      </w:tr>
      <w:tr w:rsidR="00132A97" w:rsidRPr="00C46C09" w14:paraId="7343383A"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6D8E9E94"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5</w:t>
            </w:r>
          </w:p>
        </w:tc>
        <w:tc>
          <w:tcPr>
            <w:tcW w:w="8610" w:type="dxa"/>
            <w:tcBorders>
              <w:top w:val="nil"/>
              <w:left w:val="single" w:sz="4" w:space="0" w:color="000000"/>
              <w:bottom w:val="single" w:sz="4" w:space="0" w:color="000000"/>
              <w:right w:val="single" w:sz="4" w:space="0" w:color="000000"/>
            </w:tcBorders>
            <w:vAlign w:val="center"/>
            <w:hideMark/>
          </w:tcPr>
          <w:p w14:paraId="136692A0"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Ethical Hacking &amp; Cyber Attacks</w:t>
            </w:r>
          </w:p>
          <w:p w14:paraId="6113BC18" w14:textId="77777777" w:rsidR="00132A97" w:rsidRPr="00C46C09" w:rsidRDefault="00132A97" w:rsidP="00CA216C">
            <w:pPr>
              <w:numPr>
                <w:ilvl w:val="0"/>
                <w:numId w:val="51"/>
              </w:numPr>
              <w:jc w:val="both"/>
              <w:rPr>
                <w:rFonts w:asciiTheme="majorBidi" w:hAnsiTheme="majorBidi" w:cstheme="majorBidi"/>
                <w:sz w:val="22"/>
                <w:szCs w:val="22"/>
              </w:rPr>
            </w:pPr>
            <w:r w:rsidRPr="00C46C09">
              <w:rPr>
                <w:rFonts w:asciiTheme="majorBidi" w:hAnsiTheme="majorBidi" w:cstheme="majorBidi"/>
                <w:sz w:val="22"/>
                <w:szCs w:val="22"/>
              </w:rPr>
              <w:t>Explore Nmap, Hydra, and Metasploit basics.</w:t>
            </w:r>
          </w:p>
          <w:p w14:paraId="4D23D8DB" w14:textId="77777777" w:rsidR="00132A97" w:rsidRPr="00C46C09" w:rsidRDefault="00132A97" w:rsidP="00CA216C">
            <w:pPr>
              <w:numPr>
                <w:ilvl w:val="0"/>
                <w:numId w:val="51"/>
              </w:numPr>
              <w:jc w:val="both"/>
              <w:rPr>
                <w:rFonts w:asciiTheme="majorBidi" w:hAnsiTheme="majorBidi" w:cstheme="majorBidi"/>
                <w:sz w:val="22"/>
                <w:szCs w:val="22"/>
              </w:rPr>
            </w:pPr>
            <w:r w:rsidRPr="00C46C09">
              <w:rPr>
                <w:rFonts w:asciiTheme="majorBidi" w:hAnsiTheme="majorBidi" w:cstheme="majorBidi"/>
                <w:sz w:val="22"/>
                <w:szCs w:val="22"/>
              </w:rPr>
              <w:t>Simulate phishing &amp; DoS attacks in isolated lab network.</w:t>
            </w:r>
          </w:p>
        </w:tc>
      </w:tr>
      <w:tr w:rsidR="00132A97" w:rsidRPr="00C46C09" w14:paraId="51F75859"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74D0EDC5"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6</w:t>
            </w:r>
          </w:p>
        </w:tc>
        <w:tc>
          <w:tcPr>
            <w:tcW w:w="8610" w:type="dxa"/>
            <w:tcBorders>
              <w:top w:val="nil"/>
              <w:left w:val="single" w:sz="4" w:space="0" w:color="000000"/>
              <w:bottom w:val="single" w:sz="4" w:space="0" w:color="000000"/>
              <w:right w:val="single" w:sz="4" w:space="0" w:color="000000"/>
            </w:tcBorders>
            <w:vAlign w:val="center"/>
            <w:hideMark/>
          </w:tcPr>
          <w:p w14:paraId="0E3EA391"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IDS &amp; IPS</w:t>
            </w:r>
          </w:p>
          <w:p w14:paraId="1415B50A" w14:textId="77777777" w:rsidR="00132A97" w:rsidRPr="00C46C09" w:rsidRDefault="00132A97" w:rsidP="00CA216C">
            <w:pPr>
              <w:numPr>
                <w:ilvl w:val="0"/>
                <w:numId w:val="52"/>
              </w:numPr>
              <w:jc w:val="both"/>
              <w:rPr>
                <w:rFonts w:asciiTheme="majorBidi" w:hAnsiTheme="majorBidi" w:cstheme="majorBidi"/>
                <w:sz w:val="22"/>
                <w:szCs w:val="22"/>
              </w:rPr>
            </w:pPr>
            <w:r w:rsidRPr="00C46C09">
              <w:rPr>
                <w:rFonts w:asciiTheme="majorBidi" w:hAnsiTheme="majorBidi" w:cstheme="majorBidi"/>
                <w:sz w:val="22"/>
                <w:szCs w:val="22"/>
              </w:rPr>
              <w:t>Install and configure Snort/Suricata as IDS.</w:t>
            </w:r>
          </w:p>
          <w:p w14:paraId="1FCEFF6D" w14:textId="77777777" w:rsidR="00132A97" w:rsidRPr="00C46C09" w:rsidRDefault="00132A97" w:rsidP="00CA216C">
            <w:pPr>
              <w:numPr>
                <w:ilvl w:val="0"/>
                <w:numId w:val="52"/>
              </w:numPr>
              <w:jc w:val="both"/>
              <w:rPr>
                <w:rFonts w:asciiTheme="majorBidi" w:hAnsiTheme="majorBidi" w:cstheme="majorBidi"/>
                <w:sz w:val="22"/>
                <w:szCs w:val="22"/>
              </w:rPr>
            </w:pPr>
            <w:r w:rsidRPr="00C46C09">
              <w:rPr>
                <w:rFonts w:asciiTheme="majorBidi" w:hAnsiTheme="majorBidi" w:cstheme="majorBidi"/>
                <w:sz w:val="22"/>
                <w:szCs w:val="22"/>
              </w:rPr>
              <w:t>Analyze generated intrusion logs.</w:t>
            </w:r>
          </w:p>
          <w:p w14:paraId="6329B450" w14:textId="77777777" w:rsidR="00132A97" w:rsidRPr="00C46C09" w:rsidRDefault="00132A97" w:rsidP="00CA216C">
            <w:pPr>
              <w:numPr>
                <w:ilvl w:val="0"/>
                <w:numId w:val="52"/>
              </w:numPr>
              <w:jc w:val="both"/>
              <w:rPr>
                <w:rFonts w:asciiTheme="majorBidi" w:hAnsiTheme="majorBidi" w:cstheme="majorBidi"/>
                <w:sz w:val="22"/>
                <w:szCs w:val="22"/>
              </w:rPr>
            </w:pPr>
            <w:r w:rsidRPr="00C46C09">
              <w:rPr>
                <w:rFonts w:asciiTheme="majorBidi" w:hAnsiTheme="majorBidi" w:cstheme="majorBidi"/>
                <w:sz w:val="22"/>
                <w:szCs w:val="22"/>
              </w:rPr>
              <w:t>Explore digital certificates with OpenSSL.</w:t>
            </w:r>
          </w:p>
        </w:tc>
      </w:tr>
      <w:tr w:rsidR="00132A97" w:rsidRPr="00C46C09" w14:paraId="2380B6F7"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19052EC4"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7</w:t>
            </w:r>
          </w:p>
        </w:tc>
        <w:tc>
          <w:tcPr>
            <w:tcW w:w="8610" w:type="dxa"/>
            <w:tcBorders>
              <w:top w:val="nil"/>
              <w:left w:val="single" w:sz="4" w:space="0" w:color="000000"/>
              <w:bottom w:val="single" w:sz="4" w:space="0" w:color="000000"/>
              <w:right w:val="single" w:sz="4" w:space="0" w:color="000000"/>
            </w:tcBorders>
            <w:vAlign w:val="center"/>
            <w:hideMark/>
          </w:tcPr>
          <w:p w14:paraId="76DFE646"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Cryptography Fundamentals</w:t>
            </w:r>
          </w:p>
          <w:p w14:paraId="0691F9CE" w14:textId="77777777" w:rsidR="00132A97" w:rsidRPr="00C46C09" w:rsidRDefault="00132A97" w:rsidP="00CA216C">
            <w:pPr>
              <w:numPr>
                <w:ilvl w:val="0"/>
                <w:numId w:val="53"/>
              </w:numPr>
              <w:jc w:val="both"/>
              <w:rPr>
                <w:rFonts w:asciiTheme="majorBidi" w:hAnsiTheme="majorBidi" w:cstheme="majorBidi"/>
                <w:sz w:val="22"/>
                <w:szCs w:val="22"/>
              </w:rPr>
            </w:pPr>
            <w:r w:rsidRPr="00C46C09">
              <w:rPr>
                <w:rFonts w:asciiTheme="majorBidi" w:hAnsiTheme="majorBidi" w:cstheme="majorBidi"/>
                <w:sz w:val="22"/>
                <w:szCs w:val="22"/>
              </w:rPr>
              <w:t xml:space="preserve">Implement </w:t>
            </w:r>
            <w:r w:rsidRPr="000742A4">
              <w:rPr>
                <w:rFonts w:asciiTheme="majorBidi" w:hAnsiTheme="majorBidi" w:cstheme="majorBidi"/>
                <w:sz w:val="22"/>
                <w:szCs w:val="22"/>
              </w:rPr>
              <w:t>AES symmetric encryption</w:t>
            </w:r>
            <w:r w:rsidRPr="00C46C09">
              <w:rPr>
                <w:rFonts w:asciiTheme="majorBidi" w:hAnsiTheme="majorBidi" w:cstheme="majorBidi"/>
                <w:sz w:val="22"/>
                <w:szCs w:val="22"/>
              </w:rPr>
              <w:t xml:space="preserve"> using Python.</w:t>
            </w:r>
          </w:p>
          <w:p w14:paraId="2928F661" w14:textId="77777777" w:rsidR="00132A97" w:rsidRPr="00C46C09" w:rsidRDefault="00132A97" w:rsidP="00CA216C">
            <w:pPr>
              <w:numPr>
                <w:ilvl w:val="0"/>
                <w:numId w:val="53"/>
              </w:numPr>
              <w:jc w:val="both"/>
              <w:rPr>
                <w:rFonts w:asciiTheme="majorBidi" w:hAnsiTheme="majorBidi" w:cstheme="majorBidi"/>
                <w:sz w:val="22"/>
                <w:szCs w:val="22"/>
              </w:rPr>
            </w:pPr>
            <w:r w:rsidRPr="00C46C09">
              <w:rPr>
                <w:rFonts w:asciiTheme="majorBidi" w:hAnsiTheme="majorBidi" w:cstheme="majorBidi"/>
                <w:sz w:val="22"/>
                <w:szCs w:val="22"/>
              </w:rPr>
              <w:t>Generate public/private key pairs with OpenSSL.</w:t>
            </w:r>
          </w:p>
        </w:tc>
      </w:tr>
      <w:tr w:rsidR="00132A97" w:rsidRPr="00C46C09" w14:paraId="6B041C26"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1BF7DF66"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8</w:t>
            </w:r>
          </w:p>
        </w:tc>
        <w:tc>
          <w:tcPr>
            <w:tcW w:w="8610" w:type="dxa"/>
            <w:tcBorders>
              <w:top w:val="nil"/>
              <w:left w:val="single" w:sz="4" w:space="0" w:color="000000"/>
              <w:bottom w:val="single" w:sz="4" w:space="0" w:color="000000"/>
              <w:right w:val="single" w:sz="4" w:space="0" w:color="000000"/>
            </w:tcBorders>
            <w:vAlign w:val="center"/>
            <w:hideMark/>
          </w:tcPr>
          <w:p w14:paraId="0F421257"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RSA Algorithm</w:t>
            </w:r>
          </w:p>
          <w:p w14:paraId="74C6559D" w14:textId="77777777" w:rsidR="00132A97" w:rsidRPr="00C46C09" w:rsidRDefault="00132A97" w:rsidP="00CA216C">
            <w:pPr>
              <w:numPr>
                <w:ilvl w:val="0"/>
                <w:numId w:val="54"/>
              </w:numPr>
              <w:jc w:val="both"/>
              <w:rPr>
                <w:rFonts w:asciiTheme="majorBidi" w:hAnsiTheme="majorBidi" w:cstheme="majorBidi"/>
                <w:sz w:val="22"/>
                <w:szCs w:val="22"/>
              </w:rPr>
            </w:pPr>
            <w:r w:rsidRPr="00C46C09">
              <w:rPr>
                <w:rFonts w:asciiTheme="majorBidi" w:hAnsiTheme="majorBidi" w:cstheme="majorBidi"/>
                <w:sz w:val="22"/>
                <w:szCs w:val="22"/>
              </w:rPr>
              <w:t>RSA key generation, encryption &amp; decryption with OpenSSL/Python.</w:t>
            </w:r>
          </w:p>
          <w:p w14:paraId="77CF6935" w14:textId="77777777" w:rsidR="00132A97" w:rsidRPr="00C46C09" w:rsidRDefault="00132A97" w:rsidP="00CA216C">
            <w:pPr>
              <w:numPr>
                <w:ilvl w:val="0"/>
                <w:numId w:val="54"/>
              </w:numPr>
              <w:jc w:val="both"/>
              <w:rPr>
                <w:rFonts w:asciiTheme="majorBidi" w:hAnsiTheme="majorBidi" w:cstheme="majorBidi"/>
                <w:sz w:val="22"/>
                <w:szCs w:val="22"/>
              </w:rPr>
            </w:pPr>
            <w:r w:rsidRPr="00C46C09">
              <w:rPr>
                <w:rFonts w:asciiTheme="majorBidi" w:hAnsiTheme="majorBidi" w:cstheme="majorBidi"/>
                <w:sz w:val="22"/>
                <w:szCs w:val="22"/>
              </w:rPr>
              <w:t>Secure file transfer using RSA.</w:t>
            </w:r>
          </w:p>
        </w:tc>
      </w:tr>
      <w:tr w:rsidR="00132A97" w:rsidRPr="00C46C09" w14:paraId="7171AFC8"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17B8CE6D"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9</w:t>
            </w:r>
          </w:p>
        </w:tc>
        <w:tc>
          <w:tcPr>
            <w:tcW w:w="8610" w:type="dxa"/>
            <w:tcBorders>
              <w:top w:val="nil"/>
              <w:left w:val="single" w:sz="4" w:space="0" w:color="000000"/>
              <w:bottom w:val="single" w:sz="4" w:space="0" w:color="000000"/>
              <w:right w:val="single" w:sz="4" w:space="0" w:color="000000"/>
            </w:tcBorders>
            <w:vAlign w:val="center"/>
            <w:hideMark/>
          </w:tcPr>
          <w:p w14:paraId="27D3DF60"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Elliptic Curve Cryptography (ECC)</w:t>
            </w:r>
          </w:p>
          <w:p w14:paraId="062D2D10" w14:textId="77777777" w:rsidR="00132A97" w:rsidRPr="00C46C09" w:rsidRDefault="00132A97" w:rsidP="00CA216C">
            <w:pPr>
              <w:numPr>
                <w:ilvl w:val="0"/>
                <w:numId w:val="55"/>
              </w:numPr>
              <w:jc w:val="both"/>
              <w:rPr>
                <w:rFonts w:asciiTheme="majorBidi" w:hAnsiTheme="majorBidi" w:cstheme="majorBidi"/>
                <w:sz w:val="22"/>
                <w:szCs w:val="22"/>
              </w:rPr>
            </w:pPr>
            <w:r w:rsidRPr="00C46C09">
              <w:rPr>
                <w:rFonts w:asciiTheme="majorBidi" w:hAnsiTheme="majorBidi" w:cstheme="majorBidi"/>
                <w:sz w:val="22"/>
                <w:szCs w:val="22"/>
              </w:rPr>
              <w:t>Generate ECC keys using OpenSSL.</w:t>
            </w:r>
          </w:p>
          <w:p w14:paraId="0E26615C" w14:textId="77777777" w:rsidR="00132A97" w:rsidRPr="00C46C09" w:rsidRDefault="00132A97" w:rsidP="00CA216C">
            <w:pPr>
              <w:numPr>
                <w:ilvl w:val="0"/>
                <w:numId w:val="55"/>
              </w:numPr>
              <w:jc w:val="both"/>
              <w:rPr>
                <w:rFonts w:asciiTheme="majorBidi" w:hAnsiTheme="majorBidi" w:cstheme="majorBidi"/>
                <w:sz w:val="22"/>
                <w:szCs w:val="22"/>
              </w:rPr>
            </w:pPr>
            <w:r w:rsidRPr="00C46C09">
              <w:rPr>
                <w:rFonts w:asciiTheme="majorBidi" w:hAnsiTheme="majorBidi" w:cstheme="majorBidi"/>
                <w:sz w:val="22"/>
                <w:szCs w:val="22"/>
              </w:rPr>
              <w:t xml:space="preserve">Compare </w:t>
            </w:r>
            <w:r w:rsidRPr="000742A4">
              <w:rPr>
                <w:rFonts w:asciiTheme="majorBidi" w:hAnsiTheme="majorBidi" w:cstheme="majorBidi"/>
                <w:sz w:val="22"/>
                <w:szCs w:val="22"/>
              </w:rPr>
              <w:t>RSA vs ECC</w:t>
            </w:r>
            <w:r w:rsidRPr="00C46C09">
              <w:rPr>
                <w:rFonts w:asciiTheme="majorBidi" w:hAnsiTheme="majorBidi" w:cstheme="majorBidi"/>
                <w:sz w:val="22"/>
                <w:szCs w:val="22"/>
              </w:rPr>
              <w:t xml:space="preserve"> encryption performance.</w:t>
            </w:r>
          </w:p>
        </w:tc>
      </w:tr>
      <w:tr w:rsidR="00132A97" w:rsidRPr="00C46C09" w14:paraId="7DDCFEC4"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31716FB0"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10</w:t>
            </w:r>
          </w:p>
        </w:tc>
        <w:tc>
          <w:tcPr>
            <w:tcW w:w="8610" w:type="dxa"/>
            <w:tcBorders>
              <w:top w:val="nil"/>
              <w:left w:val="single" w:sz="4" w:space="0" w:color="000000"/>
              <w:bottom w:val="single" w:sz="4" w:space="0" w:color="000000"/>
              <w:right w:val="single" w:sz="4" w:space="0" w:color="000000"/>
            </w:tcBorders>
            <w:vAlign w:val="center"/>
            <w:hideMark/>
          </w:tcPr>
          <w:p w14:paraId="67D6794B"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Firewalls</w:t>
            </w:r>
          </w:p>
          <w:p w14:paraId="29F82197" w14:textId="77777777" w:rsidR="00132A97" w:rsidRPr="000742A4" w:rsidRDefault="00132A97" w:rsidP="00CA216C">
            <w:pPr>
              <w:numPr>
                <w:ilvl w:val="0"/>
                <w:numId w:val="56"/>
              </w:numPr>
              <w:jc w:val="both"/>
              <w:rPr>
                <w:rFonts w:asciiTheme="majorBidi" w:hAnsiTheme="majorBidi" w:cstheme="majorBidi"/>
                <w:sz w:val="22"/>
                <w:szCs w:val="22"/>
              </w:rPr>
            </w:pPr>
            <w:r w:rsidRPr="00C46C09">
              <w:rPr>
                <w:rFonts w:asciiTheme="majorBidi" w:hAnsiTheme="majorBidi" w:cstheme="majorBidi"/>
                <w:sz w:val="22"/>
                <w:szCs w:val="22"/>
              </w:rPr>
              <w:t xml:space="preserve">Configure firewall rules with </w:t>
            </w:r>
            <w:r w:rsidRPr="000742A4">
              <w:rPr>
                <w:rFonts w:asciiTheme="majorBidi" w:hAnsiTheme="majorBidi" w:cstheme="majorBidi"/>
                <w:sz w:val="22"/>
                <w:szCs w:val="22"/>
              </w:rPr>
              <w:t>iptables/</w:t>
            </w:r>
            <w:proofErr w:type="spellStart"/>
            <w:r w:rsidRPr="000742A4">
              <w:rPr>
                <w:rFonts w:asciiTheme="majorBidi" w:hAnsiTheme="majorBidi" w:cstheme="majorBidi"/>
                <w:sz w:val="22"/>
                <w:szCs w:val="22"/>
              </w:rPr>
              <w:t>ufw</w:t>
            </w:r>
            <w:proofErr w:type="spellEnd"/>
            <w:r w:rsidRPr="000742A4">
              <w:rPr>
                <w:rFonts w:asciiTheme="majorBidi" w:hAnsiTheme="majorBidi" w:cstheme="majorBidi"/>
                <w:sz w:val="22"/>
                <w:szCs w:val="22"/>
              </w:rPr>
              <w:t>.</w:t>
            </w:r>
          </w:p>
          <w:p w14:paraId="2F2D748D" w14:textId="77777777" w:rsidR="00132A97" w:rsidRPr="00C46C09" w:rsidRDefault="00132A97" w:rsidP="00CA216C">
            <w:pPr>
              <w:numPr>
                <w:ilvl w:val="0"/>
                <w:numId w:val="56"/>
              </w:numPr>
              <w:jc w:val="both"/>
              <w:rPr>
                <w:rFonts w:asciiTheme="majorBidi" w:hAnsiTheme="majorBidi" w:cstheme="majorBidi"/>
                <w:sz w:val="22"/>
                <w:szCs w:val="22"/>
              </w:rPr>
            </w:pPr>
            <w:r w:rsidRPr="00C46C09">
              <w:rPr>
                <w:rFonts w:asciiTheme="majorBidi" w:hAnsiTheme="majorBidi" w:cstheme="majorBidi"/>
                <w:sz w:val="22"/>
                <w:szCs w:val="22"/>
              </w:rPr>
              <w:t>Packet filtering demo with Wireshark.</w:t>
            </w:r>
          </w:p>
        </w:tc>
      </w:tr>
      <w:tr w:rsidR="00132A97" w:rsidRPr="00C46C09" w14:paraId="11E32259"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2226923A"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11</w:t>
            </w:r>
          </w:p>
        </w:tc>
        <w:tc>
          <w:tcPr>
            <w:tcW w:w="8610" w:type="dxa"/>
            <w:tcBorders>
              <w:top w:val="nil"/>
              <w:left w:val="single" w:sz="4" w:space="0" w:color="000000"/>
              <w:bottom w:val="single" w:sz="4" w:space="0" w:color="000000"/>
              <w:right w:val="single" w:sz="4" w:space="0" w:color="000000"/>
            </w:tcBorders>
            <w:vAlign w:val="center"/>
            <w:hideMark/>
          </w:tcPr>
          <w:p w14:paraId="3CC479A3"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Authentication &amp; Access Control</w:t>
            </w:r>
          </w:p>
          <w:p w14:paraId="587B2F64" w14:textId="77777777" w:rsidR="00132A97" w:rsidRPr="00C46C09" w:rsidRDefault="00132A97" w:rsidP="00CA216C">
            <w:pPr>
              <w:numPr>
                <w:ilvl w:val="0"/>
                <w:numId w:val="57"/>
              </w:numPr>
              <w:jc w:val="both"/>
              <w:rPr>
                <w:rFonts w:asciiTheme="majorBidi" w:hAnsiTheme="majorBidi" w:cstheme="majorBidi"/>
                <w:sz w:val="22"/>
                <w:szCs w:val="22"/>
              </w:rPr>
            </w:pPr>
            <w:r w:rsidRPr="00C46C09">
              <w:rPr>
                <w:rFonts w:asciiTheme="majorBidi" w:hAnsiTheme="majorBidi" w:cstheme="majorBidi"/>
                <w:sz w:val="22"/>
                <w:szCs w:val="22"/>
              </w:rPr>
              <w:t>Password security and brute-force cracking demo.</w:t>
            </w:r>
          </w:p>
          <w:p w14:paraId="08D5EC9E" w14:textId="77777777" w:rsidR="00132A97" w:rsidRPr="00C46C09" w:rsidRDefault="00132A97" w:rsidP="00CA216C">
            <w:pPr>
              <w:numPr>
                <w:ilvl w:val="0"/>
                <w:numId w:val="57"/>
              </w:numPr>
              <w:jc w:val="both"/>
              <w:rPr>
                <w:rFonts w:asciiTheme="majorBidi" w:hAnsiTheme="majorBidi" w:cstheme="majorBidi"/>
                <w:sz w:val="22"/>
                <w:szCs w:val="22"/>
              </w:rPr>
            </w:pPr>
            <w:r w:rsidRPr="00C46C09">
              <w:rPr>
                <w:rFonts w:asciiTheme="majorBidi" w:hAnsiTheme="majorBidi" w:cstheme="majorBidi"/>
                <w:sz w:val="22"/>
                <w:szCs w:val="22"/>
              </w:rPr>
              <w:t>Implement RBAC (Role-Based Access Control) in Linux.</w:t>
            </w:r>
          </w:p>
        </w:tc>
      </w:tr>
      <w:tr w:rsidR="00132A97" w:rsidRPr="00C46C09" w14:paraId="0BC1A566"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51A9659B"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12</w:t>
            </w:r>
          </w:p>
        </w:tc>
        <w:tc>
          <w:tcPr>
            <w:tcW w:w="8610" w:type="dxa"/>
            <w:tcBorders>
              <w:top w:val="nil"/>
              <w:left w:val="single" w:sz="4" w:space="0" w:color="000000"/>
              <w:bottom w:val="single" w:sz="4" w:space="0" w:color="000000"/>
              <w:right w:val="single" w:sz="4" w:space="0" w:color="000000"/>
            </w:tcBorders>
            <w:vAlign w:val="center"/>
            <w:hideMark/>
          </w:tcPr>
          <w:p w14:paraId="6AABCAC4"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Public Key Infrastructure (PKI)</w:t>
            </w:r>
          </w:p>
          <w:p w14:paraId="5B8EAAC7" w14:textId="77777777" w:rsidR="00132A97" w:rsidRPr="00C46C09" w:rsidRDefault="00132A97" w:rsidP="00CA216C">
            <w:pPr>
              <w:numPr>
                <w:ilvl w:val="0"/>
                <w:numId w:val="58"/>
              </w:numPr>
              <w:jc w:val="both"/>
              <w:rPr>
                <w:rFonts w:asciiTheme="majorBidi" w:hAnsiTheme="majorBidi" w:cstheme="majorBidi"/>
                <w:sz w:val="22"/>
                <w:szCs w:val="22"/>
              </w:rPr>
            </w:pPr>
            <w:r w:rsidRPr="00C46C09">
              <w:rPr>
                <w:rFonts w:asciiTheme="majorBidi" w:hAnsiTheme="majorBidi" w:cstheme="majorBidi"/>
                <w:sz w:val="22"/>
                <w:szCs w:val="22"/>
              </w:rPr>
              <w:t>Setup a local CA with OpenSSL.</w:t>
            </w:r>
          </w:p>
          <w:p w14:paraId="0B3A6B83" w14:textId="77777777" w:rsidR="00132A97" w:rsidRPr="00C46C09" w:rsidRDefault="00132A97" w:rsidP="00CA216C">
            <w:pPr>
              <w:numPr>
                <w:ilvl w:val="0"/>
                <w:numId w:val="58"/>
              </w:numPr>
              <w:jc w:val="both"/>
              <w:rPr>
                <w:rFonts w:asciiTheme="majorBidi" w:hAnsiTheme="majorBidi" w:cstheme="majorBidi"/>
                <w:sz w:val="22"/>
                <w:szCs w:val="22"/>
              </w:rPr>
            </w:pPr>
            <w:r w:rsidRPr="00C46C09">
              <w:rPr>
                <w:rFonts w:asciiTheme="majorBidi" w:hAnsiTheme="majorBidi" w:cstheme="majorBidi"/>
                <w:sz w:val="22"/>
                <w:szCs w:val="22"/>
              </w:rPr>
              <w:t>Issue and validate digital certificates.</w:t>
            </w:r>
          </w:p>
          <w:p w14:paraId="5B3B448C" w14:textId="77777777" w:rsidR="00132A97" w:rsidRPr="00C46C09" w:rsidRDefault="00132A97" w:rsidP="00CA216C">
            <w:pPr>
              <w:numPr>
                <w:ilvl w:val="0"/>
                <w:numId w:val="58"/>
              </w:numPr>
              <w:jc w:val="both"/>
              <w:rPr>
                <w:rFonts w:asciiTheme="majorBidi" w:hAnsiTheme="majorBidi" w:cstheme="majorBidi"/>
                <w:sz w:val="22"/>
                <w:szCs w:val="22"/>
              </w:rPr>
            </w:pPr>
            <w:r w:rsidRPr="00C46C09">
              <w:rPr>
                <w:rFonts w:asciiTheme="majorBidi" w:hAnsiTheme="majorBidi" w:cstheme="majorBidi"/>
                <w:sz w:val="22"/>
                <w:szCs w:val="22"/>
              </w:rPr>
              <w:t>Certificate revocation list demo.</w:t>
            </w:r>
          </w:p>
        </w:tc>
      </w:tr>
      <w:tr w:rsidR="00132A97" w:rsidRPr="00C46C09" w14:paraId="5DD54CE2"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1EF2FB2B"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13</w:t>
            </w:r>
          </w:p>
        </w:tc>
        <w:tc>
          <w:tcPr>
            <w:tcW w:w="8610" w:type="dxa"/>
            <w:tcBorders>
              <w:top w:val="nil"/>
              <w:left w:val="single" w:sz="4" w:space="0" w:color="000000"/>
              <w:bottom w:val="single" w:sz="4" w:space="0" w:color="000000"/>
              <w:right w:val="single" w:sz="4" w:space="0" w:color="000000"/>
            </w:tcBorders>
            <w:vAlign w:val="center"/>
            <w:hideMark/>
          </w:tcPr>
          <w:p w14:paraId="6A9A748A"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Hash Functions &amp; SHA-256</w:t>
            </w:r>
          </w:p>
          <w:p w14:paraId="4275BCC2" w14:textId="77777777" w:rsidR="00132A97" w:rsidRPr="00C46C09" w:rsidRDefault="00132A97" w:rsidP="00CA216C">
            <w:pPr>
              <w:numPr>
                <w:ilvl w:val="0"/>
                <w:numId w:val="59"/>
              </w:numPr>
              <w:jc w:val="both"/>
              <w:rPr>
                <w:rFonts w:asciiTheme="majorBidi" w:hAnsiTheme="majorBidi" w:cstheme="majorBidi"/>
                <w:sz w:val="22"/>
                <w:szCs w:val="22"/>
              </w:rPr>
            </w:pPr>
            <w:r w:rsidRPr="00C46C09">
              <w:rPr>
                <w:rFonts w:asciiTheme="majorBidi" w:hAnsiTheme="majorBidi" w:cstheme="majorBidi"/>
                <w:sz w:val="22"/>
                <w:szCs w:val="22"/>
              </w:rPr>
              <w:t xml:space="preserve">Implement </w:t>
            </w:r>
            <w:r w:rsidRPr="000742A4">
              <w:rPr>
                <w:rFonts w:asciiTheme="majorBidi" w:hAnsiTheme="majorBidi" w:cstheme="majorBidi"/>
                <w:sz w:val="22"/>
                <w:szCs w:val="22"/>
              </w:rPr>
              <w:t>SHA-256</w:t>
            </w:r>
            <w:r w:rsidRPr="00C46C09">
              <w:rPr>
                <w:rFonts w:asciiTheme="majorBidi" w:hAnsiTheme="majorBidi" w:cstheme="majorBidi"/>
                <w:sz w:val="22"/>
                <w:szCs w:val="22"/>
              </w:rPr>
              <w:t xml:space="preserve"> in Python.</w:t>
            </w:r>
          </w:p>
          <w:p w14:paraId="39D72429" w14:textId="77777777" w:rsidR="00132A97" w:rsidRPr="00C46C09" w:rsidRDefault="00132A97" w:rsidP="00CA216C">
            <w:pPr>
              <w:numPr>
                <w:ilvl w:val="0"/>
                <w:numId w:val="59"/>
              </w:numPr>
              <w:jc w:val="both"/>
              <w:rPr>
                <w:rFonts w:asciiTheme="majorBidi" w:hAnsiTheme="majorBidi" w:cstheme="majorBidi"/>
                <w:sz w:val="22"/>
                <w:szCs w:val="22"/>
              </w:rPr>
            </w:pPr>
            <w:r w:rsidRPr="00C46C09">
              <w:rPr>
                <w:rFonts w:asciiTheme="majorBidi" w:hAnsiTheme="majorBidi" w:cstheme="majorBidi"/>
                <w:sz w:val="22"/>
                <w:szCs w:val="22"/>
              </w:rPr>
              <w:t>Integrity checking for files.</w:t>
            </w:r>
          </w:p>
          <w:p w14:paraId="0D930FE4" w14:textId="77777777" w:rsidR="00132A97" w:rsidRPr="00C46C09" w:rsidRDefault="00132A97" w:rsidP="00CA216C">
            <w:pPr>
              <w:numPr>
                <w:ilvl w:val="0"/>
                <w:numId w:val="59"/>
              </w:numPr>
              <w:jc w:val="both"/>
              <w:rPr>
                <w:rFonts w:asciiTheme="majorBidi" w:hAnsiTheme="majorBidi" w:cstheme="majorBidi"/>
                <w:sz w:val="22"/>
                <w:szCs w:val="22"/>
              </w:rPr>
            </w:pPr>
            <w:r w:rsidRPr="00C46C09">
              <w:rPr>
                <w:rFonts w:asciiTheme="majorBidi" w:hAnsiTheme="majorBidi" w:cstheme="majorBidi"/>
                <w:sz w:val="22"/>
                <w:szCs w:val="22"/>
              </w:rPr>
              <w:t>Compare with MD5 and SHA-1.</w:t>
            </w:r>
          </w:p>
        </w:tc>
      </w:tr>
      <w:tr w:rsidR="00132A97" w:rsidRPr="00C46C09" w14:paraId="450016BC" w14:textId="77777777" w:rsidTr="000742A4">
        <w:trPr>
          <w:trHeight w:val="1296"/>
        </w:trPr>
        <w:tc>
          <w:tcPr>
            <w:tcW w:w="750" w:type="dxa"/>
            <w:tcBorders>
              <w:top w:val="nil"/>
              <w:left w:val="single" w:sz="4" w:space="0" w:color="000000"/>
              <w:bottom w:val="single" w:sz="4" w:space="0" w:color="000000"/>
              <w:right w:val="nil"/>
            </w:tcBorders>
            <w:shd w:val="clear" w:color="auto" w:fill="D9D9D9" w:themeFill="background1" w:themeFillShade="D9"/>
            <w:vAlign w:val="center"/>
            <w:hideMark/>
          </w:tcPr>
          <w:p w14:paraId="5AF356A3" w14:textId="77777777" w:rsidR="00132A97" w:rsidRPr="00C46C09" w:rsidRDefault="00132A97" w:rsidP="00132A97">
            <w:pPr>
              <w:jc w:val="both"/>
              <w:rPr>
                <w:rFonts w:asciiTheme="majorBidi" w:hAnsiTheme="majorBidi" w:cstheme="majorBidi"/>
                <w:sz w:val="22"/>
                <w:szCs w:val="22"/>
              </w:rPr>
            </w:pPr>
            <w:r w:rsidRPr="00C46C09">
              <w:rPr>
                <w:rFonts w:asciiTheme="majorBidi" w:hAnsiTheme="majorBidi" w:cstheme="majorBidi"/>
                <w:b/>
                <w:bCs/>
                <w:sz w:val="22"/>
                <w:szCs w:val="22"/>
              </w:rPr>
              <w:t>14</w:t>
            </w:r>
          </w:p>
        </w:tc>
        <w:tc>
          <w:tcPr>
            <w:tcW w:w="8610" w:type="dxa"/>
            <w:tcBorders>
              <w:top w:val="nil"/>
              <w:left w:val="single" w:sz="4" w:space="0" w:color="000000"/>
              <w:bottom w:val="single" w:sz="4" w:space="0" w:color="000000"/>
              <w:right w:val="single" w:sz="4" w:space="0" w:color="000000"/>
            </w:tcBorders>
            <w:vAlign w:val="center"/>
            <w:hideMark/>
          </w:tcPr>
          <w:p w14:paraId="444F9191" w14:textId="77777777" w:rsidR="00132A97" w:rsidRPr="000742A4" w:rsidRDefault="00132A97" w:rsidP="00132A97">
            <w:pPr>
              <w:jc w:val="both"/>
              <w:rPr>
                <w:rFonts w:asciiTheme="majorBidi" w:hAnsiTheme="majorBidi" w:cstheme="majorBidi"/>
                <w:sz w:val="22"/>
                <w:szCs w:val="22"/>
              </w:rPr>
            </w:pPr>
            <w:r w:rsidRPr="000742A4">
              <w:rPr>
                <w:rFonts w:asciiTheme="majorBidi" w:hAnsiTheme="majorBidi" w:cstheme="majorBidi"/>
                <w:sz w:val="22"/>
                <w:szCs w:val="22"/>
              </w:rPr>
              <w:t>Secure Communication Protocols</w:t>
            </w:r>
          </w:p>
          <w:p w14:paraId="3B904629" w14:textId="77777777" w:rsidR="00132A97" w:rsidRPr="00C46C09" w:rsidRDefault="00132A97" w:rsidP="00CA216C">
            <w:pPr>
              <w:numPr>
                <w:ilvl w:val="0"/>
                <w:numId w:val="60"/>
              </w:numPr>
              <w:jc w:val="both"/>
              <w:rPr>
                <w:rFonts w:asciiTheme="majorBidi" w:hAnsiTheme="majorBidi" w:cstheme="majorBidi"/>
                <w:sz w:val="22"/>
                <w:szCs w:val="22"/>
              </w:rPr>
            </w:pPr>
            <w:r w:rsidRPr="00C46C09">
              <w:rPr>
                <w:rFonts w:asciiTheme="majorBidi" w:hAnsiTheme="majorBidi" w:cstheme="majorBidi"/>
                <w:sz w:val="22"/>
                <w:szCs w:val="22"/>
              </w:rPr>
              <w:t>Analyze HTTP vs HTTPS using Wireshark.</w:t>
            </w:r>
          </w:p>
          <w:p w14:paraId="28E06E9C" w14:textId="77777777" w:rsidR="00132A97" w:rsidRPr="00C46C09" w:rsidRDefault="00132A97" w:rsidP="00CA216C">
            <w:pPr>
              <w:numPr>
                <w:ilvl w:val="0"/>
                <w:numId w:val="60"/>
              </w:numPr>
              <w:jc w:val="both"/>
              <w:rPr>
                <w:rFonts w:asciiTheme="majorBidi" w:hAnsiTheme="majorBidi" w:cstheme="majorBidi"/>
                <w:sz w:val="22"/>
                <w:szCs w:val="22"/>
              </w:rPr>
            </w:pPr>
            <w:r w:rsidRPr="00C46C09">
              <w:rPr>
                <w:rFonts w:asciiTheme="majorBidi" w:hAnsiTheme="majorBidi" w:cstheme="majorBidi"/>
                <w:sz w:val="22"/>
                <w:szCs w:val="22"/>
              </w:rPr>
              <w:t xml:space="preserve">Perform an </w:t>
            </w:r>
            <w:r w:rsidRPr="000742A4">
              <w:rPr>
                <w:rFonts w:asciiTheme="majorBidi" w:hAnsiTheme="majorBidi" w:cstheme="majorBidi"/>
                <w:sz w:val="22"/>
                <w:szCs w:val="22"/>
              </w:rPr>
              <w:t>SSL/TLS handshake</w:t>
            </w:r>
            <w:r w:rsidRPr="00C46C09">
              <w:rPr>
                <w:rFonts w:asciiTheme="majorBidi" w:hAnsiTheme="majorBidi" w:cstheme="majorBidi"/>
                <w:sz w:val="22"/>
                <w:szCs w:val="22"/>
              </w:rPr>
              <w:t xml:space="preserve"> with OpenSSL.</w:t>
            </w:r>
          </w:p>
        </w:tc>
      </w:tr>
    </w:tbl>
    <w:p w14:paraId="2F750FC0" w14:textId="77777777" w:rsidR="00132A97" w:rsidRPr="00C46C09" w:rsidRDefault="00132A97" w:rsidP="00132A97">
      <w:pPr>
        <w:jc w:val="both"/>
        <w:rPr>
          <w:rFonts w:asciiTheme="majorBidi" w:hAnsiTheme="majorBidi" w:cstheme="majorBidi"/>
          <w:sz w:val="22"/>
          <w:szCs w:val="22"/>
        </w:rPr>
      </w:pPr>
    </w:p>
    <w:p w14:paraId="38EA1058" w14:textId="77777777" w:rsidR="00132A97" w:rsidRPr="00C46C09" w:rsidRDefault="00132A97" w:rsidP="00132A97">
      <w:pPr>
        <w:jc w:val="both"/>
        <w:rPr>
          <w:rFonts w:asciiTheme="majorBidi" w:hAnsiTheme="majorBidi" w:cstheme="majorBidi"/>
          <w:sz w:val="22"/>
          <w:szCs w:val="22"/>
        </w:rPr>
      </w:pPr>
    </w:p>
    <w:p w14:paraId="0681C069" w14:textId="77777777" w:rsidR="00132A97" w:rsidRPr="00C46C09" w:rsidRDefault="00132A97" w:rsidP="00132A97">
      <w:pPr>
        <w:jc w:val="both"/>
        <w:rPr>
          <w:rFonts w:asciiTheme="majorBidi" w:hAnsiTheme="majorBidi" w:cstheme="majorBidi"/>
          <w:sz w:val="22"/>
          <w:szCs w:val="22"/>
        </w:rPr>
      </w:pPr>
    </w:p>
    <w:p w14:paraId="2ED723EC" w14:textId="77777777" w:rsidR="004C7FCE" w:rsidRPr="00C46C09" w:rsidRDefault="004C7FCE" w:rsidP="004C7FCE">
      <w:pPr>
        <w:jc w:val="both"/>
        <w:rPr>
          <w:rFonts w:asciiTheme="majorBidi" w:hAnsiTheme="majorBidi" w:cstheme="majorBidi"/>
          <w:sz w:val="22"/>
          <w:szCs w:val="22"/>
        </w:rPr>
      </w:pPr>
    </w:p>
    <w:p w14:paraId="1445311E" w14:textId="77777777" w:rsidR="00132A97" w:rsidRPr="00C46C09" w:rsidRDefault="00132A97" w:rsidP="004C7FCE">
      <w:pPr>
        <w:jc w:val="both"/>
        <w:rPr>
          <w:rFonts w:asciiTheme="majorBidi" w:hAnsiTheme="majorBidi" w:cstheme="majorBidi"/>
          <w:sz w:val="22"/>
          <w:szCs w:val="22"/>
        </w:rPr>
      </w:pPr>
    </w:p>
    <w:p w14:paraId="0F6313BA" w14:textId="77777777" w:rsidR="00132A97" w:rsidRPr="00C46C09" w:rsidRDefault="00132A97" w:rsidP="004C7FCE">
      <w:pPr>
        <w:jc w:val="both"/>
        <w:rPr>
          <w:rFonts w:asciiTheme="majorBidi" w:hAnsiTheme="majorBidi" w:cstheme="majorBidi"/>
          <w:sz w:val="22"/>
          <w:szCs w:val="22"/>
        </w:rPr>
      </w:pPr>
    </w:p>
    <w:p w14:paraId="66C500A4" w14:textId="77777777" w:rsidR="00132A97" w:rsidRPr="00C46C09" w:rsidRDefault="00132A97" w:rsidP="004C7FCE">
      <w:pPr>
        <w:jc w:val="both"/>
        <w:rPr>
          <w:rFonts w:asciiTheme="majorBidi" w:hAnsiTheme="majorBidi" w:cstheme="majorBidi"/>
          <w:sz w:val="22"/>
          <w:szCs w:val="22"/>
        </w:rPr>
      </w:pPr>
    </w:p>
    <w:p w14:paraId="28BE45F7" w14:textId="77777777" w:rsidR="00132A97" w:rsidRPr="00C46C09" w:rsidRDefault="00132A97" w:rsidP="004C7FCE">
      <w:pPr>
        <w:jc w:val="both"/>
        <w:rPr>
          <w:rFonts w:asciiTheme="majorBidi" w:hAnsiTheme="majorBidi" w:cstheme="majorBidi"/>
          <w:sz w:val="22"/>
          <w:szCs w:val="22"/>
        </w:rPr>
      </w:pPr>
    </w:p>
    <w:p w14:paraId="52B6DBFB" w14:textId="77777777" w:rsidR="00132A97" w:rsidRPr="00C46C09" w:rsidRDefault="00132A97" w:rsidP="004C7FCE">
      <w:pPr>
        <w:jc w:val="both"/>
        <w:rPr>
          <w:rFonts w:asciiTheme="majorBidi" w:hAnsiTheme="majorBidi" w:cstheme="majorBidi"/>
          <w:sz w:val="22"/>
          <w:szCs w:val="22"/>
        </w:rPr>
      </w:pPr>
    </w:p>
    <w:p w14:paraId="5045463D" w14:textId="77777777" w:rsidR="00132A97" w:rsidRPr="00C46C09" w:rsidRDefault="00132A97" w:rsidP="004C7FCE">
      <w:pPr>
        <w:jc w:val="both"/>
        <w:rPr>
          <w:rFonts w:asciiTheme="majorBidi" w:hAnsiTheme="majorBidi" w:cstheme="majorBidi"/>
          <w:sz w:val="22"/>
          <w:szCs w:val="22"/>
        </w:rPr>
      </w:pPr>
    </w:p>
    <w:p w14:paraId="0C70851C" w14:textId="77777777" w:rsidR="00132A97" w:rsidRPr="00C46C09" w:rsidRDefault="00132A97" w:rsidP="00BF1FF6">
      <w:pPr>
        <w:jc w:val="both"/>
        <w:rPr>
          <w:rFonts w:asciiTheme="majorBidi" w:hAnsiTheme="majorBidi" w:cstheme="majorBidi"/>
          <w:sz w:val="22"/>
          <w:szCs w:val="22"/>
        </w:rPr>
      </w:pPr>
    </w:p>
    <w:p w14:paraId="3A2D87EC" w14:textId="63C18F23" w:rsidR="00C61DDB" w:rsidRPr="00C46C09" w:rsidRDefault="00C61DDB" w:rsidP="000742A4">
      <w:pPr>
        <w:pStyle w:val="Heading3"/>
        <w:rPr>
          <w:rFonts w:asciiTheme="majorBidi" w:hAnsiTheme="majorBidi" w:cstheme="majorBidi"/>
        </w:rPr>
      </w:pPr>
      <w:bookmarkStart w:id="53" w:name="_Toc219107946"/>
      <w:r w:rsidRPr="00C46C09">
        <w:rPr>
          <w:rFonts w:asciiTheme="majorBidi" w:hAnsiTheme="majorBidi" w:cstheme="majorBidi"/>
        </w:rPr>
        <w:t>4.2 General Education Courses</w:t>
      </w:r>
      <w:bookmarkEnd w:id="53"/>
    </w:p>
    <w:p w14:paraId="7FC447AA" w14:textId="342AA8B8" w:rsidR="00C61DDB" w:rsidRPr="00C46C09" w:rsidRDefault="00C61DDB" w:rsidP="00C61DDB">
      <w:pPr>
        <w:pStyle w:val="Heading3"/>
        <w:rPr>
          <w:rFonts w:asciiTheme="majorBidi" w:hAnsiTheme="majorBidi" w:cstheme="majorBidi"/>
          <w:sz w:val="22"/>
          <w:szCs w:val="22"/>
        </w:rPr>
      </w:pPr>
      <w:bookmarkStart w:id="54" w:name="_Toc219107947"/>
      <w:r w:rsidRPr="00C46C09">
        <w:rPr>
          <w:rFonts w:asciiTheme="majorBidi" w:hAnsiTheme="majorBidi" w:cstheme="majorBidi"/>
          <w:sz w:val="22"/>
          <w:szCs w:val="22"/>
        </w:rPr>
        <w:t>4.2.1 Introduction to ICT</w:t>
      </w:r>
      <w:bookmarkEnd w:id="54"/>
    </w:p>
    <w:p w14:paraId="00946CE4"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AI1612 Application of Information and Communication Technologies</w:t>
      </w:r>
    </w:p>
    <w:p w14:paraId="59221DC0" w14:textId="77777777" w:rsidR="001B61B8" w:rsidRPr="00C46C09" w:rsidRDefault="001B61B8" w:rsidP="001B61B8">
      <w:pPr>
        <w:jc w:val="both"/>
        <w:rPr>
          <w:rFonts w:asciiTheme="majorBidi" w:hAnsiTheme="majorBidi" w:cstheme="majorBidi"/>
          <w:b/>
          <w:bCs/>
          <w:sz w:val="22"/>
          <w:szCs w:val="22"/>
        </w:rPr>
      </w:pPr>
    </w:p>
    <w:p w14:paraId="0CDC2E10"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None</w:t>
      </w:r>
    </w:p>
    <w:p w14:paraId="75DFDC8C" w14:textId="77777777" w:rsidR="001B61B8" w:rsidRPr="00C46C09" w:rsidRDefault="001B61B8" w:rsidP="001B61B8">
      <w:pPr>
        <w:jc w:val="both"/>
        <w:rPr>
          <w:rFonts w:asciiTheme="majorBidi" w:hAnsiTheme="majorBidi" w:cstheme="majorBidi"/>
          <w:sz w:val="22"/>
          <w:szCs w:val="22"/>
        </w:rPr>
      </w:pPr>
    </w:p>
    <w:p w14:paraId="281CE4AA" w14:textId="4DBB93D1"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11824" w:rsidRPr="00C46C09">
        <w:rPr>
          <w:rFonts w:asciiTheme="majorBidi" w:hAnsiTheme="majorBidi" w:cstheme="majorBidi"/>
          <w:sz w:val="22"/>
          <w:szCs w:val="22"/>
        </w:rPr>
        <w:tab/>
      </w:r>
      <w:r w:rsidRPr="00C46C09">
        <w:rPr>
          <w:rFonts w:asciiTheme="majorBidi" w:hAnsiTheme="majorBidi" w:cstheme="majorBidi"/>
          <w:sz w:val="22"/>
          <w:szCs w:val="22"/>
        </w:rPr>
        <w:t>2</w:t>
      </w:r>
    </w:p>
    <w:p w14:paraId="777D26B2" w14:textId="77777777" w:rsidR="001B61B8" w:rsidRPr="00C46C09" w:rsidRDefault="001B61B8" w:rsidP="001B61B8">
      <w:pPr>
        <w:jc w:val="both"/>
        <w:rPr>
          <w:rFonts w:asciiTheme="majorBidi" w:hAnsiTheme="majorBidi" w:cstheme="majorBidi"/>
          <w:sz w:val="22"/>
          <w:szCs w:val="22"/>
        </w:rPr>
      </w:pPr>
    </w:p>
    <w:p w14:paraId="17426BCF"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Ms. Saba Nawaz</w:t>
      </w:r>
    </w:p>
    <w:p w14:paraId="6A2EA276" w14:textId="77777777" w:rsidR="001B61B8" w:rsidRPr="00C46C09" w:rsidRDefault="001B61B8" w:rsidP="001B61B8">
      <w:pPr>
        <w:jc w:val="both"/>
        <w:rPr>
          <w:rFonts w:asciiTheme="majorBidi" w:hAnsiTheme="majorBidi" w:cstheme="majorBidi"/>
          <w:b/>
          <w:bCs/>
          <w:sz w:val="22"/>
          <w:szCs w:val="22"/>
        </w:rPr>
      </w:pPr>
    </w:p>
    <w:p w14:paraId="1A1B86E6"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2D12ECF6"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This is an introductory course on Information and Communication Technologies. Topics include ICT terminologies, hardware and software components, the internet and World Wide Web, and ICT based applications, basic understanding of networking. It is simply the gist of all computer related courses. </w:t>
      </w:r>
    </w:p>
    <w:p w14:paraId="4A19772D"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 </w:t>
      </w:r>
    </w:p>
    <w:p w14:paraId="4DFDE312"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1FFD0EB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Main objective of the course is to make students computer and information literate. Students will get exposure of solving problems using ICT (Information and Communication Technologies) and well familiar with applications of ICT. Students will learn essential skills associated with effective use of computer, internet and web.</w:t>
      </w:r>
    </w:p>
    <w:p w14:paraId="4A297E62" w14:textId="77777777" w:rsidR="001B61B8" w:rsidRPr="00C46C09" w:rsidRDefault="001B61B8" w:rsidP="001B61B8">
      <w:pPr>
        <w:jc w:val="both"/>
        <w:rPr>
          <w:rFonts w:asciiTheme="majorBidi" w:hAnsiTheme="majorBidi" w:cstheme="majorBidi"/>
          <w:sz w:val="22"/>
          <w:szCs w:val="22"/>
        </w:rPr>
      </w:pPr>
    </w:p>
    <w:p w14:paraId="34E24686" w14:textId="77777777" w:rsidR="001B61B8" w:rsidRPr="00C46C09" w:rsidRDefault="001B61B8" w:rsidP="001B61B8">
      <w:pPr>
        <w:jc w:val="both"/>
        <w:rPr>
          <w:rFonts w:asciiTheme="majorBidi" w:hAnsiTheme="majorBidi" w:cstheme="majorBidi"/>
          <w:sz w:val="22"/>
          <w:szCs w:val="22"/>
        </w:rPr>
      </w:pPr>
    </w:p>
    <w:p w14:paraId="67B8631C"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27BF209C" w14:textId="77777777" w:rsidR="001B61B8" w:rsidRPr="00C46C09" w:rsidRDefault="001B61B8" w:rsidP="001B61B8">
      <w:pPr>
        <w:jc w:val="both"/>
        <w:rPr>
          <w:rFonts w:asciiTheme="majorBidi" w:hAnsiTheme="majorBidi" w:cstheme="majorBidi"/>
          <w:sz w:val="22"/>
          <w:szCs w:val="22"/>
        </w:rPr>
      </w:pPr>
    </w:p>
    <w:p w14:paraId="6A52C8AD"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04E9840C" w14:textId="77777777" w:rsidR="001B61B8" w:rsidRPr="00C46C09" w:rsidRDefault="001B61B8" w:rsidP="00CA216C">
      <w:pPr>
        <w:numPr>
          <w:ilvl w:val="0"/>
          <w:numId w:val="23"/>
        </w:numPr>
        <w:jc w:val="both"/>
        <w:rPr>
          <w:rFonts w:asciiTheme="majorBidi" w:hAnsiTheme="majorBidi" w:cstheme="majorBidi"/>
          <w:sz w:val="22"/>
          <w:szCs w:val="22"/>
        </w:rPr>
      </w:pPr>
      <w:r w:rsidRPr="00C46C09">
        <w:rPr>
          <w:rFonts w:asciiTheme="majorBidi" w:hAnsiTheme="majorBidi" w:cstheme="majorBidi"/>
          <w:sz w:val="22"/>
          <w:szCs w:val="22"/>
        </w:rPr>
        <w:t>Discovering Computers 2018: Digital Technology, Data and Devices by Misty E. Vermaat, Susan L. Sebok.</w:t>
      </w:r>
    </w:p>
    <w:p w14:paraId="0D7B62C1" w14:textId="77777777" w:rsidR="001B61B8" w:rsidRPr="00C46C09" w:rsidRDefault="001B61B8" w:rsidP="001B61B8">
      <w:pPr>
        <w:jc w:val="both"/>
        <w:rPr>
          <w:rFonts w:asciiTheme="majorBidi" w:hAnsiTheme="majorBidi" w:cstheme="majorBidi"/>
          <w:sz w:val="22"/>
          <w:szCs w:val="22"/>
        </w:rPr>
      </w:pPr>
    </w:p>
    <w:p w14:paraId="518847E6"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743B2ED3" w14:textId="77777777" w:rsidR="001B61B8" w:rsidRPr="00C46C09" w:rsidRDefault="001B61B8" w:rsidP="00CA216C">
      <w:pPr>
        <w:numPr>
          <w:ilvl w:val="0"/>
          <w:numId w:val="23"/>
        </w:numPr>
        <w:jc w:val="both"/>
        <w:rPr>
          <w:rFonts w:asciiTheme="majorBidi" w:hAnsiTheme="majorBidi" w:cstheme="majorBidi"/>
          <w:sz w:val="22"/>
          <w:szCs w:val="22"/>
        </w:rPr>
      </w:pPr>
      <w:r w:rsidRPr="00C46C09">
        <w:rPr>
          <w:rFonts w:asciiTheme="majorBidi" w:hAnsiTheme="majorBidi" w:cstheme="majorBidi"/>
          <w:sz w:val="22"/>
          <w:szCs w:val="22"/>
        </w:rPr>
        <w:t>Computers: Understanding Technology by Fuller, Floyd, Larson, Brian, 5th Edition.</w:t>
      </w:r>
    </w:p>
    <w:p w14:paraId="1D80408D" w14:textId="77777777" w:rsidR="001B61B8" w:rsidRPr="00C46C09" w:rsidRDefault="001B61B8" w:rsidP="00CA216C">
      <w:pPr>
        <w:numPr>
          <w:ilvl w:val="0"/>
          <w:numId w:val="23"/>
        </w:numPr>
        <w:jc w:val="both"/>
        <w:rPr>
          <w:rFonts w:asciiTheme="majorBidi" w:hAnsiTheme="majorBidi" w:cstheme="majorBidi"/>
          <w:sz w:val="22"/>
          <w:szCs w:val="22"/>
        </w:rPr>
      </w:pPr>
      <w:r w:rsidRPr="00C46C09">
        <w:rPr>
          <w:rFonts w:asciiTheme="majorBidi" w:hAnsiTheme="majorBidi" w:cstheme="majorBidi"/>
          <w:sz w:val="22"/>
          <w:szCs w:val="22"/>
        </w:rPr>
        <w:t>Discovering Computers 2021–2022: Digital Technology, Data, and Devices (Campbell, Vermaat et al.)</w:t>
      </w:r>
    </w:p>
    <w:p w14:paraId="5C392A47" w14:textId="77777777" w:rsidR="001B61B8" w:rsidRPr="00C46C09" w:rsidRDefault="001B61B8" w:rsidP="001B61B8">
      <w:pPr>
        <w:jc w:val="both"/>
        <w:rPr>
          <w:rFonts w:asciiTheme="majorBidi" w:hAnsiTheme="majorBidi" w:cstheme="majorBidi"/>
          <w:sz w:val="22"/>
          <w:szCs w:val="22"/>
        </w:rPr>
      </w:pPr>
    </w:p>
    <w:p w14:paraId="1817C375"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2B214ED"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3AE389AD" w14:textId="77777777" w:rsidR="00111824" w:rsidRPr="00C46C09" w:rsidRDefault="00111824" w:rsidP="001B61B8">
      <w:pPr>
        <w:jc w:val="both"/>
        <w:rPr>
          <w:rFonts w:asciiTheme="majorBidi" w:hAnsiTheme="majorBidi" w:cstheme="majorBidi"/>
          <w:sz w:val="22"/>
          <w:szCs w:val="22"/>
        </w:rPr>
      </w:pPr>
    </w:p>
    <w:p w14:paraId="3D214234" w14:textId="77777777" w:rsidR="00111824" w:rsidRPr="00C46C09" w:rsidRDefault="001B61B8" w:rsidP="00111824">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ab/>
      </w:r>
      <w:r w:rsidRPr="00C46C09">
        <w:rPr>
          <w:rFonts w:asciiTheme="majorBidi" w:hAnsiTheme="majorBidi" w:cstheme="majorBidi"/>
          <w:b/>
          <w:sz w:val="22"/>
          <w:szCs w:val="22"/>
        </w:rPr>
        <w:t xml:space="preserve">Identify </w:t>
      </w:r>
      <w:r w:rsidRPr="00C46C09">
        <w:rPr>
          <w:rFonts w:asciiTheme="majorBidi" w:hAnsiTheme="majorBidi" w:cstheme="majorBidi"/>
          <w:sz w:val="22"/>
          <w:szCs w:val="22"/>
        </w:rPr>
        <w:t xml:space="preserve">the components of a computer system and describe the basic knowledge of commonly used computer applications such as Word, Excel, PowerPoint. </w:t>
      </w:r>
      <w:r w:rsidRPr="00C46C09">
        <w:rPr>
          <w:rFonts w:asciiTheme="majorBidi" w:hAnsiTheme="majorBidi" w:cstheme="majorBidi"/>
          <w:b/>
          <w:sz w:val="22"/>
          <w:szCs w:val="22"/>
        </w:rPr>
        <w:t>(C1-Remember</w:t>
      </w:r>
      <w:r w:rsidRPr="00C46C09">
        <w:rPr>
          <w:rFonts w:asciiTheme="majorBidi" w:hAnsiTheme="majorBidi" w:cstheme="majorBidi"/>
          <w:sz w:val="22"/>
          <w:szCs w:val="22"/>
        </w:rPr>
        <w:t>)</w:t>
      </w:r>
    </w:p>
    <w:p w14:paraId="3DC00865" w14:textId="77777777" w:rsidR="00111824" w:rsidRPr="00C46C09" w:rsidRDefault="001B61B8" w:rsidP="00111824">
      <w:pPr>
        <w:ind w:left="1440" w:hanging="990"/>
        <w:rPr>
          <w:rFonts w:asciiTheme="majorBidi" w:hAnsiTheme="majorBidi" w:cstheme="majorBidi"/>
          <w:sz w:val="22"/>
          <w:szCs w:val="22"/>
        </w:rPr>
      </w:pPr>
      <w:r w:rsidRPr="00C46C09">
        <w:rPr>
          <w:rFonts w:asciiTheme="majorBidi" w:hAnsiTheme="majorBidi" w:cstheme="majorBidi"/>
          <w:b/>
          <w:sz w:val="22"/>
          <w:szCs w:val="22"/>
        </w:rPr>
        <w:t xml:space="preserve">CLO-2.  Explain </w:t>
      </w:r>
      <w:r w:rsidRPr="00C46C09">
        <w:rPr>
          <w:rFonts w:asciiTheme="majorBidi" w:hAnsiTheme="majorBidi" w:cstheme="majorBidi"/>
          <w:sz w:val="22"/>
          <w:szCs w:val="22"/>
        </w:rPr>
        <w:t>the basics of computer organization including memory and storage elements, and recognize data representation in terms of number systems. (</w:t>
      </w:r>
      <w:r w:rsidRPr="00C46C09">
        <w:rPr>
          <w:rFonts w:asciiTheme="majorBidi" w:hAnsiTheme="majorBidi" w:cstheme="majorBidi"/>
          <w:b/>
          <w:sz w:val="22"/>
          <w:szCs w:val="22"/>
        </w:rPr>
        <w:t>C2- Understand]</w:t>
      </w:r>
    </w:p>
    <w:p w14:paraId="6A8EAA35" w14:textId="4A33BBFF" w:rsidR="001B61B8" w:rsidRPr="00C46C09" w:rsidRDefault="001B61B8" w:rsidP="00111824">
      <w:pPr>
        <w:ind w:left="1440" w:hanging="990"/>
        <w:rPr>
          <w:rFonts w:asciiTheme="majorBidi" w:hAnsiTheme="majorBidi" w:cstheme="majorBidi"/>
          <w:sz w:val="22"/>
          <w:szCs w:val="22"/>
        </w:rPr>
      </w:pPr>
      <w:r w:rsidRPr="00C46C09">
        <w:rPr>
          <w:rFonts w:asciiTheme="majorBidi" w:hAnsiTheme="majorBidi" w:cstheme="majorBidi"/>
          <w:b/>
          <w:sz w:val="22"/>
          <w:szCs w:val="22"/>
        </w:rPr>
        <w:t>CLO-3.</w:t>
      </w:r>
      <w:r w:rsidRPr="00C46C09">
        <w:rPr>
          <w:rFonts w:asciiTheme="majorBidi" w:hAnsiTheme="majorBidi" w:cstheme="majorBidi"/>
          <w:b/>
          <w:sz w:val="22"/>
          <w:szCs w:val="22"/>
        </w:rPr>
        <w:tab/>
      </w:r>
      <w:r w:rsidRPr="00C46C09">
        <w:rPr>
          <w:rFonts w:asciiTheme="majorBidi" w:hAnsiTheme="majorBidi" w:cstheme="majorBidi"/>
          <w:sz w:val="22"/>
          <w:szCs w:val="22"/>
        </w:rPr>
        <w:t xml:space="preserve">Apply problem solving skills through the use of flow charts and algorithms and develop small scale computer programs. </w:t>
      </w:r>
      <w:r w:rsidRPr="00C46C09">
        <w:rPr>
          <w:rFonts w:asciiTheme="majorBidi" w:hAnsiTheme="majorBidi" w:cstheme="majorBidi"/>
          <w:b/>
          <w:sz w:val="22"/>
          <w:szCs w:val="22"/>
        </w:rPr>
        <w:t>[C3 -Apply]</w:t>
      </w:r>
    </w:p>
    <w:p w14:paraId="7E24A6F1" w14:textId="77777777" w:rsidR="001B61B8" w:rsidRPr="00C46C09" w:rsidRDefault="001B61B8" w:rsidP="001B61B8">
      <w:pPr>
        <w:jc w:val="both"/>
        <w:rPr>
          <w:rFonts w:asciiTheme="majorBidi" w:hAnsiTheme="majorBidi" w:cstheme="majorBidi"/>
          <w:sz w:val="22"/>
          <w:szCs w:val="22"/>
        </w:rPr>
      </w:pPr>
    </w:p>
    <w:p w14:paraId="5F2556C6" w14:textId="77777777" w:rsidR="001B61B8" w:rsidRPr="00C46C09" w:rsidRDefault="001B61B8" w:rsidP="001B61B8">
      <w:pPr>
        <w:jc w:val="both"/>
        <w:rPr>
          <w:rFonts w:asciiTheme="majorBidi" w:hAnsiTheme="majorBidi" w:cstheme="majorBidi"/>
          <w:sz w:val="22"/>
          <w:szCs w:val="22"/>
        </w:rPr>
      </w:pPr>
    </w:p>
    <w:p w14:paraId="367EC112" w14:textId="77777777" w:rsidR="001B61B8" w:rsidRPr="00C46C09" w:rsidRDefault="001B61B8" w:rsidP="001B61B8">
      <w:pPr>
        <w:jc w:val="both"/>
        <w:rPr>
          <w:rFonts w:asciiTheme="majorBidi" w:hAnsiTheme="majorBidi" w:cstheme="majorBidi"/>
          <w:sz w:val="22"/>
          <w:szCs w:val="22"/>
        </w:rPr>
      </w:pPr>
    </w:p>
    <w:p w14:paraId="37C1B2E5"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CF8CF7D" w14:textId="77777777" w:rsidR="001B61B8" w:rsidRPr="00C46C09" w:rsidRDefault="001B61B8" w:rsidP="001B61B8">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1B61B8" w:rsidRPr="00C46C09" w14:paraId="520BCD56"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03CAF27"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3181C40"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F0075C0"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FB230ED"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r>
      <w:tr w:rsidR="001B61B8" w:rsidRPr="00C46C09" w14:paraId="2373C4F1"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D142E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001F2F"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B93FAB"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CC44AF" w14:textId="77777777" w:rsidR="001B61B8" w:rsidRPr="00C46C09" w:rsidRDefault="001B61B8" w:rsidP="001B61B8">
            <w:pPr>
              <w:jc w:val="both"/>
              <w:rPr>
                <w:rFonts w:asciiTheme="majorBidi" w:hAnsiTheme="majorBidi" w:cstheme="majorBidi"/>
                <w:sz w:val="22"/>
                <w:szCs w:val="22"/>
              </w:rPr>
            </w:pPr>
          </w:p>
        </w:tc>
      </w:tr>
      <w:tr w:rsidR="001B61B8" w:rsidRPr="00C46C09" w14:paraId="54DACA39"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B572373"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BAB5"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C299FA"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99FF0F" w14:textId="77777777" w:rsidR="001B61B8" w:rsidRPr="00C46C09" w:rsidRDefault="001B61B8" w:rsidP="001B61B8">
            <w:pPr>
              <w:jc w:val="both"/>
              <w:rPr>
                <w:rFonts w:asciiTheme="majorBidi" w:hAnsiTheme="majorBidi" w:cstheme="majorBidi"/>
                <w:sz w:val="22"/>
                <w:szCs w:val="22"/>
              </w:rPr>
            </w:pPr>
          </w:p>
        </w:tc>
      </w:tr>
      <w:tr w:rsidR="001B61B8" w:rsidRPr="00C46C09" w14:paraId="6CC0F9ED"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88CDC7F"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GA-4 (Design/Development of Solutions)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F3F4A3"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FCFEC2"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647E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r>
    </w:tbl>
    <w:p w14:paraId="4240DBDA" w14:textId="77777777" w:rsidR="001B61B8" w:rsidRPr="00C46C09" w:rsidRDefault="001B61B8" w:rsidP="001B61B8">
      <w:pPr>
        <w:jc w:val="both"/>
        <w:rPr>
          <w:rFonts w:asciiTheme="majorBidi" w:hAnsiTheme="majorBidi" w:cstheme="majorBidi"/>
          <w:sz w:val="22"/>
          <w:szCs w:val="22"/>
        </w:rPr>
      </w:pPr>
    </w:p>
    <w:p w14:paraId="4D3F239E"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0A46540C" w14:textId="77777777" w:rsidR="001B61B8" w:rsidRPr="00C46C09" w:rsidRDefault="001B61B8" w:rsidP="001B61B8">
      <w:pPr>
        <w:jc w:val="both"/>
        <w:rPr>
          <w:rFonts w:asciiTheme="majorBidi" w:hAnsiTheme="majorBidi" w:cstheme="majorBidi"/>
          <w:sz w:val="22"/>
          <w:szCs w:val="22"/>
        </w:rPr>
      </w:pPr>
    </w:p>
    <w:tbl>
      <w:tblPr>
        <w:tblStyle w:val="TableGrid"/>
        <w:tblW w:w="0" w:type="auto"/>
        <w:tblInd w:w="445" w:type="dxa"/>
        <w:tblLook w:val="04A0" w:firstRow="1" w:lastRow="0" w:firstColumn="1" w:lastColumn="0" w:noHBand="0" w:noVBand="1"/>
      </w:tblPr>
      <w:tblGrid>
        <w:gridCol w:w="990"/>
        <w:gridCol w:w="7915"/>
      </w:tblGrid>
      <w:tr w:rsidR="001B61B8" w:rsidRPr="00C46C09" w14:paraId="523245C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12F633"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D7BD1F4"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1B61B8" w:rsidRPr="00C46C09" w14:paraId="1CE3AF03"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AC79E0"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CC6D41" w14:textId="77777777" w:rsidR="001B61B8" w:rsidRPr="000640BD" w:rsidRDefault="001B61B8" w:rsidP="001B61B8">
            <w:pPr>
              <w:jc w:val="both"/>
              <w:rPr>
                <w:rFonts w:asciiTheme="majorBidi" w:hAnsiTheme="majorBidi" w:cstheme="majorBidi"/>
                <w:sz w:val="22"/>
                <w:szCs w:val="22"/>
              </w:rPr>
            </w:pPr>
            <w:r w:rsidRPr="000640BD">
              <w:rPr>
                <w:rFonts w:asciiTheme="majorBidi" w:hAnsiTheme="majorBidi" w:cstheme="majorBidi"/>
                <w:sz w:val="22"/>
                <w:szCs w:val="22"/>
              </w:rPr>
              <w:t>Introduction to Office Suite (Word)</w:t>
            </w:r>
          </w:p>
          <w:p w14:paraId="1988193A"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Creating a Word Document: Text, Tables, Charts, Diagrams, Headings, Help</w:t>
            </w:r>
          </w:p>
          <w:p w14:paraId="153C8BE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Formatting best practices (styles, templates)</w:t>
            </w:r>
          </w:p>
          <w:p w14:paraId="4ED001D9"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Cloud-based document tools (Google Docs, Office 365 overview)</w:t>
            </w:r>
          </w:p>
        </w:tc>
      </w:tr>
      <w:tr w:rsidR="001B61B8" w:rsidRPr="00C46C09" w14:paraId="563541F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BDBD03"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08FB66" w14:textId="77777777" w:rsidR="001B61B8" w:rsidRPr="000640BD" w:rsidRDefault="001B61B8" w:rsidP="001B61B8">
            <w:pPr>
              <w:jc w:val="both"/>
              <w:rPr>
                <w:rFonts w:asciiTheme="majorBidi" w:hAnsiTheme="majorBidi" w:cstheme="majorBidi"/>
                <w:sz w:val="22"/>
                <w:szCs w:val="22"/>
              </w:rPr>
            </w:pPr>
            <w:r w:rsidRPr="000640BD">
              <w:rPr>
                <w:rFonts w:asciiTheme="majorBidi" w:hAnsiTheme="majorBidi" w:cstheme="majorBidi"/>
                <w:sz w:val="22"/>
                <w:szCs w:val="22"/>
              </w:rPr>
              <w:t>Office Suite (Excel &amp; PowerPoint)</w:t>
            </w:r>
          </w:p>
          <w:p w14:paraId="62A153B1"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Creating an Excel Worksheet: Formatting, Charts, Formulae, Functions, Help</w:t>
            </w:r>
          </w:p>
          <w:p w14:paraId="62148CC2"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Creating a PowerPoint Presentation: Formatting, Editing, Animation, Help</w:t>
            </w:r>
          </w:p>
          <w:p w14:paraId="4968D80D"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Introduction to Google Sheets / Online Collaboration tools</w:t>
            </w:r>
          </w:p>
        </w:tc>
      </w:tr>
      <w:tr w:rsidR="001B61B8" w:rsidRPr="00C46C09" w14:paraId="69B574E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42F7E83"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1537C3" w14:textId="77777777" w:rsidR="001B61B8" w:rsidRPr="000640BD" w:rsidRDefault="001B61B8" w:rsidP="001B61B8">
            <w:pPr>
              <w:jc w:val="both"/>
              <w:rPr>
                <w:rFonts w:asciiTheme="majorBidi" w:hAnsiTheme="majorBidi" w:cstheme="majorBidi"/>
                <w:sz w:val="22"/>
                <w:szCs w:val="22"/>
              </w:rPr>
            </w:pPr>
            <w:r w:rsidRPr="000640BD">
              <w:rPr>
                <w:rFonts w:asciiTheme="majorBidi" w:hAnsiTheme="majorBidi" w:cstheme="majorBidi"/>
                <w:sz w:val="22"/>
                <w:szCs w:val="22"/>
              </w:rPr>
              <w:t>Introduction to Computers</w:t>
            </w:r>
          </w:p>
          <w:p w14:paraId="72091B50"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Use of Computers in Society (education, business, healthcare, entertainment, AI, IoT)</w:t>
            </w:r>
          </w:p>
          <w:p w14:paraId="6269C65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Generations of Computers</w:t>
            </w:r>
          </w:p>
          <w:p w14:paraId="0EEB089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Fifth Generation: Significance (AI, ML, Quantum computing basics) and Future Trends</w:t>
            </w:r>
          </w:p>
        </w:tc>
      </w:tr>
      <w:tr w:rsidR="001B61B8" w:rsidRPr="00C46C09" w14:paraId="09901E60"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15298E8"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C0F811" w14:textId="77777777" w:rsidR="001B61B8" w:rsidRPr="000640BD" w:rsidRDefault="001B61B8" w:rsidP="001B61B8">
            <w:pPr>
              <w:jc w:val="both"/>
              <w:rPr>
                <w:rFonts w:asciiTheme="majorBidi" w:hAnsiTheme="majorBidi" w:cstheme="majorBidi"/>
                <w:sz w:val="22"/>
                <w:szCs w:val="22"/>
              </w:rPr>
            </w:pPr>
            <w:r w:rsidRPr="000640BD">
              <w:rPr>
                <w:rFonts w:asciiTheme="majorBidi" w:hAnsiTheme="majorBidi" w:cstheme="majorBidi"/>
                <w:sz w:val="22"/>
                <w:szCs w:val="22"/>
              </w:rPr>
              <w:t>Introduction to Computers &amp; their Categories</w:t>
            </w:r>
          </w:p>
          <w:p w14:paraId="6DF95A59"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Why computer literacy is vital to success in today’s world</w:t>
            </w:r>
          </w:p>
          <w:p w14:paraId="120BEEB0"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Classifications of computers (desktop, laptop, mobile, servers, supercomputers, embedded systems)</w:t>
            </w:r>
          </w:p>
          <w:p w14:paraId="6ED08E35"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The five components of a computer (Input, Output, CPU, Memory, Storage)</w:t>
            </w:r>
          </w:p>
          <w:p w14:paraId="51EC70E7"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Relationship between data and information</w:t>
            </w:r>
          </w:p>
          <w:p w14:paraId="76B42C40"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Information processing cycle</w:t>
            </w:r>
          </w:p>
          <w:p w14:paraId="79128763"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Advantages and disadvantages of computers</w:t>
            </w:r>
          </w:p>
          <w:p w14:paraId="56E0CFC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Distinguish between system software, application software, and cloud-based applications.</w:t>
            </w:r>
          </w:p>
        </w:tc>
      </w:tr>
      <w:tr w:rsidR="001B61B8" w:rsidRPr="00C46C09" w14:paraId="7B8B59A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E9FFDF"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9F44A" w14:textId="77777777" w:rsidR="001B61B8" w:rsidRPr="000640BD" w:rsidRDefault="001B61B8" w:rsidP="001B61B8">
            <w:pPr>
              <w:jc w:val="both"/>
              <w:rPr>
                <w:rFonts w:asciiTheme="majorBidi" w:hAnsiTheme="majorBidi" w:cstheme="majorBidi"/>
                <w:bCs/>
                <w:sz w:val="22"/>
                <w:szCs w:val="22"/>
              </w:rPr>
            </w:pPr>
            <w:r w:rsidRPr="000640BD">
              <w:rPr>
                <w:rFonts w:asciiTheme="majorBidi" w:hAnsiTheme="majorBidi" w:cstheme="majorBidi"/>
                <w:bCs/>
                <w:sz w:val="22"/>
                <w:szCs w:val="22"/>
              </w:rPr>
              <w:t>Number Systems</w:t>
            </w:r>
          </w:p>
          <w:p w14:paraId="4CED9279"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Binary, Decimal and Hexadecimal Conversions</w:t>
            </w:r>
          </w:p>
          <w:p w14:paraId="511912C2"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Signed and Unsigned Numbers</w:t>
            </w:r>
          </w:p>
          <w:p w14:paraId="49F17E6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Number Representations and Ranges</w:t>
            </w:r>
          </w:p>
          <w:p w14:paraId="508B4521"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ASCII Codes</w:t>
            </w:r>
          </w:p>
          <w:p w14:paraId="09E7EBAB"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Strings, Integers and Real Numbers</w:t>
            </w:r>
          </w:p>
          <w:p w14:paraId="2148A915" w14:textId="77777777" w:rsidR="001B61B8" w:rsidRPr="00C46C09" w:rsidRDefault="001B61B8" w:rsidP="001B61B8">
            <w:pPr>
              <w:jc w:val="both"/>
              <w:rPr>
                <w:rFonts w:asciiTheme="majorBidi" w:hAnsiTheme="majorBidi" w:cstheme="majorBidi"/>
                <w:sz w:val="22"/>
                <w:szCs w:val="22"/>
              </w:rPr>
            </w:pPr>
          </w:p>
        </w:tc>
      </w:tr>
      <w:tr w:rsidR="001B61B8" w:rsidRPr="00C46C09" w14:paraId="21FEF076"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BFC33E4"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5F76FE" w14:textId="77777777" w:rsidR="001B61B8" w:rsidRPr="000640BD" w:rsidRDefault="001B61B8" w:rsidP="001B61B8">
            <w:pPr>
              <w:jc w:val="both"/>
              <w:rPr>
                <w:rFonts w:asciiTheme="majorBidi" w:hAnsiTheme="majorBidi" w:cstheme="majorBidi"/>
                <w:bCs/>
                <w:sz w:val="22"/>
                <w:szCs w:val="22"/>
              </w:rPr>
            </w:pPr>
            <w:r w:rsidRPr="000640BD">
              <w:rPr>
                <w:rFonts w:asciiTheme="majorBidi" w:hAnsiTheme="majorBidi" w:cstheme="majorBidi"/>
                <w:bCs/>
                <w:sz w:val="22"/>
                <w:szCs w:val="22"/>
              </w:rPr>
              <w:t>Operating systems Programming Languages</w:t>
            </w:r>
          </w:p>
          <w:p w14:paraId="3A64947D"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Machine Language</w:t>
            </w:r>
          </w:p>
          <w:p w14:paraId="3FA14B50"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Assembly Language High Level Language</w:t>
            </w:r>
          </w:p>
          <w:p w14:paraId="29D315FA"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Flow Chart, Pseudo Code</w:t>
            </w:r>
          </w:p>
        </w:tc>
      </w:tr>
      <w:tr w:rsidR="001B61B8" w:rsidRPr="00C46C09" w14:paraId="31F584F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C5BB423"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A7150" w14:textId="77777777" w:rsidR="001B61B8" w:rsidRPr="000640BD" w:rsidRDefault="001B61B8" w:rsidP="001B61B8">
            <w:pPr>
              <w:jc w:val="both"/>
              <w:rPr>
                <w:rFonts w:asciiTheme="majorBidi" w:hAnsiTheme="majorBidi" w:cstheme="majorBidi"/>
                <w:bCs/>
                <w:sz w:val="22"/>
                <w:szCs w:val="22"/>
              </w:rPr>
            </w:pPr>
            <w:r w:rsidRPr="000640BD">
              <w:rPr>
                <w:rFonts w:asciiTheme="majorBidi" w:hAnsiTheme="majorBidi" w:cstheme="majorBidi"/>
                <w:bCs/>
                <w:sz w:val="22"/>
                <w:szCs w:val="22"/>
              </w:rPr>
              <w:t>Computer Virus</w:t>
            </w:r>
          </w:p>
          <w:p w14:paraId="1279F8A9"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What does a computer virus do?</w:t>
            </w:r>
          </w:p>
          <w:p w14:paraId="6C4522C4"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How does a computer get a virus?</w:t>
            </w:r>
          </w:p>
          <w:p w14:paraId="33539BF6"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What are the symptoms of a computer virus?</w:t>
            </w:r>
          </w:p>
          <w:p w14:paraId="2992EF6E"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How are computer viruses removed?</w:t>
            </w:r>
          </w:p>
          <w:p w14:paraId="04F8183F"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Examples of computer viruses</w:t>
            </w:r>
          </w:p>
          <w:p w14:paraId="3CC6CEBA"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Computer virus protection</w:t>
            </w:r>
          </w:p>
        </w:tc>
      </w:tr>
      <w:tr w:rsidR="001B61B8" w:rsidRPr="00C46C09" w14:paraId="0116ACDE"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2FBF2C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8</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9E2C84" w14:textId="77777777" w:rsidR="001B61B8" w:rsidRPr="000640BD" w:rsidRDefault="001B61B8" w:rsidP="001B61B8">
            <w:pPr>
              <w:jc w:val="both"/>
              <w:rPr>
                <w:rFonts w:asciiTheme="majorBidi" w:hAnsiTheme="majorBidi" w:cstheme="majorBidi"/>
                <w:bCs/>
                <w:sz w:val="22"/>
                <w:szCs w:val="22"/>
              </w:rPr>
            </w:pPr>
            <w:r w:rsidRPr="000640BD">
              <w:rPr>
                <w:rFonts w:asciiTheme="majorBidi" w:hAnsiTheme="majorBidi" w:cstheme="majorBidi"/>
                <w:bCs/>
                <w:sz w:val="22"/>
                <w:szCs w:val="22"/>
              </w:rPr>
              <w:t>Internet – definition and history</w:t>
            </w:r>
          </w:p>
          <w:p w14:paraId="7D1E8477"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Worldwide Web</w:t>
            </w:r>
          </w:p>
          <w:p w14:paraId="16CCB222"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URLs, IP addresses</w:t>
            </w:r>
          </w:p>
          <w:p w14:paraId="45DA8137"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Evolution of the Internet</w:t>
            </w:r>
          </w:p>
          <w:p w14:paraId="6A9C0407"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Broadband Internet connections and state, differences between broadband Internet connections and dial-up connections, the types of Internet access providers.</w:t>
            </w:r>
          </w:p>
          <w:p w14:paraId="7E5373B4"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Describe the purpose of an IP address and its relationship to a domain name.</w:t>
            </w:r>
          </w:p>
          <w:p w14:paraId="628AC78F"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Describe how to use a search engine to search for information on the Web</w:t>
            </w:r>
          </w:p>
        </w:tc>
      </w:tr>
      <w:tr w:rsidR="001B61B8" w:rsidRPr="00C46C09" w14:paraId="395AE16E" w14:textId="77777777">
        <w:trPr>
          <w:trHeight w:val="576"/>
        </w:trPr>
        <w:tc>
          <w:tcPr>
            <w:tcW w:w="89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F2740C"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Midterm Exams</w:t>
            </w:r>
          </w:p>
        </w:tc>
      </w:tr>
      <w:tr w:rsidR="001B61B8" w:rsidRPr="00C46C09" w14:paraId="55726EB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E86FB9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DFC3C" w14:textId="77777777" w:rsidR="001B61B8" w:rsidRPr="00C46C09" w:rsidRDefault="001B61B8" w:rsidP="00B03125">
            <w:pPr>
              <w:jc w:val="both"/>
              <w:rPr>
                <w:rFonts w:asciiTheme="majorBidi" w:hAnsiTheme="majorBidi" w:cstheme="majorBidi"/>
                <w:sz w:val="22"/>
                <w:szCs w:val="22"/>
              </w:rPr>
            </w:pPr>
            <w:r w:rsidRPr="00C46C09">
              <w:rPr>
                <w:rFonts w:asciiTheme="majorBidi" w:hAnsiTheme="majorBidi" w:cstheme="majorBidi"/>
                <w:sz w:val="22"/>
                <w:szCs w:val="22"/>
              </w:rPr>
              <w:t>How to create website (HTML)</w:t>
            </w:r>
          </w:p>
        </w:tc>
      </w:tr>
      <w:tr w:rsidR="001B61B8" w:rsidRPr="00C46C09" w14:paraId="0AB7E3CC"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20EA2C0"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8656AD" w14:textId="77777777" w:rsidR="001B61B8" w:rsidRPr="00C46C09" w:rsidRDefault="001B61B8" w:rsidP="00B03125">
            <w:pPr>
              <w:jc w:val="both"/>
              <w:rPr>
                <w:rFonts w:asciiTheme="majorBidi" w:hAnsiTheme="majorBidi" w:cstheme="majorBidi"/>
                <w:sz w:val="22"/>
                <w:szCs w:val="22"/>
              </w:rPr>
            </w:pPr>
            <w:r w:rsidRPr="00C46C09">
              <w:rPr>
                <w:rFonts w:asciiTheme="majorBidi" w:hAnsiTheme="majorBidi" w:cstheme="majorBidi"/>
                <w:sz w:val="22"/>
                <w:szCs w:val="22"/>
              </w:rPr>
              <w:t>How to create website (CSS)</w:t>
            </w:r>
          </w:p>
        </w:tc>
      </w:tr>
      <w:tr w:rsidR="001B61B8" w:rsidRPr="00C46C09" w14:paraId="57E5A6CD"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BAABE6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6950F" w14:textId="77777777" w:rsidR="001B61B8" w:rsidRPr="00B03125" w:rsidRDefault="001B61B8" w:rsidP="001B61B8">
            <w:pPr>
              <w:jc w:val="both"/>
              <w:rPr>
                <w:rFonts w:asciiTheme="majorBidi" w:hAnsiTheme="majorBidi" w:cstheme="majorBidi"/>
                <w:bCs/>
                <w:sz w:val="22"/>
                <w:szCs w:val="22"/>
              </w:rPr>
            </w:pPr>
            <w:r w:rsidRPr="00B03125">
              <w:rPr>
                <w:rFonts w:asciiTheme="majorBidi" w:hAnsiTheme="majorBidi" w:cstheme="majorBidi"/>
                <w:bCs/>
                <w:sz w:val="22"/>
                <w:szCs w:val="22"/>
              </w:rPr>
              <w:t>Communication and Networks:</w:t>
            </w:r>
          </w:p>
          <w:p w14:paraId="44A14A06"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Purpose of the components required for successful communications.</w:t>
            </w:r>
          </w:p>
          <w:p w14:paraId="7AA19F7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Describe the uses of computer communications.</w:t>
            </w:r>
          </w:p>
          <w:p w14:paraId="256FAFE3"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List advantages of using a network, and differentiate among LANs, MANs, CAN, PAN, VPN and WANs</w:t>
            </w:r>
          </w:p>
          <w:p w14:paraId="48BB6384"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Client/server and peer-to-peer networks, and describe how a P2P network works</w:t>
            </w:r>
          </w:p>
        </w:tc>
      </w:tr>
      <w:tr w:rsidR="001B61B8" w:rsidRPr="00C46C09" w14:paraId="51E1AB52"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03CFD3C"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CBBCD0" w14:textId="77777777" w:rsidR="001B61B8" w:rsidRPr="00B03125" w:rsidRDefault="001B61B8" w:rsidP="001B61B8">
            <w:pPr>
              <w:jc w:val="both"/>
              <w:rPr>
                <w:rFonts w:asciiTheme="majorBidi" w:hAnsiTheme="majorBidi" w:cstheme="majorBidi"/>
                <w:bCs/>
                <w:sz w:val="22"/>
                <w:szCs w:val="22"/>
              </w:rPr>
            </w:pPr>
            <w:r w:rsidRPr="00B03125">
              <w:rPr>
                <w:rFonts w:asciiTheme="majorBidi" w:hAnsiTheme="majorBidi" w:cstheme="majorBidi"/>
                <w:bCs/>
                <w:sz w:val="22"/>
                <w:szCs w:val="22"/>
              </w:rPr>
              <w:t>Topology</w:t>
            </w:r>
          </w:p>
          <w:p w14:paraId="4917657B"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Definition</w:t>
            </w:r>
          </w:p>
          <w:p w14:paraId="219D0B6F"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Ring, Bus, star, mesh, tree etc.</w:t>
            </w:r>
          </w:p>
          <w:p w14:paraId="20CC5C72"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Differentiate among a star network, bus network, and ring network.</w:t>
            </w:r>
          </w:p>
          <w:p w14:paraId="5B0340F4"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Describe the various network communications standards.</w:t>
            </w:r>
          </w:p>
          <w:p w14:paraId="26DFABAE"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Describe various physical and wireless transmission media</w:t>
            </w:r>
          </w:p>
          <w:p w14:paraId="6DCA0049"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OSI Model</w:t>
            </w:r>
          </w:p>
          <w:p w14:paraId="7979D4B2" w14:textId="77777777" w:rsidR="001B61B8" w:rsidRPr="00C46C09" w:rsidRDefault="001B61B8" w:rsidP="001B61B8">
            <w:pPr>
              <w:jc w:val="both"/>
              <w:rPr>
                <w:rFonts w:asciiTheme="majorBidi" w:hAnsiTheme="majorBidi" w:cstheme="majorBidi"/>
                <w:sz w:val="22"/>
                <w:szCs w:val="22"/>
              </w:rPr>
            </w:pPr>
          </w:p>
        </w:tc>
      </w:tr>
      <w:tr w:rsidR="001B61B8" w:rsidRPr="00C46C09" w14:paraId="17253AF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764FF7"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E69524" w14:textId="77777777" w:rsidR="001B61B8" w:rsidRPr="00B03125" w:rsidRDefault="001B61B8" w:rsidP="001B61B8">
            <w:pPr>
              <w:jc w:val="both"/>
              <w:rPr>
                <w:rFonts w:asciiTheme="majorBidi" w:hAnsiTheme="majorBidi" w:cstheme="majorBidi"/>
                <w:bCs/>
                <w:sz w:val="22"/>
                <w:szCs w:val="22"/>
              </w:rPr>
            </w:pPr>
            <w:r w:rsidRPr="00B03125">
              <w:rPr>
                <w:rFonts w:asciiTheme="majorBidi" w:hAnsiTheme="majorBidi" w:cstheme="majorBidi"/>
                <w:bCs/>
                <w:sz w:val="22"/>
                <w:szCs w:val="22"/>
              </w:rPr>
              <w:t>Scratch Programming</w:t>
            </w:r>
          </w:p>
          <w:p w14:paraId="6AF45AD2"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Introduction to Scratch as a visual programming tool</w:t>
            </w:r>
          </w:p>
          <w:p w14:paraId="3B4D14D6" w14:textId="77777777" w:rsidR="001B61B8" w:rsidRPr="00C46C09" w:rsidRDefault="001B61B8" w:rsidP="001B61B8">
            <w:pPr>
              <w:jc w:val="both"/>
              <w:rPr>
                <w:rFonts w:asciiTheme="majorBidi" w:hAnsiTheme="majorBidi" w:cstheme="majorBidi"/>
                <w:sz w:val="22"/>
                <w:szCs w:val="22"/>
              </w:rPr>
            </w:pPr>
          </w:p>
        </w:tc>
      </w:tr>
      <w:tr w:rsidR="001B61B8" w:rsidRPr="00C46C09" w14:paraId="2DD8E3A9"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A542526"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1C93E" w14:textId="77777777" w:rsidR="001B61B8" w:rsidRPr="00B03125" w:rsidRDefault="001B61B8" w:rsidP="001B61B8">
            <w:pPr>
              <w:jc w:val="both"/>
              <w:rPr>
                <w:rFonts w:asciiTheme="majorBidi" w:hAnsiTheme="majorBidi" w:cstheme="majorBidi"/>
                <w:bCs/>
                <w:sz w:val="22"/>
                <w:szCs w:val="22"/>
              </w:rPr>
            </w:pPr>
            <w:r w:rsidRPr="00C46C09">
              <w:rPr>
                <w:rFonts w:asciiTheme="majorBidi" w:hAnsiTheme="majorBidi" w:cstheme="majorBidi"/>
                <w:b/>
                <w:sz w:val="22"/>
                <w:szCs w:val="22"/>
              </w:rPr>
              <w:t xml:space="preserve"> </w:t>
            </w:r>
            <w:r w:rsidRPr="00B03125">
              <w:rPr>
                <w:rFonts w:asciiTheme="majorBidi" w:hAnsiTheme="majorBidi" w:cstheme="majorBidi"/>
                <w:bCs/>
                <w:sz w:val="22"/>
                <w:szCs w:val="22"/>
              </w:rPr>
              <w:t>Introduction to Python Programming</w:t>
            </w:r>
          </w:p>
          <w:p w14:paraId="00323056"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Writing first programs: input/output, variables, data types</w:t>
            </w:r>
          </w:p>
          <w:p w14:paraId="2074FA6F"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Simple decision-making (if-else)</w:t>
            </w:r>
          </w:p>
          <w:p w14:paraId="42B827BA" w14:textId="77777777" w:rsidR="001B61B8" w:rsidRPr="00C46C09" w:rsidRDefault="001B61B8" w:rsidP="001B61B8">
            <w:pPr>
              <w:jc w:val="both"/>
              <w:rPr>
                <w:rFonts w:asciiTheme="majorBidi" w:hAnsiTheme="majorBidi" w:cstheme="majorBidi"/>
                <w:sz w:val="22"/>
                <w:szCs w:val="22"/>
              </w:rPr>
            </w:pPr>
          </w:p>
        </w:tc>
      </w:tr>
      <w:tr w:rsidR="001B61B8" w:rsidRPr="00C46C09" w14:paraId="0F818CD1"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4A2A31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584569" w14:textId="77777777" w:rsidR="001B61B8" w:rsidRPr="00B03125" w:rsidRDefault="001B61B8" w:rsidP="001B61B8">
            <w:pPr>
              <w:jc w:val="both"/>
              <w:rPr>
                <w:rFonts w:asciiTheme="majorBidi" w:hAnsiTheme="majorBidi" w:cstheme="majorBidi"/>
                <w:bCs/>
                <w:sz w:val="22"/>
                <w:szCs w:val="22"/>
              </w:rPr>
            </w:pPr>
            <w:r w:rsidRPr="00B03125">
              <w:rPr>
                <w:rFonts w:asciiTheme="majorBidi" w:hAnsiTheme="majorBidi" w:cstheme="majorBidi"/>
                <w:bCs/>
                <w:sz w:val="22"/>
                <w:szCs w:val="22"/>
              </w:rPr>
              <w:t>Modern ICT Trends</w:t>
            </w:r>
          </w:p>
          <w:p w14:paraId="3B6B97B3"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Internet of Things (IoT): smart devices, home automation, healthcare monitoring</w:t>
            </w:r>
          </w:p>
          <w:p w14:paraId="29A77D9A"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Artificial Intelligence (AI): speech recognition, chatbots, recommendation systems</w:t>
            </w:r>
          </w:p>
          <w:p w14:paraId="198A530A"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Cloud Computing: online storage, collaboration tools, cost-effective computing</w:t>
            </w:r>
          </w:p>
          <w:p w14:paraId="6AA07528" w14:textId="77777777" w:rsidR="001B61B8" w:rsidRPr="00B03125" w:rsidRDefault="001B61B8" w:rsidP="001B61B8">
            <w:pPr>
              <w:jc w:val="both"/>
              <w:rPr>
                <w:rFonts w:asciiTheme="majorBidi" w:hAnsiTheme="majorBidi" w:cstheme="majorBidi"/>
                <w:bCs/>
                <w:sz w:val="22"/>
                <w:szCs w:val="22"/>
              </w:rPr>
            </w:pPr>
            <w:r w:rsidRPr="00B03125">
              <w:rPr>
                <w:rFonts w:asciiTheme="majorBidi" w:hAnsiTheme="majorBidi" w:cstheme="majorBidi"/>
                <w:bCs/>
                <w:sz w:val="22"/>
                <w:szCs w:val="22"/>
              </w:rPr>
              <w:t>Real-life Applications</w:t>
            </w:r>
          </w:p>
          <w:p w14:paraId="28BB6729"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Smart homes, online learning platforms, mobile apps, virtual assistants</w:t>
            </w:r>
          </w:p>
          <w:p w14:paraId="38714B63"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 xml:space="preserve"> Impact on Careers &amp; Society</w:t>
            </w:r>
          </w:p>
          <w:p w14:paraId="6D65F75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Skills required for future jobs</w:t>
            </w:r>
          </w:p>
          <w:p w14:paraId="7BCED7C3"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Everyday use of ICT in student life</w:t>
            </w:r>
          </w:p>
          <w:p w14:paraId="49384A27" w14:textId="77777777" w:rsidR="001B61B8" w:rsidRPr="00C46C09" w:rsidRDefault="001B61B8" w:rsidP="001B61B8">
            <w:pPr>
              <w:jc w:val="both"/>
              <w:rPr>
                <w:rFonts w:asciiTheme="majorBidi" w:hAnsiTheme="majorBidi" w:cstheme="majorBidi"/>
                <w:sz w:val="22"/>
                <w:szCs w:val="22"/>
              </w:rPr>
            </w:pPr>
          </w:p>
        </w:tc>
      </w:tr>
      <w:tr w:rsidR="001B61B8" w:rsidRPr="00C46C09" w14:paraId="5BAC9FFF" w14:textId="77777777">
        <w:trPr>
          <w:trHeight w:val="576"/>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803EED0"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16</w:t>
            </w:r>
          </w:p>
        </w:tc>
        <w:tc>
          <w:tcPr>
            <w:tcW w:w="7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ED86F1" w14:textId="77777777" w:rsidR="001B61B8" w:rsidRPr="00B03125" w:rsidRDefault="001B61B8" w:rsidP="001B61B8">
            <w:pPr>
              <w:jc w:val="both"/>
              <w:rPr>
                <w:rFonts w:asciiTheme="majorBidi" w:hAnsiTheme="majorBidi" w:cstheme="majorBidi"/>
                <w:bCs/>
                <w:sz w:val="22"/>
                <w:szCs w:val="22"/>
              </w:rPr>
            </w:pPr>
            <w:r w:rsidRPr="00B03125">
              <w:rPr>
                <w:rFonts w:asciiTheme="majorBidi" w:hAnsiTheme="majorBidi" w:cstheme="majorBidi"/>
                <w:bCs/>
                <w:sz w:val="22"/>
                <w:szCs w:val="22"/>
              </w:rPr>
              <w:t>Digital Tools (Email, GitHub, LinkedIn)</w:t>
            </w:r>
          </w:p>
          <w:p w14:paraId="385E9C40"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Gmail: structure of an email, professional etiquette, attachments</w:t>
            </w:r>
          </w:p>
          <w:p w14:paraId="209D0EC8"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Google Drive: sharing, cloud collaboration basics</w:t>
            </w:r>
          </w:p>
          <w:p w14:paraId="444CC5BB"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GitHub</w:t>
            </w:r>
          </w:p>
          <w:p w14:paraId="504A5DD1" w14:textId="77777777" w:rsidR="001B61B8" w:rsidRPr="00C46C09" w:rsidRDefault="001B61B8" w:rsidP="00CA216C">
            <w:pPr>
              <w:numPr>
                <w:ilvl w:val="0"/>
                <w:numId w:val="24"/>
              </w:numPr>
              <w:tabs>
                <w:tab w:val="clear" w:pos="420"/>
                <w:tab w:val="left" w:pos="311"/>
              </w:tabs>
              <w:jc w:val="both"/>
              <w:rPr>
                <w:rFonts w:asciiTheme="majorBidi" w:hAnsiTheme="majorBidi" w:cstheme="majorBidi"/>
                <w:sz w:val="22"/>
                <w:szCs w:val="22"/>
              </w:rPr>
            </w:pPr>
            <w:r w:rsidRPr="00C46C09">
              <w:rPr>
                <w:rFonts w:asciiTheme="majorBidi" w:hAnsiTheme="majorBidi" w:cstheme="majorBidi"/>
                <w:sz w:val="22"/>
                <w:szCs w:val="22"/>
              </w:rPr>
              <w:t>LinkedIn: building a professional identity, networking benefits</w:t>
            </w:r>
          </w:p>
          <w:p w14:paraId="4FFDEE52" w14:textId="77777777" w:rsidR="001B61B8" w:rsidRPr="00C46C09" w:rsidRDefault="001B61B8" w:rsidP="001B61B8">
            <w:pPr>
              <w:jc w:val="both"/>
              <w:rPr>
                <w:rFonts w:asciiTheme="majorBidi" w:hAnsiTheme="majorBidi" w:cstheme="majorBidi"/>
                <w:sz w:val="22"/>
                <w:szCs w:val="22"/>
              </w:rPr>
            </w:pPr>
          </w:p>
        </w:tc>
      </w:tr>
    </w:tbl>
    <w:p w14:paraId="0882DC2C" w14:textId="77777777" w:rsidR="001B61B8" w:rsidRPr="00C46C09" w:rsidRDefault="001B61B8" w:rsidP="001B61B8">
      <w:pPr>
        <w:jc w:val="both"/>
        <w:rPr>
          <w:rFonts w:asciiTheme="majorBidi" w:hAnsiTheme="majorBidi" w:cstheme="majorBidi"/>
          <w:sz w:val="22"/>
          <w:szCs w:val="22"/>
        </w:rPr>
      </w:pPr>
    </w:p>
    <w:p w14:paraId="0BAE7BB0" w14:textId="4F9FDBE8" w:rsidR="00104796" w:rsidRPr="00C46C09" w:rsidRDefault="00104796" w:rsidP="0099125F">
      <w:pPr>
        <w:autoSpaceDE w:val="0"/>
        <w:autoSpaceDN w:val="0"/>
        <w:adjustRightInd w:val="0"/>
        <w:spacing w:line="480" w:lineRule="auto"/>
        <w:jc w:val="both"/>
        <w:rPr>
          <w:rFonts w:asciiTheme="majorBidi" w:hAnsiTheme="majorBidi" w:cstheme="majorBidi"/>
          <w:sz w:val="22"/>
          <w:szCs w:val="22"/>
        </w:rPr>
      </w:pPr>
    </w:p>
    <w:p w14:paraId="30EFEBC8" w14:textId="7F3537A3"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377217A0" w14:textId="4E4E1022" w:rsidR="00C61DDB" w:rsidRPr="00C46C09" w:rsidRDefault="00F06D66"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55" w:name="_Toc219107948"/>
      <w:r w:rsidR="00C61DDB" w:rsidRPr="00C46C09">
        <w:rPr>
          <w:rFonts w:asciiTheme="majorBidi" w:hAnsiTheme="majorBidi" w:cstheme="majorBidi"/>
          <w:sz w:val="22"/>
          <w:szCs w:val="22"/>
        </w:rPr>
        <w:t>4.2.2 Introduction to ICT Lab</w:t>
      </w:r>
      <w:bookmarkEnd w:id="55"/>
    </w:p>
    <w:p w14:paraId="6CEF16F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AIG1611 Applications of Information and Communication Technologies Lab</w:t>
      </w:r>
    </w:p>
    <w:p w14:paraId="2B50ABFE" w14:textId="77777777" w:rsidR="001B61B8" w:rsidRPr="00C46C09" w:rsidRDefault="001B61B8" w:rsidP="001B61B8">
      <w:pPr>
        <w:jc w:val="both"/>
        <w:rPr>
          <w:rFonts w:asciiTheme="majorBidi" w:hAnsiTheme="majorBidi" w:cstheme="majorBidi"/>
          <w:sz w:val="22"/>
          <w:szCs w:val="22"/>
        </w:rPr>
      </w:pPr>
    </w:p>
    <w:p w14:paraId="50E2F3D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None</w:t>
      </w:r>
    </w:p>
    <w:p w14:paraId="2DB113F0" w14:textId="77777777" w:rsidR="001B61B8" w:rsidRPr="00C46C09" w:rsidRDefault="001B61B8" w:rsidP="001B61B8">
      <w:pPr>
        <w:jc w:val="both"/>
        <w:rPr>
          <w:rFonts w:asciiTheme="majorBidi" w:hAnsiTheme="majorBidi" w:cstheme="majorBidi"/>
          <w:sz w:val="22"/>
          <w:szCs w:val="22"/>
        </w:rPr>
      </w:pPr>
    </w:p>
    <w:p w14:paraId="7D56A4B1" w14:textId="0CB8BC84"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Credit Hours:</w:t>
      </w:r>
      <w:r w:rsidR="00111824" w:rsidRPr="00C46C09">
        <w:rPr>
          <w:rFonts w:asciiTheme="majorBidi" w:hAnsiTheme="majorBidi" w:cstheme="majorBidi"/>
          <w:b/>
          <w:bCs/>
          <w:sz w:val="22"/>
          <w:szCs w:val="22"/>
        </w:rPr>
        <w:tab/>
      </w:r>
      <w:r w:rsidRPr="00C46C09">
        <w:rPr>
          <w:rFonts w:asciiTheme="majorBidi" w:hAnsiTheme="majorBidi" w:cstheme="majorBidi"/>
          <w:sz w:val="22"/>
          <w:szCs w:val="22"/>
        </w:rPr>
        <w:tab/>
        <w:t>1</w:t>
      </w:r>
    </w:p>
    <w:p w14:paraId="7FF91794" w14:textId="77777777" w:rsidR="001B61B8" w:rsidRPr="00C46C09" w:rsidRDefault="001B61B8" w:rsidP="001B61B8">
      <w:pPr>
        <w:jc w:val="both"/>
        <w:rPr>
          <w:rFonts w:asciiTheme="majorBidi" w:hAnsiTheme="majorBidi" w:cstheme="majorBidi"/>
          <w:sz w:val="22"/>
          <w:szCs w:val="22"/>
        </w:rPr>
      </w:pPr>
    </w:p>
    <w:p w14:paraId="120A7D95" w14:textId="742B3AEC"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bCs/>
          <w:sz w:val="22"/>
          <w:szCs w:val="22"/>
        </w:rPr>
        <w:t xml:space="preserve">Coordinator:             </w:t>
      </w:r>
      <w:r w:rsidR="00111824" w:rsidRPr="00C46C09">
        <w:rPr>
          <w:rFonts w:asciiTheme="majorBidi" w:hAnsiTheme="majorBidi" w:cstheme="majorBidi"/>
          <w:b/>
          <w:bCs/>
          <w:sz w:val="22"/>
          <w:szCs w:val="22"/>
        </w:rPr>
        <w:t xml:space="preserve">    </w:t>
      </w:r>
      <w:r w:rsidRPr="00C46C09">
        <w:rPr>
          <w:rFonts w:asciiTheme="majorBidi" w:hAnsiTheme="majorBidi" w:cstheme="majorBidi"/>
          <w:sz w:val="22"/>
          <w:szCs w:val="22"/>
        </w:rPr>
        <w:t>Ms. Saba Nawaz</w:t>
      </w:r>
    </w:p>
    <w:p w14:paraId="37807780" w14:textId="77777777" w:rsidR="001B61B8" w:rsidRPr="00C46C09" w:rsidRDefault="001B61B8" w:rsidP="001B61B8">
      <w:pPr>
        <w:jc w:val="both"/>
        <w:rPr>
          <w:rFonts w:asciiTheme="majorBidi" w:hAnsiTheme="majorBidi" w:cstheme="majorBidi"/>
          <w:sz w:val="22"/>
          <w:szCs w:val="22"/>
        </w:rPr>
      </w:pPr>
    </w:p>
    <w:p w14:paraId="56753015"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68C27383"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This is an introductory lab. It is designed to make students computer and information literate. Students will get an exposure of solving problems using ICT (Information and Communication Technologies) and well familiar with applications of ICT. Students will learn essential skills associated with effective use of computer, internet and web. An ICT lab provides students with the opportunity to learn by doing, rather than just reading.</w:t>
      </w:r>
    </w:p>
    <w:p w14:paraId="06D65949" w14:textId="77777777" w:rsidR="001B61B8" w:rsidRPr="00C46C09" w:rsidRDefault="001B61B8" w:rsidP="001B61B8">
      <w:pPr>
        <w:jc w:val="both"/>
        <w:rPr>
          <w:rFonts w:asciiTheme="majorBidi" w:hAnsiTheme="majorBidi" w:cstheme="majorBidi"/>
          <w:sz w:val="22"/>
          <w:szCs w:val="22"/>
        </w:rPr>
      </w:pPr>
    </w:p>
    <w:p w14:paraId="682C0030"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7B1013E4"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By the end of this course, the students will have an understanding of the various applications of information and communication technologies including, MS-Suit (</w:t>
      </w:r>
      <w:proofErr w:type="spellStart"/>
      <w:r w:rsidRPr="00C46C09">
        <w:rPr>
          <w:rFonts w:asciiTheme="majorBidi" w:hAnsiTheme="majorBidi" w:cstheme="majorBidi"/>
          <w:sz w:val="22"/>
          <w:szCs w:val="22"/>
        </w:rPr>
        <w:t>i</w:t>
      </w:r>
      <w:proofErr w:type="spellEnd"/>
      <w:r w:rsidRPr="00C46C09">
        <w:rPr>
          <w:rFonts w:asciiTheme="majorBidi" w:hAnsiTheme="majorBidi" w:cstheme="majorBidi"/>
          <w:sz w:val="22"/>
          <w:szCs w:val="22"/>
        </w:rPr>
        <w:t xml:space="preserve">-e Word, PowerPoint, Excel), basic web development, basics of database, data tailoring using python. </w:t>
      </w:r>
    </w:p>
    <w:p w14:paraId="32D80598" w14:textId="77777777" w:rsidR="001B61B8" w:rsidRPr="00C46C09" w:rsidRDefault="001B61B8" w:rsidP="001B61B8">
      <w:pPr>
        <w:jc w:val="both"/>
        <w:rPr>
          <w:rFonts w:asciiTheme="majorBidi" w:hAnsiTheme="majorBidi" w:cstheme="majorBidi"/>
          <w:sz w:val="22"/>
          <w:szCs w:val="22"/>
        </w:rPr>
      </w:pPr>
    </w:p>
    <w:p w14:paraId="2CD0A817" w14:textId="5BCD32B3" w:rsidR="00B03125" w:rsidRPr="00C46C09" w:rsidRDefault="001B61B8" w:rsidP="00B03125">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11CD32D" w14:textId="77777777" w:rsidR="001B61B8" w:rsidRPr="00C46C09" w:rsidRDefault="001B61B8" w:rsidP="001B61B8">
      <w:pPr>
        <w:jc w:val="both"/>
        <w:rPr>
          <w:rFonts w:asciiTheme="majorBidi" w:hAnsiTheme="majorBidi" w:cstheme="majorBidi"/>
          <w:sz w:val="22"/>
          <w:szCs w:val="22"/>
        </w:rPr>
      </w:pPr>
    </w:p>
    <w:p w14:paraId="29DE3DFD" w14:textId="77777777" w:rsidR="001B61B8" w:rsidRPr="00C46C09" w:rsidRDefault="001B61B8" w:rsidP="00CA216C">
      <w:pPr>
        <w:numPr>
          <w:ilvl w:val="0"/>
          <w:numId w:val="22"/>
        </w:numPr>
        <w:jc w:val="both"/>
        <w:rPr>
          <w:rFonts w:asciiTheme="majorBidi" w:hAnsiTheme="majorBidi" w:cstheme="majorBidi"/>
          <w:sz w:val="22"/>
          <w:szCs w:val="22"/>
        </w:rPr>
      </w:pPr>
      <w:r w:rsidRPr="00C46C09">
        <w:rPr>
          <w:rFonts w:asciiTheme="majorBidi" w:hAnsiTheme="majorBidi" w:cstheme="majorBidi"/>
          <w:sz w:val="22"/>
          <w:szCs w:val="22"/>
        </w:rPr>
        <w:t>CUST lab Manual</w:t>
      </w:r>
    </w:p>
    <w:p w14:paraId="4DFCE82E" w14:textId="77777777" w:rsidR="001B61B8" w:rsidRPr="00C46C09" w:rsidRDefault="001B61B8" w:rsidP="001B61B8">
      <w:pPr>
        <w:jc w:val="both"/>
        <w:rPr>
          <w:rFonts w:asciiTheme="majorBidi" w:hAnsiTheme="majorBidi" w:cstheme="majorBidi"/>
          <w:sz w:val="22"/>
          <w:szCs w:val="22"/>
        </w:rPr>
      </w:pPr>
    </w:p>
    <w:p w14:paraId="7A63FB4F"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8ACF44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0DC38DD7" w14:textId="77777777" w:rsidR="00111824" w:rsidRPr="00C46C09" w:rsidRDefault="00111824" w:rsidP="001B61B8">
      <w:pPr>
        <w:jc w:val="both"/>
        <w:rPr>
          <w:rFonts w:asciiTheme="majorBidi" w:hAnsiTheme="majorBidi" w:cstheme="majorBidi"/>
          <w:sz w:val="22"/>
          <w:szCs w:val="22"/>
        </w:rPr>
      </w:pPr>
    </w:p>
    <w:p w14:paraId="58ECE9F0" w14:textId="77777777" w:rsidR="00111824" w:rsidRPr="00C46C09" w:rsidRDefault="001B61B8" w:rsidP="00111824">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ab/>
        <w:t>Create professional documents, presentations, and spreadsheets using Microsoft Office tools. (P3 – Precision)</w:t>
      </w:r>
    </w:p>
    <w:p w14:paraId="49D6A803" w14:textId="77777777" w:rsidR="00111824" w:rsidRPr="00C46C09" w:rsidRDefault="001B61B8" w:rsidP="00111824">
      <w:pPr>
        <w:ind w:left="1440" w:hanging="990"/>
        <w:rPr>
          <w:rFonts w:asciiTheme="majorBidi" w:hAnsiTheme="majorBidi" w:cstheme="majorBidi"/>
          <w:sz w:val="22"/>
          <w:szCs w:val="22"/>
        </w:rPr>
      </w:pPr>
      <w:r w:rsidRPr="00C46C09">
        <w:rPr>
          <w:rFonts w:asciiTheme="majorBidi" w:hAnsiTheme="majorBidi" w:cstheme="majorBidi"/>
          <w:b/>
          <w:sz w:val="22"/>
          <w:szCs w:val="22"/>
        </w:rPr>
        <w:t>CLO-2.</w:t>
      </w:r>
      <w:r w:rsidRPr="00C46C09">
        <w:rPr>
          <w:rFonts w:asciiTheme="majorBidi" w:hAnsiTheme="majorBidi" w:cstheme="majorBidi"/>
          <w:b/>
          <w:sz w:val="22"/>
          <w:szCs w:val="22"/>
        </w:rPr>
        <w:tab/>
      </w:r>
      <w:r w:rsidRPr="00C46C09">
        <w:rPr>
          <w:rFonts w:asciiTheme="majorBidi" w:hAnsiTheme="majorBidi" w:cstheme="majorBidi"/>
          <w:sz w:val="22"/>
          <w:szCs w:val="22"/>
        </w:rPr>
        <w:t>Develop interactive web pages using HTML, CSS. (P3– Precision)</w:t>
      </w:r>
    </w:p>
    <w:p w14:paraId="0A0584B9" w14:textId="13644A72" w:rsidR="001B61B8" w:rsidRPr="00C46C09" w:rsidRDefault="001B61B8" w:rsidP="00111824">
      <w:pPr>
        <w:ind w:left="1440" w:hanging="990"/>
        <w:rPr>
          <w:rFonts w:asciiTheme="majorBidi" w:hAnsiTheme="majorBidi" w:cstheme="majorBidi"/>
          <w:sz w:val="22"/>
          <w:szCs w:val="22"/>
        </w:rPr>
      </w:pPr>
      <w:r w:rsidRPr="00C46C09">
        <w:rPr>
          <w:rFonts w:asciiTheme="majorBidi" w:hAnsiTheme="majorBidi" w:cstheme="majorBidi"/>
          <w:b/>
          <w:sz w:val="22"/>
          <w:szCs w:val="22"/>
        </w:rPr>
        <w:t>CLO-3.</w:t>
      </w:r>
      <w:r w:rsidRPr="00C46C09">
        <w:rPr>
          <w:rFonts w:asciiTheme="majorBidi" w:hAnsiTheme="majorBidi" w:cstheme="majorBidi"/>
          <w:b/>
          <w:sz w:val="22"/>
          <w:szCs w:val="22"/>
        </w:rPr>
        <w:tab/>
      </w:r>
      <w:r w:rsidRPr="00C46C09">
        <w:rPr>
          <w:rFonts w:asciiTheme="majorBidi" w:hAnsiTheme="majorBidi" w:cstheme="majorBidi"/>
          <w:sz w:val="22"/>
          <w:szCs w:val="22"/>
        </w:rPr>
        <w:t>Execute SQL queries to retrieve and present structured data from databases.(P4–Articulation)</w:t>
      </w:r>
    </w:p>
    <w:p w14:paraId="10C15167" w14:textId="77777777" w:rsidR="001B61B8" w:rsidRPr="00C46C09" w:rsidRDefault="001B61B8" w:rsidP="001B61B8">
      <w:pPr>
        <w:jc w:val="both"/>
        <w:rPr>
          <w:rFonts w:asciiTheme="majorBidi" w:hAnsiTheme="majorBidi" w:cstheme="majorBidi"/>
          <w:sz w:val="22"/>
          <w:szCs w:val="22"/>
        </w:rPr>
      </w:pPr>
    </w:p>
    <w:p w14:paraId="635C85A0"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6F7F4794" w14:textId="77777777" w:rsidR="001B61B8" w:rsidRPr="00C46C09" w:rsidRDefault="001B61B8" w:rsidP="001B61B8">
      <w:pPr>
        <w:jc w:val="both"/>
        <w:rPr>
          <w:rFonts w:asciiTheme="majorBidi" w:hAnsiTheme="majorBidi" w:cstheme="majorBidi"/>
          <w:sz w:val="22"/>
          <w:szCs w:val="22"/>
        </w:rPr>
      </w:pPr>
    </w:p>
    <w:tbl>
      <w:tblPr>
        <w:tblStyle w:val="TableGrid"/>
        <w:tblW w:w="7758" w:type="dxa"/>
        <w:tblInd w:w="445" w:type="dxa"/>
        <w:tblLook w:val="04A0" w:firstRow="1" w:lastRow="0" w:firstColumn="1" w:lastColumn="0" w:noHBand="0" w:noVBand="1"/>
      </w:tblPr>
      <w:tblGrid>
        <w:gridCol w:w="4302"/>
        <w:gridCol w:w="1152"/>
        <w:gridCol w:w="1152"/>
        <w:gridCol w:w="1152"/>
      </w:tblGrid>
      <w:tr w:rsidR="001B61B8" w:rsidRPr="00C46C09" w14:paraId="765E8CA2"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E9EDA8"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GAs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4F074C"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CLO-1</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7D7AA1A"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CLO-2</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7A59555"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CLO-3</w:t>
            </w:r>
          </w:p>
        </w:tc>
      </w:tr>
      <w:tr w:rsidR="001B61B8" w:rsidRPr="00C46C09" w14:paraId="7EA33358"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44609E1"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GA-2 (Knowledge for solving computing problems)</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F5CD4A"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D14D79"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9600A2" w14:textId="77777777" w:rsidR="001B61B8" w:rsidRPr="00C46C09" w:rsidRDefault="001B61B8" w:rsidP="001B61B8">
            <w:pPr>
              <w:jc w:val="both"/>
              <w:rPr>
                <w:rFonts w:asciiTheme="majorBidi" w:hAnsiTheme="majorBidi" w:cstheme="majorBidi"/>
                <w:sz w:val="22"/>
                <w:szCs w:val="22"/>
              </w:rPr>
            </w:pPr>
          </w:p>
        </w:tc>
      </w:tr>
      <w:tr w:rsidR="001B61B8" w:rsidRPr="00C46C09" w14:paraId="7E7498C5"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5F5B7C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 xml:space="preserve">GA-3 (Problem Analysis) </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97E3B2"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07096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011AFA" w14:textId="77777777" w:rsidR="001B61B8" w:rsidRPr="00C46C09" w:rsidRDefault="001B61B8" w:rsidP="001B61B8">
            <w:pPr>
              <w:jc w:val="both"/>
              <w:rPr>
                <w:rFonts w:asciiTheme="majorBidi" w:hAnsiTheme="majorBidi" w:cstheme="majorBidi"/>
                <w:sz w:val="22"/>
                <w:szCs w:val="22"/>
              </w:rPr>
            </w:pPr>
          </w:p>
        </w:tc>
      </w:tr>
      <w:tr w:rsidR="001B61B8" w:rsidRPr="00C46C09" w14:paraId="52467EF7" w14:textId="77777777">
        <w:trPr>
          <w:trHeight w:val="5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A15C75C"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GA-5 (Modern tool usage)</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8DEFC3"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3CF6D" w14:textId="77777777" w:rsidR="001B61B8" w:rsidRPr="00C46C09" w:rsidRDefault="001B61B8" w:rsidP="001B61B8">
            <w:pPr>
              <w:jc w:val="both"/>
              <w:rPr>
                <w:rFonts w:asciiTheme="majorBidi" w:hAnsiTheme="majorBidi" w:cstheme="majorBidi"/>
                <w:sz w:val="22"/>
                <w:szCs w:val="22"/>
              </w:rPr>
            </w:pP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A95C4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b/>
                <w:sz w:val="22"/>
                <w:szCs w:val="22"/>
              </w:rPr>
              <w:t>√</w:t>
            </w:r>
          </w:p>
        </w:tc>
      </w:tr>
    </w:tbl>
    <w:p w14:paraId="75819BC6" w14:textId="77777777" w:rsidR="001B61B8" w:rsidRPr="00C46C09" w:rsidRDefault="001B61B8" w:rsidP="001B61B8">
      <w:pPr>
        <w:jc w:val="both"/>
        <w:rPr>
          <w:rFonts w:asciiTheme="majorBidi" w:hAnsiTheme="majorBidi" w:cstheme="majorBidi"/>
          <w:sz w:val="22"/>
          <w:szCs w:val="22"/>
        </w:rPr>
      </w:pPr>
    </w:p>
    <w:p w14:paraId="0841F72A"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5B3C007" w14:textId="77777777" w:rsidR="001B61B8" w:rsidRPr="00C46C09" w:rsidRDefault="001B61B8" w:rsidP="001B61B8">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1B61B8" w:rsidRPr="00C46C09" w14:paraId="36C90D4E" w14:textId="77777777" w:rsidTr="00111824">
        <w:trPr>
          <w:trHeight w:val="890"/>
        </w:trPr>
        <w:tc>
          <w:tcPr>
            <w:tcW w:w="990" w:type="dxa"/>
            <w:tcBorders>
              <w:top w:val="single" w:sz="4" w:space="0" w:color="auto"/>
              <w:left w:val="single" w:sz="4" w:space="0" w:color="auto"/>
              <w:bottom w:val="single" w:sz="4" w:space="0" w:color="000000"/>
              <w:right w:val="single" w:sz="4" w:space="0" w:color="auto"/>
            </w:tcBorders>
            <w:shd w:val="clear" w:color="auto" w:fill="D9D9D9"/>
            <w:vAlign w:val="center"/>
            <w:hideMark/>
          </w:tcPr>
          <w:p w14:paraId="3BDAA81B"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Week #</w:t>
            </w:r>
          </w:p>
        </w:tc>
        <w:tc>
          <w:tcPr>
            <w:tcW w:w="791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E6FEC4C" w14:textId="77777777" w:rsidR="001B61B8" w:rsidRPr="00C46C09" w:rsidRDefault="001B61B8" w:rsidP="001B61B8">
            <w:pPr>
              <w:jc w:val="both"/>
              <w:rPr>
                <w:rFonts w:asciiTheme="majorBidi" w:hAnsiTheme="majorBidi" w:cstheme="majorBidi"/>
                <w:b/>
                <w:bCs/>
                <w:sz w:val="22"/>
                <w:szCs w:val="22"/>
              </w:rPr>
            </w:pPr>
            <w:r w:rsidRPr="00C46C09">
              <w:rPr>
                <w:rFonts w:asciiTheme="majorBidi" w:hAnsiTheme="majorBidi" w:cstheme="majorBidi"/>
                <w:b/>
                <w:bCs/>
                <w:sz w:val="22"/>
                <w:szCs w:val="22"/>
              </w:rPr>
              <w:t>Contents</w:t>
            </w:r>
          </w:p>
        </w:tc>
      </w:tr>
      <w:tr w:rsidR="001B61B8" w:rsidRPr="00C46C09" w14:paraId="43242B5E"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A10402D"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w:t>
            </w:r>
          </w:p>
        </w:tc>
        <w:tc>
          <w:tcPr>
            <w:tcW w:w="7915" w:type="dxa"/>
            <w:tcBorders>
              <w:top w:val="single" w:sz="4" w:space="0" w:color="auto"/>
              <w:left w:val="single" w:sz="4" w:space="0" w:color="auto"/>
              <w:bottom w:val="single" w:sz="4" w:space="0" w:color="auto"/>
              <w:right w:val="single" w:sz="4" w:space="0" w:color="auto"/>
            </w:tcBorders>
            <w:vAlign w:val="center"/>
            <w:hideMark/>
          </w:tcPr>
          <w:p w14:paraId="3C7AEC31"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Create Professional Document</w:t>
            </w:r>
          </w:p>
          <w:p w14:paraId="52C3F894" w14:textId="6A1EEDA4"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How to insert bullets, custom bullets? How to insert page numbers, shapes, cover page? How to insert picture into your document? How to check spell and grammar in your document. How to insert bullets, custom bullets? How to insert page numbers, shapes, cover page? How to insert picture into your document? How to check spell and grammar in your document?  Walkthroughs /Practical task</w:t>
            </w:r>
          </w:p>
        </w:tc>
      </w:tr>
      <w:tr w:rsidR="001B61B8" w:rsidRPr="00C46C09" w14:paraId="4A16F3AF"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A09AAD"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2</w:t>
            </w:r>
          </w:p>
        </w:tc>
        <w:tc>
          <w:tcPr>
            <w:tcW w:w="7915" w:type="dxa"/>
            <w:tcBorders>
              <w:top w:val="single" w:sz="4" w:space="0" w:color="auto"/>
              <w:left w:val="single" w:sz="4" w:space="0" w:color="auto"/>
              <w:bottom w:val="single" w:sz="4" w:space="0" w:color="auto"/>
              <w:right w:val="single" w:sz="4" w:space="0" w:color="auto"/>
            </w:tcBorders>
            <w:vAlign w:val="center"/>
          </w:tcPr>
          <w:p w14:paraId="755ABD67"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Create Professional Presentation</w:t>
            </w:r>
          </w:p>
          <w:p w14:paraId="35212176"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How to create to custom slides and its operation like insert slide, delete slide, duplicate slide?  How change template of your slide? How to change your design, custom design, and custom design? Difference between Transitions and Animation? How to insert Transitions? How to insert Animations?  Walkthroughs /Practical task.</w:t>
            </w:r>
          </w:p>
          <w:p w14:paraId="530D8E3F" w14:textId="77777777" w:rsidR="001B61B8" w:rsidRPr="00C46C09" w:rsidRDefault="001B61B8" w:rsidP="001B61B8">
            <w:pPr>
              <w:jc w:val="both"/>
              <w:rPr>
                <w:rFonts w:asciiTheme="majorBidi" w:hAnsiTheme="majorBidi" w:cstheme="majorBidi"/>
                <w:bCs/>
                <w:sz w:val="22"/>
                <w:szCs w:val="22"/>
              </w:rPr>
            </w:pPr>
          </w:p>
        </w:tc>
      </w:tr>
      <w:tr w:rsidR="001B61B8" w:rsidRPr="00C46C09" w14:paraId="42A734A6"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D8F508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3</w:t>
            </w:r>
          </w:p>
        </w:tc>
        <w:tc>
          <w:tcPr>
            <w:tcW w:w="7915" w:type="dxa"/>
            <w:tcBorders>
              <w:top w:val="single" w:sz="4" w:space="0" w:color="auto"/>
              <w:left w:val="single" w:sz="4" w:space="0" w:color="auto"/>
              <w:bottom w:val="single" w:sz="4" w:space="0" w:color="auto"/>
              <w:right w:val="single" w:sz="4" w:space="0" w:color="auto"/>
            </w:tcBorders>
            <w:vAlign w:val="center"/>
            <w:hideMark/>
          </w:tcPr>
          <w:p w14:paraId="2E10F741"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Arrangement of Bulk Data</w:t>
            </w:r>
          </w:p>
          <w:p w14:paraId="5BEA32AE"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What is spreadsheet? How to insert new sheet? How to insert new columns and rows. How to hide or unhide columns? Extension of Excel file. What is formula bar? How to insert formulas on formulas bar. Walkthroughs /Practical task.</w:t>
            </w:r>
          </w:p>
        </w:tc>
      </w:tr>
      <w:tr w:rsidR="001B61B8" w:rsidRPr="00C46C09" w14:paraId="1F50AA11"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39B8C50"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4</w:t>
            </w:r>
          </w:p>
        </w:tc>
        <w:tc>
          <w:tcPr>
            <w:tcW w:w="7915" w:type="dxa"/>
            <w:tcBorders>
              <w:top w:val="single" w:sz="4" w:space="0" w:color="auto"/>
              <w:left w:val="single" w:sz="4" w:space="0" w:color="auto"/>
              <w:bottom w:val="single" w:sz="4" w:space="0" w:color="auto"/>
              <w:right w:val="single" w:sz="4" w:space="0" w:color="auto"/>
            </w:tcBorders>
            <w:vAlign w:val="center"/>
            <w:hideMark/>
          </w:tcPr>
          <w:p w14:paraId="2162A1E5"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Data Analysis and visualization</w:t>
            </w:r>
          </w:p>
          <w:p w14:paraId="5FE996F2"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How to analyze your data using excel? What is pivot table and pivot chart?  How to visualize data using graphs Walkthroughs /Practical task.</w:t>
            </w:r>
          </w:p>
        </w:tc>
      </w:tr>
      <w:tr w:rsidR="001B61B8" w:rsidRPr="00C46C09" w14:paraId="026ECDBF"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4991415"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5</w:t>
            </w:r>
          </w:p>
        </w:tc>
        <w:tc>
          <w:tcPr>
            <w:tcW w:w="7915" w:type="dxa"/>
            <w:tcBorders>
              <w:top w:val="single" w:sz="4" w:space="0" w:color="auto"/>
              <w:left w:val="single" w:sz="4" w:space="0" w:color="auto"/>
              <w:bottom w:val="single" w:sz="4" w:space="0" w:color="auto"/>
              <w:right w:val="single" w:sz="4" w:space="0" w:color="auto"/>
            </w:tcBorders>
            <w:vAlign w:val="center"/>
            <w:hideMark/>
          </w:tcPr>
          <w:p w14:paraId="2FA45587"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Cleaning Data</w:t>
            </w:r>
          </w:p>
          <w:p w14:paraId="4E71E519"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How to apply conditional on your data? How to filter your data how to remove duplication? How to perform sorting in your data? Walkthroughs /Practical task.</w:t>
            </w:r>
          </w:p>
        </w:tc>
      </w:tr>
      <w:tr w:rsidR="001B61B8" w:rsidRPr="00C46C09" w14:paraId="59055C5B"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D7CDCF"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6</w:t>
            </w:r>
          </w:p>
        </w:tc>
        <w:tc>
          <w:tcPr>
            <w:tcW w:w="7915" w:type="dxa"/>
            <w:tcBorders>
              <w:top w:val="single" w:sz="4" w:space="0" w:color="auto"/>
              <w:left w:val="single" w:sz="4" w:space="0" w:color="auto"/>
              <w:bottom w:val="single" w:sz="4" w:space="0" w:color="auto"/>
              <w:right w:val="single" w:sz="4" w:space="0" w:color="auto"/>
            </w:tcBorders>
            <w:vAlign w:val="center"/>
            <w:hideMark/>
          </w:tcPr>
          <w:p w14:paraId="44FF6B99"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Dataset and visualization</w:t>
            </w:r>
          </w:p>
          <w:p w14:paraId="15CF9EA2"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Export your dataset in excel, Apply above operations.</w:t>
            </w:r>
          </w:p>
        </w:tc>
      </w:tr>
      <w:tr w:rsidR="001B61B8" w:rsidRPr="00C46C09" w14:paraId="2CAD28B8"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DB4EF0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7</w:t>
            </w:r>
          </w:p>
        </w:tc>
        <w:tc>
          <w:tcPr>
            <w:tcW w:w="7915" w:type="dxa"/>
            <w:tcBorders>
              <w:top w:val="single" w:sz="4" w:space="0" w:color="auto"/>
              <w:left w:val="single" w:sz="4" w:space="0" w:color="auto"/>
              <w:bottom w:val="single" w:sz="4" w:space="0" w:color="auto"/>
              <w:right w:val="single" w:sz="4" w:space="0" w:color="auto"/>
            </w:tcBorders>
            <w:vAlign w:val="center"/>
            <w:hideMark/>
          </w:tcPr>
          <w:p w14:paraId="6143469F"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Introduction Database Management System (DBMS)</w:t>
            </w:r>
          </w:p>
          <w:p w14:paraId="6CF9227E"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What is DBMS? What is database? How to create tables? How to insert data? Data types and its usage. Walkthroughs /Practical task.</w:t>
            </w:r>
          </w:p>
        </w:tc>
      </w:tr>
      <w:tr w:rsidR="001B61B8" w:rsidRPr="00C46C09" w14:paraId="18444660"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9FFF8E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8</w:t>
            </w:r>
          </w:p>
        </w:tc>
        <w:tc>
          <w:tcPr>
            <w:tcW w:w="7915" w:type="dxa"/>
            <w:tcBorders>
              <w:top w:val="single" w:sz="4" w:space="0" w:color="auto"/>
              <w:left w:val="single" w:sz="4" w:space="0" w:color="auto"/>
              <w:bottom w:val="single" w:sz="4" w:space="0" w:color="auto"/>
              <w:right w:val="single" w:sz="4" w:space="0" w:color="auto"/>
            </w:tcBorders>
            <w:vAlign w:val="center"/>
            <w:hideMark/>
          </w:tcPr>
          <w:p w14:paraId="3BFBA801"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Structured Query Language (SQL)</w:t>
            </w:r>
          </w:p>
          <w:p w14:paraId="40690727"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 xml:space="preserve">How to filter your data using queries? How to generate report? What is </w:t>
            </w:r>
            <w:proofErr w:type="spellStart"/>
            <w:r w:rsidRPr="00C46C09">
              <w:rPr>
                <w:rFonts w:asciiTheme="majorBidi" w:hAnsiTheme="majorBidi" w:cstheme="majorBidi"/>
                <w:bCs/>
                <w:sz w:val="22"/>
                <w:szCs w:val="22"/>
              </w:rPr>
              <w:t>Sql</w:t>
            </w:r>
            <w:proofErr w:type="spellEnd"/>
            <w:r w:rsidRPr="00C46C09">
              <w:rPr>
                <w:rFonts w:asciiTheme="majorBidi" w:hAnsiTheme="majorBidi" w:cstheme="majorBidi"/>
                <w:bCs/>
                <w:sz w:val="22"/>
                <w:szCs w:val="22"/>
              </w:rPr>
              <w:t xml:space="preserve"> language. Walkthroughs /Practical task.</w:t>
            </w:r>
          </w:p>
        </w:tc>
      </w:tr>
      <w:tr w:rsidR="001B61B8" w:rsidRPr="00C46C09" w14:paraId="2B52A1C7" w14:textId="77777777" w:rsidTr="00111824">
        <w:trPr>
          <w:trHeight w:val="710"/>
        </w:trPr>
        <w:tc>
          <w:tcPr>
            <w:tcW w:w="8905"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0E4C973C"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Midterm Exams</w:t>
            </w:r>
          </w:p>
        </w:tc>
      </w:tr>
      <w:tr w:rsidR="001B61B8" w:rsidRPr="00C46C09" w14:paraId="44A09329" w14:textId="77777777" w:rsidTr="00111824">
        <w:trPr>
          <w:trHeight w:val="890"/>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C1525FD"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9</w:t>
            </w:r>
          </w:p>
        </w:tc>
        <w:tc>
          <w:tcPr>
            <w:tcW w:w="7915" w:type="dxa"/>
            <w:tcBorders>
              <w:top w:val="single" w:sz="4" w:space="0" w:color="auto"/>
              <w:left w:val="single" w:sz="4" w:space="0" w:color="auto"/>
              <w:bottom w:val="single" w:sz="4" w:space="0" w:color="auto"/>
              <w:right w:val="single" w:sz="4" w:space="0" w:color="auto"/>
            </w:tcBorders>
            <w:vAlign w:val="center"/>
            <w:hideMark/>
          </w:tcPr>
          <w:p w14:paraId="725F1474"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Introduction to python,  Basic concept of python</w:t>
            </w:r>
          </w:p>
        </w:tc>
      </w:tr>
      <w:tr w:rsidR="001B61B8" w:rsidRPr="00C46C09" w14:paraId="63DE7648"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F3A70D2"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10</w:t>
            </w:r>
          </w:p>
        </w:tc>
        <w:tc>
          <w:tcPr>
            <w:tcW w:w="7915" w:type="dxa"/>
            <w:tcBorders>
              <w:top w:val="single" w:sz="4" w:space="0" w:color="auto"/>
              <w:left w:val="single" w:sz="4" w:space="0" w:color="auto"/>
              <w:bottom w:val="single" w:sz="4" w:space="0" w:color="auto"/>
              <w:right w:val="single" w:sz="4" w:space="0" w:color="auto"/>
            </w:tcBorders>
            <w:vAlign w:val="center"/>
            <w:hideMark/>
          </w:tcPr>
          <w:p w14:paraId="60071BD4"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Introduction to web design</w:t>
            </w:r>
          </w:p>
          <w:p w14:paraId="0BC3714E"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Introduction to Html? How to save html file .File extension. IDE use for Html. Html basic layout. Introduction to Html tags. Walkthroughs /Practical task.</w:t>
            </w:r>
          </w:p>
        </w:tc>
      </w:tr>
      <w:tr w:rsidR="001B61B8" w:rsidRPr="00C46C09" w14:paraId="4FAC39BD"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86C83CB"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11</w:t>
            </w:r>
          </w:p>
        </w:tc>
        <w:tc>
          <w:tcPr>
            <w:tcW w:w="7915" w:type="dxa"/>
            <w:tcBorders>
              <w:top w:val="single" w:sz="4" w:space="0" w:color="auto"/>
              <w:left w:val="single" w:sz="4" w:space="0" w:color="auto"/>
              <w:bottom w:val="single" w:sz="4" w:space="0" w:color="auto"/>
              <w:right w:val="single" w:sz="4" w:space="0" w:color="auto"/>
            </w:tcBorders>
            <w:vAlign w:val="center"/>
            <w:hideMark/>
          </w:tcPr>
          <w:p w14:paraId="2608E235"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Designing Layouts</w:t>
            </w:r>
          </w:p>
          <w:p w14:paraId="3DDACE77"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Html forms, Html elements, Introduction to Html5, Semantic tags, Button types</w:t>
            </w:r>
          </w:p>
          <w:p w14:paraId="0E2F8273"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Walkthroughs /Practical task.</w:t>
            </w:r>
          </w:p>
        </w:tc>
      </w:tr>
      <w:tr w:rsidR="001B61B8" w:rsidRPr="00C46C09" w14:paraId="035438F3"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D2FD7D6"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12</w:t>
            </w:r>
          </w:p>
        </w:tc>
        <w:tc>
          <w:tcPr>
            <w:tcW w:w="7915" w:type="dxa"/>
            <w:tcBorders>
              <w:top w:val="single" w:sz="4" w:space="0" w:color="auto"/>
              <w:left w:val="single" w:sz="4" w:space="0" w:color="auto"/>
              <w:bottom w:val="single" w:sz="4" w:space="0" w:color="auto"/>
              <w:right w:val="single" w:sz="4" w:space="0" w:color="auto"/>
            </w:tcBorders>
            <w:vAlign w:val="center"/>
            <w:hideMark/>
          </w:tcPr>
          <w:p w14:paraId="4F77EDDB"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Designing your web page</w:t>
            </w:r>
          </w:p>
          <w:p w14:paraId="46ECBE7A"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 xml:space="preserve">Introduction to Cascading Style Sheet. Types of Cascading Style Sheet (Inline, Internal, External). How to create </w:t>
            </w:r>
            <w:proofErr w:type="spellStart"/>
            <w:r w:rsidRPr="00C46C09">
              <w:rPr>
                <w:rFonts w:asciiTheme="majorBidi" w:hAnsiTheme="majorBidi" w:cstheme="majorBidi"/>
                <w:bCs/>
                <w:sz w:val="22"/>
                <w:szCs w:val="22"/>
              </w:rPr>
              <w:t>css</w:t>
            </w:r>
            <w:proofErr w:type="spellEnd"/>
            <w:r w:rsidRPr="00C46C09">
              <w:rPr>
                <w:rFonts w:asciiTheme="majorBidi" w:hAnsiTheme="majorBidi" w:cstheme="majorBidi"/>
                <w:bCs/>
                <w:sz w:val="22"/>
                <w:szCs w:val="22"/>
              </w:rPr>
              <w:t xml:space="preserve"> file and its extension. How add external file with html document? Walkthroughs /Practical task</w:t>
            </w:r>
          </w:p>
        </w:tc>
      </w:tr>
      <w:tr w:rsidR="001B61B8" w:rsidRPr="00C46C09" w14:paraId="7600821F"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1196199"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13</w:t>
            </w:r>
          </w:p>
        </w:tc>
        <w:tc>
          <w:tcPr>
            <w:tcW w:w="7915" w:type="dxa"/>
            <w:tcBorders>
              <w:top w:val="single" w:sz="4" w:space="0" w:color="auto"/>
              <w:left w:val="single" w:sz="4" w:space="0" w:color="auto"/>
              <w:bottom w:val="single" w:sz="4" w:space="0" w:color="auto"/>
              <w:right w:val="single" w:sz="4" w:space="0" w:color="auto"/>
            </w:tcBorders>
            <w:vAlign w:val="center"/>
            <w:hideMark/>
          </w:tcPr>
          <w:p w14:paraId="55C20193"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 xml:space="preserve">Box model in </w:t>
            </w:r>
            <w:proofErr w:type="spellStart"/>
            <w:r w:rsidRPr="00C46C09">
              <w:rPr>
                <w:rFonts w:asciiTheme="majorBidi" w:hAnsiTheme="majorBidi" w:cstheme="majorBidi"/>
                <w:bCs/>
                <w:sz w:val="22"/>
                <w:szCs w:val="22"/>
              </w:rPr>
              <w:t>css</w:t>
            </w:r>
            <w:proofErr w:type="spellEnd"/>
          </w:p>
          <w:p w14:paraId="0EC350D4"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 xml:space="preserve">CSS selectors. Difference between margin and padding? How to apply </w:t>
            </w:r>
            <w:proofErr w:type="spellStart"/>
            <w:r w:rsidRPr="00C46C09">
              <w:rPr>
                <w:rFonts w:asciiTheme="majorBidi" w:hAnsiTheme="majorBidi" w:cstheme="majorBidi"/>
                <w:bCs/>
                <w:sz w:val="22"/>
                <w:szCs w:val="22"/>
              </w:rPr>
              <w:t>css</w:t>
            </w:r>
            <w:proofErr w:type="spellEnd"/>
            <w:r w:rsidRPr="00C46C09">
              <w:rPr>
                <w:rFonts w:asciiTheme="majorBidi" w:hAnsiTheme="majorBidi" w:cstheme="majorBidi"/>
                <w:bCs/>
                <w:sz w:val="22"/>
                <w:szCs w:val="22"/>
              </w:rPr>
              <w:t xml:space="preserve"> in html properties /class, id. Difference between class and id. Walkthroughs /Practical task.</w:t>
            </w:r>
          </w:p>
        </w:tc>
      </w:tr>
      <w:tr w:rsidR="001B61B8" w:rsidRPr="00C46C09" w14:paraId="5E5894B2" w14:textId="77777777" w:rsidTr="00111824">
        <w:trPr>
          <w:trHeight w:val="1518"/>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C8CC671"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14</w:t>
            </w:r>
          </w:p>
        </w:tc>
        <w:tc>
          <w:tcPr>
            <w:tcW w:w="7915" w:type="dxa"/>
            <w:tcBorders>
              <w:top w:val="single" w:sz="4" w:space="0" w:color="auto"/>
              <w:left w:val="single" w:sz="4" w:space="0" w:color="auto"/>
              <w:bottom w:val="single" w:sz="4" w:space="0" w:color="auto"/>
              <w:right w:val="single" w:sz="4" w:space="0" w:color="auto"/>
            </w:tcBorders>
            <w:vAlign w:val="center"/>
            <w:hideMark/>
          </w:tcPr>
          <w:p w14:paraId="0FA5952D"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CSS Cross browser support. CSS default values and elements. CSS Z-index Walkthroughs /Practical task.</w:t>
            </w:r>
          </w:p>
        </w:tc>
      </w:tr>
      <w:tr w:rsidR="001B61B8" w:rsidRPr="00C46C09" w14:paraId="1AF9C6CB" w14:textId="77777777" w:rsidTr="00111824">
        <w:trPr>
          <w:trHeight w:val="1070"/>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74D5718"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15</w:t>
            </w:r>
          </w:p>
        </w:tc>
        <w:tc>
          <w:tcPr>
            <w:tcW w:w="7915" w:type="dxa"/>
            <w:tcBorders>
              <w:top w:val="single" w:sz="4" w:space="0" w:color="auto"/>
              <w:left w:val="single" w:sz="4" w:space="0" w:color="auto"/>
              <w:bottom w:val="single" w:sz="4" w:space="0" w:color="auto"/>
              <w:right w:val="single" w:sz="4" w:space="0" w:color="auto"/>
            </w:tcBorders>
            <w:vAlign w:val="center"/>
            <w:hideMark/>
          </w:tcPr>
          <w:p w14:paraId="3D12F2CF"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Revision of html and CSS</w:t>
            </w:r>
          </w:p>
        </w:tc>
      </w:tr>
      <w:tr w:rsidR="001B61B8" w:rsidRPr="00C46C09" w14:paraId="4A6A92C9" w14:textId="77777777" w:rsidTr="00111824">
        <w:trPr>
          <w:trHeight w:val="800"/>
        </w:trPr>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B4C1A2E" w14:textId="77777777" w:rsidR="001B61B8" w:rsidRPr="00C46C09" w:rsidRDefault="001B61B8" w:rsidP="001B61B8">
            <w:pPr>
              <w:jc w:val="both"/>
              <w:rPr>
                <w:rFonts w:asciiTheme="majorBidi" w:hAnsiTheme="majorBidi" w:cstheme="majorBidi"/>
                <w:sz w:val="22"/>
                <w:szCs w:val="22"/>
              </w:rPr>
            </w:pPr>
            <w:r w:rsidRPr="00C46C09">
              <w:rPr>
                <w:rFonts w:asciiTheme="majorBidi" w:hAnsiTheme="majorBidi" w:cstheme="majorBidi"/>
                <w:sz w:val="22"/>
                <w:szCs w:val="22"/>
              </w:rPr>
              <w:t>16</w:t>
            </w:r>
          </w:p>
        </w:tc>
        <w:tc>
          <w:tcPr>
            <w:tcW w:w="7915" w:type="dxa"/>
            <w:tcBorders>
              <w:top w:val="single" w:sz="4" w:space="0" w:color="auto"/>
              <w:left w:val="single" w:sz="4" w:space="0" w:color="auto"/>
              <w:bottom w:val="single" w:sz="4" w:space="0" w:color="auto"/>
              <w:right w:val="single" w:sz="4" w:space="0" w:color="auto"/>
            </w:tcBorders>
            <w:vAlign w:val="center"/>
            <w:hideMark/>
          </w:tcPr>
          <w:p w14:paraId="31955F02" w14:textId="77777777" w:rsidR="001B61B8" w:rsidRPr="00C46C09" w:rsidRDefault="001B61B8" w:rsidP="001B61B8">
            <w:pPr>
              <w:jc w:val="both"/>
              <w:rPr>
                <w:rFonts w:asciiTheme="majorBidi" w:hAnsiTheme="majorBidi" w:cstheme="majorBidi"/>
                <w:bCs/>
                <w:sz w:val="22"/>
                <w:szCs w:val="22"/>
              </w:rPr>
            </w:pPr>
            <w:r w:rsidRPr="00C46C09">
              <w:rPr>
                <w:rFonts w:asciiTheme="majorBidi" w:hAnsiTheme="majorBidi" w:cstheme="majorBidi"/>
                <w:bCs/>
                <w:sz w:val="22"/>
                <w:szCs w:val="22"/>
              </w:rPr>
              <w:t xml:space="preserve">Java Script Basics </w:t>
            </w:r>
          </w:p>
        </w:tc>
      </w:tr>
    </w:tbl>
    <w:p w14:paraId="36F76E4B" w14:textId="77777777" w:rsidR="00111824" w:rsidRPr="00C46C09" w:rsidRDefault="00111824" w:rsidP="001B61B8">
      <w:pPr>
        <w:jc w:val="both"/>
        <w:rPr>
          <w:rFonts w:asciiTheme="majorBidi" w:hAnsiTheme="majorBidi" w:cstheme="majorBidi"/>
          <w:sz w:val="22"/>
          <w:szCs w:val="22"/>
        </w:rPr>
      </w:pPr>
    </w:p>
    <w:p w14:paraId="25829F84" w14:textId="36B8D958" w:rsidR="00C61DDB" w:rsidRPr="00C46C09" w:rsidRDefault="00C61DDB" w:rsidP="00C61DDB">
      <w:pPr>
        <w:pStyle w:val="Heading3"/>
        <w:rPr>
          <w:rFonts w:asciiTheme="majorBidi" w:hAnsiTheme="majorBidi" w:cstheme="majorBidi"/>
          <w:sz w:val="22"/>
          <w:szCs w:val="22"/>
        </w:rPr>
      </w:pPr>
      <w:bookmarkStart w:id="56" w:name="_Toc219107949"/>
      <w:r w:rsidRPr="00C46C09">
        <w:rPr>
          <w:rFonts w:asciiTheme="majorBidi" w:hAnsiTheme="majorBidi" w:cstheme="majorBidi"/>
          <w:sz w:val="22"/>
          <w:szCs w:val="22"/>
        </w:rPr>
        <w:t>4.2.</w:t>
      </w:r>
      <w:r w:rsidR="00B41AE3" w:rsidRPr="00C46C09">
        <w:rPr>
          <w:rFonts w:asciiTheme="majorBidi" w:hAnsiTheme="majorBidi" w:cstheme="majorBidi"/>
          <w:sz w:val="22"/>
          <w:szCs w:val="22"/>
        </w:rPr>
        <w:t>3</w:t>
      </w:r>
      <w:r w:rsidRPr="00C46C09">
        <w:rPr>
          <w:rFonts w:asciiTheme="majorBidi" w:hAnsiTheme="majorBidi" w:cstheme="majorBidi"/>
          <w:sz w:val="22"/>
          <w:szCs w:val="22"/>
        </w:rPr>
        <w:t xml:space="preserve"> Functional English</w:t>
      </w:r>
      <w:bookmarkEnd w:id="56"/>
    </w:p>
    <w:p w14:paraId="770F25FB" w14:textId="77777777"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AIG1113 Functional English</w:t>
      </w:r>
    </w:p>
    <w:p w14:paraId="1B310FBD" w14:textId="77777777" w:rsidR="003316FE" w:rsidRPr="00C46C09" w:rsidRDefault="003316FE" w:rsidP="003316FE">
      <w:pPr>
        <w:rPr>
          <w:rFonts w:asciiTheme="majorBidi" w:hAnsiTheme="majorBidi" w:cstheme="majorBidi"/>
          <w:sz w:val="22"/>
          <w:szCs w:val="22"/>
        </w:rPr>
      </w:pPr>
    </w:p>
    <w:p w14:paraId="44357B62" w14:textId="396986D0"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52CB4182" w14:textId="77777777" w:rsidR="003316FE" w:rsidRPr="00C46C09" w:rsidRDefault="003316FE" w:rsidP="003316FE">
      <w:pPr>
        <w:rPr>
          <w:rFonts w:asciiTheme="majorBidi" w:hAnsiTheme="majorBidi" w:cstheme="majorBidi"/>
          <w:sz w:val="22"/>
          <w:szCs w:val="22"/>
        </w:rPr>
      </w:pPr>
    </w:p>
    <w:p w14:paraId="5A9CE913" w14:textId="4D4F0AB0"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t xml:space="preserve"> </w:t>
      </w:r>
      <w:r w:rsidR="00111824" w:rsidRPr="00C46C09">
        <w:rPr>
          <w:rFonts w:asciiTheme="majorBidi" w:hAnsiTheme="majorBidi" w:cstheme="majorBidi"/>
          <w:sz w:val="22"/>
          <w:szCs w:val="22"/>
        </w:rPr>
        <w:tab/>
      </w:r>
      <w:r w:rsidRPr="00C46C09">
        <w:rPr>
          <w:rFonts w:asciiTheme="majorBidi" w:hAnsiTheme="majorBidi" w:cstheme="majorBidi"/>
          <w:sz w:val="22"/>
          <w:szCs w:val="22"/>
        </w:rPr>
        <w:t>3</w:t>
      </w:r>
    </w:p>
    <w:p w14:paraId="50A6575E" w14:textId="77777777" w:rsidR="003316FE" w:rsidRPr="00C46C09" w:rsidRDefault="003316FE" w:rsidP="003316FE">
      <w:pPr>
        <w:rPr>
          <w:rFonts w:asciiTheme="majorBidi" w:hAnsiTheme="majorBidi" w:cstheme="majorBidi"/>
          <w:sz w:val="22"/>
          <w:szCs w:val="22"/>
        </w:rPr>
      </w:pPr>
    </w:p>
    <w:p w14:paraId="18728658" w14:textId="77777777"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Inam Elahi</w:t>
      </w:r>
    </w:p>
    <w:p w14:paraId="7C98A599" w14:textId="77777777" w:rsidR="003316FE" w:rsidRPr="00C46C09" w:rsidRDefault="003316FE" w:rsidP="003316FE">
      <w:pPr>
        <w:pStyle w:val="ListParagraph"/>
        <w:tabs>
          <w:tab w:val="left" w:pos="426"/>
          <w:tab w:val="left" w:pos="851"/>
          <w:tab w:val="left" w:pos="3544"/>
        </w:tabs>
        <w:spacing w:before="43"/>
        <w:ind w:left="0"/>
        <w:jc w:val="right"/>
        <w:rPr>
          <w:rFonts w:asciiTheme="majorBidi" w:hAnsiTheme="majorBidi" w:cstheme="majorBidi"/>
          <w:b/>
        </w:rPr>
      </w:pPr>
    </w:p>
    <w:p w14:paraId="0715D14D" w14:textId="77777777" w:rsidR="003316FE" w:rsidRPr="00C46C09" w:rsidRDefault="003316FE" w:rsidP="003316FE">
      <w:pPr>
        <w:pStyle w:val="ListParagraph"/>
        <w:tabs>
          <w:tab w:val="left" w:pos="426"/>
          <w:tab w:val="left" w:pos="851"/>
          <w:tab w:val="left" w:pos="1041"/>
        </w:tabs>
        <w:spacing w:before="38"/>
        <w:ind w:left="0"/>
        <w:rPr>
          <w:rFonts w:asciiTheme="majorBidi" w:hAnsiTheme="majorBidi" w:cstheme="majorBidi"/>
          <w:b/>
        </w:rPr>
      </w:pPr>
      <w:r w:rsidRPr="00C46C09">
        <w:rPr>
          <w:rFonts w:asciiTheme="majorBidi" w:hAnsiTheme="majorBidi" w:cstheme="majorBidi"/>
          <w:b/>
        </w:rPr>
        <w:t>Course</w:t>
      </w:r>
      <w:r w:rsidRPr="00C46C09">
        <w:rPr>
          <w:rFonts w:asciiTheme="majorBidi" w:hAnsiTheme="majorBidi" w:cstheme="majorBidi"/>
          <w:b/>
          <w:spacing w:val="-4"/>
        </w:rPr>
        <w:t xml:space="preserve"> </w:t>
      </w:r>
      <w:r w:rsidRPr="00C46C09">
        <w:rPr>
          <w:rFonts w:asciiTheme="majorBidi" w:hAnsiTheme="majorBidi" w:cstheme="majorBidi"/>
          <w:b/>
        </w:rPr>
        <w:t>Description</w:t>
      </w:r>
    </w:p>
    <w:p w14:paraId="6B0B2E0B" w14:textId="77777777" w:rsidR="003316FE" w:rsidRPr="00C46C09" w:rsidRDefault="003316FE" w:rsidP="003316FE">
      <w:pPr>
        <w:pStyle w:val="ListParagraph"/>
        <w:tabs>
          <w:tab w:val="left" w:pos="426"/>
          <w:tab w:val="left" w:pos="851"/>
          <w:tab w:val="left" w:pos="1041"/>
        </w:tabs>
        <w:spacing w:before="38"/>
        <w:ind w:left="0"/>
        <w:jc w:val="center"/>
        <w:rPr>
          <w:rFonts w:asciiTheme="majorBidi" w:hAnsiTheme="majorBidi" w:cstheme="majorBidi"/>
          <w:b/>
        </w:rPr>
      </w:pPr>
    </w:p>
    <w:p w14:paraId="26F2493E" w14:textId="77777777" w:rsidR="003316FE" w:rsidRPr="00C46C09" w:rsidRDefault="003316FE" w:rsidP="004D15EB">
      <w:pPr>
        <w:spacing w:line="276" w:lineRule="auto"/>
        <w:jc w:val="both"/>
        <w:rPr>
          <w:rFonts w:asciiTheme="majorBidi" w:hAnsiTheme="majorBidi" w:cstheme="majorBidi"/>
          <w:sz w:val="22"/>
          <w:szCs w:val="22"/>
        </w:rPr>
      </w:pPr>
      <w:r w:rsidRPr="00C46C09">
        <w:rPr>
          <w:rFonts w:asciiTheme="majorBidi" w:hAnsiTheme="majorBidi" w:cstheme="majorBidi"/>
          <w:sz w:val="22"/>
          <w:szCs w:val="22"/>
        </w:rPr>
        <w:t>The purpose of this course is to develop the English-language proficiency of students to help them become proficient in four language skills - reading, writing, speaking, and listening. Instead of teaching grammar in isolation and only at sentence level, this course is based on developing the language abilities of students through an integrated approach that provides opportunities to use the English language required to perform a specific task. Focusing on social interaction, the course draws specific attention to the accurate use of language structures, improving pronunciation, and development of active vocabulary in descriptive, narrative, and instructional types of texts.</w:t>
      </w:r>
    </w:p>
    <w:p w14:paraId="37F0A312" w14:textId="77777777" w:rsidR="003316FE" w:rsidRPr="00C46C09" w:rsidRDefault="003316FE" w:rsidP="003316F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25ACB153" w14:textId="77777777" w:rsidR="003316FE" w:rsidRPr="00C46C09" w:rsidRDefault="003316FE" w:rsidP="003316FE">
      <w:pPr>
        <w:spacing w:before="240"/>
        <w:rPr>
          <w:rFonts w:asciiTheme="majorBidi" w:hAnsiTheme="majorBidi" w:cstheme="majorBidi"/>
          <w:b/>
          <w:color w:val="000000"/>
          <w:sz w:val="22"/>
          <w:szCs w:val="22"/>
        </w:rPr>
      </w:pPr>
      <w:r w:rsidRPr="00C46C09">
        <w:rPr>
          <w:rFonts w:asciiTheme="majorBidi" w:hAnsiTheme="majorBidi" w:cstheme="majorBidi"/>
          <w:b/>
          <w:color w:val="000000"/>
          <w:sz w:val="22"/>
          <w:szCs w:val="22"/>
        </w:rPr>
        <w:t>Text</w:t>
      </w:r>
      <w:r w:rsidRPr="00C46C09">
        <w:rPr>
          <w:rFonts w:asciiTheme="majorBidi" w:hAnsiTheme="majorBidi" w:cstheme="majorBidi"/>
          <w:b/>
          <w:color w:val="000000"/>
          <w:spacing w:val="-1"/>
          <w:sz w:val="22"/>
          <w:szCs w:val="22"/>
        </w:rPr>
        <w:t>b</w:t>
      </w:r>
      <w:r w:rsidRPr="00C46C09">
        <w:rPr>
          <w:rFonts w:asciiTheme="majorBidi" w:hAnsiTheme="majorBidi" w:cstheme="majorBidi"/>
          <w:b/>
          <w:color w:val="000000"/>
          <w:sz w:val="22"/>
          <w:szCs w:val="22"/>
        </w:rPr>
        <w:t>ooks:</w:t>
      </w:r>
    </w:p>
    <w:p w14:paraId="6D1B7113" w14:textId="77777777" w:rsidR="003316FE" w:rsidRPr="00C46C09" w:rsidRDefault="003316FE" w:rsidP="00CA216C">
      <w:pPr>
        <w:pStyle w:val="ListParagraph"/>
        <w:widowControl w:val="0"/>
        <w:numPr>
          <w:ilvl w:val="0"/>
          <w:numId w:val="17"/>
        </w:numPr>
        <w:autoSpaceDE w:val="0"/>
        <w:autoSpaceDN w:val="0"/>
        <w:spacing w:after="0" w:line="240" w:lineRule="auto"/>
        <w:contextualSpacing w:val="0"/>
        <w:jc w:val="both"/>
        <w:rPr>
          <w:rFonts w:asciiTheme="majorBidi" w:hAnsiTheme="majorBidi" w:cstheme="majorBidi"/>
          <w:bCs/>
          <w:color w:val="000000"/>
        </w:rPr>
      </w:pPr>
      <w:r w:rsidRPr="00C46C09">
        <w:rPr>
          <w:rFonts w:asciiTheme="majorBidi" w:hAnsiTheme="majorBidi" w:cstheme="majorBidi"/>
          <w:bCs/>
          <w:color w:val="000000"/>
        </w:rPr>
        <w:t xml:space="preserve">Hashemi, L., &amp; Murphy, R. (2019). </w:t>
      </w:r>
      <w:r w:rsidRPr="00C46C09">
        <w:rPr>
          <w:rFonts w:asciiTheme="majorBidi" w:hAnsiTheme="majorBidi" w:cstheme="majorBidi"/>
          <w:bCs/>
          <w:i/>
          <w:iCs/>
          <w:color w:val="000000"/>
        </w:rPr>
        <w:t>English grammar in use. Supplementary exercises: book with answers: to accompany English grammar in use fifth edition</w:t>
      </w:r>
      <w:r w:rsidRPr="00C46C09">
        <w:rPr>
          <w:rFonts w:asciiTheme="majorBidi" w:hAnsiTheme="majorBidi" w:cstheme="majorBidi"/>
          <w:bCs/>
          <w:color w:val="000000"/>
        </w:rPr>
        <w:t>. Cambridge University Press.</w:t>
      </w:r>
    </w:p>
    <w:p w14:paraId="50CDE162" w14:textId="77777777" w:rsidR="003316FE" w:rsidRPr="00C46C09" w:rsidRDefault="003316FE" w:rsidP="00CA216C">
      <w:pPr>
        <w:pStyle w:val="ListParagraph"/>
        <w:widowControl w:val="0"/>
        <w:numPr>
          <w:ilvl w:val="0"/>
          <w:numId w:val="17"/>
        </w:numPr>
        <w:autoSpaceDE w:val="0"/>
        <w:autoSpaceDN w:val="0"/>
        <w:spacing w:before="41" w:after="0" w:line="240" w:lineRule="auto"/>
        <w:contextualSpacing w:val="0"/>
        <w:jc w:val="both"/>
        <w:rPr>
          <w:rFonts w:asciiTheme="majorBidi" w:hAnsiTheme="majorBidi" w:cstheme="majorBidi"/>
          <w:bCs/>
          <w:color w:val="000000"/>
        </w:rPr>
      </w:pPr>
      <w:r w:rsidRPr="00C46C09">
        <w:rPr>
          <w:rFonts w:asciiTheme="majorBidi" w:hAnsiTheme="majorBidi" w:cstheme="majorBidi"/>
          <w:bCs/>
          <w:color w:val="000000"/>
        </w:rPr>
        <w:t xml:space="preserve">Clive Oxenden, &amp; Latham-Koenig, C. (2013). </w:t>
      </w:r>
      <w:r w:rsidRPr="00C46C09">
        <w:rPr>
          <w:rFonts w:asciiTheme="majorBidi" w:hAnsiTheme="majorBidi" w:cstheme="majorBidi"/>
          <w:bCs/>
          <w:i/>
          <w:iCs/>
          <w:color w:val="000000"/>
        </w:rPr>
        <w:t xml:space="preserve">English file: </w:t>
      </w:r>
      <w:r w:rsidRPr="00C46C09">
        <w:rPr>
          <w:rFonts w:asciiTheme="majorBidi" w:hAnsiTheme="majorBidi" w:cstheme="majorBidi"/>
          <w:bCs/>
          <w:i/>
          <w:iCs/>
        </w:rPr>
        <w:t>Intermediate.</w:t>
      </w:r>
      <w:r w:rsidRPr="00C46C09">
        <w:rPr>
          <w:rFonts w:asciiTheme="majorBidi" w:hAnsiTheme="majorBidi" w:cstheme="majorBidi"/>
          <w:bCs/>
        </w:rPr>
        <w:t xml:space="preserve"> Oxford </w:t>
      </w:r>
      <w:r w:rsidRPr="00C46C09">
        <w:rPr>
          <w:rFonts w:asciiTheme="majorBidi" w:hAnsiTheme="majorBidi" w:cstheme="majorBidi"/>
          <w:bCs/>
          <w:color w:val="000000"/>
        </w:rPr>
        <w:t>University Press.</w:t>
      </w:r>
    </w:p>
    <w:p w14:paraId="054C53A2" w14:textId="77777777" w:rsidR="003316FE" w:rsidRPr="00C46C09" w:rsidRDefault="003316FE" w:rsidP="00CA216C">
      <w:pPr>
        <w:pStyle w:val="ListParagraph"/>
        <w:widowControl w:val="0"/>
        <w:numPr>
          <w:ilvl w:val="0"/>
          <w:numId w:val="17"/>
        </w:numPr>
        <w:tabs>
          <w:tab w:val="left" w:pos="284"/>
        </w:tabs>
        <w:autoSpaceDE w:val="0"/>
        <w:autoSpaceDN w:val="0"/>
        <w:spacing w:after="0" w:line="240" w:lineRule="auto"/>
        <w:contextualSpacing w:val="0"/>
        <w:jc w:val="both"/>
        <w:rPr>
          <w:rFonts w:asciiTheme="majorBidi" w:hAnsiTheme="majorBidi" w:cstheme="majorBidi"/>
          <w:bCs/>
        </w:rPr>
      </w:pPr>
      <w:r w:rsidRPr="00C46C09">
        <w:rPr>
          <w:rFonts w:asciiTheme="majorBidi" w:hAnsiTheme="majorBidi" w:cstheme="majorBidi"/>
          <w:bCs/>
        </w:rPr>
        <w:t xml:space="preserve">Friederike Klippel, &amp; Swan, M. (2013). </w:t>
      </w:r>
      <w:r w:rsidRPr="00C46C09">
        <w:rPr>
          <w:rFonts w:asciiTheme="majorBidi" w:hAnsiTheme="majorBidi" w:cstheme="majorBidi"/>
          <w:bCs/>
          <w:i/>
          <w:iCs/>
        </w:rPr>
        <w:t>Keep talking: communicative fluency activities for language teaching.</w:t>
      </w:r>
      <w:r w:rsidRPr="00C46C09">
        <w:rPr>
          <w:rFonts w:asciiTheme="majorBidi" w:hAnsiTheme="majorBidi" w:cstheme="majorBidi"/>
          <w:bCs/>
        </w:rPr>
        <w:t xml:space="preserve"> Cambridge University Press.</w:t>
      </w:r>
    </w:p>
    <w:p w14:paraId="5C3117F6" w14:textId="77777777" w:rsidR="003316FE" w:rsidRPr="00C46C09" w:rsidRDefault="003316FE" w:rsidP="003316FE">
      <w:pPr>
        <w:pStyle w:val="ListParagraph"/>
        <w:tabs>
          <w:tab w:val="left" w:pos="284"/>
        </w:tabs>
        <w:ind w:left="0"/>
        <w:jc w:val="both"/>
        <w:rPr>
          <w:rFonts w:asciiTheme="majorBidi" w:hAnsiTheme="majorBidi" w:cstheme="majorBidi"/>
          <w:b/>
          <w:color w:val="000000"/>
        </w:rPr>
      </w:pPr>
      <w:r w:rsidRPr="00C46C09">
        <w:rPr>
          <w:rFonts w:asciiTheme="majorBidi" w:hAnsiTheme="majorBidi" w:cstheme="majorBidi"/>
          <w:b/>
          <w:color w:val="000000"/>
        </w:rPr>
        <w:t>Reference</w:t>
      </w:r>
      <w:r w:rsidRPr="00C46C09">
        <w:rPr>
          <w:rFonts w:asciiTheme="majorBidi" w:hAnsiTheme="majorBidi" w:cstheme="majorBidi"/>
          <w:b/>
          <w:color w:val="000000"/>
          <w:spacing w:val="-2"/>
        </w:rPr>
        <w:t xml:space="preserve"> </w:t>
      </w:r>
      <w:r w:rsidRPr="00C46C09">
        <w:rPr>
          <w:rFonts w:asciiTheme="majorBidi" w:hAnsiTheme="majorBidi" w:cstheme="majorBidi"/>
          <w:b/>
          <w:color w:val="000000"/>
        </w:rPr>
        <w:t>Books:</w:t>
      </w:r>
    </w:p>
    <w:p w14:paraId="6271155A" w14:textId="77777777" w:rsidR="003316FE" w:rsidRPr="00C46C09" w:rsidRDefault="003316FE" w:rsidP="00CA216C">
      <w:pPr>
        <w:pStyle w:val="ListParagraph"/>
        <w:widowControl w:val="0"/>
        <w:numPr>
          <w:ilvl w:val="0"/>
          <w:numId w:val="17"/>
        </w:numPr>
        <w:autoSpaceDE w:val="0"/>
        <w:autoSpaceDN w:val="0"/>
        <w:spacing w:after="0" w:line="240" w:lineRule="auto"/>
        <w:contextualSpacing w:val="0"/>
        <w:jc w:val="both"/>
        <w:rPr>
          <w:rFonts w:asciiTheme="majorBidi" w:hAnsiTheme="majorBidi" w:cstheme="majorBidi"/>
          <w:bCs/>
          <w:color w:val="000000"/>
        </w:rPr>
      </w:pPr>
      <w:r w:rsidRPr="00C46C09">
        <w:rPr>
          <w:rFonts w:asciiTheme="majorBidi" w:hAnsiTheme="majorBidi" w:cstheme="majorBidi"/>
          <w:bCs/>
          <w:color w:val="000000"/>
        </w:rPr>
        <w:t xml:space="preserve">Swan, M. (2018). </w:t>
      </w:r>
      <w:r w:rsidRPr="00C46C09">
        <w:rPr>
          <w:rFonts w:asciiTheme="majorBidi" w:hAnsiTheme="majorBidi" w:cstheme="majorBidi"/>
          <w:bCs/>
          <w:i/>
          <w:iCs/>
          <w:color w:val="000000"/>
        </w:rPr>
        <w:t>Practical English usage</w:t>
      </w:r>
      <w:r w:rsidRPr="00C46C09">
        <w:rPr>
          <w:rFonts w:asciiTheme="majorBidi" w:hAnsiTheme="majorBidi" w:cstheme="majorBidi"/>
          <w:bCs/>
          <w:color w:val="000000"/>
        </w:rPr>
        <w:t>. Oxford University Press.</w:t>
      </w:r>
    </w:p>
    <w:p w14:paraId="274D077F" w14:textId="4CFEB921" w:rsidR="003316FE" w:rsidRPr="00C46C09" w:rsidRDefault="003316FE" w:rsidP="00CA216C">
      <w:pPr>
        <w:pStyle w:val="ListParagraph"/>
        <w:widowControl w:val="0"/>
        <w:numPr>
          <w:ilvl w:val="0"/>
          <w:numId w:val="18"/>
        </w:numPr>
        <w:autoSpaceDE w:val="0"/>
        <w:autoSpaceDN w:val="0"/>
        <w:spacing w:after="0" w:line="240" w:lineRule="auto"/>
        <w:contextualSpacing w:val="0"/>
        <w:jc w:val="both"/>
        <w:rPr>
          <w:rFonts w:asciiTheme="majorBidi" w:hAnsiTheme="majorBidi" w:cstheme="majorBidi"/>
          <w:bCs/>
          <w:color w:val="000000"/>
        </w:rPr>
      </w:pPr>
      <w:r w:rsidRPr="00C46C09">
        <w:rPr>
          <w:rFonts w:asciiTheme="majorBidi" w:hAnsiTheme="majorBidi" w:cstheme="majorBidi"/>
          <w:bCs/>
          <w:color w:val="000000"/>
        </w:rPr>
        <w:t xml:space="preserve">Thorn, S. (2013). </w:t>
      </w:r>
      <w:r w:rsidRPr="00C46C09">
        <w:rPr>
          <w:rFonts w:asciiTheme="majorBidi" w:hAnsiTheme="majorBidi" w:cstheme="majorBidi"/>
          <w:bCs/>
          <w:i/>
          <w:iCs/>
          <w:color w:val="000000"/>
        </w:rPr>
        <w:t>Real lives, real listening. Intermediate B1-B2, Student’s book.</w:t>
      </w:r>
      <w:r w:rsidRPr="00C46C09">
        <w:rPr>
          <w:rFonts w:asciiTheme="majorBidi" w:hAnsiTheme="majorBidi" w:cstheme="majorBidi"/>
          <w:bCs/>
          <w:color w:val="000000"/>
        </w:rPr>
        <w:t xml:space="preserve"> Collins.</w:t>
      </w:r>
    </w:p>
    <w:p w14:paraId="631105B2" w14:textId="77777777" w:rsidR="00F06D66" w:rsidRPr="00C46C09" w:rsidRDefault="00F06D66" w:rsidP="00F06D66">
      <w:pPr>
        <w:pStyle w:val="ListParagraph"/>
        <w:widowControl w:val="0"/>
        <w:autoSpaceDE w:val="0"/>
        <w:autoSpaceDN w:val="0"/>
        <w:spacing w:after="0" w:line="240" w:lineRule="auto"/>
        <w:ind w:left="0"/>
        <w:contextualSpacing w:val="0"/>
        <w:jc w:val="both"/>
        <w:rPr>
          <w:rFonts w:asciiTheme="majorBidi" w:hAnsiTheme="majorBidi" w:cstheme="majorBidi"/>
          <w:bCs/>
          <w:color w:val="000000"/>
        </w:rPr>
      </w:pPr>
    </w:p>
    <w:p w14:paraId="20D02727" w14:textId="6E30CA43" w:rsidR="003316FE" w:rsidRPr="00C46C09" w:rsidRDefault="003316FE" w:rsidP="00111824">
      <w:pPr>
        <w:rPr>
          <w:rFonts w:asciiTheme="majorBidi" w:hAnsiTheme="majorBidi" w:cstheme="majorBidi"/>
          <w:b/>
          <w:bCs/>
          <w:sz w:val="22"/>
          <w:szCs w:val="22"/>
        </w:rPr>
      </w:pPr>
      <w:r w:rsidRPr="00C46C09">
        <w:rPr>
          <w:rFonts w:asciiTheme="majorBidi" w:hAnsiTheme="majorBidi" w:cstheme="majorBidi"/>
          <w:b/>
          <w:bCs/>
          <w:sz w:val="22"/>
          <w:szCs w:val="22"/>
        </w:rPr>
        <w:t>Course</w:t>
      </w:r>
      <w:r w:rsidRPr="00C46C09">
        <w:rPr>
          <w:rFonts w:asciiTheme="majorBidi" w:hAnsiTheme="majorBidi" w:cstheme="majorBidi"/>
          <w:b/>
          <w:bCs/>
          <w:spacing w:val="-3"/>
          <w:sz w:val="22"/>
          <w:szCs w:val="22"/>
        </w:rPr>
        <w:t xml:space="preserve"> </w:t>
      </w:r>
      <w:r w:rsidRPr="00C46C09">
        <w:rPr>
          <w:rFonts w:asciiTheme="majorBidi" w:hAnsiTheme="majorBidi" w:cstheme="majorBidi"/>
          <w:b/>
          <w:bCs/>
          <w:sz w:val="22"/>
          <w:szCs w:val="22"/>
        </w:rPr>
        <w:t>Learning</w:t>
      </w:r>
      <w:r w:rsidRPr="00C46C09">
        <w:rPr>
          <w:rFonts w:asciiTheme="majorBidi" w:hAnsiTheme="majorBidi" w:cstheme="majorBidi"/>
          <w:b/>
          <w:bCs/>
          <w:spacing w:val="-1"/>
          <w:sz w:val="22"/>
          <w:szCs w:val="22"/>
        </w:rPr>
        <w:t xml:space="preserve"> </w:t>
      </w:r>
      <w:r w:rsidRPr="00C46C09">
        <w:rPr>
          <w:rFonts w:asciiTheme="majorBidi" w:hAnsiTheme="majorBidi" w:cstheme="majorBidi"/>
          <w:b/>
          <w:bCs/>
          <w:sz w:val="22"/>
          <w:szCs w:val="22"/>
        </w:rPr>
        <w:t>Outcomes</w:t>
      </w:r>
    </w:p>
    <w:p w14:paraId="6C7AD476" w14:textId="77777777" w:rsidR="003316FE" w:rsidRPr="00C46C09" w:rsidRDefault="003316FE" w:rsidP="003316FE">
      <w:pPr>
        <w:tabs>
          <w:tab w:val="left" w:pos="426"/>
        </w:tabs>
        <w:spacing w:before="17" w:after="27"/>
        <w:rPr>
          <w:rFonts w:asciiTheme="majorBidi" w:hAnsiTheme="majorBidi" w:cstheme="majorBidi"/>
          <w:sz w:val="22"/>
          <w:szCs w:val="22"/>
        </w:rPr>
      </w:pPr>
      <w:r w:rsidRPr="00C46C09">
        <w:rPr>
          <w:rFonts w:asciiTheme="majorBidi" w:hAnsiTheme="majorBidi" w:cstheme="majorBidi"/>
          <w:sz w:val="22"/>
          <w:szCs w:val="22"/>
        </w:rPr>
        <w:t>On</w:t>
      </w:r>
      <w:r w:rsidRPr="00C46C09">
        <w:rPr>
          <w:rFonts w:asciiTheme="majorBidi" w:hAnsiTheme="majorBidi" w:cstheme="majorBidi"/>
          <w:spacing w:val="-2"/>
          <w:sz w:val="22"/>
          <w:szCs w:val="22"/>
        </w:rPr>
        <w:t xml:space="preserve"> </w:t>
      </w:r>
      <w:r w:rsidRPr="00C46C09">
        <w:rPr>
          <w:rFonts w:asciiTheme="majorBidi" w:hAnsiTheme="majorBidi" w:cstheme="majorBidi"/>
          <w:sz w:val="22"/>
          <w:szCs w:val="22"/>
        </w:rPr>
        <w:t>successful</w:t>
      </w:r>
      <w:r w:rsidRPr="00C46C09">
        <w:rPr>
          <w:rFonts w:asciiTheme="majorBidi" w:hAnsiTheme="majorBidi" w:cstheme="majorBidi"/>
          <w:spacing w:val="-4"/>
          <w:sz w:val="22"/>
          <w:szCs w:val="22"/>
        </w:rPr>
        <w:t xml:space="preserve"> </w:t>
      </w:r>
      <w:r w:rsidRPr="00C46C09">
        <w:rPr>
          <w:rFonts w:asciiTheme="majorBidi" w:hAnsiTheme="majorBidi" w:cstheme="majorBidi"/>
          <w:sz w:val="22"/>
          <w:szCs w:val="22"/>
        </w:rPr>
        <w:t>completion</w:t>
      </w:r>
      <w:r w:rsidRPr="00C46C09">
        <w:rPr>
          <w:rFonts w:asciiTheme="majorBidi" w:hAnsiTheme="majorBidi" w:cstheme="majorBidi"/>
          <w:spacing w:val="-1"/>
          <w:sz w:val="22"/>
          <w:szCs w:val="22"/>
        </w:rPr>
        <w:t xml:space="preserve"> </w:t>
      </w:r>
      <w:r w:rsidRPr="00C46C09">
        <w:rPr>
          <w:rFonts w:asciiTheme="majorBidi" w:hAnsiTheme="majorBidi" w:cstheme="majorBidi"/>
          <w:sz w:val="22"/>
          <w:szCs w:val="22"/>
        </w:rPr>
        <w:t>of</w:t>
      </w:r>
      <w:r w:rsidRPr="00C46C09">
        <w:rPr>
          <w:rFonts w:asciiTheme="majorBidi" w:hAnsiTheme="majorBidi" w:cstheme="majorBidi"/>
          <w:spacing w:val="-2"/>
          <w:sz w:val="22"/>
          <w:szCs w:val="22"/>
        </w:rPr>
        <w:t xml:space="preserve"> </w:t>
      </w:r>
      <w:r w:rsidRPr="00C46C09">
        <w:rPr>
          <w:rFonts w:asciiTheme="majorBidi" w:hAnsiTheme="majorBidi" w:cstheme="majorBidi"/>
          <w:sz w:val="22"/>
          <w:szCs w:val="22"/>
        </w:rPr>
        <w:t>this</w:t>
      </w:r>
      <w:r w:rsidRPr="00C46C09">
        <w:rPr>
          <w:rFonts w:asciiTheme="majorBidi" w:hAnsiTheme="majorBidi" w:cstheme="majorBidi"/>
          <w:spacing w:val="-1"/>
          <w:sz w:val="22"/>
          <w:szCs w:val="22"/>
        </w:rPr>
        <w:t xml:space="preserve"> </w:t>
      </w:r>
      <w:r w:rsidRPr="00C46C09">
        <w:rPr>
          <w:rFonts w:asciiTheme="majorBidi" w:hAnsiTheme="majorBidi" w:cstheme="majorBidi"/>
          <w:sz w:val="22"/>
          <w:szCs w:val="22"/>
        </w:rPr>
        <w:t>course,</w:t>
      </w:r>
      <w:r w:rsidRPr="00C46C09">
        <w:rPr>
          <w:rFonts w:asciiTheme="majorBidi" w:hAnsiTheme="majorBidi" w:cstheme="majorBidi"/>
          <w:spacing w:val="-2"/>
          <w:sz w:val="22"/>
          <w:szCs w:val="22"/>
        </w:rPr>
        <w:t xml:space="preserve"> </w:t>
      </w:r>
      <w:r w:rsidRPr="00C46C09">
        <w:rPr>
          <w:rFonts w:asciiTheme="majorBidi" w:hAnsiTheme="majorBidi" w:cstheme="majorBidi"/>
          <w:sz w:val="22"/>
          <w:szCs w:val="22"/>
        </w:rPr>
        <w:t>students</w:t>
      </w:r>
      <w:r w:rsidRPr="00C46C09">
        <w:rPr>
          <w:rFonts w:asciiTheme="majorBidi" w:hAnsiTheme="majorBidi" w:cstheme="majorBidi"/>
          <w:spacing w:val="-1"/>
          <w:sz w:val="22"/>
          <w:szCs w:val="22"/>
        </w:rPr>
        <w:t xml:space="preserve"> </w:t>
      </w:r>
      <w:r w:rsidRPr="00C46C09">
        <w:rPr>
          <w:rFonts w:asciiTheme="majorBidi" w:hAnsiTheme="majorBidi" w:cstheme="majorBidi"/>
          <w:sz w:val="22"/>
          <w:szCs w:val="22"/>
        </w:rPr>
        <w:t>will</w:t>
      </w:r>
      <w:r w:rsidRPr="00C46C09">
        <w:rPr>
          <w:rFonts w:asciiTheme="majorBidi" w:hAnsiTheme="majorBidi" w:cstheme="majorBidi"/>
          <w:spacing w:val="-4"/>
          <w:sz w:val="22"/>
          <w:szCs w:val="22"/>
        </w:rPr>
        <w:t xml:space="preserve"> </w:t>
      </w:r>
      <w:r w:rsidRPr="00C46C09">
        <w:rPr>
          <w:rFonts w:asciiTheme="majorBidi" w:hAnsiTheme="majorBidi" w:cstheme="majorBidi"/>
          <w:sz w:val="22"/>
          <w:szCs w:val="22"/>
        </w:rPr>
        <w:t>be</w:t>
      </w:r>
      <w:r w:rsidRPr="00C46C09">
        <w:rPr>
          <w:rFonts w:asciiTheme="majorBidi" w:hAnsiTheme="majorBidi" w:cstheme="majorBidi"/>
          <w:spacing w:val="-1"/>
          <w:sz w:val="22"/>
          <w:szCs w:val="22"/>
        </w:rPr>
        <w:t xml:space="preserve"> </w:t>
      </w:r>
      <w:r w:rsidRPr="00C46C09">
        <w:rPr>
          <w:rFonts w:asciiTheme="majorBidi" w:hAnsiTheme="majorBidi" w:cstheme="majorBidi"/>
          <w:sz w:val="22"/>
          <w:szCs w:val="22"/>
        </w:rPr>
        <w:t>able</w:t>
      </w:r>
      <w:r w:rsidRPr="00C46C09">
        <w:rPr>
          <w:rFonts w:asciiTheme="majorBidi" w:hAnsiTheme="majorBidi" w:cstheme="majorBidi"/>
          <w:spacing w:val="-2"/>
          <w:sz w:val="22"/>
          <w:szCs w:val="22"/>
        </w:rPr>
        <w:t xml:space="preserve"> </w:t>
      </w:r>
      <w:r w:rsidRPr="00C46C09">
        <w:rPr>
          <w:rFonts w:asciiTheme="majorBidi" w:hAnsiTheme="majorBidi" w:cstheme="majorBidi"/>
          <w:sz w:val="22"/>
          <w:szCs w:val="22"/>
        </w:rPr>
        <w:t>to:</w:t>
      </w:r>
    </w:p>
    <w:p w14:paraId="7C14A9AD" w14:textId="77777777" w:rsidR="00111824" w:rsidRPr="00C46C09" w:rsidRDefault="00111824" w:rsidP="003316FE">
      <w:pPr>
        <w:tabs>
          <w:tab w:val="left" w:pos="426"/>
        </w:tabs>
        <w:spacing w:before="17" w:after="27"/>
        <w:rPr>
          <w:rFonts w:asciiTheme="majorBidi" w:hAnsiTheme="majorBidi" w:cstheme="majorBidi"/>
          <w:sz w:val="22"/>
          <w:szCs w:val="22"/>
        </w:rPr>
      </w:pPr>
    </w:p>
    <w:p w14:paraId="6C59DACD" w14:textId="6250EC0D" w:rsidR="00111824" w:rsidRPr="00C46C09" w:rsidRDefault="00111824" w:rsidP="00111824">
      <w:pPr>
        <w:ind w:left="1440" w:hanging="99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 xml:space="preserve">     Comprehend English correctly in speaking and writing skills. (C2 – Understand)          </w:t>
      </w:r>
    </w:p>
    <w:p w14:paraId="4E2BD4A5" w14:textId="40934B4F" w:rsidR="00111824" w:rsidRPr="00C46C09" w:rsidRDefault="00111824" w:rsidP="00111824">
      <w:pPr>
        <w:ind w:left="1440" w:hanging="990"/>
        <w:rPr>
          <w:rFonts w:asciiTheme="majorBidi" w:hAnsiTheme="majorBidi" w:cstheme="majorBidi"/>
          <w:sz w:val="22"/>
          <w:szCs w:val="22"/>
        </w:rPr>
      </w:pPr>
      <w:r w:rsidRPr="00C46C09">
        <w:rPr>
          <w:rFonts w:asciiTheme="majorBidi" w:hAnsiTheme="majorBidi" w:cstheme="majorBidi"/>
          <w:b/>
          <w:bCs/>
          <w:sz w:val="22"/>
          <w:szCs w:val="22"/>
        </w:rPr>
        <w:t xml:space="preserve">CLO:2     </w:t>
      </w:r>
      <w:r w:rsidRPr="00C46C09">
        <w:rPr>
          <w:rFonts w:asciiTheme="majorBidi" w:hAnsiTheme="majorBidi" w:cstheme="majorBidi"/>
          <w:sz w:val="22"/>
          <w:szCs w:val="22"/>
        </w:rPr>
        <w:t>Apply grammatically correct and structurally coherent English. (C2 – Understand)</w:t>
      </w:r>
    </w:p>
    <w:p w14:paraId="013A3C87" w14:textId="2A5511A1" w:rsidR="003316FE" w:rsidRPr="00C46C09" w:rsidRDefault="00111824" w:rsidP="00111824">
      <w:pPr>
        <w:ind w:left="1440" w:hanging="990"/>
        <w:rPr>
          <w:rFonts w:asciiTheme="majorBidi" w:hAnsiTheme="majorBidi" w:cstheme="majorBidi"/>
          <w:sz w:val="22"/>
          <w:szCs w:val="22"/>
        </w:rPr>
      </w:pPr>
      <w:r w:rsidRPr="00C46C09">
        <w:rPr>
          <w:rFonts w:asciiTheme="majorBidi" w:hAnsiTheme="majorBidi" w:cstheme="majorBidi"/>
          <w:b/>
          <w:bCs/>
          <w:sz w:val="22"/>
          <w:szCs w:val="22"/>
        </w:rPr>
        <w:t>CLO:3</w:t>
      </w:r>
      <w:r w:rsidRPr="00C46C09">
        <w:rPr>
          <w:rFonts w:asciiTheme="majorBidi" w:hAnsiTheme="majorBidi" w:cstheme="majorBidi"/>
          <w:sz w:val="22"/>
          <w:szCs w:val="22"/>
        </w:rPr>
        <w:t xml:space="preserve">     Present sound vocabulary and skills to use English in professional life. (A2 – Responding) </w:t>
      </w:r>
    </w:p>
    <w:p w14:paraId="2DF013B5" w14:textId="77777777" w:rsidR="00111824" w:rsidRPr="00C46C09" w:rsidRDefault="00111824" w:rsidP="00111824">
      <w:pPr>
        <w:ind w:left="1440" w:hanging="990"/>
        <w:rPr>
          <w:rFonts w:asciiTheme="majorBidi" w:hAnsiTheme="majorBidi" w:cstheme="majorBidi"/>
          <w:sz w:val="22"/>
          <w:szCs w:val="22"/>
        </w:rPr>
      </w:pPr>
    </w:p>
    <w:p w14:paraId="3230ABD5" w14:textId="77777777" w:rsidR="003316FE" w:rsidRPr="00C46C09" w:rsidRDefault="003316FE" w:rsidP="003316F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03CEB57" w14:textId="77777777" w:rsidR="003316FE" w:rsidRPr="00C46C09" w:rsidRDefault="003316FE" w:rsidP="003316FE">
      <w:pPr>
        <w:jc w:val="both"/>
        <w:rPr>
          <w:rFonts w:asciiTheme="majorBidi" w:hAnsiTheme="majorBidi" w:cstheme="majorBidi"/>
          <w:sz w:val="22"/>
          <w:szCs w:val="22"/>
        </w:rPr>
      </w:pPr>
    </w:p>
    <w:tbl>
      <w:tblPr>
        <w:tblW w:w="7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C46C09" w14:paraId="4AC9C409" w14:textId="77777777" w:rsidTr="009F3623">
        <w:trPr>
          <w:trHeight w:val="576"/>
          <w:jc w:val="center"/>
        </w:trPr>
        <w:tc>
          <w:tcPr>
            <w:tcW w:w="0" w:type="auto"/>
            <w:tcBorders>
              <w:bottom w:val="single" w:sz="4" w:space="0" w:color="000000"/>
            </w:tcBorders>
            <w:shd w:val="clear" w:color="auto" w:fill="D9D9D9"/>
            <w:vAlign w:val="center"/>
          </w:tcPr>
          <w:p w14:paraId="0C1D293C" w14:textId="29DB2649" w:rsidR="003316FE" w:rsidRPr="00C46C09" w:rsidRDefault="003316FE"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32296"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55C39C9A" w14:textId="77777777" w:rsidR="003316FE" w:rsidRPr="00C46C09" w:rsidRDefault="003316FE"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4C5BB22C" w14:textId="77777777" w:rsidR="003316FE" w:rsidRPr="00C46C09" w:rsidRDefault="003316FE"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74CF2BA1" w14:textId="77777777" w:rsidR="003316FE" w:rsidRPr="00C46C09" w:rsidRDefault="003316FE"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3316FE" w:rsidRPr="00C46C09" w14:paraId="6C0547AE" w14:textId="77777777" w:rsidTr="009F3623">
        <w:trPr>
          <w:trHeight w:val="576"/>
          <w:jc w:val="center"/>
        </w:trPr>
        <w:tc>
          <w:tcPr>
            <w:tcW w:w="0" w:type="auto"/>
            <w:shd w:val="clear" w:color="auto" w:fill="D9D9D9"/>
            <w:vAlign w:val="center"/>
          </w:tcPr>
          <w:p w14:paraId="3972738C" w14:textId="77777777" w:rsidR="003316FE" w:rsidRPr="00C46C09" w:rsidRDefault="003316FE" w:rsidP="003316FE">
            <w:pPr>
              <w:rPr>
                <w:rFonts w:asciiTheme="majorBidi" w:eastAsia="Calibri" w:hAnsiTheme="majorBidi" w:cstheme="majorBidi"/>
                <w:sz w:val="22"/>
                <w:szCs w:val="22"/>
              </w:rPr>
            </w:pPr>
            <w:r w:rsidRPr="00C46C09">
              <w:rPr>
                <w:rFonts w:asciiTheme="majorBidi" w:eastAsia="Calibri" w:hAnsiTheme="majorBidi" w:cstheme="majorBidi"/>
                <w:sz w:val="22"/>
                <w:szCs w:val="22"/>
              </w:rPr>
              <w:t>GA-7 (Communication)</w:t>
            </w:r>
          </w:p>
        </w:tc>
        <w:tc>
          <w:tcPr>
            <w:tcW w:w="1152" w:type="dxa"/>
            <w:vAlign w:val="center"/>
          </w:tcPr>
          <w:p w14:paraId="76C7995F"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6253D7B5"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458720E2"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bl>
    <w:p w14:paraId="219BC64A" w14:textId="77777777" w:rsidR="003316FE" w:rsidRPr="00C46C09" w:rsidRDefault="003316FE" w:rsidP="003316FE">
      <w:pPr>
        <w:jc w:val="both"/>
        <w:rPr>
          <w:rFonts w:asciiTheme="majorBidi" w:hAnsiTheme="majorBidi" w:cstheme="majorBidi"/>
          <w:b/>
          <w:bCs/>
          <w:sz w:val="22"/>
          <w:szCs w:val="22"/>
        </w:rPr>
      </w:pPr>
    </w:p>
    <w:p w14:paraId="045BD427" w14:textId="77777777" w:rsidR="00334216" w:rsidRPr="00C46C09" w:rsidRDefault="00334216" w:rsidP="00334216">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51E69350" w14:textId="77777777" w:rsidR="00334216" w:rsidRPr="00C46C09" w:rsidRDefault="00334216" w:rsidP="00334216">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334216" w:rsidRPr="00C46C09" w14:paraId="52814BC2" w14:textId="77777777" w:rsidTr="001525E1">
        <w:trPr>
          <w:trHeight w:val="576"/>
        </w:trPr>
        <w:tc>
          <w:tcPr>
            <w:tcW w:w="990" w:type="dxa"/>
            <w:tcBorders>
              <w:bottom w:val="single" w:sz="4" w:space="0" w:color="000000"/>
            </w:tcBorders>
            <w:shd w:val="clear" w:color="auto" w:fill="D9D9D9"/>
            <w:vAlign w:val="center"/>
          </w:tcPr>
          <w:p w14:paraId="15AE5847" w14:textId="77777777" w:rsidR="00334216" w:rsidRPr="00C46C09" w:rsidRDefault="00334216" w:rsidP="001525E1">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5C7D6B11" w14:textId="77777777" w:rsidR="00334216" w:rsidRPr="00C46C09" w:rsidRDefault="00334216" w:rsidP="001525E1">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334216" w:rsidRPr="00C46C09" w14:paraId="2BBEE6EE" w14:textId="77777777" w:rsidTr="001525E1">
        <w:trPr>
          <w:trHeight w:val="576"/>
        </w:trPr>
        <w:tc>
          <w:tcPr>
            <w:tcW w:w="990" w:type="dxa"/>
            <w:shd w:val="clear" w:color="auto" w:fill="D9D9D9"/>
            <w:vAlign w:val="center"/>
          </w:tcPr>
          <w:p w14:paraId="4544307C"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bottom"/>
          </w:tcPr>
          <w:p w14:paraId="1DF08D2A" w14:textId="77777777" w:rsidR="00334216" w:rsidRPr="00C46C09" w:rsidRDefault="00334216" w:rsidP="001525E1">
            <w:pPr>
              <w:pStyle w:val="TableParagraph"/>
              <w:tabs>
                <w:tab w:val="left" w:pos="797"/>
              </w:tabs>
              <w:spacing w:before="0" w:line="240" w:lineRule="auto"/>
              <w:rPr>
                <w:rFonts w:asciiTheme="majorBidi" w:eastAsia="Calibri" w:hAnsiTheme="majorBidi" w:cstheme="majorBidi"/>
                <w:bCs/>
              </w:rPr>
            </w:pPr>
            <w:r w:rsidRPr="00C46C09">
              <w:rPr>
                <w:rFonts w:asciiTheme="majorBidi" w:eastAsia="Calibri" w:hAnsiTheme="majorBidi" w:cstheme="majorBidi"/>
                <w:bCs/>
              </w:rPr>
              <w:t>How to do Introductions (Listening and Speaking)</w:t>
            </w:r>
          </w:p>
          <w:p w14:paraId="30644D77" w14:textId="77777777" w:rsidR="00334216" w:rsidRPr="00C46C09" w:rsidRDefault="00334216" w:rsidP="00CA216C">
            <w:pPr>
              <w:pStyle w:val="TableParagraph"/>
              <w:numPr>
                <w:ilvl w:val="0"/>
                <w:numId w:val="9"/>
              </w:numPr>
              <w:tabs>
                <w:tab w:val="left" w:pos="797"/>
              </w:tabs>
              <w:spacing w:before="0" w:line="240" w:lineRule="auto"/>
              <w:rPr>
                <w:rFonts w:asciiTheme="majorBidi" w:eastAsia="Calibri" w:hAnsiTheme="majorBidi" w:cstheme="majorBidi"/>
                <w:bCs/>
              </w:rPr>
            </w:pPr>
            <w:r w:rsidRPr="00C46C09">
              <w:rPr>
                <w:rFonts w:asciiTheme="majorBidi" w:eastAsia="Calibri" w:hAnsiTheme="majorBidi" w:cstheme="majorBidi"/>
                <w:bCs/>
              </w:rPr>
              <w:t>making effective self and peer introductions</w:t>
            </w:r>
          </w:p>
          <w:p w14:paraId="12FC9378" w14:textId="77777777" w:rsidR="00334216" w:rsidRPr="00C46C09" w:rsidRDefault="00334216" w:rsidP="00CA216C">
            <w:pPr>
              <w:pStyle w:val="TableParagraph"/>
              <w:numPr>
                <w:ilvl w:val="0"/>
                <w:numId w:val="9"/>
              </w:numPr>
              <w:tabs>
                <w:tab w:val="left" w:pos="797"/>
              </w:tabs>
              <w:spacing w:before="0" w:line="240" w:lineRule="auto"/>
              <w:rPr>
                <w:rFonts w:asciiTheme="majorBidi" w:eastAsia="Calibri" w:hAnsiTheme="majorBidi" w:cstheme="majorBidi"/>
                <w:bCs/>
              </w:rPr>
            </w:pPr>
            <w:r w:rsidRPr="00C46C09">
              <w:rPr>
                <w:rFonts w:asciiTheme="majorBidi" w:eastAsia="Calibri" w:hAnsiTheme="majorBidi" w:cstheme="majorBidi"/>
                <w:bCs/>
              </w:rPr>
              <w:t>taking useful introductory notes</w:t>
            </w:r>
          </w:p>
          <w:p w14:paraId="7EB20FC6" w14:textId="10CDDC42" w:rsidR="00334216" w:rsidRPr="00C46C09" w:rsidRDefault="00334216" w:rsidP="00CA216C">
            <w:pPr>
              <w:pStyle w:val="TableParagraph"/>
              <w:numPr>
                <w:ilvl w:val="0"/>
                <w:numId w:val="9"/>
              </w:numPr>
              <w:tabs>
                <w:tab w:val="left" w:pos="797"/>
              </w:tabs>
              <w:spacing w:before="0" w:line="240" w:lineRule="auto"/>
              <w:rPr>
                <w:rFonts w:asciiTheme="majorBidi" w:eastAsia="Calibri" w:hAnsiTheme="majorBidi" w:cstheme="majorBidi"/>
                <w:bCs/>
              </w:rPr>
            </w:pPr>
            <w:r w:rsidRPr="00C46C09">
              <w:rPr>
                <w:rFonts w:asciiTheme="majorBidi" w:eastAsia="Calibri" w:hAnsiTheme="majorBidi" w:cstheme="majorBidi"/>
                <w:bCs/>
              </w:rPr>
              <w:t>making and responding to requests and inquiries</w:t>
            </w:r>
          </w:p>
          <w:p w14:paraId="6404EB2C" w14:textId="10140D14" w:rsidR="00334216" w:rsidRPr="00C46C09" w:rsidRDefault="00334216" w:rsidP="00CA216C">
            <w:pPr>
              <w:pStyle w:val="TableParagraph"/>
              <w:numPr>
                <w:ilvl w:val="0"/>
                <w:numId w:val="9"/>
              </w:numPr>
              <w:tabs>
                <w:tab w:val="left" w:pos="797"/>
              </w:tabs>
              <w:spacing w:before="0" w:line="240" w:lineRule="auto"/>
              <w:rPr>
                <w:rFonts w:asciiTheme="majorBidi" w:eastAsia="Calibri" w:hAnsiTheme="majorBidi" w:cstheme="majorBidi"/>
                <w:bCs/>
              </w:rPr>
            </w:pPr>
            <w:r w:rsidRPr="00C46C09">
              <w:rPr>
                <w:rFonts w:asciiTheme="majorBidi" w:eastAsia="Calibri" w:hAnsiTheme="majorBidi" w:cstheme="majorBidi"/>
                <w:bCs/>
              </w:rPr>
              <w:t>requests versus commands</w:t>
            </w:r>
          </w:p>
        </w:tc>
      </w:tr>
      <w:tr w:rsidR="00334216" w:rsidRPr="00C46C09" w14:paraId="12E5938A" w14:textId="77777777" w:rsidTr="001525E1">
        <w:trPr>
          <w:trHeight w:val="576"/>
        </w:trPr>
        <w:tc>
          <w:tcPr>
            <w:tcW w:w="990" w:type="dxa"/>
            <w:shd w:val="clear" w:color="auto" w:fill="D9D9D9"/>
            <w:vAlign w:val="center"/>
          </w:tcPr>
          <w:p w14:paraId="55ADFA2C"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tcPr>
          <w:p w14:paraId="6C466C57" w14:textId="77777777" w:rsidR="00334216" w:rsidRPr="00C46C09" w:rsidRDefault="00334216" w:rsidP="001525E1">
            <w:pPr>
              <w:pStyle w:val="TableParagraph"/>
              <w:spacing w:before="0" w:line="240" w:lineRule="auto"/>
              <w:rPr>
                <w:rFonts w:asciiTheme="majorBidi" w:eastAsia="Calibri" w:hAnsiTheme="majorBidi" w:cstheme="majorBidi"/>
                <w:bCs/>
                <w:spacing w:val="-2"/>
              </w:rPr>
            </w:pPr>
            <w:r w:rsidRPr="00C46C09">
              <w:rPr>
                <w:rFonts w:asciiTheme="majorBidi" w:eastAsia="Calibri" w:hAnsiTheme="majorBidi" w:cstheme="majorBidi"/>
                <w:bCs/>
              </w:rPr>
              <w:t xml:space="preserve">Developing Study </w:t>
            </w:r>
            <w:r w:rsidRPr="00C46C09">
              <w:rPr>
                <w:rFonts w:asciiTheme="majorBidi" w:eastAsia="Calibri" w:hAnsiTheme="majorBidi" w:cstheme="majorBidi"/>
                <w:bCs/>
                <w:spacing w:val="-2"/>
              </w:rPr>
              <w:t>Skills -1 (Reading and Writing)</w:t>
            </w:r>
          </w:p>
          <w:p w14:paraId="64B728A9" w14:textId="77777777" w:rsidR="00334216" w:rsidRPr="00C46C09" w:rsidRDefault="00334216" w:rsidP="00CA216C">
            <w:pPr>
              <w:pStyle w:val="TableParagraph"/>
              <w:numPr>
                <w:ilvl w:val="0"/>
                <w:numId w:val="10"/>
              </w:numPr>
              <w:tabs>
                <w:tab w:val="left" w:pos="828"/>
              </w:tabs>
              <w:spacing w:before="0" w:line="240" w:lineRule="auto"/>
              <w:ind w:right="179"/>
              <w:rPr>
                <w:rFonts w:asciiTheme="majorBidi" w:eastAsia="Calibri" w:hAnsiTheme="majorBidi" w:cstheme="majorBidi"/>
                <w:bCs/>
              </w:rPr>
            </w:pPr>
            <w:r w:rsidRPr="00C46C09">
              <w:rPr>
                <w:rFonts w:asciiTheme="majorBidi" w:eastAsia="Calibri" w:hAnsiTheme="majorBidi" w:cstheme="majorBidi"/>
                <w:bCs/>
              </w:rPr>
              <w:t>key academic reading skills needed at university (comprehension, inferencing and critical reading)</w:t>
            </w:r>
          </w:p>
          <w:p w14:paraId="619FBA54" w14:textId="2E1A71B7" w:rsidR="00334216" w:rsidRPr="00C46C09" w:rsidRDefault="00334216" w:rsidP="00CA216C">
            <w:pPr>
              <w:pStyle w:val="TableParagraph"/>
              <w:numPr>
                <w:ilvl w:val="0"/>
                <w:numId w:val="10"/>
              </w:numPr>
              <w:tabs>
                <w:tab w:val="left" w:pos="828"/>
              </w:tabs>
              <w:spacing w:before="0" w:line="240" w:lineRule="auto"/>
              <w:ind w:right="179"/>
              <w:jc w:val="both"/>
              <w:rPr>
                <w:rFonts w:asciiTheme="majorBidi" w:eastAsia="Calibri" w:hAnsiTheme="majorBidi" w:cstheme="majorBidi"/>
                <w:bCs/>
              </w:rPr>
            </w:pPr>
            <w:r w:rsidRPr="00C46C09">
              <w:rPr>
                <w:rFonts w:asciiTheme="majorBidi" w:eastAsia="Calibri" w:hAnsiTheme="majorBidi" w:cstheme="majorBidi"/>
                <w:bCs/>
              </w:rPr>
              <w:t>how to take notes using listing, outlining, mind mapping and Cornell methods</w:t>
            </w:r>
          </w:p>
          <w:p w14:paraId="0E634F4A" w14:textId="47BC07AD" w:rsidR="00334216" w:rsidRPr="00C46C09" w:rsidRDefault="00334216" w:rsidP="00CA216C">
            <w:pPr>
              <w:pStyle w:val="TableParagraph"/>
              <w:numPr>
                <w:ilvl w:val="0"/>
                <w:numId w:val="10"/>
              </w:numPr>
              <w:tabs>
                <w:tab w:val="left" w:pos="828"/>
              </w:tabs>
              <w:spacing w:before="0" w:line="240" w:lineRule="auto"/>
              <w:ind w:right="179"/>
              <w:jc w:val="both"/>
              <w:rPr>
                <w:rFonts w:asciiTheme="majorBidi" w:eastAsia="Calibri" w:hAnsiTheme="majorBidi" w:cstheme="majorBidi"/>
                <w:bCs/>
              </w:rPr>
            </w:pPr>
            <w:r w:rsidRPr="00C46C09">
              <w:rPr>
                <w:rFonts w:asciiTheme="majorBidi" w:eastAsia="Calibri" w:hAnsiTheme="majorBidi" w:cstheme="majorBidi"/>
                <w:bCs/>
              </w:rPr>
              <w:t xml:space="preserve">significance of referencing and plagiarism in university assignment writing </w:t>
            </w:r>
          </w:p>
        </w:tc>
      </w:tr>
      <w:tr w:rsidR="00334216" w:rsidRPr="00C46C09" w14:paraId="71A94A6A" w14:textId="77777777" w:rsidTr="001525E1">
        <w:trPr>
          <w:trHeight w:val="576"/>
        </w:trPr>
        <w:tc>
          <w:tcPr>
            <w:tcW w:w="990" w:type="dxa"/>
            <w:shd w:val="clear" w:color="auto" w:fill="D9D9D9"/>
            <w:vAlign w:val="center"/>
          </w:tcPr>
          <w:p w14:paraId="0C59DDD1"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tcPr>
          <w:p w14:paraId="137F458D" w14:textId="77777777" w:rsidR="00334216" w:rsidRPr="00C46C09" w:rsidRDefault="00334216" w:rsidP="001525E1">
            <w:pPr>
              <w:pStyle w:val="TableParagraph"/>
              <w:spacing w:before="0" w:line="240" w:lineRule="auto"/>
              <w:rPr>
                <w:rFonts w:asciiTheme="majorBidi" w:eastAsia="Calibri" w:hAnsiTheme="majorBidi" w:cstheme="majorBidi"/>
                <w:bCs/>
              </w:rPr>
            </w:pPr>
            <w:r w:rsidRPr="00C46C09">
              <w:rPr>
                <w:rFonts w:asciiTheme="majorBidi" w:eastAsia="Calibri" w:hAnsiTheme="majorBidi" w:cstheme="majorBidi"/>
                <w:bCs/>
              </w:rPr>
              <w:t xml:space="preserve">Developing Study </w:t>
            </w:r>
            <w:r w:rsidRPr="00C46C09">
              <w:rPr>
                <w:rFonts w:asciiTheme="majorBidi" w:eastAsia="Calibri" w:hAnsiTheme="majorBidi" w:cstheme="majorBidi"/>
                <w:bCs/>
                <w:spacing w:val="-2"/>
              </w:rPr>
              <w:t>Skills -2 (Listening &amp; Speaking Skills)</w:t>
            </w:r>
          </w:p>
          <w:p w14:paraId="149BF390" w14:textId="77777777" w:rsidR="00334216" w:rsidRPr="00C46C09" w:rsidRDefault="00334216" w:rsidP="00CA216C">
            <w:pPr>
              <w:pStyle w:val="ListParagraph"/>
              <w:widowControl w:val="0"/>
              <w:numPr>
                <w:ilvl w:val="0"/>
                <w:numId w:val="11"/>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 xml:space="preserve">pronunciation skills: </w:t>
            </w:r>
            <w:r w:rsidRPr="00C46C09">
              <w:rPr>
                <w:rFonts w:asciiTheme="majorBidi" w:eastAsia="Calibri" w:hAnsiTheme="majorBidi" w:cstheme="majorBidi"/>
                <w:bCs/>
                <w:spacing w:val="-8"/>
              </w:rPr>
              <w:t>phonemes, stress pattern, rhythm, intonation (word and sentence level)</w:t>
            </w:r>
          </w:p>
          <w:p w14:paraId="3DDB9DC6" w14:textId="62AB1321" w:rsidR="00334216" w:rsidRPr="00C46C09" w:rsidRDefault="00334216" w:rsidP="00CA216C">
            <w:pPr>
              <w:pStyle w:val="ListParagraph"/>
              <w:widowControl w:val="0"/>
              <w:numPr>
                <w:ilvl w:val="0"/>
                <w:numId w:val="11"/>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spacing w:val="-8"/>
              </w:rPr>
              <w:t>effective presentation skills: (objectives, purpose, audience, structure, delivery)</w:t>
            </w:r>
          </w:p>
          <w:p w14:paraId="6E9F55BE" w14:textId="2D409331" w:rsidR="00334216" w:rsidRPr="00C46C09" w:rsidRDefault="00334216" w:rsidP="00CA216C">
            <w:pPr>
              <w:pStyle w:val="ListParagraph"/>
              <w:widowControl w:val="0"/>
              <w:numPr>
                <w:ilvl w:val="0"/>
                <w:numId w:val="11"/>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spacing w:val="-8"/>
              </w:rPr>
              <w:t>give mock presentations</w:t>
            </w:r>
          </w:p>
        </w:tc>
      </w:tr>
      <w:tr w:rsidR="00334216" w:rsidRPr="00C46C09" w14:paraId="3AE413D2" w14:textId="77777777" w:rsidTr="001525E1">
        <w:trPr>
          <w:trHeight w:val="576"/>
        </w:trPr>
        <w:tc>
          <w:tcPr>
            <w:tcW w:w="990" w:type="dxa"/>
            <w:shd w:val="clear" w:color="auto" w:fill="D9D9D9"/>
            <w:vAlign w:val="center"/>
          </w:tcPr>
          <w:p w14:paraId="0698B009"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tcPr>
          <w:p w14:paraId="215B859C" w14:textId="77777777" w:rsidR="00334216" w:rsidRPr="00C46C09" w:rsidRDefault="00334216" w:rsidP="001525E1">
            <w:pPr>
              <w:pStyle w:val="TableParagraph"/>
              <w:tabs>
                <w:tab w:val="left" w:pos="828"/>
              </w:tabs>
              <w:spacing w:before="0" w:line="240" w:lineRule="auto"/>
              <w:ind w:right="-94"/>
              <w:rPr>
                <w:rFonts w:asciiTheme="majorBidi" w:eastAsia="Calibri" w:hAnsiTheme="majorBidi" w:cstheme="majorBidi"/>
                <w:bCs/>
              </w:rPr>
            </w:pPr>
            <w:r w:rsidRPr="00C46C09">
              <w:rPr>
                <w:rFonts w:asciiTheme="majorBidi" w:eastAsia="Calibri" w:hAnsiTheme="majorBidi" w:cstheme="majorBidi"/>
                <w:bCs/>
              </w:rPr>
              <w:t>Greetings and Expressing Gratitude (Social Interaction)</w:t>
            </w:r>
          </w:p>
          <w:p w14:paraId="4F217E19" w14:textId="77777777" w:rsidR="00334216" w:rsidRPr="00C46C09" w:rsidRDefault="00334216" w:rsidP="00CA216C">
            <w:pPr>
              <w:pStyle w:val="TableParagraph"/>
              <w:numPr>
                <w:ilvl w:val="0"/>
                <w:numId w:val="12"/>
              </w:numPr>
              <w:tabs>
                <w:tab w:val="left" w:pos="828"/>
              </w:tabs>
              <w:spacing w:before="0" w:line="240" w:lineRule="auto"/>
              <w:ind w:right="-94"/>
              <w:rPr>
                <w:rFonts w:asciiTheme="majorBidi" w:eastAsia="Calibri" w:hAnsiTheme="majorBidi" w:cstheme="majorBidi"/>
                <w:bCs/>
              </w:rPr>
            </w:pPr>
            <w:r w:rsidRPr="00C46C09">
              <w:rPr>
                <w:rFonts w:asciiTheme="majorBidi" w:eastAsia="Calibri" w:hAnsiTheme="majorBidi" w:cstheme="majorBidi"/>
                <w:bCs/>
              </w:rPr>
              <w:t>how to greet and respond to friends/family on different occasions and for different reasons</w:t>
            </w:r>
          </w:p>
          <w:p w14:paraId="52EF6969" w14:textId="77777777" w:rsidR="00334216" w:rsidRPr="00C46C09" w:rsidRDefault="00334216" w:rsidP="00CA216C">
            <w:pPr>
              <w:pStyle w:val="TableParagraph"/>
              <w:numPr>
                <w:ilvl w:val="0"/>
                <w:numId w:val="12"/>
              </w:numPr>
              <w:tabs>
                <w:tab w:val="left" w:pos="828"/>
              </w:tabs>
              <w:spacing w:before="0" w:line="240" w:lineRule="auto"/>
              <w:ind w:right="-94"/>
              <w:rPr>
                <w:rFonts w:asciiTheme="majorBidi" w:eastAsia="Calibri" w:hAnsiTheme="majorBidi" w:cstheme="majorBidi"/>
                <w:bCs/>
              </w:rPr>
            </w:pPr>
            <w:r w:rsidRPr="00C46C09">
              <w:rPr>
                <w:rFonts w:asciiTheme="majorBidi" w:eastAsia="Calibri" w:hAnsiTheme="majorBidi" w:cstheme="majorBidi"/>
                <w:bCs/>
              </w:rPr>
              <w:t>using formal and informal expressions of gratitude appropriately.</w:t>
            </w:r>
          </w:p>
          <w:p w14:paraId="45ABC34D" w14:textId="0906C2A8" w:rsidR="00334216" w:rsidRPr="00C46C09" w:rsidRDefault="00334216" w:rsidP="00CA216C">
            <w:pPr>
              <w:pStyle w:val="TableParagraph"/>
              <w:numPr>
                <w:ilvl w:val="0"/>
                <w:numId w:val="12"/>
              </w:numPr>
              <w:tabs>
                <w:tab w:val="left" w:pos="828"/>
              </w:tabs>
              <w:spacing w:before="0" w:line="240" w:lineRule="auto"/>
              <w:ind w:right="-94"/>
              <w:rPr>
                <w:rFonts w:asciiTheme="majorBidi" w:eastAsia="Calibri" w:hAnsiTheme="majorBidi" w:cstheme="majorBidi"/>
                <w:bCs/>
              </w:rPr>
            </w:pPr>
            <w:r w:rsidRPr="00C46C09">
              <w:rPr>
                <w:rFonts w:asciiTheme="majorBidi" w:eastAsia="Calibri" w:hAnsiTheme="majorBidi" w:cstheme="majorBidi"/>
                <w:bCs/>
              </w:rPr>
              <w:t>reading a story that uses expressions of gratitude</w:t>
            </w:r>
          </w:p>
          <w:p w14:paraId="2AA5EF8F" w14:textId="697038DD" w:rsidR="00334216" w:rsidRPr="00C46C09" w:rsidRDefault="00334216" w:rsidP="00CA216C">
            <w:pPr>
              <w:pStyle w:val="TableParagraph"/>
              <w:numPr>
                <w:ilvl w:val="0"/>
                <w:numId w:val="12"/>
              </w:numPr>
              <w:tabs>
                <w:tab w:val="left" w:pos="828"/>
              </w:tabs>
              <w:spacing w:before="0" w:line="240" w:lineRule="auto"/>
              <w:ind w:right="-94"/>
              <w:rPr>
                <w:rFonts w:asciiTheme="majorBidi" w:eastAsia="Calibri" w:hAnsiTheme="majorBidi" w:cstheme="majorBidi"/>
                <w:bCs/>
              </w:rPr>
            </w:pPr>
            <w:r w:rsidRPr="00C46C09">
              <w:rPr>
                <w:rFonts w:asciiTheme="majorBidi" w:eastAsia="Calibri" w:hAnsiTheme="majorBidi" w:cstheme="majorBidi"/>
                <w:bCs/>
              </w:rPr>
              <w:t>writing a formal letter to thank someone for a gift/piece of advice</w:t>
            </w:r>
          </w:p>
        </w:tc>
      </w:tr>
      <w:tr w:rsidR="00334216" w:rsidRPr="00C46C09" w14:paraId="0B546EB1" w14:textId="77777777" w:rsidTr="001525E1">
        <w:trPr>
          <w:trHeight w:val="576"/>
        </w:trPr>
        <w:tc>
          <w:tcPr>
            <w:tcW w:w="990" w:type="dxa"/>
            <w:shd w:val="clear" w:color="auto" w:fill="D9D9D9"/>
            <w:vAlign w:val="center"/>
          </w:tcPr>
          <w:p w14:paraId="5AD93515"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tcPr>
          <w:p w14:paraId="1142529A" w14:textId="77777777" w:rsidR="00334216" w:rsidRPr="00C46C09" w:rsidRDefault="00334216" w:rsidP="001525E1">
            <w:pPr>
              <w:pStyle w:val="TableParagraph"/>
              <w:spacing w:before="0" w:line="240" w:lineRule="auto"/>
              <w:rPr>
                <w:rFonts w:asciiTheme="majorBidi" w:eastAsia="Calibri" w:hAnsiTheme="majorBidi" w:cstheme="majorBidi"/>
                <w:bCs/>
              </w:rPr>
            </w:pPr>
            <w:r w:rsidRPr="00C46C09">
              <w:rPr>
                <w:rFonts w:asciiTheme="majorBidi" w:eastAsia="Calibri" w:hAnsiTheme="majorBidi" w:cstheme="majorBidi"/>
                <w:bCs/>
              </w:rPr>
              <w:t>Reading: Identifying Elements</w:t>
            </w:r>
            <w:r w:rsidRPr="00C46C09">
              <w:rPr>
                <w:rFonts w:asciiTheme="majorBidi" w:eastAsia="Calibri" w:hAnsiTheme="majorBidi" w:cstheme="majorBidi"/>
                <w:bCs/>
                <w:spacing w:val="-2"/>
              </w:rPr>
              <w:t xml:space="preserve"> </w:t>
            </w:r>
            <w:r w:rsidRPr="00C46C09">
              <w:rPr>
                <w:rFonts w:asciiTheme="majorBidi" w:eastAsia="Calibri" w:hAnsiTheme="majorBidi" w:cstheme="majorBidi"/>
                <w:bCs/>
              </w:rPr>
              <w:t>of</w:t>
            </w:r>
            <w:r w:rsidRPr="00C46C09">
              <w:rPr>
                <w:rFonts w:asciiTheme="majorBidi" w:eastAsia="Calibri" w:hAnsiTheme="majorBidi" w:cstheme="majorBidi"/>
                <w:bCs/>
                <w:spacing w:val="-1"/>
              </w:rPr>
              <w:t xml:space="preserve"> </w:t>
            </w:r>
            <w:r w:rsidRPr="00C46C09">
              <w:rPr>
                <w:rFonts w:asciiTheme="majorBidi" w:eastAsia="Calibri" w:hAnsiTheme="majorBidi" w:cstheme="majorBidi"/>
                <w:bCs/>
              </w:rPr>
              <w:t>English</w:t>
            </w:r>
            <w:r w:rsidRPr="00C46C09">
              <w:rPr>
                <w:rFonts w:asciiTheme="majorBidi" w:eastAsia="Calibri" w:hAnsiTheme="majorBidi" w:cstheme="majorBidi"/>
                <w:bCs/>
                <w:spacing w:val="-3"/>
              </w:rPr>
              <w:t xml:space="preserve"> Grammar</w:t>
            </w:r>
          </w:p>
          <w:p w14:paraId="38678908" w14:textId="77777777" w:rsidR="00334216" w:rsidRPr="00C46C09" w:rsidRDefault="00334216" w:rsidP="00CA216C">
            <w:pPr>
              <w:pStyle w:val="TableParagraph"/>
              <w:numPr>
                <w:ilvl w:val="0"/>
                <w:numId w:val="9"/>
              </w:numPr>
              <w:tabs>
                <w:tab w:val="left" w:pos="797"/>
              </w:tabs>
              <w:spacing w:before="0" w:line="240" w:lineRule="auto"/>
              <w:ind w:right="92"/>
              <w:rPr>
                <w:rFonts w:asciiTheme="majorBidi" w:eastAsia="Calibri" w:hAnsiTheme="majorBidi" w:cstheme="majorBidi"/>
                <w:bCs/>
              </w:rPr>
            </w:pPr>
            <w:r w:rsidRPr="00C46C09">
              <w:rPr>
                <w:rFonts w:asciiTheme="majorBidi" w:eastAsia="Calibri" w:hAnsiTheme="majorBidi" w:cstheme="majorBidi"/>
                <w:bCs/>
              </w:rPr>
              <w:t>read various forms of texts</w:t>
            </w:r>
            <w:r w:rsidRPr="00C46C09">
              <w:rPr>
                <w:rFonts w:asciiTheme="majorBidi" w:eastAsia="Calibri" w:hAnsiTheme="majorBidi" w:cstheme="majorBidi"/>
                <w:bCs/>
                <w:spacing w:val="-9"/>
              </w:rPr>
              <w:t xml:space="preserve"> </w:t>
            </w:r>
            <w:r w:rsidRPr="00C46C09">
              <w:rPr>
                <w:rFonts w:asciiTheme="majorBidi" w:eastAsia="Calibri" w:hAnsiTheme="majorBidi" w:cstheme="majorBidi"/>
                <w:bCs/>
              </w:rPr>
              <w:t>and</w:t>
            </w:r>
            <w:r w:rsidRPr="00C46C09">
              <w:rPr>
                <w:rFonts w:asciiTheme="majorBidi" w:eastAsia="Calibri" w:hAnsiTheme="majorBidi" w:cstheme="majorBidi"/>
                <w:bCs/>
                <w:spacing w:val="-7"/>
              </w:rPr>
              <w:t xml:space="preserve"> </w:t>
            </w:r>
            <w:r w:rsidRPr="00C46C09">
              <w:rPr>
                <w:rFonts w:asciiTheme="majorBidi" w:eastAsia="Calibri" w:hAnsiTheme="majorBidi" w:cstheme="majorBidi"/>
                <w:bCs/>
              </w:rPr>
              <w:t>highlight</w:t>
            </w:r>
            <w:r w:rsidRPr="00C46C09">
              <w:rPr>
                <w:rFonts w:asciiTheme="majorBidi" w:eastAsia="Calibri" w:hAnsiTheme="majorBidi" w:cstheme="majorBidi"/>
                <w:bCs/>
                <w:spacing w:val="-5"/>
              </w:rPr>
              <w:t xml:space="preserve"> </w:t>
            </w:r>
            <w:r w:rsidRPr="00C46C09">
              <w:rPr>
                <w:rFonts w:asciiTheme="majorBidi" w:eastAsia="Calibri" w:hAnsiTheme="majorBidi" w:cstheme="majorBidi"/>
                <w:bCs/>
              </w:rPr>
              <w:t>parts of speech</w:t>
            </w:r>
          </w:p>
          <w:p w14:paraId="7700BC63" w14:textId="773E9490" w:rsidR="00334216" w:rsidRPr="00C46C09" w:rsidRDefault="00334216" w:rsidP="00CA216C">
            <w:pPr>
              <w:pStyle w:val="TableParagraph"/>
              <w:numPr>
                <w:ilvl w:val="0"/>
                <w:numId w:val="9"/>
              </w:numPr>
              <w:tabs>
                <w:tab w:val="left" w:pos="797"/>
              </w:tabs>
              <w:spacing w:before="0" w:line="240" w:lineRule="auto"/>
              <w:ind w:right="92"/>
              <w:rPr>
                <w:rFonts w:asciiTheme="majorBidi" w:eastAsia="Calibri" w:hAnsiTheme="majorBidi" w:cstheme="majorBidi"/>
                <w:bCs/>
              </w:rPr>
            </w:pPr>
            <w:r w:rsidRPr="00C46C09">
              <w:rPr>
                <w:rFonts w:asciiTheme="majorBidi" w:eastAsia="Calibri" w:hAnsiTheme="majorBidi" w:cstheme="majorBidi"/>
                <w:bCs/>
              </w:rPr>
              <w:t>read various types of texts to revise and practice tenses (stories/narratives/news articles)</w:t>
            </w:r>
          </w:p>
          <w:p w14:paraId="59D63FA4" w14:textId="724822EA" w:rsidR="00334216" w:rsidRPr="00C46C09" w:rsidRDefault="00334216" w:rsidP="00CA216C">
            <w:pPr>
              <w:pStyle w:val="TableParagraph"/>
              <w:numPr>
                <w:ilvl w:val="0"/>
                <w:numId w:val="9"/>
              </w:numPr>
              <w:tabs>
                <w:tab w:val="left" w:pos="797"/>
              </w:tabs>
              <w:spacing w:before="0" w:line="240" w:lineRule="auto"/>
              <w:ind w:right="92"/>
              <w:rPr>
                <w:rFonts w:asciiTheme="majorBidi" w:eastAsia="Calibri" w:hAnsiTheme="majorBidi" w:cstheme="majorBidi"/>
                <w:bCs/>
              </w:rPr>
            </w:pPr>
            <w:proofErr w:type="spellStart"/>
            <w:r w:rsidRPr="00C46C09">
              <w:rPr>
                <w:rFonts w:asciiTheme="majorBidi" w:eastAsia="Calibri" w:hAnsiTheme="majorBidi" w:cstheme="majorBidi"/>
                <w:bCs/>
              </w:rPr>
              <w:t>analysing</w:t>
            </w:r>
            <w:proofErr w:type="spellEnd"/>
            <w:r w:rsidRPr="00C46C09">
              <w:rPr>
                <w:rFonts w:asciiTheme="majorBidi" w:eastAsia="Calibri" w:hAnsiTheme="majorBidi" w:cstheme="majorBidi"/>
                <w:bCs/>
              </w:rPr>
              <w:t xml:space="preserve"> word order, clauses and the sentence types in a text.</w:t>
            </w:r>
          </w:p>
        </w:tc>
      </w:tr>
      <w:tr w:rsidR="00334216" w:rsidRPr="00C46C09" w14:paraId="6E45F79B" w14:textId="77777777" w:rsidTr="001525E1">
        <w:trPr>
          <w:trHeight w:val="576"/>
        </w:trPr>
        <w:tc>
          <w:tcPr>
            <w:tcW w:w="990" w:type="dxa"/>
            <w:shd w:val="clear" w:color="auto" w:fill="D9D9D9"/>
            <w:vAlign w:val="center"/>
          </w:tcPr>
          <w:p w14:paraId="4127364C"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tcPr>
          <w:p w14:paraId="54705C13" w14:textId="77777777" w:rsidR="00334216" w:rsidRPr="00C46C09" w:rsidRDefault="00334216" w:rsidP="001525E1">
            <w:pPr>
              <w:pStyle w:val="TableParagraph"/>
              <w:spacing w:before="0" w:line="240" w:lineRule="auto"/>
              <w:rPr>
                <w:rFonts w:asciiTheme="majorBidi" w:eastAsia="Calibri" w:hAnsiTheme="majorBidi" w:cstheme="majorBidi"/>
                <w:bCs/>
              </w:rPr>
            </w:pPr>
            <w:r w:rsidRPr="00C46C09">
              <w:rPr>
                <w:rFonts w:asciiTheme="majorBidi" w:eastAsia="Calibri" w:hAnsiTheme="majorBidi" w:cstheme="majorBidi"/>
                <w:bCs/>
              </w:rPr>
              <w:t xml:space="preserve">Reading for Understanding </w:t>
            </w:r>
          </w:p>
          <w:p w14:paraId="7589227C" w14:textId="77777777" w:rsidR="00334216" w:rsidRPr="00C46C09" w:rsidRDefault="00334216" w:rsidP="00CA216C">
            <w:pPr>
              <w:pStyle w:val="TableParagraph"/>
              <w:numPr>
                <w:ilvl w:val="0"/>
                <w:numId w:val="13"/>
              </w:numPr>
              <w:spacing w:before="0" w:line="240" w:lineRule="auto"/>
              <w:rPr>
                <w:rFonts w:asciiTheme="majorBidi" w:eastAsia="Calibri" w:hAnsiTheme="majorBidi" w:cstheme="majorBidi"/>
                <w:bCs/>
              </w:rPr>
            </w:pPr>
            <w:r w:rsidRPr="00C46C09">
              <w:rPr>
                <w:rFonts w:asciiTheme="majorBidi" w:eastAsia="Calibri" w:hAnsiTheme="majorBidi" w:cstheme="majorBidi"/>
                <w:bCs/>
              </w:rPr>
              <w:t>understand the main points of texts</w:t>
            </w:r>
          </w:p>
          <w:p w14:paraId="28FCEA3B" w14:textId="77777777" w:rsidR="00334216" w:rsidRPr="00C46C09" w:rsidRDefault="00334216" w:rsidP="00CA216C">
            <w:pPr>
              <w:pStyle w:val="TableParagraph"/>
              <w:numPr>
                <w:ilvl w:val="0"/>
                <w:numId w:val="13"/>
              </w:numPr>
              <w:spacing w:before="0" w:line="240" w:lineRule="auto"/>
              <w:rPr>
                <w:rFonts w:asciiTheme="majorBidi" w:eastAsia="Calibri" w:hAnsiTheme="majorBidi" w:cstheme="majorBidi"/>
                <w:bCs/>
              </w:rPr>
            </w:pPr>
            <w:r w:rsidRPr="00C46C09">
              <w:rPr>
                <w:rFonts w:asciiTheme="majorBidi" w:eastAsia="Calibri" w:hAnsiTheme="majorBidi" w:cstheme="majorBidi"/>
                <w:bCs/>
              </w:rPr>
              <w:t>obtain specific information through detailed reading</w:t>
            </w:r>
          </w:p>
          <w:p w14:paraId="09B2A497" w14:textId="41CC8DC8" w:rsidR="00334216" w:rsidRPr="00C46C09" w:rsidRDefault="00334216" w:rsidP="00CA216C">
            <w:pPr>
              <w:pStyle w:val="TableParagraph"/>
              <w:numPr>
                <w:ilvl w:val="0"/>
                <w:numId w:val="13"/>
              </w:numPr>
              <w:spacing w:before="0" w:line="240" w:lineRule="auto"/>
              <w:rPr>
                <w:rFonts w:asciiTheme="majorBidi" w:eastAsia="Calibri" w:hAnsiTheme="majorBidi" w:cstheme="majorBidi"/>
                <w:bCs/>
              </w:rPr>
            </w:pPr>
            <w:r w:rsidRPr="00C46C09">
              <w:rPr>
                <w:rFonts w:asciiTheme="majorBidi" w:eastAsia="Calibri" w:hAnsiTheme="majorBidi" w:cstheme="majorBidi"/>
                <w:bCs/>
              </w:rPr>
              <w:t xml:space="preserve">use </w:t>
            </w:r>
            <w:proofErr w:type="spellStart"/>
            <w:r w:rsidRPr="00C46C09">
              <w:rPr>
                <w:rFonts w:asciiTheme="majorBidi" w:eastAsia="Calibri" w:hAnsiTheme="majorBidi" w:cstheme="majorBidi"/>
                <w:bCs/>
              </w:rPr>
              <w:t>organisational</w:t>
            </w:r>
            <w:proofErr w:type="spellEnd"/>
            <w:r w:rsidRPr="00C46C09">
              <w:rPr>
                <w:rFonts w:asciiTheme="majorBidi" w:eastAsia="Calibri" w:hAnsiTheme="majorBidi" w:cstheme="majorBidi"/>
                <w:bCs/>
              </w:rPr>
              <w:t xml:space="preserve"> features to locate and use information</w:t>
            </w:r>
          </w:p>
          <w:p w14:paraId="185ACBB7" w14:textId="2560EF74" w:rsidR="00334216" w:rsidRPr="00C46C09" w:rsidRDefault="00334216" w:rsidP="00CA216C">
            <w:pPr>
              <w:pStyle w:val="TableParagraph"/>
              <w:numPr>
                <w:ilvl w:val="0"/>
                <w:numId w:val="13"/>
              </w:numPr>
              <w:spacing w:before="0" w:line="240" w:lineRule="auto"/>
              <w:rPr>
                <w:rFonts w:asciiTheme="majorBidi" w:eastAsia="Calibri" w:hAnsiTheme="majorBidi" w:cstheme="majorBidi"/>
                <w:bCs/>
              </w:rPr>
            </w:pPr>
            <w:r w:rsidRPr="00C46C09">
              <w:rPr>
                <w:rFonts w:asciiTheme="majorBidi" w:eastAsia="Calibri" w:hAnsiTheme="majorBidi" w:cstheme="majorBidi"/>
                <w:bCs/>
              </w:rPr>
              <w:t>read and understand texts in different formats using strategies/techniques appropriate to the task.</w:t>
            </w:r>
          </w:p>
        </w:tc>
      </w:tr>
      <w:tr w:rsidR="00334216" w:rsidRPr="00C46C09" w14:paraId="10BEF0F8" w14:textId="77777777" w:rsidTr="001525E1">
        <w:trPr>
          <w:trHeight w:val="576"/>
        </w:trPr>
        <w:tc>
          <w:tcPr>
            <w:tcW w:w="990" w:type="dxa"/>
            <w:shd w:val="clear" w:color="auto" w:fill="D9D9D9"/>
            <w:vAlign w:val="center"/>
          </w:tcPr>
          <w:p w14:paraId="0D38E422"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tcPr>
          <w:p w14:paraId="12CEEA45" w14:textId="77777777" w:rsidR="00334216" w:rsidRPr="00C46C09" w:rsidRDefault="00334216" w:rsidP="001525E1">
            <w:pPr>
              <w:shd w:val="clear" w:color="auto" w:fill="FEFEFE"/>
              <w:rPr>
                <w:rFonts w:asciiTheme="majorBidi" w:eastAsia="Calibri" w:hAnsiTheme="majorBidi" w:cstheme="majorBidi"/>
                <w:bCs/>
                <w:sz w:val="22"/>
                <w:szCs w:val="22"/>
                <w:lang w:val="en-GB" w:eastAsia="en-GB"/>
              </w:rPr>
            </w:pPr>
            <w:r w:rsidRPr="00C46C09">
              <w:rPr>
                <w:rFonts w:asciiTheme="majorBidi" w:eastAsia="Calibri" w:hAnsiTheme="majorBidi" w:cstheme="majorBidi"/>
                <w:bCs/>
                <w:sz w:val="22"/>
                <w:szCs w:val="22"/>
                <w:lang w:val="en-GB" w:eastAsia="en-GB"/>
              </w:rPr>
              <w:t>Giving and Following Directions/Instructions</w:t>
            </w:r>
          </w:p>
          <w:p w14:paraId="26FE043A" w14:textId="77777777" w:rsidR="00334216" w:rsidRPr="00C46C09" w:rsidRDefault="00334216" w:rsidP="00CA216C">
            <w:pPr>
              <w:pStyle w:val="ListParagraph"/>
              <w:numPr>
                <w:ilvl w:val="0"/>
                <w:numId w:val="14"/>
              </w:numPr>
              <w:shd w:val="clear" w:color="auto" w:fill="FEFEFE"/>
              <w:spacing w:after="0" w:line="240" w:lineRule="auto"/>
              <w:rPr>
                <w:rFonts w:asciiTheme="majorBidi" w:eastAsia="Calibri" w:hAnsiTheme="majorBidi" w:cstheme="majorBidi"/>
                <w:bCs/>
                <w:lang w:val="en-GB" w:eastAsia="en-GB"/>
              </w:rPr>
            </w:pPr>
            <w:r w:rsidRPr="00C46C09">
              <w:rPr>
                <w:rFonts w:asciiTheme="majorBidi" w:eastAsia="Calibri" w:hAnsiTheme="majorBidi" w:cstheme="majorBidi"/>
                <w:bCs/>
                <w:lang w:val="en-GB" w:eastAsia="en-GB"/>
              </w:rPr>
              <w:t xml:space="preserve">giving/following instructions </w:t>
            </w:r>
          </w:p>
          <w:p w14:paraId="79F4F085" w14:textId="5AC3DA6D" w:rsidR="00334216" w:rsidRPr="00C46C09" w:rsidRDefault="00334216" w:rsidP="00CA216C">
            <w:pPr>
              <w:pStyle w:val="ListParagraph"/>
              <w:numPr>
                <w:ilvl w:val="0"/>
                <w:numId w:val="14"/>
              </w:numPr>
              <w:shd w:val="clear" w:color="auto" w:fill="FEFEFE"/>
              <w:spacing w:after="0" w:line="240" w:lineRule="auto"/>
              <w:rPr>
                <w:rFonts w:asciiTheme="majorBidi" w:eastAsia="Calibri" w:hAnsiTheme="majorBidi" w:cstheme="majorBidi"/>
                <w:bCs/>
                <w:lang w:val="en-GB" w:eastAsia="en-GB"/>
              </w:rPr>
            </w:pPr>
            <w:r w:rsidRPr="00C46C09">
              <w:rPr>
                <w:rFonts w:asciiTheme="majorBidi" w:eastAsia="Calibri" w:hAnsiTheme="majorBidi" w:cstheme="majorBidi"/>
                <w:bCs/>
                <w:lang w:val="en-GB" w:eastAsia="en-GB"/>
              </w:rPr>
              <w:t>how to give/follow directions using a map (oral and written form)</w:t>
            </w:r>
          </w:p>
          <w:p w14:paraId="5A949257" w14:textId="44BC1B26" w:rsidR="00334216" w:rsidRPr="00C46C09" w:rsidRDefault="00334216" w:rsidP="00CA216C">
            <w:pPr>
              <w:pStyle w:val="ListParagraph"/>
              <w:numPr>
                <w:ilvl w:val="0"/>
                <w:numId w:val="14"/>
              </w:numPr>
              <w:shd w:val="clear" w:color="auto" w:fill="FEFEFE"/>
              <w:spacing w:after="0" w:line="240" w:lineRule="auto"/>
              <w:rPr>
                <w:rFonts w:asciiTheme="majorBidi" w:eastAsia="Calibri" w:hAnsiTheme="majorBidi" w:cstheme="majorBidi"/>
                <w:bCs/>
                <w:lang w:val="en-GB" w:eastAsia="en-GB"/>
              </w:rPr>
            </w:pPr>
            <w:r w:rsidRPr="00C46C09">
              <w:rPr>
                <w:rFonts w:asciiTheme="majorBidi" w:eastAsia="Calibri" w:hAnsiTheme="majorBidi" w:cstheme="majorBidi"/>
                <w:bCs/>
                <w:lang w:val="en-GB" w:eastAsia="en-GB"/>
              </w:rPr>
              <w:t>writing clear instructions on a standard format/structure</w:t>
            </w:r>
          </w:p>
        </w:tc>
      </w:tr>
      <w:tr w:rsidR="00334216" w:rsidRPr="00C46C09" w14:paraId="7B61A85A" w14:textId="77777777" w:rsidTr="001525E1">
        <w:trPr>
          <w:trHeight w:val="576"/>
        </w:trPr>
        <w:tc>
          <w:tcPr>
            <w:tcW w:w="990" w:type="dxa"/>
            <w:shd w:val="clear" w:color="auto" w:fill="D9D9D9"/>
            <w:vAlign w:val="center"/>
          </w:tcPr>
          <w:p w14:paraId="082F1A03"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5928A1DD" w14:textId="77777777" w:rsidR="00334216" w:rsidRPr="00C46C09" w:rsidRDefault="00334216" w:rsidP="001525E1">
            <w:pPr>
              <w:adjustRightInd w:val="0"/>
              <w:ind w:right="-30"/>
              <w:rPr>
                <w:rFonts w:asciiTheme="majorBidi" w:eastAsia="Calibri" w:hAnsiTheme="majorBidi" w:cstheme="majorBidi"/>
                <w:bCs/>
                <w:sz w:val="22"/>
                <w:szCs w:val="22"/>
              </w:rPr>
            </w:pPr>
            <w:r w:rsidRPr="00C46C09">
              <w:rPr>
                <w:rFonts w:asciiTheme="majorBidi" w:eastAsia="Calibri" w:hAnsiTheme="majorBidi" w:cstheme="majorBidi"/>
                <w:bCs/>
                <w:sz w:val="22"/>
                <w:szCs w:val="22"/>
              </w:rPr>
              <w:t>Paragraph Writing</w:t>
            </w:r>
          </w:p>
          <w:p w14:paraId="06D67281"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identifying and discussing basic elements of a paragraph</w:t>
            </w:r>
          </w:p>
          <w:p w14:paraId="6BF382D2" w14:textId="57E7657E"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organizing ideas/thoughts into well written paragraphs</w:t>
            </w:r>
          </w:p>
          <w:p w14:paraId="1205963F" w14:textId="77EEA8D3"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write united, coherent and relevant paragraphs using writing mechanics</w:t>
            </w:r>
          </w:p>
        </w:tc>
      </w:tr>
      <w:tr w:rsidR="00334216" w:rsidRPr="00C46C09" w14:paraId="34BFC84C" w14:textId="77777777" w:rsidTr="001525E1">
        <w:trPr>
          <w:trHeight w:val="576"/>
        </w:trPr>
        <w:tc>
          <w:tcPr>
            <w:tcW w:w="8905" w:type="dxa"/>
            <w:gridSpan w:val="2"/>
            <w:shd w:val="clear" w:color="auto" w:fill="D9D9D9"/>
            <w:vAlign w:val="center"/>
          </w:tcPr>
          <w:p w14:paraId="6C84911C"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334216" w:rsidRPr="00C46C09" w14:paraId="570583EA" w14:textId="77777777" w:rsidTr="001525E1">
        <w:trPr>
          <w:trHeight w:val="576"/>
        </w:trPr>
        <w:tc>
          <w:tcPr>
            <w:tcW w:w="990" w:type="dxa"/>
            <w:shd w:val="clear" w:color="auto" w:fill="D9D9D9"/>
            <w:vAlign w:val="center"/>
          </w:tcPr>
          <w:p w14:paraId="3C73DF74"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tcPr>
          <w:p w14:paraId="001E07AF" w14:textId="77777777" w:rsidR="00334216" w:rsidRPr="00C46C09" w:rsidRDefault="00334216" w:rsidP="00334216">
            <w:pPr>
              <w:rPr>
                <w:rFonts w:asciiTheme="majorBidi" w:eastAsia="Calibri" w:hAnsiTheme="majorBidi" w:cstheme="majorBidi"/>
                <w:bCs/>
                <w:sz w:val="22"/>
                <w:szCs w:val="22"/>
              </w:rPr>
            </w:pPr>
            <w:r w:rsidRPr="00C46C09">
              <w:rPr>
                <w:rFonts w:asciiTheme="majorBidi" w:eastAsia="Calibri" w:hAnsiTheme="majorBidi" w:cstheme="majorBidi"/>
                <w:bCs/>
                <w:sz w:val="22"/>
                <w:szCs w:val="22"/>
              </w:rPr>
              <w:t>The 7 Cs of Communication</w:t>
            </w:r>
          </w:p>
          <w:p w14:paraId="1B196758" w14:textId="77777777" w:rsidR="00334216" w:rsidRPr="00C46C09" w:rsidRDefault="00334216" w:rsidP="00CA216C">
            <w:pPr>
              <w:pStyle w:val="ListParagraph"/>
              <w:numPr>
                <w:ilvl w:val="0"/>
                <w:numId w:val="16"/>
              </w:numPr>
              <w:spacing w:after="0" w:line="240" w:lineRule="auto"/>
              <w:jc w:val="both"/>
              <w:rPr>
                <w:rFonts w:asciiTheme="majorBidi" w:eastAsia="Calibri" w:hAnsiTheme="majorBidi" w:cstheme="majorBidi"/>
                <w:bCs/>
              </w:rPr>
            </w:pPr>
            <w:r w:rsidRPr="00C46C09">
              <w:rPr>
                <w:rFonts w:asciiTheme="majorBidi" w:eastAsia="Calibri" w:hAnsiTheme="majorBidi" w:cstheme="majorBidi"/>
                <w:bCs/>
              </w:rPr>
              <w:t>Completeness</w:t>
            </w:r>
          </w:p>
          <w:p w14:paraId="389E593D" w14:textId="77777777" w:rsidR="00334216" w:rsidRPr="00C46C09" w:rsidRDefault="00334216" w:rsidP="00CA216C">
            <w:pPr>
              <w:pStyle w:val="ListParagraph"/>
              <w:numPr>
                <w:ilvl w:val="0"/>
                <w:numId w:val="16"/>
              </w:numPr>
              <w:spacing w:after="0" w:line="240" w:lineRule="auto"/>
              <w:jc w:val="both"/>
              <w:rPr>
                <w:rFonts w:asciiTheme="majorBidi" w:eastAsia="Calibri" w:hAnsiTheme="majorBidi" w:cstheme="majorBidi"/>
                <w:bCs/>
              </w:rPr>
            </w:pPr>
            <w:r w:rsidRPr="00C46C09">
              <w:rPr>
                <w:rFonts w:asciiTheme="majorBidi" w:eastAsia="Calibri" w:hAnsiTheme="majorBidi" w:cstheme="majorBidi"/>
                <w:bCs/>
              </w:rPr>
              <w:t>Clarity</w:t>
            </w:r>
          </w:p>
          <w:p w14:paraId="2DD238DA" w14:textId="77777777" w:rsidR="00334216" w:rsidRPr="00C46C09" w:rsidRDefault="00334216" w:rsidP="00CA216C">
            <w:pPr>
              <w:pStyle w:val="ListParagraph"/>
              <w:numPr>
                <w:ilvl w:val="0"/>
                <w:numId w:val="16"/>
              </w:numPr>
              <w:spacing w:after="0" w:line="240" w:lineRule="auto"/>
              <w:jc w:val="both"/>
              <w:rPr>
                <w:rFonts w:asciiTheme="majorBidi" w:eastAsia="Calibri" w:hAnsiTheme="majorBidi" w:cstheme="majorBidi"/>
                <w:bCs/>
              </w:rPr>
            </w:pPr>
            <w:r w:rsidRPr="00C46C09">
              <w:rPr>
                <w:rFonts w:asciiTheme="majorBidi" w:eastAsia="Calibri" w:hAnsiTheme="majorBidi" w:cstheme="majorBidi"/>
                <w:bCs/>
              </w:rPr>
              <w:t>Conciseness</w:t>
            </w:r>
          </w:p>
          <w:p w14:paraId="74DBC5CE" w14:textId="77777777" w:rsidR="00334216" w:rsidRPr="00C46C09" w:rsidRDefault="00334216" w:rsidP="00CA216C">
            <w:pPr>
              <w:pStyle w:val="ListParagraph"/>
              <w:numPr>
                <w:ilvl w:val="0"/>
                <w:numId w:val="16"/>
              </w:numPr>
              <w:spacing w:after="0" w:line="240" w:lineRule="auto"/>
              <w:jc w:val="both"/>
              <w:rPr>
                <w:rFonts w:asciiTheme="majorBidi" w:eastAsia="Calibri" w:hAnsiTheme="majorBidi" w:cstheme="majorBidi"/>
                <w:bCs/>
              </w:rPr>
            </w:pPr>
            <w:r w:rsidRPr="00C46C09">
              <w:rPr>
                <w:rFonts w:asciiTheme="majorBidi" w:eastAsia="Calibri" w:hAnsiTheme="majorBidi" w:cstheme="majorBidi"/>
                <w:bCs/>
              </w:rPr>
              <w:t>Concreteness</w:t>
            </w:r>
          </w:p>
          <w:p w14:paraId="2E405C09" w14:textId="77777777" w:rsidR="00334216" w:rsidRPr="00C46C09" w:rsidRDefault="00334216" w:rsidP="00CA216C">
            <w:pPr>
              <w:pStyle w:val="ListParagraph"/>
              <w:numPr>
                <w:ilvl w:val="0"/>
                <w:numId w:val="16"/>
              </w:numPr>
              <w:spacing w:after="0" w:line="240" w:lineRule="auto"/>
              <w:jc w:val="both"/>
              <w:rPr>
                <w:rFonts w:asciiTheme="majorBidi" w:eastAsia="Calibri" w:hAnsiTheme="majorBidi" w:cstheme="majorBidi"/>
                <w:bCs/>
              </w:rPr>
            </w:pPr>
            <w:r w:rsidRPr="00C46C09">
              <w:rPr>
                <w:rFonts w:asciiTheme="majorBidi" w:eastAsia="Calibri" w:hAnsiTheme="majorBidi" w:cstheme="majorBidi"/>
                <w:bCs/>
              </w:rPr>
              <w:t xml:space="preserve">Correctness </w:t>
            </w:r>
          </w:p>
          <w:p w14:paraId="761783D5" w14:textId="361AF372" w:rsidR="00334216" w:rsidRPr="00C46C09" w:rsidRDefault="00334216" w:rsidP="00CA216C">
            <w:pPr>
              <w:pStyle w:val="ListParagraph"/>
              <w:numPr>
                <w:ilvl w:val="0"/>
                <w:numId w:val="16"/>
              </w:numPr>
              <w:spacing w:after="0" w:line="240" w:lineRule="auto"/>
              <w:jc w:val="both"/>
              <w:rPr>
                <w:rFonts w:asciiTheme="majorBidi" w:eastAsia="Calibri" w:hAnsiTheme="majorBidi" w:cstheme="majorBidi"/>
                <w:bCs/>
              </w:rPr>
            </w:pPr>
            <w:r w:rsidRPr="00C46C09">
              <w:rPr>
                <w:rFonts w:asciiTheme="majorBidi" w:eastAsia="Calibri" w:hAnsiTheme="majorBidi" w:cstheme="majorBidi"/>
                <w:bCs/>
              </w:rPr>
              <w:t>Courtesy</w:t>
            </w:r>
          </w:p>
          <w:p w14:paraId="445048CC" w14:textId="7F2975EA" w:rsidR="00334216" w:rsidRPr="00C46C09" w:rsidRDefault="00334216" w:rsidP="00CA216C">
            <w:pPr>
              <w:pStyle w:val="ListParagraph"/>
              <w:numPr>
                <w:ilvl w:val="0"/>
                <w:numId w:val="16"/>
              </w:numPr>
              <w:spacing w:after="0" w:line="240" w:lineRule="auto"/>
              <w:jc w:val="both"/>
              <w:rPr>
                <w:rFonts w:asciiTheme="majorBidi" w:eastAsia="Calibri" w:hAnsiTheme="majorBidi" w:cstheme="majorBidi"/>
                <w:bCs/>
              </w:rPr>
            </w:pPr>
            <w:r w:rsidRPr="00C46C09">
              <w:rPr>
                <w:rFonts w:asciiTheme="majorBidi" w:eastAsia="Calibri" w:hAnsiTheme="majorBidi" w:cstheme="majorBidi"/>
                <w:bCs/>
              </w:rPr>
              <w:t>Consideration</w:t>
            </w:r>
          </w:p>
        </w:tc>
      </w:tr>
      <w:tr w:rsidR="00334216" w:rsidRPr="00C46C09" w14:paraId="785CEBF3" w14:textId="77777777" w:rsidTr="001525E1">
        <w:trPr>
          <w:trHeight w:val="576"/>
        </w:trPr>
        <w:tc>
          <w:tcPr>
            <w:tcW w:w="990" w:type="dxa"/>
            <w:shd w:val="clear" w:color="auto" w:fill="D9D9D9"/>
            <w:vAlign w:val="center"/>
          </w:tcPr>
          <w:p w14:paraId="09A27EA1"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tcPr>
          <w:p w14:paraId="749D95CE" w14:textId="77777777" w:rsidR="00334216" w:rsidRPr="00C46C09" w:rsidRDefault="00334216" w:rsidP="001525E1">
            <w:pPr>
              <w:pStyle w:val="ListParagraph"/>
              <w:widowControl w:val="0"/>
              <w:autoSpaceDE w:val="0"/>
              <w:autoSpaceDN w:val="0"/>
              <w:adjustRightInd w:val="0"/>
              <w:spacing w:after="0" w:line="240" w:lineRule="auto"/>
              <w:ind w:left="0" w:right="-30"/>
              <w:rPr>
                <w:rFonts w:asciiTheme="majorBidi" w:eastAsia="Calibri" w:hAnsiTheme="majorBidi" w:cstheme="majorBidi"/>
                <w:bCs/>
              </w:rPr>
            </w:pPr>
            <w:r w:rsidRPr="00C46C09">
              <w:rPr>
                <w:rFonts w:asciiTheme="majorBidi" w:eastAsia="Calibri" w:hAnsiTheme="majorBidi" w:cstheme="majorBidi"/>
                <w:bCs/>
              </w:rPr>
              <w:t>Types of Communication</w:t>
            </w:r>
          </w:p>
          <w:p w14:paraId="5C88ED28"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 xml:space="preserve">None verbal communication (facial expressions, posture, gestures and physical touch, eye contact) </w:t>
            </w:r>
          </w:p>
          <w:p w14:paraId="0BFEF1F9"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Verbal communication (pitch, tone, content)</w:t>
            </w:r>
          </w:p>
          <w:p w14:paraId="4E959A26" w14:textId="18E1B500"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Written communication (structure, clarity, content)</w:t>
            </w:r>
          </w:p>
          <w:p w14:paraId="39E09911" w14:textId="5C478296"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Visual communication (content, tone)</w:t>
            </w:r>
          </w:p>
        </w:tc>
      </w:tr>
      <w:tr w:rsidR="00334216" w:rsidRPr="00C46C09" w14:paraId="517D29CB" w14:textId="77777777" w:rsidTr="001525E1">
        <w:trPr>
          <w:trHeight w:val="576"/>
        </w:trPr>
        <w:tc>
          <w:tcPr>
            <w:tcW w:w="990" w:type="dxa"/>
            <w:shd w:val="clear" w:color="auto" w:fill="D9D9D9"/>
            <w:vAlign w:val="center"/>
          </w:tcPr>
          <w:p w14:paraId="1FD4D41F"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tcPr>
          <w:p w14:paraId="3E69AC14" w14:textId="77777777" w:rsidR="00334216" w:rsidRPr="00C46C09" w:rsidRDefault="00334216" w:rsidP="001525E1">
            <w:pPr>
              <w:pStyle w:val="TableParagraph"/>
              <w:tabs>
                <w:tab w:val="left" w:pos="828"/>
              </w:tabs>
              <w:spacing w:before="0" w:line="240" w:lineRule="auto"/>
              <w:ind w:right="-101"/>
              <w:rPr>
                <w:rFonts w:asciiTheme="majorBidi" w:eastAsia="Calibri" w:hAnsiTheme="majorBidi" w:cstheme="majorBidi"/>
                <w:bCs/>
              </w:rPr>
            </w:pPr>
            <w:r w:rsidRPr="00C46C09">
              <w:rPr>
                <w:rFonts w:asciiTheme="majorBidi" w:eastAsia="Calibri" w:hAnsiTheme="majorBidi" w:cstheme="majorBidi"/>
                <w:bCs/>
              </w:rPr>
              <w:t>Interview Skills (Speaking)</w:t>
            </w:r>
          </w:p>
          <w:p w14:paraId="76FB5135"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 xml:space="preserve">understanding the interview process </w:t>
            </w:r>
          </w:p>
          <w:p w14:paraId="22674535"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types of interview questions</w:t>
            </w:r>
          </w:p>
          <w:p w14:paraId="6ED6CBE8" w14:textId="04C70A53"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general interview strategies</w:t>
            </w:r>
          </w:p>
          <w:p w14:paraId="42DA7311" w14:textId="41597253"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pre- interview preparations (for in class mock interviews for job/internship)</w:t>
            </w:r>
          </w:p>
        </w:tc>
      </w:tr>
      <w:tr w:rsidR="00334216" w:rsidRPr="00C46C09" w14:paraId="7544C3F5" w14:textId="77777777" w:rsidTr="001525E1">
        <w:trPr>
          <w:trHeight w:val="576"/>
        </w:trPr>
        <w:tc>
          <w:tcPr>
            <w:tcW w:w="990" w:type="dxa"/>
            <w:shd w:val="clear" w:color="auto" w:fill="D9D9D9"/>
            <w:vAlign w:val="center"/>
          </w:tcPr>
          <w:p w14:paraId="49B929B0"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tcPr>
          <w:p w14:paraId="1F83BB7D" w14:textId="77777777" w:rsidR="00334216" w:rsidRPr="00C46C09" w:rsidRDefault="00334216" w:rsidP="00334216">
            <w:pPr>
              <w:rPr>
                <w:rFonts w:asciiTheme="majorBidi" w:eastAsia="Calibri" w:hAnsiTheme="majorBidi" w:cstheme="majorBidi"/>
                <w:bCs/>
                <w:sz w:val="22"/>
                <w:szCs w:val="22"/>
              </w:rPr>
            </w:pPr>
            <w:r w:rsidRPr="00C46C09">
              <w:rPr>
                <w:rFonts w:asciiTheme="majorBidi" w:eastAsia="Calibri" w:hAnsiTheme="majorBidi" w:cstheme="majorBidi"/>
                <w:bCs/>
                <w:sz w:val="22"/>
                <w:szCs w:val="22"/>
              </w:rPr>
              <w:t>Public Speaking (Speaking)</w:t>
            </w:r>
          </w:p>
          <w:p w14:paraId="1BBC5C04"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how to build confidence in public speaking</w:t>
            </w:r>
          </w:p>
          <w:p w14:paraId="2422C25F"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 xml:space="preserve">language and expressions used in public speaking </w:t>
            </w:r>
          </w:p>
          <w:p w14:paraId="648783D6" w14:textId="1B75AA91"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overcoming fear and nervousness</w:t>
            </w:r>
          </w:p>
          <w:p w14:paraId="5F810FB7" w14:textId="3DD993F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crafting and delivering effective speeches for in class TED talk</w:t>
            </w:r>
          </w:p>
        </w:tc>
      </w:tr>
      <w:tr w:rsidR="00334216" w:rsidRPr="00C46C09" w14:paraId="3C3766FF" w14:textId="77777777" w:rsidTr="001525E1">
        <w:trPr>
          <w:trHeight w:val="576"/>
        </w:trPr>
        <w:tc>
          <w:tcPr>
            <w:tcW w:w="990" w:type="dxa"/>
            <w:shd w:val="clear" w:color="auto" w:fill="D9D9D9"/>
            <w:vAlign w:val="center"/>
          </w:tcPr>
          <w:p w14:paraId="6A1E7E18"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tcPr>
          <w:p w14:paraId="5F0E41CC" w14:textId="77777777" w:rsidR="00334216" w:rsidRPr="00C46C09" w:rsidRDefault="00334216" w:rsidP="00334216">
            <w:pPr>
              <w:rPr>
                <w:rFonts w:asciiTheme="majorBidi" w:eastAsia="Calibri" w:hAnsiTheme="majorBidi" w:cstheme="majorBidi"/>
                <w:bCs/>
                <w:sz w:val="22"/>
                <w:szCs w:val="22"/>
              </w:rPr>
            </w:pPr>
            <w:r w:rsidRPr="00C46C09">
              <w:rPr>
                <w:rFonts w:asciiTheme="majorBidi" w:eastAsia="Calibri" w:hAnsiTheme="majorBidi" w:cstheme="majorBidi"/>
                <w:bCs/>
                <w:sz w:val="22"/>
                <w:szCs w:val="22"/>
              </w:rPr>
              <w:t>Dialogue Writing</w:t>
            </w:r>
          </w:p>
          <w:p w14:paraId="40FF0B7F"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what is dialogue writing</w:t>
            </w:r>
          </w:p>
          <w:p w14:paraId="1368DF8E"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tips to write dialogue</w:t>
            </w:r>
          </w:p>
          <w:p w14:paraId="39550AF3"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dialogue tags and rules when punctuating dialogues</w:t>
            </w:r>
          </w:p>
          <w:p w14:paraId="0E91E73E"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format of dialogue writing</w:t>
            </w:r>
          </w:p>
          <w:p w14:paraId="0E60FCA2" w14:textId="7DE5B188"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proofErr w:type="spellStart"/>
            <w:r w:rsidRPr="00C46C09">
              <w:rPr>
                <w:rFonts w:asciiTheme="majorBidi" w:eastAsia="Calibri" w:hAnsiTheme="majorBidi" w:cstheme="majorBidi"/>
                <w:bCs/>
              </w:rPr>
              <w:t>analysing</w:t>
            </w:r>
            <w:proofErr w:type="spellEnd"/>
            <w:r w:rsidRPr="00C46C09">
              <w:rPr>
                <w:rFonts w:asciiTheme="majorBidi" w:eastAsia="Calibri" w:hAnsiTheme="majorBidi" w:cstheme="majorBidi"/>
                <w:bCs/>
              </w:rPr>
              <w:t xml:space="preserve"> examples/samples of written dialogues</w:t>
            </w:r>
          </w:p>
          <w:p w14:paraId="2ED854BB" w14:textId="39C894CA"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writing dialogues for given situations</w:t>
            </w:r>
          </w:p>
        </w:tc>
      </w:tr>
      <w:tr w:rsidR="00334216" w:rsidRPr="00C46C09" w14:paraId="5B38572F" w14:textId="77777777" w:rsidTr="001525E1">
        <w:trPr>
          <w:trHeight w:val="576"/>
        </w:trPr>
        <w:tc>
          <w:tcPr>
            <w:tcW w:w="990" w:type="dxa"/>
            <w:shd w:val="clear" w:color="auto" w:fill="D9D9D9"/>
            <w:vAlign w:val="center"/>
          </w:tcPr>
          <w:p w14:paraId="34770F0B"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tcPr>
          <w:p w14:paraId="5F00DD3A" w14:textId="77777777" w:rsidR="00334216" w:rsidRPr="00C46C09" w:rsidRDefault="00334216" w:rsidP="00334216">
            <w:pPr>
              <w:rPr>
                <w:rFonts w:asciiTheme="majorBidi" w:eastAsia="Calibri" w:hAnsiTheme="majorBidi" w:cstheme="majorBidi"/>
                <w:bCs/>
                <w:sz w:val="22"/>
                <w:szCs w:val="22"/>
              </w:rPr>
            </w:pPr>
            <w:r w:rsidRPr="00C46C09">
              <w:rPr>
                <w:rFonts w:asciiTheme="majorBidi" w:eastAsia="Calibri" w:hAnsiTheme="majorBidi" w:cstheme="majorBidi"/>
                <w:bCs/>
                <w:sz w:val="22"/>
                <w:szCs w:val="22"/>
              </w:rPr>
              <w:t xml:space="preserve">Film and Book Reviews (Reading/Writing) </w:t>
            </w:r>
          </w:p>
          <w:p w14:paraId="3F33DDBA"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difference between a movie and book review</w:t>
            </w:r>
          </w:p>
          <w:p w14:paraId="43CDF260"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structure of a movie/film review</w:t>
            </w:r>
          </w:p>
          <w:p w14:paraId="4ED8237E" w14:textId="77777777"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steps in writing movie/book review</w:t>
            </w:r>
          </w:p>
          <w:p w14:paraId="54D671B6" w14:textId="69A36B26"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useful expressions for movie and book review</w:t>
            </w:r>
          </w:p>
          <w:p w14:paraId="5688DAA2" w14:textId="41D54442" w:rsidR="00334216" w:rsidRPr="00C46C09" w:rsidRDefault="00334216" w:rsidP="00CA216C">
            <w:pPr>
              <w:pStyle w:val="ListParagraph"/>
              <w:widowControl w:val="0"/>
              <w:numPr>
                <w:ilvl w:val="0"/>
                <w:numId w:val="15"/>
              </w:numPr>
              <w:autoSpaceDE w:val="0"/>
              <w:autoSpaceDN w:val="0"/>
              <w:adjustRightInd w:val="0"/>
              <w:spacing w:after="0" w:line="240" w:lineRule="auto"/>
              <w:ind w:right="-30"/>
              <w:rPr>
                <w:rFonts w:asciiTheme="majorBidi" w:eastAsia="Calibri" w:hAnsiTheme="majorBidi" w:cstheme="majorBidi"/>
                <w:bCs/>
              </w:rPr>
            </w:pPr>
            <w:r w:rsidRPr="00C46C09">
              <w:rPr>
                <w:rFonts w:asciiTheme="majorBidi" w:eastAsia="Calibri" w:hAnsiTheme="majorBidi" w:cstheme="majorBidi"/>
                <w:bCs/>
              </w:rPr>
              <w:t>writing movie/book review draft</w:t>
            </w:r>
          </w:p>
        </w:tc>
      </w:tr>
      <w:tr w:rsidR="00334216" w:rsidRPr="00C46C09" w14:paraId="58A6ED39" w14:textId="77777777" w:rsidTr="001525E1">
        <w:trPr>
          <w:trHeight w:val="576"/>
        </w:trPr>
        <w:tc>
          <w:tcPr>
            <w:tcW w:w="990" w:type="dxa"/>
            <w:shd w:val="clear" w:color="auto" w:fill="D9D9D9"/>
            <w:vAlign w:val="center"/>
          </w:tcPr>
          <w:p w14:paraId="1B759A37"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09A9F84A" w14:textId="2DA87C75" w:rsidR="00334216" w:rsidRPr="00C46C09" w:rsidRDefault="00334216" w:rsidP="001525E1">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bCs/>
                <w:sz w:val="22"/>
                <w:szCs w:val="22"/>
              </w:rPr>
              <w:t>Project Presentation</w:t>
            </w:r>
          </w:p>
        </w:tc>
      </w:tr>
      <w:tr w:rsidR="00334216" w:rsidRPr="00C46C09" w14:paraId="3254F4CD" w14:textId="77777777" w:rsidTr="001525E1">
        <w:trPr>
          <w:trHeight w:val="576"/>
        </w:trPr>
        <w:tc>
          <w:tcPr>
            <w:tcW w:w="990" w:type="dxa"/>
            <w:shd w:val="clear" w:color="auto" w:fill="D9D9D9"/>
            <w:vAlign w:val="center"/>
          </w:tcPr>
          <w:p w14:paraId="16E78258" w14:textId="77777777" w:rsidR="00334216" w:rsidRPr="00C46C09" w:rsidRDefault="00334216" w:rsidP="001525E1">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4A802D41" w14:textId="33BB5E3C" w:rsidR="00334216" w:rsidRPr="00C46C09" w:rsidRDefault="00334216" w:rsidP="001525E1">
            <w:pPr>
              <w:jc w:val="both"/>
              <w:rPr>
                <w:rFonts w:asciiTheme="majorBidi" w:eastAsia="Calibri" w:hAnsiTheme="majorBidi" w:cstheme="majorBidi"/>
                <w:sz w:val="22"/>
                <w:szCs w:val="22"/>
              </w:rPr>
            </w:pPr>
            <w:r w:rsidRPr="00C46C09">
              <w:rPr>
                <w:rFonts w:asciiTheme="majorBidi" w:eastAsia="Aptos" w:hAnsiTheme="majorBidi" w:cstheme="majorBidi"/>
                <w:bCs/>
                <w:sz w:val="22"/>
                <w:szCs w:val="22"/>
                <w:lang w:val="en-GB"/>
              </w:rPr>
              <w:t>Revision</w:t>
            </w:r>
          </w:p>
        </w:tc>
      </w:tr>
    </w:tbl>
    <w:p w14:paraId="00401C51" w14:textId="77777777" w:rsidR="00334216" w:rsidRPr="00C46C09" w:rsidRDefault="00334216" w:rsidP="00334216">
      <w:pPr>
        <w:jc w:val="both"/>
        <w:rPr>
          <w:rFonts w:asciiTheme="majorBidi" w:hAnsiTheme="majorBidi" w:cstheme="majorBidi"/>
          <w:sz w:val="22"/>
          <w:szCs w:val="22"/>
        </w:rPr>
      </w:pPr>
    </w:p>
    <w:p w14:paraId="0139C1B4" w14:textId="1F2E4074" w:rsidR="006F6E41" w:rsidRPr="00C46C09" w:rsidRDefault="006F6E41" w:rsidP="0099125F">
      <w:pPr>
        <w:autoSpaceDE w:val="0"/>
        <w:autoSpaceDN w:val="0"/>
        <w:adjustRightInd w:val="0"/>
        <w:spacing w:line="480" w:lineRule="auto"/>
        <w:jc w:val="both"/>
        <w:rPr>
          <w:rFonts w:asciiTheme="majorBidi" w:hAnsiTheme="majorBidi" w:cstheme="majorBidi"/>
          <w:sz w:val="22"/>
          <w:szCs w:val="22"/>
        </w:rPr>
      </w:pPr>
    </w:p>
    <w:p w14:paraId="4C6B7024" w14:textId="50B9F24A"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37EA3F77" w14:textId="6578D10E" w:rsidR="00C61DDB" w:rsidRPr="00C46C09" w:rsidRDefault="00F06D66"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57" w:name="_Toc219107950"/>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4</w:t>
      </w:r>
      <w:r w:rsidR="00C61DDB" w:rsidRPr="00C46C09">
        <w:rPr>
          <w:rFonts w:asciiTheme="majorBidi" w:hAnsiTheme="majorBidi" w:cstheme="majorBidi"/>
          <w:sz w:val="22"/>
          <w:szCs w:val="22"/>
        </w:rPr>
        <w:t xml:space="preserve"> Expository Writing</w:t>
      </w:r>
      <w:bookmarkEnd w:id="57"/>
    </w:p>
    <w:p w14:paraId="544C3A23" w14:textId="1D2F8BC9" w:rsidR="00743E32" w:rsidRPr="00C46C09" w:rsidRDefault="00743E32" w:rsidP="00743E32">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AIG1123 Expository Writing</w:t>
      </w:r>
    </w:p>
    <w:p w14:paraId="0B5F2490" w14:textId="77777777" w:rsidR="00743E32" w:rsidRPr="00C46C09" w:rsidRDefault="00743E32" w:rsidP="00743E32">
      <w:pPr>
        <w:rPr>
          <w:rFonts w:asciiTheme="majorBidi" w:hAnsiTheme="majorBidi" w:cstheme="majorBidi"/>
          <w:sz w:val="22"/>
          <w:szCs w:val="22"/>
        </w:rPr>
      </w:pPr>
    </w:p>
    <w:p w14:paraId="5C0A659A" w14:textId="1B82C369" w:rsidR="00743E32" w:rsidRPr="00C46C09" w:rsidRDefault="00743E32" w:rsidP="00743E32">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Functional English</w:t>
      </w:r>
    </w:p>
    <w:p w14:paraId="15E8B51E" w14:textId="77777777" w:rsidR="00743E32" w:rsidRPr="00C46C09" w:rsidRDefault="00743E32" w:rsidP="00743E32">
      <w:pPr>
        <w:rPr>
          <w:rFonts w:asciiTheme="majorBidi" w:hAnsiTheme="majorBidi" w:cstheme="majorBidi"/>
          <w:sz w:val="22"/>
          <w:szCs w:val="22"/>
        </w:rPr>
      </w:pPr>
    </w:p>
    <w:p w14:paraId="1B78F028" w14:textId="20D8C395" w:rsidR="00743E32" w:rsidRPr="00C46C09" w:rsidRDefault="00743E32" w:rsidP="00743E32">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11824" w:rsidRPr="00C46C09">
        <w:rPr>
          <w:rFonts w:asciiTheme="majorBidi" w:hAnsiTheme="majorBidi" w:cstheme="majorBidi"/>
          <w:sz w:val="22"/>
          <w:szCs w:val="22"/>
        </w:rPr>
        <w:tab/>
      </w:r>
      <w:r w:rsidRPr="00C46C09">
        <w:rPr>
          <w:rFonts w:asciiTheme="majorBidi" w:hAnsiTheme="majorBidi" w:cstheme="majorBidi"/>
          <w:sz w:val="22"/>
          <w:szCs w:val="22"/>
        </w:rPr>
        <w:t>3</w:t>
      </w:r>
    </w:p>
    <w:p w14:paraId="09A1E11D" w14:textId="77777777" w:rsidR="00743E32" w:rsidRPr="00C46C09" w:rsidRDefault="00743E32" w:rsidP="00743E32">
      <w:pPr>
        <w:rPr>
          <w:rFonts w:asciiTheme="majorBidi" w:hAnsiTheme="majorBidi" w:cstheme="majorBidi"/>
          <w:sz w:val="22"/>
          <w:szCs w:val="22"/>
        </w:rPr>
      </w:pPr>
    </w:p>
    <w:p w14:paraId="2245B9F4" w14:textId="769FD834" w:rsidR="00743E32" w:rsidRPr="00C46C09" w:rsidRDefault="00743E32" w:rsidP="00743E32">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67FB83C1" w14:textId="77777777" w:rsidR="00743E32" w:rsidRPr="00C46C09" w:rsidRDefault="00743E32" w:rsidP="00743E32">
      <w:pPr>
        <w:rPr>
          <w:rFonts w:asciiTheme="majorBidi" w:hAnsiTheme="majorBidi" w:cstheme="majorBidi"/>
          <w:sz w:val="22"/>
          <w:szCs w:val="22"/>
        </w:rPr>
      </w:pPr>
    </w:p>
    <w:p w14:paraId="36FA7335" w14:textId="77777777" w:rsidR="00743E32" w:rsidRPr="00C46C09" w:rsidRDefault="00743E32" w:rsidP="00743E32">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64C485FA" w14:textId="77777777" w:rsidR="00743E32" w:rsidRPr="00C46C09" w:rsidRDefault="00743E32" w:rsidP="00743E32">
      <w:pPr>
        <w:jc w:val="both"/>
        <w:rPr>
          <w:rFonts w:asciiTheme="majorBidi" w:hAnsiTheme="majorBidi" w:cstheme="majorBidi"/>
          <w:sz w:val="22"/>
          <w:szCs w:val="22"/>
        </w:rPr>
      </w:pPr>
    </w:p>
    <w:p w14:paraId="6254B896" w14:textId="77777777" w:rsidR="00743E32" w:rsidRPr="00C46C09" w:rsidRDefault="00743E32" w:rsidP="00743E32">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673A3A7E" w14:textId="1D1673D0" w:rsidR="00743E32" w:rsidRPr="00C46C09" w:rsidRDefault="00743E32" w:rsidP="00743E32">
      <w:pPr>
        <w:jc w:val="both"/>
        <w:rPr>
          <w:rFonts w:asciiTheme="majorBidi" w:hAnsiTheme="majorBidi" w:cstheme="majorBidi"/>
          <w:sz w:val="22"/>
          <w:szCs w:val="22"/>
        </w:rPr>
      </w:pPr>
      <w:r w:rsidRPr="00C46C09">
        <w:rPr>
          <w:rFonts w:asciiTheme="majorBidi" w:hAnsiTheme="majorBidi" w:cstheme="majorBidi"/>
          <w:sz w:val="22"/>
          <w:szCs w:val="22"/>
        </w:rPr>
        <w:t>The course aims to upgrade the written, verbal &amp; non-verbal communication skills of the students from an intermediate to advanced level. It will also focus on introducing the basic writing skills affiliated to research, to help them in writing research papers for the contemporary Engineering courses. It also aims to inculcate confidence and groom their personality so that they can aim at executive level jobs. The career focus of this course is to build the combination of language and interpersonal skills needed to work independently, to lead teams effectively, and become customer focused and result oriented in their approach. Special emphasis is also laid on developing individual and group effort through virtual and real-life trainings, presentations, projects and research, especially towards developing their leadership qualities and the ability, to improve team functioning and team output for the benefit of their company. Consequently, this course helps students to become good and effective communicator. The objectives are to be achieved through understanding by design (</w:t>
      </w:r>
      <w:proofErr w:type="spellStart"/>
      <w:r w:rsidRPr="00C46C09">
        <w:rPr>
          <w:rFonts w:asciiTheme="majorBidi" w:hAnsiTheme="majorBidi" w:cstheme="majorBidi"/>
          <w:sz w:val="22"/>
          <w:szCs w:val="22"/>
        </w:rPr>
        <w:t>UbD</w:t>
      </w:r>
      <w:proofErr w:type="spellEnd"/>
      <w:r w:rsidRPr="00C46C09">
        <w:rPr>
          <w:rFonts w:asciiTheme="majorBidi" w:hAnsiTheme="majorBidi" w:cstheme="majorBidi"/>
          <w:sz w:val="22"/>
          <w:szCs w:val="22"/>
        </w:rPr>
        <w:t>). Interactive sessions of the students for communication skills followed by assessment with defined rubrics are arranged.</w:t>
      </w:r>
    </w:p>
    <w:p w14:paraId="3FE2D21C" w14:textId="77777777" w:rsidR="00743E32" w:rsidRPr="00C46C09" w:rsidRDefault="00743E32" w:rsidP="00743E32">
      <w:pPr>
        <w:jc w:val="both"/>
        <w:rPr>
          <w:rFonts w:asciiTheme="majorBidi" w:hAnsiTheme="majorBidi" w:cstheme="majorBidi"/>
          <w:sz w:val="22"/>
          <w:szCs w:val="22"/>
        </w:rPr>
      </w:pPr>
    </w:p>
    <w:p w14:paraId="7BA349F2" w14:textId="77777777" w:rsidR="00743E32" w:rsidRPr="00C46C09" w:rsidRDefault="00743E32" w:rsidP="00743E32">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4258B795" w14:textId="77777777" w:rsidR="00743E32" w:rsidRPr="00C46C09" w:rsidRDefault="00743E32" w:rsidP="00743E32">
      <w:pPr>
        <w:jc w:val="both"/>
        <w:rPr>
          <w:rFonts w:asciiTheme="majorBidi" w:hAnsiTheme="majorBidi" w:cstheme="majorBidi"/>
          <w:sz w:val="22"/>
          <w:szCs w:val="22"/>
        </w:rPr>
      </w:pPr>
    </w:p>
    <w:p w14:paraId="6087B3E8" w14:textId="77777777" w:rsidR="00743E32" w:rsidRPr="00C46C09" w:rsidRDefault="00743E32" w:rsidP="00743E32">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510DB0E2" w14:textId="0F192318" w:rsidR="00743E32" w:rsidRPr="00C46C09" w:rsidRDefault="00743E32" w:rsidP="00743E32">
      <w:pPr>
        <w:pStyle w:val="Default"/>
        <w:numPr>
          <w:ilvl w:val="0"/>
          <w:numId w:val="8"/>
        </w:numPr>
        <w:rPr>
          <w:rFonts w:asciiTheme="majorBidi" w:hAnsiTheme="majorBidi" w:cstheme="majorBidi"/>
          <w:sz w:val="22"/>
          <w:szCs w:val="22"/>
        </w:rPr>
      </w:pPr>
      <w:r w:rsidRPr="00C46C09">
        <w:rPr>
          <w:rFonts w:asciiTheme="majorBidi" w:hAnsiTheme="majorBidi" w:cstheme="majorBidi"/>
          <w:sz w:val="22"/>
          <w:szCs w:val="22"/>
        </w:rPr>
        <w:t xml:space="preserve">Practical English Grammar by A. J. Thomson and A. V. Martinet. Fourth edition. Oxford University Press. ISBN </w:t>
      </w:r>
      <w:r w:rsidRPr="00C46C09">
        <w:rPr>
          <w:rFonts w:asciiTheme="majorBidi" w:hAnsiTheme="majorBidi" w:cstheme="majorBidi"/>
          <w:sz w:val="22"/>
          <w:szCs w:val="22"/>
          <w:shd w:val="clear" w:color="auto" w:fill="FFFFFF"/>
        </w:rPr>
        <w:t>978-0-19-431342-1.</w:t>
      </w:r>
    </w:p>
    <w:p w14:paraId="1547B3A2" w14:textId="77777777" w:rsidR="00743E32" w:rsidRPr="00C46C09" w:rsidRDefault="00743E32" w:rsidP="00743E32">
      <w:pPr>
        <w:jc w:val="both"/>
        <w:rPr>
          <w:rFonts w:asciiTheme="majorBidi" w:hAnsiTheme="majorBidi" w:cstheme="majorBidi"/>
          <w:sz w:val="22"/>
          <w:szCs w:val="22"/>
        </w:rPr>
      </w:pPr>
    </w:p>
    <w:p w14:paraId="7AC3060B" w14:textId="77777777" w:rsidR="00743E32" w:rsidRPr="00C46C09" w:rsidRDefault="00743E32" w:rsidP="00743E32">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76024E8D" w14:textId="77777777" w:rsidR="00743E32" w:rsidRPr="00C46C09" w:rsidRDefault="00743E32" w:rsidP="00743E32">
      <w:pPr>
        <w:pStyle w:val="Default"/>
        <w:numPr>
          <w:ilvl w:val="0"/>
          <w:numId w:val="8"/>
        </w:numPr>
        <w:rPr>
          <w:rFonts w:asciiTheme="majorBidi" w:hAnsiTheme="majorBidi" w:cstheme="majorBidi"/>
          <w:sz w:val="22"/>
          <w:szCs w:val="22"/>
        </w:rPr>
      </w:pPr>
      <w:r w:rsidRPr="00C46C09">
        <w:rPr>
          <w:rFonts w:asciiTheme="majorBidi" w:hAnsiTheme="majorBidi" w:cstheme="majorBidi"/>
          <w:sz w:val="22"/>
          <w:szCs w:val="22"/>
        </w:rPr>
        <w:t>The blue book of Grammar and Punctuation by Jane Straus, 11</w:t>
      </w:r>
      <w:r w:rsidRPr="00C46C09">
        <w:rPr>
          <w:rFonts w:asciiTheme="majorBidi" w:hAnsiTheme="majorBidi" w:cstheme="majorBidi"/>
          <w:sz w:val="22"/>
          <w:szCs w:val="22"/>
          <w:vertAlign w:val="superscript"/>
        </w:rPr>
        <w:t>th</w:t>
      </w:r>
      <w:r w:rsidRPr="00C46C09">
        <w:rPr>
          <w:rFonts w:asciiTheme="majorBidi" w:hAnsiTheme="majorBidi" w:cstheme="majorBidi"/>
          <w:sz w:val="22"/>
          <w:szCs w:val="22"/>
        </w:rPr>
        <w:t xml:space="preserve"> Edition, 2014, John Willey, ISBN </w:t>
      </w:r>
      <w:r w:rsidRPr="00C46C09">
        <w:rPr>
          <w:rFonts w:asciiTheme="majorBidi" w:hAnsiTheme="majorBidi" w:cstheme="majorBidi"/>
          <w:sz w:val="22"/>
          <w:szCs w:val="22"/>
          <w:shd w:val="clear" w:color="auto" w:fill="FFFFFF"/>
        </w:rPr>
        <w:t>978-1118785560 – 8</w:t>
      </w:r>
    </w:p>
    <w:p w14:paraId="518C62F8" w14:textId="77777777" w:rsidR="00743E32" w:rsidRPr="00C46C09" w:rsidRDefault="00743E32" w:rsidP="00743E32">
      <w:pPr>
        <w:pStyle w:val="Default"/>
        <w:numPr>
          <w:ilvl w:val="0"/>
          <w:numId w:val="8"/>
        </w:numPr>
        <w:rPr>
          <w:rFonts w:asciiTheme="majorBidi" w:hAnsiTheme="majorBidi" w:cstheme="majorBidi"/>
          <w:sz w:val="22"/>
          <w:szCs w:val="22"/>
        </w:rPr>
      </w:pPr>
      <w:r w:rsidRPr="00C46C09">
        <w:rPr>
          <w:rFonts w:asciiTheme="majorBidi" w:hAnsiTheme="majorBidi" w:cstheme="majorBidi"/>
          <w:sz w:val="22"/>
          <w:szCs w:val="22"/>
          <w:shd w:val="clear" w:color="auto" w:fill="FFFFFF"/>
        </w:rPr>
        <w:t>250 Ways to Say it in Business English by Andrew D. Miles, English for Businesses, 2010</w:t>
      </w:r>
    </w:p>
    <w:p w14:paraId="11BDA5BA" w14:textId="77777777" w:rsidR="00743E32" w:rsidRPr="00C46C09" w:rsidRDefault="00743E32" w:rsidP="00743E32">
      <w:pPr>
        <w:pStyle w:val="Default"/>
        <w:numPr>
          <w:ilvl w:val="0"/>
          <w:numId w:val="8"/>
        </w:numPr>
        <w:rPr>
          <w:rFonts w:asciiTheme="majorBidi" w:hAnsiTheme="majorBidi" w:cstheme="majorBidi"/>
          <w:sz w:val="22"/>
          <w:szCs w:val="22"/>
        </w:rPr>
      </w:pPr>
      <w:r w:rsidRPr="00C46C09">
        <w:rPr>
          <w:rFonts w:asciiTheme="majorBidi" w:hAnsiTheme="majorBidi" w:cstheme="majorBidi"/>
          <w:sz w:val="22"/>
          <w:szCs w:val="22"/>
        </w:rPr>
        <w:t xml:space="preserve">Practical English Grammar Exercises 1 by A. J. Thomson and A. V. Martinet. Third edition. Oxford University Press. ISBN </w:t>
      </w:r>
      <w:r w:rsidRPr="00C46C09">
        <w:rPr>
          <w:rFonts w:asciiTheme="majorBidi" w:hAnsiTheme="majorBidi" w:cstheme="majorBidi"/>
          <w:sz w:val="22"/>
          <w:szCs w:val="22"/>
          <w:shd w:val="clear" w:color="auto" w:fill="FFFFFF"/>
        </w:rPr>
        <w:t>978-0-19-431349-0.</w:t>
      </w:r>
      <w:r w:rsidRPr="00C46C09">
        <w:rPr>
          <w:rFonts w:asciiTheme="majorBidi" w:hAnsiTheme="majorBidi" w:cstheme="majorBidi"/>
          <w:sz w:val="22"/>
          <w:szCs w:val="22"/>
        </w:rPr>
        <w:t xml:space="preserve"> </w:t>
      </w:r>
    </w:p>
    <w:p w14:paraId="26CBDD0B" w14:textId="338B9E0C" w:rsidR="00743E32" w:rsidRPr="00C46C09" w:rsidRDefault="00743E32" w:rsidP="00743E32">
      <w:pPr>
        <w:pStyle w:val="ListParagraph"/>
        <w:numPr>
          <w:ilvl w:val="0"/>
          <w:numId w:val="8"/>
        </w:numPr>
        <w:spacing w:after="0"/>
        <w:rPr>
          <w:rFonts w:asciiTheme="majorBidi" w:hAnsiTheme="majorBidi" w:cstheme="majorBidi"/>
        </w:rPr>
      </w:pPr>
      <w:r w:rsidRPr="00C46C09">
        <w:rPr>
          <w:rFonts w:asciiTheme="majorBidi" w:hAnsiTheme="majorBidi" w:cstheme="majorBidi"/>
        </w:rPr>
        <w:t>Essentials of Business Communication by Mary Ellen Guffey</w:t>
      </w:r>
      <w:r w:rsidRPr="00C46C09">
        <w:rPr>
          <w:rFonts w:asciiTheme="majorBidi" w:hAnsiTheme="majorBidi" w:cstheme="majorBidi"/>
          <w:bCs/>
          <w:iCs/>
          <w:color w:val="000000"/>
        </w:rPr>
        <w:t>.</w:t>
      </w:r>
    </w:p>
    <w:p w14:paraId="75EBAB03" w14:textId="77777777" w:rsidR="00743E32" w:rsidRPr="00C46C09" w:rsidRDefault="00743E32" w:rsidP="00743E32">
      <w:pPr>
        <w:jc w:val="both"/>
        <w:rPr>
          <w:rFonts w:asciiTheme="majorBidi" w:hAnsiTheme="majorBidi" w:cstheme="majorBidi"/>
          <w:sz w:val="22"/>
          <w:szCs w:val="22"/>
        </w:rPr>
      </w:pPr>
    </w:p>
    <w:p w14:paraId="6D0C7EE2" w14:textId="77777777" w:rsidR="00743E32" w:rsidRPr="00C46C09" w:rsidRDefault="00743E32" w:rsidP="00743E32">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136C9A6B" w14:textId="77777777" w:rsidR="00743E32" w:rsidRPr="00C46C09" w:rsidRDefault="00743E32" w:rsidP="00743E32">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486CA727" w14:textId="77777777" w:rsidR="00743E32" w:rsidRPr="00C46C09" w:rsidRDefault="00743E32" w:rsidP="00743E32">
      <w:pPr>
        <w:ind w:left="684" w:hanging="684"/>
        <w:rPr>
          <w:rFonts w:asciiTheme="majorBidi" w:hAnsiTheme="majorBidi" w:cstheme="majorBidi"/>
          <w:sz w:val="22"/>
          <w:szCs w:val="22"/>
        </w:rPr>
      </w:pPr>
    </w:p>
    <w:p w14:paraId="0B556A6C" w14:textId="139C3748" w:rsidR="00743E32" w:rsidRPr="00C46C09" w:rsidRDefault="00743E32" w:rsidP="00743E32">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color w:val="333333"/>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3B44E6" w:rsidRPr="00C46C09">
        <w:rPr>
          <w:rFonts w:asciiTheme="majorBidi" w:hAnsiTheme="majorBidi" w:cstheme="majorBidi"/>
          <w:color w:val="000000"/>
          <w:sz w:val="22"/>
          <w:szCs w:val="22"/>
        </w:rPr>
        <w:t xml:space="preserve">Comprehend various forms of expository writing, including essays, and technical documents, demonstrating critical thinking skills in assessing effectiveness and clarity </w:t>
      </w:r>
      <w:r w:rsidRPr="00C46C09">
        <w:rPr>
          <w:rFonts w:asciiTheme="majorBidi" w:hAnsiTheme="majorBidi" w:cstheme="majorBidi"/>
          <w:color w:val="000000"/>
          <w:sz w:val="22"/>
          <w:szCs w:val="22"/>
        </w:rPr>
        <w:t>[C2 Understand]</w:t>
      </w:r>
    </w:p>
    <w:p w14:paraId="66E0703F" w14:textId="34E177E7" w:rsidR="00743E32" w:rsidRPr="00C46C09" w:rsidRDefault="00743E32" w:rsidP="00743E32">
      <w:pPr>
        <w:ind w:left="1440" w:hanging="990"/>
        <w:jc w:val="both"/>
        <w:rPr>
          <w:rFonts w:asciiTheme="majorBidi" w:hAnsiTheme="majorBidi" w:cstheme="majorBidi"/>
          <w:b/>
          <w:color w:val="333333"/>
          <w:sz w:val="22"/>
          <w:szCs w:val="22"/>
          <w:shd w:val="clear" w:color="auto" w:fill="FFFFFF"/>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3B44E6" w:rsidRPr="00C46C09">
        <w:rPr>
          <w:rFonts w:asciiTheme="majorBidi" w:hAnsiTheme="majorBidi" w:cstheme="majorBidi"/>
          <w:color w:val="000000"/>
          <w:sz w:val="22"/>
          <w:szCs w:val="22"/>
        </w:rPr>
        <w:t xml:space="preserve">Apply effective research strategies to gather and incorporate relevant information from credible sources, ensuring the accuracy, credibility, and integrity of written work </w:t>
      </w:r>
      <w:r w:rsidRPr="00C46C09">
        <w:rPr>
          <w:rFonts w:asciiTheme="majorBidi" w:hAnsiTheme="majorBidi" w:cstheme="majorBidi"/>
          <w:color w:val="000000"/>
          <w:sz w:val="22"/>
          <w:szCs w:val="22"/>
        </w:rPr>
        <w:t>[</w:t>
      </w:r>
      <w:r w:rsidR="003B44E6" w:rsidRPr="00C46C09">
        <w:rPr>
          <w:rFonts w:asciiTheme="majorBidi" w:hAnsiTheme="majorBidi" w:cstheme="majorBidi"/>
          <w:color w:val="000000"/>
          <w:sz w:val="22"/>
          <w:szCs w:val="22"/>
        </w:rPr>
        <w:t>C3</w:t>
      </w:r>
      <w:r w:rsidRPr="00C46C09">
        <w:rPr>
          <w:rFonts w:asciiTheme="majorBidi" w:hAnsiTheme="majorBidi" w:cstheme="majorBidi"/>
          <w:color w:val="000000"/>
          <w:sz w:val="22"/>
          <w:szCs w:val="22"/>
        </w:rPr>
        <w:t xml:space="preserve"> </w:t>
      </w:r>
      <w:r w:rsidR="003B44E6" w:rsidRPr="00C46C09">
        <w:rPr>
          <w:rFonts w:asciiTheme="majorBidi" w:hAnsiTheme="majorBidi" w:cstheme="majorBidi"/>
          <w:color w:val="000000"/>
          <w:sz w:val="22"/>
          <w:szCs w:val="22"/>
        </w:rPr>
        <w:t>Apply</w:t>
      </w:r>
      <w:r w:rsidRPr="00C46C09">
        <w:rPr>
          <w:rFonts w:asciiTheme="majorBidi" w:hAnsiTheme="majorBidi" w:cstheme="majorBidi"/>
          <w:color w:val="000000"/>
          <w:sz w:val="22"/>
          <w:szCs w:val="22"/>
        </w:rPr>
        <w:t>]</w:t>
      </w:r>
    </w:p>
    <w:p w14:paraId="4B3F17DF" w14:textId="6A891B2E" w:rsidR="00743E32" w:rsidRPr="00C46C09" w:rsidRDefault="00743E32" w:rsidP="00743E32">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3B44E6" w:rsidRPr="00C46C09">
        <w:rPr>
          <w:rFonts w:asciiTheme="majorBidi" w:hAnsiTheme="majorBidi" w:cstheme="majorBidi"/>
          <w:color w:val="000000"/>
          <w:sz w:val="22"/>
          <w:szCs w:val="22"/>
        </w:rPr>
        <w:t xml:space="preserve">Present a sense of personal responsibility and ethical awareness in expository writing, demonstrating honesty, integrity, and respect for diverse perspectives in written communication </w:t>
      </w:r>
      <w:r w:rsidRPr="00C46C09">
        <w:rPr>
          <w:rFonts w:asciiTheme="majorBidi" w:hAnsiTheme="majorBidi" w:cstheme="majorBidi"/>
          <w:color w:val="000000"/>
          <w:sz w:val="22"/>
          <w:szCs w:val="22"/>
        </w:rPr>
        <w:t>[</w:t>
      </w:r>
      <w:r w:rsidR="003B44E6" w:rsidRPr="00C46C09">
        <w:rPr>
          <w:rFonts w:asciiTheme="majorBidi" w:hAnsiTheme="majorBidi" w:cstheme="majorBidi"/>
          <w:color w:val="000000"/>
          <w:sz w:val="22"/>
          <w:szCs w:val="22"/>
        </w:rPr>
        <w:t>C4</w:t>
      </w:r>
      <w:r w:rsidRPr="00C46C09">
        <w:rPr>
          <w:rFonts w:asciiTheme="majorBidi" w:hAnsiTheme="majorBidi" w:cstheme="majorBidi"/>
          <w:color w:val="000000"/>
          <w:sz w:val="22"/>
          <w:szCs w:val="22"/>
        </w:rPr>
        <w:t xml:space="preserve"> </w:t>
      </w:r>
      <w:r w:rsidR="003B44E6" w:rsidRPr="00C46C09">
        <w:rPr>
          <w:rFonts w:asciiTheme="majorBidi" w:hAnsiTheme="majorBidi" w:cstheme="majorBidi"/>
          <w:color w:val="000000"/>
          <w:sz w:val="22"/>
          <w:szCs w:val="22"/>
        </w:rPr>
        <w:t>Analyze</w:t>
      </w:r>
      <w:r w:rsidRPr="00C46C09">
        <w:rPr>
          <w:rFonts w:asciiTheme="majorBidi" w:hAnsiTheme="majorBidi" w:cstheme="majorBidi"/>
          <w:color w:val="000000"/>
          <w:sz w:val="22"/>
          <w:szCs w:val="22"/>
        </w:rPr>
        <w:t>]</w:t>
      </w:r>
    </w:p>
    <w:p w14:paraId="2D27A262" w14:textId="77777777" w:rsidR="00743E32" w:rsidRPr="00C46C09" w:rsidRDefault="00743E32" w:rsidP="00743E32">
      <w:pPr>
        <w:jc w:val="both"/>
        <w:rPr>
          <w:rFonts w:asciiTheme="majorBidi" w:hAnsiTheme="majorBidi" w:cstheme="majorBidi"/>
          <w:sz w:val="22"/>
          <w:szCs w:val="22"/>
        </w:rPr>
      </w:pPr>
    </w:p>
    <w:p w14:paraId="648D501B" w14:textId="77777777" w:rsidR="00743E32" w:rsidRPr="00C46C09" w:rsidRDefault="00743E32" w:rsidP="00743E32">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C471917" w14:textId="77777777" w:rsidR="00743E32" w:rsidRPr="00C46C09" w:rsidRDefault="00743E32" w:rsidP="00743E32">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C46C09" w14:paraId="65C5BA36" w14:textId="77777777" w:rsidTr="009F3623">
        <w:trPr>
          <w:trHeight w:val="576"/>
        </w:trPr>
        <w:tc>
          <w:tcPr>
            <w:tcW w:w="0" w:type="auto"/>
            <w:tcBorders>
              <w:bottom w:val="single" w:sz="4" w:space="0" w:color="000000"/>
            </w:tcBorders>
            <w:shd w:val="clear" w:color="auto" w:fill="D9D9D9"/>
            <w:vAlign w:val="center"/>
          </w:tcPr>
          <w:p w14:paraId="6E9A55CE" w14:textId="7B41A574" w:rsidR="00743E32" w:rsidRPr="00C46C09" w:rsidRDefault="00743E32"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32296"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31DAA07F" w14:textId="77777777" w:rsidR="00743E32" w:rsidRPr="00C46C09" w:rsidRDefault="00743E32"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2B4BE7E7" w14:textId="77777777" w:rsidR="00743E32" w:rsidRPr="00C46C09" w:rsidRDefault="00743E32"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1A0C5280" w14:textId="77777777" w:rsidR="00743E32" w:rsidRPr="00C46C09" w:rsidRDefault="00743E32"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743E32" w:rsidRPr="00C46C09" w14:paraId="47BFD590" w14:textId="77777777" w:rsidTr="009F3623">
        <w:trPr>
          <w:trHeight w:val="576"/>
        </w:trPr>
        <w:tc>
          <w:tcPr>
            <w:tcW w:w="0" w:type="auto"/>
            <w:shd w:val="clear" w:color="auto" w:fill="D9D9D9"/>
            <w:vAlign w:val="center"/>
          </w:tcPr>
          <w:p w14:paraId="6D858EEB" w14:textId="476EEDD4" w:rsidR="00743E32" w:rsidRPr="00C46C09" w:rsidRDefault="00743E32" w:rsidP="002F6854">
            <w:pPr>
              <w:rPr>
                <w:rFonts w:asciiTheme="majorBidi" w:eastAsia="Calibri" w:hAnsiTheme="majorBidi" w:cstheme="majorBidi"/>
                <w:sz w:val="22"/>
                <w:szCs w:val="22"/>
              </w:rPr>
            </w:pPr>
            <w:r w:rsidRPr="00C46C09">
              <w:rPr>
                <w:rFonts w:asciiTheme="majorBidi" w:eastAsia="Calibri" w:hAnsiTheme="majorBidi" w:cstheme="majorBidi"/>
                <w:sz w:val="22"/>
                <w:szCs w:val="22"/>
              </w:rPr>
              <w:t>GA-</w:t>
            </w:r>
            <w:r w:rsidR="003B44E6" w:rsidRPr="00C46C09">
              <w:rPr>
                <w:rFonts w:asciiTheme="majorBidi" w:eastAsia="Calibri" w:hAnsiTheme="majorBidi" w:cstheme="majorBidi"/>
                <w:sz w:val="22"/>
                <w:szCs w:val="22"/>
              </w:rPr>
              <w:t>2</w:t>
            </w:r>
            <w:r w:rsidRPr="00C46C09">
              <w:rPr>
                <w:rFonts w:asciiTheme="majorBidi" w:eastAsia="Calibri" w:hAnsiTheme="majorBidi" w:cstheme="majorBidi"/>
                <w:sz w:val="22"/>
                <w:szCs w:val="22"/>
              </w:rPr>
              <w:t xml:space="preserve"> (</w:t>
            </w:r>
            <w:r w:rsidR="003B44E6" w:rsidRPr="00C46C09">
              <w:rPr>
                <w:rFonts w:asciiTheme="majorBidi" w:eastAsia="Calibri" w:hAnsiTheme="majorBidi" w:cstheme="majorBidi"/>
                <w:sz w:val="22"/>
                <w:szCs w:val="22"/>
              </w:rPr>
              <w:t>Knowledge for Solving Computing Problems</w:t>
            </w:r>
            <w:r w:rsidRPr="00C46C09">
              <w:rPr>
                <w:rFonts w:asciiTheme="majorBidi" w:eastAsia="Calibri" w:hAnsiTheme="majorBidi" w:cstheme="majorBidi"/>
                <w:sz w:val="22"/>
                <w:szCs w:val="22"/>
              </w:rPr>
              <w:t xml:space="preserve">) </w:t>
            </w:r>
          </w:p>
        </w:tc>
        <w:tc>
          <w:tcPr>
            <w:tcW w:w="1152" w:type="dxa"/>
            <w:vAlign w:val="center"/>
          </w:tcPr>
          <w:p w14:paraId="37C8BD64"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2B166E16" w14:textId="060F5A53" w:rsidR="00743E32" w:rsidRPr="00C46C09" w:rsidRDefault="00743E32" w:rsidP="009F3623">
            <w:pPr>
              <w:jc w:val="center"/>
              <w:rPr>
                <w:rFonts w:asciiTheme="majorBidi" w:eastAsia="Calibri" w:hAnsiTheme="majorBidi" w:cstheme="majorBidi"/>
                <w:sz w:val="22"/>
                <w:szCs w:val="22"/>
              </w:rPr>
            </w:pPr>
          </w:p>
        </w:tc>
        <w:tc>
          <w:tcPr>
            <w:tcW w:w="1152" w:type="dxa"/>
            <w:vAlign w:val="center"/>
          </w:tcPr>
          <w:p w14:paraId="168A03C8" w14:textId="0CCAA1C0" w:rsidR="00743E32" w:rsidRPr="00C46C09" w:rsidRDefault="00743E32" w:rsidP="009F3623">
            <w:pPr>
              <w:jc w:val="center"/>
              <w:rPr>
                <w:rFonts w:asciiTheme="majorBidi" w:eastAsia="Calibri" w:hAnsiTheme="majorBidi" w:cstheme="majorBidi"/>
                <w:sz w:val="22"/>
                <w:szCs w:val="22"/>
              </w:rPr>
            </w:pPr>
          </w:p>
        </w:tc>
      </w:tr>
      <w:tr w:rsidR="003B44E6" w:rsidRPr="00C46C09" w14:paraId="6B860B28" w14:textId="77777777" w:rsidTr="009F3623">
        <w:trPr>
          <w:trHeight w:val="576"/>
        </w:trPr>
        <w:tc>
          <w:tcPr>
            <w:tcW w:w="0" w:type="auto"/>
            <w:shd w:val="clear" w:color="auto" w:fill="D9D9D9"/>
            <w:vAlign w:val="center"/>
          </w:tcPr>
          <w:p w14:paraId="00AA55F1" w14:textId="58356411" w:rsidR="003B44E6" w:rsidRPr="00C46C09" w:rsidRDefault="003B44E6" w:rsidP="002F6854">
            <w:pPr>
              <w:rPr>
                <w:rFonts w:asciiTheme="majorBidi" w:eastAsia="Calibri" w:hAnsiTheme="majorBidi" w:cstheme="majorBidi"/>
                <w:sz w:val="22"/>
                <w:szCs w:val="22"/>
              </w:rPr>
            </w:pPr>
            <w:r w:rsidRPr="00C46C09">
              <w:rPr>
                <w:rFonts w:asciiTheme="majorBidi" w:eastAsia="Calibri" w:hAnsiTheme="majorBidi" w:cstheme="majorBidi"/>
                <w:sz w:val="22"/>
                <w:szCs w:val="22"/>
              </w:rPr>
              <w:t>GA-7 (Communication)</w:t>
            </w:r>
          </w:p>
        </w:tc>
        <w:tc>
          <w:tcPr>
            <w:tcW w:w="1152" w:type="dxa"/>
            <w:vAlign w:val="center"/>
          </w:tcPr>
          <w:p w14:paraId="21AFB866" w14:textId="77777777" w:rsidR="003B44E6" w:rsidRPr="00C46C09" w:rsidRDefault="003B44E6" w:rsidP="009F3623">
            <w:pPr>
              <w:jc w:val="center"/>
              <w:rPr>
                <w:rFonts w:asciiTheme="majorBidi" w:eastAsia="Calibri" w:hAnsiTheme="majorBidi" w:cstheme="majorBidi"/>
                <w:b/>
                <w:sz w:val="22"/>
                <w:szCs w:val="22"/>
              </w:rPr>
            </w:pPr>
          </w:p>
        </w:tc>
        <w:tc>
          <w:tcPr>
            <w:tcW w:w="1152" w:type="dxa"/>
            <w:vAlign w:val="center"/>
          </w:tcPr>
          <w:p w14:paraId="6D41DD39" w14:textId="1608E464" w:rsidR="003B44E6" w:rsidRPr="00C46C09" w:rsidRDefault="003B44E6" w:rsidP="009F3623">
            <w:pPr>
              <w:jc w:val="center"/>
              <w:rPr>
                <w:rFonts w:asciiTheme="majorBidi" w:eastAsia="Calibri" w:hAnsiTheme="majorBidi" w:cstheme="majorBidi"/>
                <w:b/>
                <w:sz w:val="22"/>
                <w:szCs w:val="22"/>
              </w:rPr>
            </w:pPr>
            <w:r w:rsidRPr="00C46C09">
              <w:rPr>
                <w:rFonts w:asciiTheme="majorBidi" w:eastAsia="Calibri" w:hAnsiTheme="majorBidi" w:cstheme="majorBidi"/>
                <w:b/>
                <w:sz w:val="22"/>
                <w:szCs w:val="22"/>
              </w:rPr>
              <w:t>√</w:t>
            </w:r>
          </w:p>
        </w:tc>
        <w:tc>
          <w:tcPr>
            <w:tcW w:w="1152" w:type="dxa"/>
            <w:vAlign w:val="center"/>
          </w:tcPr>
          <w:p w14:paraId="12D0B395" w14:textId="77777777" w:rsidR="003B44E6" w:rsidRPr="00C46C09" w:rsidRDefault="003B44E6" w:rsidP="009F3623">
            <w:pPr>
              <w:jc w:val="center"/>
              <w:rPr>
                <w:rFonts w:asciiTheme="majorBidi" w:eastAsia="Calibri" w:hAnsiTheme="majorBidi" w:cstheme="majorBidi"/>
                <w:b/>
                <w:sz w:val="22"/>
                <w:szCs w:val="22"/>
              </w:rPr>
            </w:pPr>
          </w:p>
        </w:tc>
      </w:tr>
      <w:tr w:rsidR="003B44E6" w:rsidRPr="00C46C09" w14:paraId="6DA9C07D" w14:textId="77777777" w:rsidTr="009F3623">
        <w:trPr>
          <w:trHeight w:val="576"/>
        </w:trPr>
        <w:tc>
          <w:tcPr>
            <w:tcW w:w="0" w:type="auto"/>
            <w:shd w:val="clear" w:color="auto" w:fill="D9D9D9"/>
            <w:vAlign w:val="center"/>
          </w:tcPr>
          <w:p w14:paraId="212B48CF" w14:textId="248475F7" w:rsidR="003B44E6" w:rsidRPr="00C46C09" w:rsidRDefault="003B44E6" w:rsidP="002F6854">
            <w:pPr>
              <w:rPr>
                <w:rFonts w:asciiTheme="majorBidi" w:eastAsia="Calibri" w:hAnsiTheme="majorBidi" w:cstheme="majorBidi"/>
                <w:sz w:val="22"/>
                <w:szCs w:val="22"/>
              </w:rPr>
            </w:pPr>
            <w:r w:rsidRPr="00C46C09">
              <w:rPr>
                <w:rFonts w:asciiTheme="majorBidi" w:eastAsia="Calibri" w:hAnsiTheme="majorBidi" w:cstheme="majorBidi"/>
                <w:sz w:val="22"/>
                <w:szCs w:val="22"/>
              </w:rPr>
              <w:t>GA-9 (Ethics)</w:t>
            </w:r>
          </w:p>
        </w:tc>
        <w:tc>
          <w:tcPr>
            <w:tcW w:w="1152" w:type="dxa"/>
            <w:vAlign w:val="center"/>
          </w:tcPr>
          <w:p w14:paraId="1494DE48" w14:textId="77777777" w:rsidR="003B44E6" w:rsidRPr="00C46C09" w:rsidRDefault="003B44E6" w:rsidP="009F3623">
            <w:pPr>
              <w:jc w:val="center"/>
              <w:rPr>
                <w:rFonts w:asciiTheme="majorBidi" w:eastAsia="Calibri" w:hAnsiTheme="majorBidi" w:cstheme="majorBidi"/>
                <w:b/>
                <w:sz w:val="22"/>
                <w:szCs w:val="22"/>
              </w:rPr>
            </w:pPr>
          </w:p>
        </w:tc>
        <w:tc>
          <w:tcPr>
            <w:tcW w:w="1152" w:type="dxa"/>
            <w:vAlign w:val="center"/>
          </w:tcPr>
          <w:p w14:paraId="2E2022A9" w14:textId="77777777" w:rsidR="003B44E6" w:rsidRPr="00C46C09" w:rsidRDefault="003B44E6" w:rsidP="009F3623">
            <w:pPr>
              <w:jc w:val="center"/>
              <w:rPr>
                <w:rFonts w:asciiTheme="majorBidi" w:eastAsia="Calibri" w:hAnsiTheme="majorBidi" w:cstheme="majorBidi"/>
                <w:b/>
                <w:sz w:val="22"/>
                <w:szCs w:val="22"/>
              </w:rPr>
            </w:pPr>
          </w:p>
        </w:tc>
        <w:tc>
          <w:tcPr>
            <w:tcW w:w="1152" w:type="dxa"/>
            <w:vAlign w:val="center"/>
          </w:tcPr>
          <w:p w14:paraId="21DE7135" w14:textId="6E2E99AE" w:rsidR="003B44E6" w:rsidRPr="00C46C09" w:rsidRDefault="003B44E6" w:rsidP="009F3623">
            <w:pPr>
              <w:jc w:val="center"/>
              <w:rPr>
                <w:rFonts w:asciiTheme="majorBidi" w:eastAsia="Calibri" w:hAnsiTheme="majorBidi" w:cstheme="majorBidi"/>
                <w:b/>
                <w:sz w:val="22"/>
                <w:szCs w:val="22"/>
              </w:rPr>
            </w:pPr>
            <w:r w:rsidRPr="00C46C09">
              <w:rPr>
                <w:rFonts w:asciiTheme="majorBidi" w:eastAsia="Calibri" w:hAnsiTheme="majorBidi" w:cstheme="majorBidi"/>
                <w:b/>
                <w:sz w:val="22"/>
                <w:szCs w:val="22"/>
              </w:rPr>
              <w:t>√</w:t>
            </w:r>
          </w:p>
        </w:tc>
      </w:tr>
    </w:tbl>
    <w:p w14:paraId="17403059" w14:textId="77777777" w:rsidR="00743E32" w:rsidRPr="00C46C09" w:rsidRDefault="00743E32" w:rsidP="00743E32">
      <w:pPr>
        <w:jc w:val="both"/>
        <w:rPr>
          <w:rFonts w:asciiTheme="majorBidi" w:hAnsiTheme="majorBidi" w:cstheme="majorBidi"/>
          <w:sz w:val="22"/>
          <w:szCs w:val="22"/>
        </w:rPr>
      </w:pPr>
    </w:p>
    <w:p w14:paraId="148B78C3" w14:textId="77777777" w:rsidR="00743E32" w:rsidRPr="00C46C09" w:rsidRDefault="00743E32" w:rsidP="00743E32">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45A48DAE" w14:textId="77777777" w:rsidR="00743E32" w:rsidRPr="00C46C09" w:rsidRDefault="00743E32" w:rsidP="00743E32">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743E32" w:rsidRPr="00C46C09" w14:paraId="30C94287" w14:textId="77777777" w:rsidTr="009F3623">
        <w:trPr>
          <w:trHeight w:val="576"/>
        </w:trPr>
        <w:tc>
          <w:tcPr>
            <w:tcW w:w="990" w:type="dxa"/>
            <w:tcBorders>
              <w:bottom w:val="single" w:sz="4" w:space="0" w:color="000000"/>
            </w:tcBorders>
            <w:shd w:val="clear" w:color="auto" w:fill="D9D9D9"/>
            <w:vAlign w:val="center"/>
          </w:tcPr>
          <w:p w14:paraId="54DC38EE" w14:textId="77777777" w:rsidR="00743E32" w:rsidRPr="00C46C09" w:rsidRDefault="00743E32"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1F80F1CF" w14:textId="77777777" w:rsidR="00743E32" w:rsidRPr="00C46C09" w:rsidRDefault="00743E32"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743E32" w:rsidRPr="00C46C09" w14:paraId="079C9777" w14:textId="77777777" w:rsidTr="009F3623">
        <w:trPr>
          <w:trHeight w:val="576"/>
        </w:trPr>
        <w:tc>
          <w:tcPr>
            <w:tcW w:w="990" w:type="dxa"/>
            <w:shd w:val="clear" w:color="auto" w:fill="D9D9D9"/>
            <w:vAlign w:val="center"/>
          </w:tcPr>
          <w:p w14:paraId="340A14F4"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7D7555A3" w14:textId="1F955ABD" w:rsidR="00155EFE" w:rsidRPr="00B03125" w:rsidRDefault="00155EFE" w:rsidP="00CA216C">
            <w:pPr>
              <w:pStyle w:val="ListParagraph"/>
              <w:numPr>
                <w:ilvl w:val="0"/>
                <w:numId w:val="128"/>
              </w:numPr>
              <w:jc w:val="both"/>
              <w:rPr>
                <w:rFonts w:asciiTheme="majorBidi" w:eastAsia="Calibri" w:hAnsiTheme="majorBidi" w:cstheme="majorBidi"/>
              </w:rPr>
            </w:pPr>
            <w:r w:rsidRPr="00B03125">
              <w:rPr>
                <w:rFonts w:asciiTheme="majorBidi" w:eastAsia="Calibri" w:hAnsiTheme="majorBidi" w:cstheme="majorBidi"/>
              </w:rPr>
              <w:t xml:space="preserve">What is a Communication                                                                                                             </w:t>
            </w:r>
          </w:p>
          <w:p w14:paraId="19633D09" w14:textId="4983DAFE" w:rsidR="00155EFE" w:rsidRPr="00B03125" w:rsidRDefault="00155EFE" w:rsidP="00CA216C">
            <w:pPr>
              <w:pStyle w:val="ListParagraph"/>
              <w:numPr>
                <w:ilvl w:val="0"/>
                <w:numId w:val="128"/>
              </w:numPr>
              <w:jc w:val="both"/>
              <w:rPr>
                <w:rFonts w:asciiTheme="majorBidi" w:eastAsia="Calibri" w:hAnsiTheme="majorBidi" w:cstheme="majorBidi"/>
              </w:rPr>
            </w:pPr>
            <w:r w:rsidRPr="00B03125">
              <w:rPr>
                <w:rFonts w:asciiTheme="majorBidi" w:eastAsia="Calibri" w:hAnsiTheme="majorBidi" w:cstheme="majorBidi"/>
              </w:rPr>
              <w:t>Elements of Communication</w:t>
            </w:r>
          </w:p>
          <w:p w14:paraId="0F294EA0" w14:textId="43652374" w:rsidR="00155EFE" w:rsidRPr="00B03125" w:rsidRDefault="00155EFE" w:rsidP="00CA216C">
            <w:pPr>
              <w:pStyle w:val="ListParagraph"/>
              <w:numPr>
                <w:ilvl w:val="0"/>
                <w:numId w:val="128"/>
              </w:numPr>
              <w:jc w:val="both"/>
              <w:rPr>
                <w:rFonts w:asciiTheme="majorBidi" w:eastAsia="Calibri" w:hAnsiTheme="majorBidi" w:cstheme="majorBidi"/>
              </w:rPr>
            </w:pPr>
            <w:r w:rsidRPr="00B03125">
              <w:rPr>
                <w:rFonts w:asciiTheme="majorBidi" w:eastAsia="Calibri" w:hAnsiTheme="majorBidi" w:cstheme="majorBidi"/>
              </w:rPr>
              <w:t>Communication Cycle</w:t>
            </w:r>
          </w:p>
          <w:p w14:paraId="01D29B4D" w14:textId="2B79E9E1" w:rsidR="00743E32" w:rsidRPr="00B03125" w:rsidRDefault="00155EFE" w:rsidP="00CA216C">
            <w:pPr>
              <w:pStyle w:val="ListParagraph"/>
              <w:numPr>
                <w:ilvl w:val="0"/>
                <w:numId w:val="128"/>
              </w:numPr>
              <w:jc w:val="both"/>
              <w:rPr>
                <w:rFonts w:asciiTheme="majorBidi" w:eastAsia="Calibri" w:hAnsiTheme="majorBidi" w:cstheme="majorBidi"/>
              </w:rPr>
            </w:pPr>
            <w:r w:rsidRPr="00B03125">
              <w:rPr>
                <w:rFonts w:asciiTheme="majorBidi" w:eastAsia="Calibri" w:hAnsiTheme="majorBidi" w:cstheme="majorBidi"/>
              </w:rPr>
              <w:t>Barriers to Communication</w:t>
            </w:r>
          </w:p>
        </w:tc>
      </w:tr>
      <w:tr w:rsidR="00743E32" w:rsidRPr="00C46C09" w14:paraId="5902FBF9" w14:textId="77777777" w:rsidTr="009F3623">
        <w:trPr>
          <w:trHeight w:val="576"/>
        </w:trPr>
        <w:tc>
          <w:tcPr>
            <w:tcW w:w="990" w:type="dxa"/>
            <w:shd w:val="clear" w:color="auto" w:fill="D9D9D9"/>
            <w:vAlign w:val="center"/>
          </w:tcPr>
          <w:p w14:paraId="1D6B7671"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6D462C60" w14:textId="5DEC2D79" w:rsidR="00155EFE" w:rsidRPr="00B03125" w:rsidRDefault="00155EFE" w:rsidP="00CA216C">
            <w:pPr>
              <w:pStyle w:val="ListParagraph"/>
              <w:numPr>
                <w:ilvl w:val="0"/>
                <w:numId w:val="129"/>
              </w:numPr>
              <w:jc w:val="both"/>
              <w:rPr>
                <w:rFonts w:asciiTheme="majorBidi" w:eastAsia="Calibri" w:hAnsiTheme="majorBidi" w:cstheme="majorBidi"/>
              </w:rPr>
            </w:pPr>
            <w:r w:rsidRPr="00B03125">
              <w:rPr>
                <w:rFonts w:asciiTheme="majorBidi" w:eastAsia="Calibri" w:hAnsiTheme="majorBidi" w:cstheme="majorBidi"/>
              </w:rPr>
              <w:t xml:space="preserve">Paragraph Writing / Essay Writing and 7C’s of Communication                </w:t>
            </w:r>
          </w:p>
          <w:p w14:paraId="38215B55" w14:textId="3F22D317" w:rsidR="00155EFE" w:rsidRPr="00B03125" w:rsidRDefault="00155EFE" w:rsidP="00CA216C">
            <w:pPr>
              <w:pStyle w:val="ListParagraph"/>
              <w:numPr>
                <w:ilvl w:val="0"/>
                <w:numId w:val="129"/>
              </w:numPr>
              <w:jc w:val="both"/>
              <w:rPr>
                <w:rFonts w:asciiTheme="majorBidi" w:eastAsia="Calibri" w:hAnsiTheme="majorBidi" w:cstheme="majorBidi"/>
              </w:rPr>
            </w:pPr>
            <w:r w:rsidRPr="00B03125">
              <w:rPr>
                <w:rFonts w:asciiTheme="majorBidi" w:eastAsia="Calibri" w:hAnsiTheme="majorBidi" w:cstheme="majorBidi"/>
              </w:rPr>
              <w:t>Kinds of Paragraphs / Essays</w:t>
            </w:r>
          </w:p>
          <w:p w14:paraId="72B99A7A" w14:textId="0F416408" w:rsidR="00155EFE" w:rsidRPr="00B03125" w:rsidRDefault="00155EFE" w:rsidP="00CA216C">
            <w:pPr>
              <w:pStyle w:val="ListParagraph"/>
              <w:numPr>
                <w:ilvl w:val="0"/>
                <w:numId w:val="129"/>
              </w:numPr>
              <w:jc w:val="both"/>
              <w:rPr>
                <w:rFonts w:asciiTheme="majorBidi" w:eastAsia="Calibri" w:hAnsiTheme="majorBidi" w:cstheme="majorBidi"/>
              </w:rPr>
            </w:pPr>
            <w:r w:rsidRPr="00B03125">
              <w:rPr>
                <w:rFonts w:asciiTheme="majorBidi" w:eastAsia="Calibri" w:hAnsiTheme="majorBidi" w:cstheme="majorBidi"/>
              </w:rPr>
              <w:t>Ways to Develop a Proper Beginning, Middle and Ending of Essay</w:t>
            </w:r>
          </w:p>
          <w:p w14:paraId="3EAB9F17" w14:textId="62A628E1" w:rsidR="00743E32" w:rsidRPr="00B03125" w:rsidRDefault="00155EFE" w:rsidP="00CA216C">
            <w:pPr>
              <w:pStyle w:val="ListParagraph"/>
              <w:numPr>
                <w:ilvl w:val="0"/>
                <w:numId w:val="129"/>
              </w:numPr>
              <w:jc w:val="both"/>
              <w:rPr>
                <w:rFonts w:asciiTheme="majorBidi" w:eastAsia="Calibri" w:hAnsiTheme="majorBidi" w:cstheme="majorBidi"/>
              </w:rPr>
            </w:pPr>
            <w:r w:rsidRPr="00B03125">
              <w:rPr>
                <w:rFonts w:asciiTheme="majorBidi" w:eastAsia="Calibri" w:hAnsiTheme="majorBidi" w:cstheme="majorBidi"/>
              </w:rPr>
              <w:t>7C’s of Communication</w:t>
            </w:r>
          </w:p>
        </w:tc>
      </w:tr>
      <w:tr w:rsidR="00743E32" w:rsidRPr="00C46C09" w14:paraId="7E7E7082" w14:textId="77777777" w:rsidTr="009F3623">
        <w:trPr>
          <w:trHeight w:val="576"/>
        </w:trPr>
        <w:tc>
          <w:tcPr>
            <w:tcW w:w="990" w:type="dxa"/>
            <w:shd w:val="clear" w:color="auto" w:fill="D9D9D9"/>
            <w:vAlign w:val="center"/>
          </w:tcPr>
          <w:p w14:paraId="6289740B"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34D356B9" w14:textId="5F00D85F" w:rsidR="00155EFE" w:rsidRPr="00B03125" w:rsidRDefault="00155EFE" w:rsidP="00CA216C">
            <w:pPr>
              <w:pStyle w:val="ListParagraph"/>
              <w:numPr>
                <w:ilvl w:val="0"/>
                <w:numId w:val="130"/>
              </w:numPr>
              <w:jc w:val="both"/>
              <w:rPr>
                <w:rFonts w:asciiTheme="majorBidi" w:eastAsia="Calibri" w:hAnsiTheme="majorBidi" w:cstheme="majorBidi"/>
              </w:rPr>
            </w:pPr>
            <w:r w:rsidRPr="00B03125">
              <w:rPr>
                <w:rFonts w:asciiTheme="majorBidi" w:eastAsia="Calibri" w:hAnsiTheme="majorBidi" w:cstheme="majorBidi"/>
              </w:rPr>
              <w:t xml:space="preserve">Correction of Sentences and Question Tags                                                  </w:t>
            </w:r>
          </w:p>
          <w:p w14:paraId="2AB2C68F" w14:textId="5C3C577D" w:rsidR="00155EFE" w:rsidRPr="00B03125" w:rsidRDefault="00155EFE" w:rsidP="00CA216C">
            <w:pPr>
              <w:pStyle w:val="ListParagraph"/>
              <w:numPr>
                <w:ilvl w:val="0"/>
                <w:numId w:val="130"/>
              </w:numPr>
              <w:jc w:val="both"/>
              <w:rPr>
                <w:rFonts w:asciiTheme="majorBidi" w:eastAsia="Calibri" w:hAnsiTheme="majorBidi" w:cstheme="majorBidi"/>
              </w:rPr>
            </w:pPr>
            <w:r w:rsidRPr="00B03125">
              <w:rPr>
                <w:rFonts w:asciiTheme="majorBidi" w:eastAsia="Calibri" w:hAnsiTheme="majorBidi" w:cstheme="majorBidi"/>
              </w:rPr>
              <w:t>General rules of correction</w:t>
            </w:r>
          </w:p>
          <w:p w14:paraId="27781D23" w14:textId="0A6209B9" w:rsidR="00155EFE" w:rsidRPr="00B03125" w:rsidRDefault="00155EFE" w:rsidP="00CA216C">
            <w:pPr>
              <w:pStyle w:val="ListParagraph"/>
              <w:numPr>
                <w:ilvl w:val="0"/>
                <w:numId w:val="130"/>
              </w:numPr>
              <w:jc w:val="both"/>
              <w:rPr>
                <w:rFonts w:asciiTheme="majorBidi" w:eastAsia="Calibri" w:hAnsiTheme="majorBidi" w:cstheme="majorBidi"/>
              </w:rPr>
            </w:pPr>
            <w:r w:rsidRPr="00B03125">
              <w:rPr>
                <w:rFonts w:asciiTheme="majorBidi" w:eastAsia="Calibri" w:hAnsiTheme="majorBidi" w:cstheme="majorBidi"/>
              </w:rPr>
              <w:t>Uses and Forms of Question Tags</w:t>
            </w:r>
          </w:p>
          <w:p w14:paraId="4E35BC1D" w14:textId="0B3D84B6" w:rsidR="00743E32" w:rsidRPr="00B03125" w:rsidRDefault="00155EFE" w:rsidP="00CA216C">
            <w:pPr>
              <w:pStyle w:val="ListParagraph"/>
              <w:numPr>
                <w:ilvl w:val="0"/>
                <w:numId w:val="130"/>
              </w:numPr>
              <w:jc w:val="both"/>
              <w:rPr>
                <w:rFonts w:asciiTheme="majorBidi" w:eastAsia="Calibri" w:hAnsiTheme="majorBidi" w:cstheme="majorBidi"/>
              </w:rPr>
            </w:pPr>
            <w:r w:rsidRPr="00B03125">
              <w:rPr>
                <w:rFonts w:asciiTheme="majorBidi" w:eastAsia="Calibri" w:hAnsiTheme="majorBidi" w:cstheme="majorBidi"/>
              </w:rPr>
              <w:t>Procedure adding a Question Tag</w:t>
            </w:r>
          </w:p>
        </w:tc>
      </w:tr>
      <w:tr w:rsidR="00743E32" w:rsidRPr="00C46C09" w14:paraId="685D9DD5" w14:textId="77777777" w:rsidTr="009F3623">
        <w:trPr>
          <w:trHeight w:val="576"/>
        </w:trPr>
        <w:tc>
          <w:tcPr>
            <w:tcW w:w="990" w:type="dxa"/>
            <w:shd w:val="clear" w:color="auto" w:fill="D9D9D9"/>
            <w:vAlign w:val="center"/>
          </w:tcPr>
          <w:p w14:paraId="53AF3279"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5590F132" w14:textId="201520C4" w:rsidR="00155EFE" w:rsidRPr="00B03125" w:rsidRDefault="00155EFE" w:rsidP="00CA216C">
            <w:pPr>
              <w:pStyle w:val="ListParagraph"/>
              <w:numPr>
                <w:ilvl w:val="0"/>
                <w:numId w:val="131"/>
              </w:numPr>
              <w:jc w:val="both"/>
              <w:rPr>
                <w:rFonts w:asciiTheme="majorBidi" w:eastAsia="Calibri" w:hAnsiTheme="majorBidi" w:cstheme="majorBidi"/>
              </w:rPr>
            </w:pPr>
            <w:r w:rsidRPr="00B03125">
              <w:rPr>
                <w:rFonts w:asciiTheme="majorBidi" w:eastAsia="Calibri" w:hAnsiTheme="majorBidi" w:cstheme="majorBidi"/>
              </w:rPr>
              <w:t xml:space="preserve">Paraphrasing                                                                                                      </w:t>
            </w:r>
          </w:p>
          <w:p w14:paraId="3481E514" w14:textId="63489840" w:rsidR="00155EFE" w:rsidRPr="00B03125" w:rsidRDefault="00155EFE" w:rsidP="00CA216C">
            <w:pPr>
              <w:pStyle w:val="ListParagraph"/>
              <w:numPr>
                <w:ilvl w:val="0"/>
                <w:numId w:val="131"/>
              </w:numPr>
              <w:jc w:val="both"/>
              <w:rPr>
                <w:rFonts w:asciiTheme="majorBidi" w:eastAsia="Calibri" w:hAnsiTheme="majorBidi" w:cstheme="majorBidi"/>
              </w:rPr>
            </w:pPr>
            <w:r w:rsidRPr="00B03125">
              <w:rPr>
                <w:rFonts w:asciiTheme="majorBidi" w:eastAsia="Calibri" w:hAnsiTheme="majorBidi" w:cstheme="majorBidi"/>
              </w:rPr>
              <w:t>Paraphrasing, Summarizing &amp; Quoting</w:t>
            </w:r>
          </w:p>
          <w:p w14:paraId="763E08E7" w14:textId="3C4B7C7C" w:rsidR="00155EFE" w:rsidRPr="00B03125" w:rsidRDefault="00155EFE" w:rsidP="00CA216C">
            <w:pPr>
              <w:pStyle w:val="ListParagraph"/>
              <w:numPr>
                <w:ilvl w:val="0"/>
                <w:numId w:val="131"/>
              </w:numPr>
              <w:jc w:val="both"/>
              <w:rPr>
                <w:rFonts w:asciiTheme="majorBidi" w:eastAsia="Calibri" w:hAnsiTheme="majorBidi" w:cstheme="majorBidi"/>
              </w:rPr>
            </w:pPr>
            <w:r w:rsidRPr="00B03125">
              <w:rPr>
                <w:rFonts w:asciiTheme="majorBidi" w:eastAsia="Calibri" w:hAnsiTheme="majorBidi" w:cstheme="majorBidi"/>
              </w:rPr>
              <w:t>Uses of Paraphrasing</w:t>
            </w:r>
          </w:p>
          <w:p w14:paraId="44E8818D" w14:textId="3345C497" w:rsidR="00155EFE" w:rsidRPr="00B03125" w:rsidRDefault="00155EFE" w:rsidP="00CA216C">
            <w:pPr>
              <w:pStyle w:val="ListParagraph"/>
              <w:numPr>
                <w:ilvl w:val="0"/>
                <w:numId w:val="131"/>
              </w:numPr>
              <w:jc w:val="both"/>
              <w:rPr>
                <w:rFonts w:asciiTheme="majorBidi" w:eastAsia="Calibri" w:hAnsiTheme="majorBidi" w:cstheme="majorBidi"/>
              </w:rPr>
            </w:pPr>
            <w:r w:rsidRPr="00B03125">
              <w:rPr>
                <w:rFonts w:asciiTheme="majorBidi" w:eastAsia="Calibri" w:hAnsiTheme="majorBidi" w:cstheme="majorBidi"/>
              </w:rPr>
              <w:t>Characteristics of a good Paraphrase</w:t>
            </w:r>
          </w:p>
          <w:p w14:paraId="26BECCF9" w14:textId="38740D6D" w:rsidR="00155EFE" w:rsidRPr="00B03125" w:rsidRDefault="00155EFE" w:rsidP="00CA216C">
            <w:pPr>
              <w:pStyle w:val="ListParagraph"/>
              <w:numPr>
                <w:ilvl w:val="0"/>
                <w:numId w:val="131"/>
              </w:numPr>
              <w:jc w:val="both"/>
              <w:rPr>
                <w:rFonts w:asciiTheme="majorBidi" w:eastAsia="Calibri" w:hAnsiTheme="majorBidi" w:cstheme="majorBidi"/>
              </w:rPr>
            </w:pPr>
            <w:r w:rsidRPr="00B03125">
              <w:rPr>
                <w:rFonts w:asciiTheme="majorBidi" w:eastAsia="Calibri" w:hAnsiTheme="majorBidi" w:cstheme="majorBidi"/>
              </w:rPr>
              <w:t>Methods of Paraphrasing</w:t>
            </w:r>
          </w:p>
          <w:p w14:paraId="0330208E" w14:textId="538C566F" w:rsidR="00743E32" w:rsidRPr="00B03125" w:rsidRDefault="00155EFE" w:rsidP="00CA216C">
            <w:pPr>
              <w:pStyle w:val="ListParagraph"/>
              <w:numPr>
                <w:ilvl w:val="0"/>
                <w:numId w:val="131"/>
              </w:numPr>
              <w:jc w:val="both"/>
              <w:rPr>
                <w:rFonts w:asciiTheme="majorBidi" w:eastAsia="Calibri" w:hAnsiTheme="majorBidi" w:cstheme="majorBidi"/>
              </w:rPr>
            </w:pPr>
            <w:r w:rsidRPr="00B03125">
              <w:rPr>
                <w:rFonts w:asciiTheme="majorBidi" w:eastAsia="Calibri" w:hAnsiTheme="majorBidi" w:cstheme="majorBidi"/>
              </w:rPr>
              <w:t xml:space="preserve">Practice Session </w:t>
            </w:r>
          </w:p>
        </w:tc>
      </w:tr>
      <w:tr w:rsidR="00743E32" w:rsidRPr="00C46C09" w14:paraId="0CCFD2B7" w14:textId="77777777" w:rsidTr="009F3623">
        <w:trPr>
          <w:trHeight w:val="576"/>
        </w:trPr>
        <w:tc>
          <w:tcPr>
            <w:tcW w:w="990" w:type="dxa"/>
            <w:shd w:val="clear" w:color="auto" w:fill="D9D9D9"/>
            <w:vAlign w:val="center"/>
          </w:tcPr>
          <w:p w14:paraId="6A7CE1B3"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3FA2B4F4" w14:textId="32F2F989" w:rsidR="00155EFE" w:rsidRPr="00B03125" w:rsidRDefault="00155EFE" w:rsidP="00CA216C">
            <w:pPr>
              <w:pStyle w:val="ListParagraph"/>
              <w:numPr>
                <w:ilvl w:val="0"/>
                <w:numId w:val="132"/>
              </w:numPr>
              <w:jc w:val="both"/>
              <w:rPr>
                <w:rFonts w:asciiTheme="majorBidi" w:eastAsia="Calibri" w:hAnsiTheme="majorBidi" w:cstheme="majorBidi"/>
              </w:rPr>
            </w:pPr>
            <w:r w:rsidRPr="00B03125">
              <w:rPr>
                <w:rFonts w:asciiTheme="majorBidi" w:eastAsia="Calibri" w:hAnsiTheme="majorBidi" w:cstheme="majorBidi"/>
              </w:rPr>
              <w:t xml:space="preserve">Precis Writing                                                                                                    </w:t>
            </w:r>
          </w:p>
          <w:p w14:paraId="6004CAA8" w14:textId="1319FDCC" w:rsidR="00155EFE" w:rsidRPr="00B03125" w:rsidRDefault="00155EFE" w:rsidP="00CA216C">
            <w:pPr>
              <w:pStyle w:val="ListParagraph"/>
              <w:numPr>
                <w:ilvl w:val="0"/>
                <w:numId w:val="132"/>
              </w:numPr>
              <w:jc w:val="both"/>
              <w:rPr>
                <w:rFonts w:asciiTheme="majorBidi" w:eastAsia="Calibri" w:hAnsiTheme="majorBidi" w:cstheme="majorBidi"/>
              </w:rPr>
            </w:pPr>
            <w:r w:rsidRPr="00B03125">
              <w:rPr>
                <w:rFonts w:asciiTheme="majorBidi" w:eastAsia="Calibri" w:hAnsiTheme="majorBidi" w:cstheme="majorBidi"/>
              </w:rPr>
              <w:t>Rules for Precis Writing</w:t>
            </w:r>
          </w:p>
          <w:p w14:paraId="53EB8165" w14:textId="7CCFC9AE" w:rsidR="00743E32" w:rsidRPr="00B03125" w:rsidRDefault="00155EFE" w:rsidP="00CA216C">
            <w:pPr>
              <w:pStyle w:val="ListParagraph"/>
              <w:numPr>
                <w:ilvl w:val="0"/>
                <w:numId w:val="132"/>
              </w:numPr>
              <w:jc w:val="both"/>
              <w:rPr>
                <w:rFonts w:asciiTheme="majorBidi" w:eastAsia="Calibri" w:hAnsiTheme="majorBidi" w:cstheme="majorBidi"/>
              </w:rPr>
            </w:pPr>
            <w:r w:rsidRPr="00B03125">
              <w:rPr>
                <w:rFonts w:asciiTheme="majorBidi" w:eastAsia="Calibri" w:hAnsiTheme="majorBidi" w:cstheme="majorBidi"/>
              </w:rPr>
              <w:t>Examples / Precis writing sessions</w:t>
            </w:r>
          </w:p>
        </w:tc>
      </w:tr>
      <w:tr w:rsidR="00743E32" w:rsidRPr="00C46C09" w14:paraId="772638CD" w14:textId="77777777" w:rsidTr="009F3623">
        <w:trPr>
          <w:trHeight w:val="576"/>
        </w:trPr>
        <w:tc>
          <w:tcPr>
            <w:tcW w:w="990" w:type="dxa"/>
            <w:shd w:val="clear" w:color="auto" w:fill="D9D9D9"/>
            <w:vAlign w:val="center"/>
          </w:tcPr>
          <w:p w14:paraId="1BD373D9"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565CE849" w14:textId="1FC7AD92" w:rsidR="00155EFE" w:rsidRPr="00B03125" w:rsidRDefault="00155EFE" w:rsidP="00CA216C">
            <w:pPr>
              <w:pStyle w:val="ListParagraph"/>
              <w:numPr>
                <w:ilvl w:val="0"/>
                <w:numId w:val="133"/>
              </w:numPr>
              <w:jc w:val="both"/>
              <w:rPr>
                <w:rFonts w:asciiTheme="majorBidi" w:eastAsia="Calibri" w:hAnsiTheme="majorBidi" w:cstheme="majorBidi"/>
              </w:rPr>
            </w:pPr>
            <w:r w:rsidRPr="00B03125">
              <w:rPr>
                <w:rFonts w:asciiTheme="majorBidi" w:eastAsia="Calibri" w:hAnsiTheme="majorBidi" w:cstheme="majorBidi"/>
              </w:rPr>
              <w:t xml:space="preserve">Verbal &amp; Non-Verbal Communication: Strategies and Activities                </w:t>
            </w:r>
          </w:p>
          <w:p w14:paraId="45481C79" w14:textId="09EBD558" w:rsidR="00155EFE" w:rsidRPr="00B03125" w:rsidRDefault="00155EFE" w:rsidP="00CA216C">
            <w:pPr>
              <w:pStyle w:val="ListParagraph"/>
              <w:numPr>
                <w:ilvl w:val="0"/>
                <w:numId w:val="133"/>
              </w:numPr>
              <w:jc w:val="both"/>
              <w:rPr>
                <w:rFonts w:asciiTheme="majorBidi" w:eastAsia="Calibri" w:hAnsiTheme="majorBidi" w:cstheme="majorBidi"/>
              </w:rPr>
            </w:pPr>
            <w:r w:rsidRPr="00B03125">
              <w:rPr>
                <w:rFonts w:asciiTheme="majorBidi" w:eastAsia="Calibri" w:hAnsiTheme="majorBidi" w:cstheme="majorBidi"/>
              </w:rPr>
              <w:t>Group Discussions / Asking Questions</w:t>
            </w:r>
          </w:p>
          <w:p w14:paraId="7A7933A2" w14:textId="1E09EAEC" w:rsidR="00155EFE" w:rsidRPr="00B03125" w:rsidRDefault="00155EFE" w:rsidP="00CA216C">
            <w:pPr>
              <w:pStyle w:val="ListParagraph"/>
              <w:numPr>
                <w:ilvl w:val="0"/>
                <w:numId w:val="133"/>
              </w:numPr>
              <w:jc w:val="both"/>
              <w:rPr>
                <w:rFonts w:asciiTheme="majorBidi" w:eastAsia="Calibri" w:hAnsiTheme="majorBidi" w:cstheme="majorBidi"/>
              </w:rPr>
            </w:pPr>
            <w:r w:rsidRPr="00B03125">
              <w:rPr>
                <w:rFonts w:asciiTheme="majorBidi" w:eastAsia="Calibri" w:hAnsiTheme="majorBidi" w:cstheme="majorBidi"/>
              </w:rPr>
              <w:t>Brainstorming</w:t>
            </w:r>
          </w:p>
          <w:p w14:paraId="16BEBA5A" w14:textId="1ED4CB2D" w:rsidR="00155EFE" w:rsidRPr="00B03125" w:rsidRDefault="00155EFE" w:rsidP="00CA216C">
            <w:pPr>
              <w:pStyle w:val="ListParagraph"/>
              <w:numPr>
                <w:ilvl w:val="0"/>
                <w:numId w:val="133"/>
              </w:numPr>
              <w:jc w:val="both"/>
              <w:rPr>
                <w:rFonts w:asciiTheme="majorBidi" w:eastAsia="Calibri" w:hAnsiTheme="majorBidi" w:cstheme="majorBidi"/>
              </w:rPr>
            </w:pPr>
            <w:r w:rsidRPr="00B03125">
              <w:rPr>
                <w:rFonts w:asciiTheme="majorBidi" w:eastAsia="Calibri" w:hAnsiTheme="majorBidi" w:cstheme="majorBidi"/>
              </w:rPr>
              <w:t>Interviewing</w:t>
            </w:r>
          </w:p>
          <w:p w14:paraId="1A101C9B" w14:textId="7ADC9493" w:rsidR="00743E32" w:rsidRPr="00B03125" w:rsidRDefault="00155EFE" w:rsidP="00CA216C">
            <w:pPr>
              <w:pStyle w:val="ListParagraph"/>
              <w:numPr>
                <w:ilvl w:val="0"/>
                <w:numId w:val="133"/>
              </w:numPr>
              <w:jc w:val="both"/>
              <w:rPr>
                <w:rFonts w:asciiTheme="majorBidi" w:eastAsia="Calibri" w:hAnsiTheme="majorBidi" w:cstheme="majorBidi"/>
              </w:rPr>
            </w:pPr>
            <w:r w:rsidRPr="00B03125">
              <w:rPr>
                <w:rFonts w:asciiTheme="majorBidi" w:eastAsia="Calibri" w:hAnsiTheme="majorBidi" w:cstheme="majorBidi"/>
              </w:rPr>
              <w:t xml:space="preserve">Small group communication </w:t>
            </w:r>
          </w:p>
        </w:tc>
      </w:tr>
      <w:tr w:rsidR="00743E32" w:rsidRPr="00C46C09" w14:paraId="70257878" w14:textId="77777777" w:rsidTr="009F3623">
        <w:trPr>
          <w:trHeight w:val="576"/>
        </w:trPr>
        <w:tc>
          <w:tcPr>
            <w:tcW w:w="990" w:type="dxa"/>
            <w:shd w:val="clear" w:color="auto" w:fill="D9D9D9"/>
            <w:vAlign w:val="center"/>
          </w:tcPr>
          <w:p w14:paraId="105E1027"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30D5CF1C" w14:textId="63790C5D" w:rsidR="00155EFE" w:rsidRPr="00B03125" w:rsidRDefault="00155EFE" w:rsidP="00CA216C">
            <w:pPr>
              <w:pStyle w:val="ListParagraph"/>
              <w:numPr>
                <w:ilvl w:val="0"/>
                <w:numId w:val="134"/>
              </w:numPr>
              <w:jc w:val="both"/>
              <w:rPr>
                <w:rFonts w:asciiTheme="majorBidi" w:eastAsia="Calibri" w:hAnsiTheme="majorBidi" w:cstheme="majorBidi"/>
              </w:rPr>
            </w:pPr>
            <w:r w:rsidRPr="00B03125">
              <w:rPr>
                <w:rFonts w:asciiTheme="majorBidi" w:eastAsia="Calibri" w:hAnsiTheme="majorBidi" w:cstheme="majorBidi"/>
              </w:rPr>
              <w:t xml:space="preserve">Report Writing                                                                                                  </w:t>
            </w:r>
          </w:p>
          <w:p w14:paraId="15773AE5" w14:textId="5F227D2B" w:rsidR="00155EFE" w:rsidRPr="00B03125" w:rsidRDefault="00155EFE" w:rsidP="00CA216C">
            <w:pPr>
              <w:pStyle w:val="ListParagraph"/>
              <w:numPr>
                <w:ilvl w:val="0"/>
                <w:numId w:val="134"/>
              </w:numPr>
              <w:jc w:val="both"/>
              <w:rPr>
                <w:rFonts w:asciiTheme="majorBidi" w:eastAsia="Calibri" w:hAnsiTheme="majorBidi" w:cstheme="majorBidi"/>
              </w:rPr>
            </w:pPr>
            <w:r w:rsidRPr="00B03125">
              <w:rPr>
                <w:rFonts w:asciiTheme="majorBidi" w:eastAsia="Calibri" w:hAnsiTheme="majorBidi" w:cstheme="majorBidi"/>
              </w:rPr>
              <w:t>Importance of Reports</w:t>
            </w:r>
          </w:p>
          <w:p w14:paraId="1A1B0EE1" w14:textId="3A691B7D" w:rsidR="00155EFE" w:rsidRPr="00B03125" w:rsidRDefault="00155EFE" w:rsidP="00CA216C">
            <w:pPr>
              <w:pStyle w:val="ListParagraph"/>
              <w:numPr>
                <w:ilvl w:val="0"/>
                <w:numId w:val="134"/>
              </w:numPr>
              <w:jc w:val="both"/>
              <w:rPr>
                <w:rFonts w:asciiTheme="majorBidi" w:eastAsia="Calibri" w:hAnsiTheme="majorBidi" w:cstheme="majorBidi"/>
              </w:rPr>
            </w:pPr>
            <w:r w:rsidRPr="00B03125">
              <w:rPr>
                <w:rFonts w:asciiTheme="majorBidi" w:eastAsia="Calibri" w:hAnsiTheme="majorBidi" w:cstheme="majorBidi"/>
              </w:rPr>
              <w:t>Formal &amp; Informal Report Writing, Difference &amp; Parts</w:t>
            </w:r>
          </w:p>
          <w:p w14:paraId="039E6F6E" w14:textId="64E60103" w:rsidR="00743E32" w:rsidRPr="00B03125" w:rsidRDefault="00155EFE" w:rsidP="00CA216C">
            <w:pPr>
              <w:pStyle w:val="ListParagraph"/>
              <w:numPr>
                <w:ilvl w:val="0"/>
                <w:numId w:val="134"/>
              </w:numPr>
              <w:jc w:val="both"/>
              <w:rPr>
                <w:rFonts w:asciiTheme="majorBidi" w:eastAsia="Calibri" w:hAnsiTheme="majorBidi" w:cstheme="majorBidi"/>
              </w:rPr>
            </w:pPr>
            <w:r w:rsidRPr="00B03125">
              <w:rPr>
                <w:rFonts w:asciiTheme="majorBidi" w:eastAsia="Calibri" w:hAnsiTheme="majorBidi" w:cstheme="majorBidi"/>
              </w:rPr>
              <w:t>Informal Report Writing Practice Sessions</w:t>
            </w:r>
          </w:p>
        </w:tc>
      </w:tr>
      <w:tr w:rsidR="00743E32" w:rsidRPr="00C46C09" w14:paraId="607D7CB0" w14:textId="77777777" w:rsidTr="009F3623">
        <w:trPr>
          <w:trHeight w:val="576"/>
        </w:trPr>
        <w:tc>
          <w:tcPr>
            <w:tcW w:w="990" w:type="dxa"/>
            <w:shd w:val="clear" w:color="auto" w:fill="D9D9D9"/>
            <w:vAlign w:val="center"/>
          </w:tcPr>
          <w:p w14:paraId="688B858F"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0874FC7F" w14:textId="30F3E65D" w:rsidR="00155EFE"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 xml:space="preserve">Curriculum Vitae-&amp; Resume                                                                              </w:t>
            </w:r>
          </w:p>
          <w:p w14:paraId="0B0739D4" w14:textId="0696573A" w:rsidR="00155EFE"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Introduction</w:t>
            </w:r>
          </w:p>
          <w:p w14:paraId="2F423B81" w14:textId="2FE527FA" w:rsidR="00155EFE"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Difference between CV &amp; Resume</w:t>
            </w:r>
          </w:p>
          <w:p w14:paraId="1AF19444" w14:textId="51F06303" w:rsidR="00155EFE"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General Format</w:t>
            </w:r>
          </w:p>
          <w:p w14:paraId="40D1A45C" w14:textId="1407F44D" w:rsidR="00155EFE"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 xml:space="preserve">Types </w:t>
            </w:r>
          </w:p>
          <w:p w14:paraId="459B24FA" w14:textId="311AAD6D" w:rsidR="00155EFE"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 xml:space="preserve">Template </w:t>
            </w:r>
          </w:p>
          <w:p w14:paraId="6BE67691" w14:textId="1940462F" w:rsidR="00155EFE"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Optional Features</w:t>
            </w:r>
          </w:p>
          <w:p w14:paraId="4B8FA36D" w14:textId="1DF338ED" w:rsidR="00743E32" w:rsidRPr="00B03125" w:rsidRDefault="00155EFE" w:rsidP="00CA216C">
            <w:pPr>
              <w:pStyle w:val="ListParagraph"/>
              <w:numPr>
                <w:ilvl w:val="0"/>
                <w:numId w:val="135"/>
              </w:numPr>
              <w:jc w:val="both"/>
              <w:rPr>
                <w:rFonts w:asciiTheme="majorBidi" w:eastAsia="Calibri" w:hAnsiTheme="majorBidi" w:cstheme="majorBidi"/>
              </w:rPr>
            </w:pPr>
            <w:r w:rsidRPr="00B03125">
              <w:rPr>
                <w:rFonts w:asciiTheme="majorBidi" w:eastAsia="Calibri" w:hAnsiTheme="majorBidi" w:cstheme="majorBidi"/>
              </w:rPr>
              <w:t>Samples</w:t>
            </w:r>
          </w:p>
        </w:tc>
      </w:tr>
      <w:tr w:rsidR="00743E32" w:rsidRPr="00C46C09" w14:paraId="3A2B8457" w14:textId="77777777" w:rsidTr="009F3623">
        <w:trPr>
          <w:trHeight w:val="576"/>
        </w:trPr>
        <w:tc>
          <w:tcPr>
            <w:tcW w:w="8905" w:type="dxa"/>
            <w:gridSpan w:val="2"/>
            <w:shd w:val="clear" w:color="auto" w:fill="D9D9D9"/>
            <w:vAlign w:val="center"/>
          </w:tcPr>
          <w:p w14:paraId="492561F3"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743E32" w:rsidRPr="00C46C09" w14:paraId="5771A9E7" w14:textId="77777777" w:rsidTr="009F3623">
        <w:trPr>
          <w:trHeight w:val="576"/>
        </w:trPr>
        <w:tc>
          <w:tcPr>
            <w:tcW w:w="990" w:type="dxa"/>
            <w:shd w:val="clear" w:color="auto" w:fill="D9D9D9"/>
            <w:vAlign w:val="center"/>
          </w:tcPr>
          <w:p w14:paraId="3280C803"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79BD90CF" w14:textId="0286F067" w:rsidR="00155EFE" w:rsidRPr="00B03125" w:rsidRDefault="00155EFE" w:rsidP="00CA216C">
            <w:pPr>
              <w:pStyle w:val="ListParagraph"/>
              <w:numPr>
                <w:ilvl w:val="0"/>
                <w:numId w:val="136"/>
              </w:numPr>
              <w:jc w:val="both"/>
              <w:rPr>
                <w:rFonts w:asciiTheme="majorBidi" w:eastAsia="Calibri" w:hAnsiTheme="majorBidi" w:cstheme="majorBidi"/>
              </w:rPr>
            </w:pPr>
            <w:r w:rsidRPr="00B03125">
              <w:rPr>
                <w:rFonts w:asciiTheme="majorBidi" w:eastAsia="Calibri" w:hAnsiTheme="majorBidi" w:cstheme="majorBidi"/>
              </w:rPr>
              <w:t xml:space="preserve">Minutes of Meeting                                                                                          </w:t>
            </w:r>
          </w:p>
          <w:p w14:paraId="78694F2E" w14:textId="4C95ECDD" w:rsidR="00155EFE" w:rsidRPr="00B03125" w:rsidRDefault="00155EFE" w:rsidP="00CA216C">
            <w:pPr>
              <w:pStyle w:val="ListParagraph"/>
              <w:numPr>
                <w:ilvl w:val="0"/>
                <w:numId w:val="136"/>
              </w:numPr>
              <w:jc w:val="both"/>
              <w:rPr>
                <w:rFonts w:asciiTheme="majorBidi" w:eastAsia="Calibri" w:hAnsiTheme="majorBidi" w:cstheme="majorBidi"/>
              </w:rPr>
            </w:pPr>
            <w:r w:rsidRPr="00B03125">
              <w:rPr>
                <w:rFonts w:asciiTheme="majorBidi" w:eastAsia="Calibri" w:hAnsiTheme="majorBidi" w:cstheme="majorBidi"/>
              </w:rPr>
              <w:t>Introduction</w:t>
            </w:r>
          </w:p>
          <w:p w14:paraId="7B0F8CD2" w14:textId="35E83A5F" w:rsidR="00155EFE" w:rsidRPr="00B03125" w:rsidRDefault="00155EFE" w:rsidP="00CA216C">
            <w:pPr>
              <w:pStyle w:val="ListParagraph"/>
              <w:numPr>
                <w:ilvl w:val="0"/>
                <w:numId w:val="136"/>
              </w:numPr>
              <w:jc w:val="both"/>
              <w:rPr>
                <w:rFonts w:asciiTheme="majorBidi" w:eastAsia="Calibri" w:hAnsiTheme="majorBidi" w:cstheme="majorBidi"/>
              </w:rPr>
            </w:pPr>
            <w:r w:rsidRPr="00B03125">
              <w:rPr>
                <w:rFonts w:asciiTheme="majorBidi" w:eastAsia="Calibri" w:hAnsiTheme="majorBidi" w:cstheme="majorBidi"/>
              </w:rPr>
              <w:t>Meeting minutes Format</w:t>
            </w:r>
          </w:p>
          <w:p w14:paraId="1E9A50E6" w14:textId="03600D43" w:rsidR="00155EFE" w:rsidRPr="00B03125" w:rsidRDefault="00155EFE" w:rsidP="00CA216C">
            <w:pPr>
              <w:pStyle w:val="ListParagraph"/>
              <w:numPr>
                <w:ilvl w:val="0"/>
                <w:numId w:val="136"/>
              </w:numPr>
              <w:jc w:val="both"/>
              <w:rPr>
                <w:rFonts w:asciiTheme="majorBidi" w:eastAsia="Calibri" w:hAnsiTheme="majorBidi" w:cstheme="majorBidi"/>
              </w:rPr>
            </w:pPr>
            <w:r w:rsidRPr="00B03125">
              <w:rPr>
                <w:rFonts w:asciiTheme="majorBidi" w:eastAsia="Calibri" w:hAnsiTheme="majorBidi" w:cstheme="majorBidi"/>
              </w:rPr>
              <w:t>Common Problems while taking Minutes of a Meeting</w:t>
            </w:r>
          </w:p>
          <w:p w14:paraId="211E3DBB" w14:textId="1582E179" w:rsidR="00155EFE" w:rsidRPr="00B03125" w:rsidRDefault="00155EFE" w:rsidP="00CA216C">
            <w:pPr>
              <w:pStyle w:val="ListParagraph"/>
              <w:numPr>
                <w:ilvl w:val="0"/>
                <w:numId w:val="136"/>
              </w:numPr>
              <w:jc w:val="both"/>
              <w:rPr>
                <w:rFonts w:asciiTheme="majorBidi" w:eastAsia="Calibri" w:hAnsiTheme="majorBidi" w:cstheme="majorBidi"/>
              </w:rPr>
            </w:pPr>
            <w:r w:rsidRPr="00B03125">
              <w:rPr>
                <w:rFonts w:asciiTheme="majorBidi" w:eastAsia="Calibri" w:hAnsiTheme="majorBidi" w:cstheme="majorBidi"/>
              </w:rPr>
              <w:t>Solution of Problems</w:t>
            </w:r>
          </w:p>
          <w:p w14:paraId="1185DCBB" w14:textId="24FD3DB3" w:rsidR="00743E32" w:rsidRPr="00B03125" w:rsidRDefault="00155EFE" w:rsidP="00CA216C">
            <w:pPr>
              <w:pStyle w:val="ListParagraph"/>
              <w:numPr>
                <w:ilvl w:val="0"/>
                <w:numId w:val="136"/>
              </w:numPr>
              <w:jc w:val="both"/>
              <w:rPr>
                <w:rFonts w:asciiTheme="majorBidi" w:eastAsia="Calibri" w:hAnsiTheme="majorBidi" w:cstheme="majorBidi"/>
              </w:rPr>
            </w:pPr>
            <w:r w:rsidRPr="00B03125">
              <w:rPr>
                <w:rFonts w:asciiTheme="majorBidi" w:eastAsia="Calibri" w:hAnsiTheme="majorBidi" w:cstheme="majorBidi"/>
              </w:rPr>
              <w:t>Sample Minutes of a Meeting</w:t>
            </w:r>
          </w:p>
        </w:tc>
      </w:tr>
      <w:tr w:rsidR="00743E32" w:rsidRPr="00C46C09" w14:paraId="5C0D4AD1" w14:textId="77777777" w:rsidTr="009F3623">
        <w:trPr>
          <w:trHeight w:val="576"/>
        </w:trPr>
        <w:tc>
          <w:tcPr>
            <w:tcW w:w="990" w:type="dxa"/>
            <w:shd w:val="clear" w:color="auto" w:fill="D9D9D9"/>
            <w:vAlign w:val="center"/>
          </w:tcPr>
          <w:p w14:paraId="3E8FF70F"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01088A81" w14:textId="73511878" w:rsidR="00155EFE" w:rsidRPr="00B03125" w:rsidRDefault="00155EFE" w:rsidP="00CA216C">
            <w:pPr>
              <w:pStyle w:val="ListParagraph"/>
              <w:numPr>
                <w:ilvl w:val="0"/>
                <w:numId w:val="137"/>
              </w:numPr>
              <w:jc w:val="both"/>
              <w:rPr>
                <w:rFonts w:asciiTheme="majorBidi" w:eastAsia="Calibri" w:hAnsiTheme="majorBidi" w:cstheme="majorBidi"/>
              </w:rPr>
            </w:pPr>
            <w:r w:rsidRPr="00B03125">
              <w:rPr>
                <w:rFonts w:asciiTheme="majorBidi" w:eastAsia="Calibri" w:hAnsiTheme="majorBidi" w:cstheme="majorBidi"/>
              </w:rPr>
              <w:t xml:space="preserve">Writing Memorandum                                                                                    </w:t>
            </w:r>
          </w:p>
          <w:p w14:paraId="3FB63055" w14:textId="61403D33" w:rsidR="00155EFE" w:rsidRPr="00B03125" w:rsidRDefault="00155EFE" w:rsidP="00CA216C">
            <w:pPr>
              <w:pStyle w:val="ListParagraph"/>
              <w:numPr>
                <w:ilvl w:val="0"/>
                <w:numId w:val="137"/>
              </w:numPr>
              <w:jc w:val="both"/>
              <w:rPr>
                <w:rFonts w:asciiTheme="majorBidi" w:eastAsia="Calibri" w:hAnsiTheme="majorBidi" w:cstheme="majorBidi"/>
              </w:rPr>
            </w:pPr>
            <w:r w:rsidRPr="00B03125">
              <w:rPr>
                <w:rFonts w:asciiTheme="majorBidi" w:eastAsia="Calibri" w:hAnsiTheme="majorBidi" w:cstheme="majorBidi"/>
              </w:rPr>
              <w:t>Introduction</w:t>
            </w:r>
          </w:p>
          <w:p w14:paraId="4B6912EF" w14:textId="4BCD03E0" w:rsidR="00155EFE" w:rsidRPr="00B03125" w:rsidRDefault="00155EFE" w:rsidP="00CA216C">
            <w:pPr>
              <w:pStyle w:val="ListParagraph"/>
              <w:numPr>
                <w:ilvl w:val="0"/>
                <w:numId w:val="137"/>
              </w:numPr>
              <w:jc w:val="both"/>
              <w:rPr>
                <w:rFonts w:asciiTheme="majorBidi" w:eastAsia="Calibri" w:hAnsiTheme="majorBidi" w:cstheme="majorBidi"/>
              </w:rPr>
            </w:pPr>
            <w:r w:rsidRPr="00B03125">
              <w:rPr>
                <w:rFonts w:asciiTheme="majorBidi" w:eastAsia="Calibri" w:hAnsiTheme="majorBidi" w:cstheme="majorBidi"/>
              </w:rPr>
              <w:t>Audience and Purpose</w:t>
            </w:r>
          </w:p>
          <w:p w14:paraId="190828E7" w14:textId="7AFC89E8" w:rsidR="00155EFE" w:rsidRPr="00B03125" w:rsidRDefault="00155EFE" w:rsidP="00CA216C">
            <w:pPr>
              <w:pStyle w:val="ListParagraph"/>
              <w:numPr>
                <w:ilvl w:val="0"/>
                <w:numId w:val="137"/>
              </w:numPr>
              <w:jc w:val="both"/>
              <w:rPr>
                <w:rFonts w:asciiTheme="majorBidi" w:eastAsia="Calibri" w:hAnsiTheme="majorBidi" w:cstheme="majorBidi"/>
              </w:rPr>
            </w:pPr>
            <w:r w:rsidRPr="00B03125">
              <w:rPr>
                <w:rFonts w:asciiTheme="majorBidi" w:eastAsia="Calibri" w:hAnsiTheme="majorBidi" w:cstheme="majorBidi"/>
              </w:rPr>
              <w:t>Format</w:t>
            </w:r>
          </w:p>
          <w:p w14:paraId="3405C2C2" w14:textId="607DEFBB" w:rsidR="00743E32" w:rsidRPr="00B03125" w:rsidRDefault="00155EFE" w:rsidP="00CA216C">
            <w:pPr>
              <w:pStyle w:val="ListParagraph"/>
              <w:numPr>
                <w:ilvl w:val="0"/>
                <w:numId w:val="137"/>
              </w:numPr>
              <w:jc w:val="both"/>
              <w:rPr>
                <w:rFonts w:asciiTheme="majorBidi" w:eastAsia="Calibri" w:hAnsiTheme="majorBidi" w:cstheme="majorBidi"/>
              </w:rPr>
            </w:pPr>
            <w:r w:rsidRPr="00B03125">
              <w:rPr>
                <w:rFonts w:asciiTheme="majorBidi" w:eastAsia="Calibri" w:hAnsiTheme="majorBidi" w:cstheme="majorBidi"/>
              </w:rPr>
              <w:t>Sample Memo</w:t>
            </w:r>
          </w:p>
        </w:tc>
      </w:tr>
      <w:tr w:rsidR="00743E32" w:rsidRPr="00C46C09" w14:paraId="00BB88C5" w14:textId="77777777" w:rsidTr="009F3623">
        <w:trPr>
          <w:trHeight w:val="576"/>
        </w:trPr>
        <w:tc>
          <w:tcPr>
            <w:tcW w:w="990" w:type="dxa"/>
            <w:shd w:val="clear" w:color="auto" w:fill="D9D9D9"/>
            <w:vAlign w:val="center"/>
          </w:tcPr>
          <w:p w14:paraId="04FC1290"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4DE69C2D" w14:textId="1AEC3F83" w:rsidR="00155EFE" w:rsidRPr="00B03125" w:rsidRDefault="00155EFE" w:rsidP="00CA216C">
            <w:pPr>
              <w:pStyle w:val="ListParagraph"/>
              <w:numPr>
                <w:ilvl w:val="0"/>
                <w:numId w:val="138"/>
              </w:numPr>
              <w:jc w:val="both"/>
              <w:rPr>
                <w:rFonts w:asciiTheme="majorBidi" w:eastAsia="Calibri" w:hAnsiTheme="majorBidi" w:cstheme="majorBidi"/>
              </w:rPr>
            </w:pPr>
            <w:r w:rsidRPr="00B03125">
              <w:rPr>
                <w:rFonts w:asciiTheme="majorBidi" w:eastAsia="Calibri" w:hAnsiTheme="majorBidi" w:cstheme="majorBidi"/>
              </w:rPr>
              <w:t xml:space="preserve">Job Application Materials                                                                               </w:t>
            </w:r>
          </w:p>
          <w:p w14:paraId="230255DF" w14:textId="55608853" w:rsidR="00155EFE" w:rsidRPr="00B03125" w:rsidRDefault="00155EFE" w:rsidP="00CA216C">
            <w:pPr>
              <w:pStyle w:val="ListParagraph"/>
              <w:numPr>
                <w:ilvl w:val="0"/>
                <w:numId w:val="138"/>
              </w:numPr>
              <w:jc w:val="both"/>
              <w:rPr>
                <w:rFonts w:asciiTheme="majorBidi" w:eastAsia="Calibri" w:hAnsiTheme="majorBidi" w:cstheme="majorBidi"/>
              </w:rPr>
            </w:pPr>
            <w:r w:rsidRPr="00B03125">
              <w:rPr>
                <w:rFonts w:asciiTheme="majorBidi" w:eastAsia="Calibri" w:hAnsiTheme="majorBidi" w:cstheme="majorBidi"/>
              </w:rPr>
              <w:t>Formats of Letter Writing</w:t>
            </w:r>
          </w:p>
          <w:p w14:paraId="2BA51897" w14:textId="7A73A30B" w:rsidR="00155EFE" w:rsidRPr="00B03125" w:rsidRDefault="00155EFE" w:rsidP="00CA216C">
            <w:pPr>
              <w:pStyle w:val="ListParagraph"/>
              <w:numPr>
                <w:ilvl w:val="0"/>
                <w:numId w:val="138"/>
              </w:numPr>
              <w:jc w:val="both"/>
              <w:rPr>
                <w:rFonts w:asciiTheme="majorBidi" w:eastAsia="Calibri" w:hAnsiTheme="majorBidi" w:cstheme="majorBidi"/>
              </w:rPr>
            </w:pPr>
            <w:r w:rsidRPr="00B03125">
              <w:rPr>
                <w:rFonts w:asciiTheme="majorBidi" w:eastAsia="Calibri" w:hAnsiTheme="majorBidi" w:cstheme="majorBidi"/>
              </w:rPr>
              <w:t>Job Application Letter, Acceptance, Follow-up, and Recommendation Letters</w:t>
            </w:r>
          </w:p>
          <w:p w14:paraId="5560E199" w14:textId="1819EAAB" w:rsidR="00743E32" w:rsidRPr="00B03125" w:rsidRDefault="00155EFE" w:rsidP="00CA216C">
            <w:pPr>
              <w:pStyle w:val="ListParagraph"/>
              <w:numPr>
                <w:ilvl w:val="0"/>
                <w:numId w:val="138"/>
              </w:numPr>
              <w:jc w:val="both"/>
              <w:rPr>
                <w:rFonts w:asciiTheme="majorBidi" w:eastAsia="Calibri" w:hAnsiTheme="majorBidi" w:cstheme="majorBidi"/>
              </w:rPr>
            </w:pPr>
            <w:r w:rsidRPr="00B03125">
              <w:rPr>
                <w:rFonts w:asciiTheme="majorBidi" w:eastAsia="Calibri" w:hAnsiTheme="majorBidi" w:cstheme="majorBidi"/>
              </w:rPr>
              <w:t>Examples and Practice Sessions</w:t>
            </w:r>
          </w:p>
        </w:tc>
      </w:tr>
      <w:tr w:rsidR="00743E32" w:rsidRPr="00C46C09" w14:paraId="4D9968EF" w14:textId="77777777" w:rsidTr="009F3623">
        <w:trPr>
          <w:trHeight w:val="576"/>
        </w:trPr>
        <w:tc>
          <w:tcPr>
            <w:tcW w:w="990" w:type="dxa"/>
            <w:shd w:val="clear" w:color="auto" w:fill="D9D9D9"/>
            <w:vAlign w:val="center"/>
          </w:tcPr>
          <w:p w14:paraId="357AAD68"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73E93BFB" w14:textId="4D45D733" w:rsidR="00155EFE" w:rsidRPr="00B03125" w:rsidRDefault="00155EFE" w:rsidP="00CA216C">
            <w:pPr>
              <w:pStyle w:val="ListParagraph"/>
              <w:numPr>
                <w:ilvl w:val="0"/>
                <w:numId w:val="139"/>
              </w:numPr>
              <w:jc w:val="both"/>
              <w:rPr>
                <w:rFonts w:asciiTheme="majorBidi" w:eastAsia="Calibri" w:hAnsiTheme="majorBidi" w:cstheme="majorBidi"/>
              </w:rPr>
            </w:pPr>
            <w:r w:rsidRPr="00B03125">
              <w:rPr>
                <w:rFonts w:asciiTheme="majorBidi" w:eastAsia="Calibri" w:hAnsiTheme="majorBidi" w:cstheme="majorBidi"/>
              </w:rPr>
              <w:t xml:space="preserve">Business Writing                                                                                             </w:t>
            </w:r>
          </w:p>
          <w:p w14:paraId="55AF0AD0" w14:textId="23835DC9" w:rsidR="00155EFE" w:rsidRPr="00B03125" w:rsidRDefault="00155EFE" w:rsidP="00CA216C">
            <w:pPr>
              <w:pStyle w:val="ListParagraph"/>
              <w:numPr>
                <w:ilvl w:val="0"/>
                <w:numId w:val="139"/>
              </w:numPr>
              <w:jc w:val="both"/>
              <w:rPr>
                <w:rFonts w:asciiTheme="majorBidi" w:eastAsia="Calibri" w:hAnsiTheme="majorBidi" w:cstheme="majorBidi"/>
              </w:rPr>
            </w:pPr>
            <w:r w:rsidRPr="00B03125">
              <w:rPr>
                <w:rFonts w:asciiTheme="majorBidi" w:eastAsia="Calibri" w:hAnsiTheme="majorBidi" w:cstheme="majorBidi"/>
              </w:rPr>
              <w:t>Business Writing Styles</w:t>
            </w:r>
          </w:p>
          <w:p w14:paraId="3E5B3F55" w14:textId="71FD3F00" w:rsidR="00743E32" w:rsidRPr="00B03125" w:rsidRDefault="00155EFE" w:rsidP="00CA216C">
            <w:pPr>
              <w:pStyle w:val="ListParagraph"/>
              <w:numPr>
                <w:ilvl w:val="0"/>
                <w:numId w:val="139"/>
              </w:numPr>
              <w:jc w:val="both"/>
              <w:rPr>
                <w:rFonts w:asciiTheme="majorBidi" w:eastAsia="Calibri" w:hAnsiTheme="majorBidi" w:cstheme="majorBidi"/>
              </w:rPr>
            </w:pPr>
            <w:r w:rsidRPr="00B03125">
              <w:rPr>
                <w:rFonts w:asciiTheme="majorBidi" w:eastAsia="Calibri" w:hAnsiTheme="majorBidi" w:cstheme="majorBidi"/>
              </w:rPr>
              <w:t>Business Emails</w:t>
            </w:r>
          </w:p>
        </w:tc>
      </w:tr>
      <w:tr w:rsidR="00743E32" w:rsidRPr="00C46C09" w14:paraId="51262EC6" w14:textId="77777777" w:rsidTr="009F3623">
        <w:trPr>
          <w:trHeight w:val="576"/>
        </w:trPr>
        <w:tc>
          <w:tcPr>
            <w:tcW w:w="990" w:type="dxa"/>
            <w:shd w:val="clear" w:color="auto" w:fill="D9D9D9"/>
            <w:vAlign w:val="center"/>
          </w:tcPr>
          <w:p w14:paraId="115B767D"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31BC4C26" w14:textId="514FFFDE" w:rsidR="00155EFE" w:rsidRPr="00B03125" w:rsidRDefault="00155EFE" w:rsidP="00CA216C">
            <w:pPr>
              <w:pStyle w:val="ListParagraph"/>
              <w:numPr>
                <w:ilvl w:val="0"/>
                <w:numId w:val="140"/>
              </w:numPr>
              <w:jc w:val="both"/>
              <w:rPr>
                <w:rFonts w:asciiTheme="majorBidi" w:eastAsia="Calibri" w:hAnsiTheme="majorBidi" w:cstheme="majorBidi"/>
              </w:rPr>
            </w:pPr>
            <w:r w:rsidRPr="00B03125">
              <w:rPr>
                <w:rFonts w:asciiTheme="majorBidi" w:eastAsia="Calibri" w:hAnsiTheme="majorBidi" w:cstheme="majorBidi"/>
              </w:rPr>
              <w:t>Tenders and Quotations</w:t>
            </w:r>
          </w:p>
          <w:p w14:paraId="1FC22D0A" w14:textId="7ADF9028" w:rsidR="00155EFE" w:rsidRPr="00B03125" w:rsidRDefault="00155EFE" w:rsidP="00CA216C">
            <w:pPr>
              <w:pStyle w:val="ListParagraph"/>
              <w:numPr>
                <w:ilvl w:val="0"/>
                <w:numId w:val="140"/>
              </w:numPr>
              <w:jc w:val="both"/>
              <w:rPr>
                <w:rFonts w:asciiTheme="majorBidi" w:eastAsia="Calibri" w:hAnsiTheme="majorBidi" w:cstheme="majorBidi"/>
              </w:rPr>
            </w:pPr>
            <w:r w:rsidRPr="00B03125">
              <w:rPr>
                <w:rFonts w:asciiTheme="majorBidi" w:eastAsia="Calibri" w:hAnsiTheme="majorBidi" w:cstheme="majorBidi"/>
              </w:rPr>
              <w:t>Billing and Invoicing</w:t>
            </w:r>
          </w:p>
          <w:p w14:paraId="7746AD4C" w14:textId="39D1F1A9" w:rsidR="00155EFE" w:rsidRPr="00B03125" w:rsidRDefault="00155EFE" w:rsidP="00CA216C">
            <w:pPr>
              <w:pStyle w:val="ListParagraph"/>
              <w:numPr>
                <w:ilvl w:val="0"/>
                <w:numId w:val="140"/>
              </w:numPr>
              <w:jc w:val="both"/>
              <w:rPr>
                <w:rFonts w:asciiTheme="majorBidi" w:eastAsia="Calibri" w:hAnsiTheme="majorBidi" w:cstheme="majorBidi"/>
              </w:rPr>
            </w:pPr>
            <w:r w:rsidRPr="00B03125">
              <w:rPr>
                <w:rFonts w:asciiTheme="majorBidi" w:eastAsia="Calibri" w:hAnsiTheme="majorBidi" w:cstheme="majorBidi"/>
              </w:rPr>
              <w:t>Personal Documents</w:t>
            </w:r>
          </w:p>
          <w:p w14:paraId="7CDD4ED5" w14:textId="765B407C" w:rsidR="00743E32" w:rsidRPr="00B03125" w:rsidRDefault="00155EFE" w:rsidP="00CA216C">
            <w:pPr>
              <w:pStyle w:val="ListParagraph"/>
              <w:numPr>
                <w:ilvl w:val="0"/>
                <w:numId w:val="140"/>
              </w:numPr>
              <w:jc w:val="both"/>
              <w:rPr>
                <w:rFonts w:asciiTheme="majorBidi" w:eastAsia="Calibri" w:hAnsiTheme="majorBidi" w:cstheme="majorBidi"/>
              </w:rPr>
            </w:pPr>
            <w:r w:rsidRPr="00B03125">
              <w:rPr>
                <w:rFonts w:asciiTheme="majorBidi" w:eastAsia="Calibri" w:hAnsiTheme="majorBidi" w:cstheme="majorBidi"/>
              </w:rPr>
              <w:t>Common Writing Errors</w:t>
            </w:r>
          </w:p>
        </w:tc>
      </w:tr>
      <w:tr w:rsidR="00743E32" w:rsidRPr="00C46C09" w14:paraId="1D25489E" w14:textId="77777777" w:rsidTr="009F3623">
        <w:trPr>
          <w:trHeight w:val="576"/>
        </w:trPr>
        <w:tc>
          <w:tcPr>
            <w:tcW w:w="990" w:type="dxa"/>
            <w:shd w:val="clear" w:color="auto" w:fill="D9D9D9"/>
            <w:vAlign w:val="center"/>
          </w:tcPr>
          <w:p w14:paraId="40DD4343"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358205F1" w14:textId="31EE3F95" w:rsidR="00155EFE" w:rsidRPr="00B03125" w:rsidRDefault="00155EFE" w:rsidP="00CA216C">
            <w:pPr>
              <w:pStyle w:val="ListParagraph"/>
              <w:numPr>
                <w:ilvl w:val="0"/>
                <w:numId w:val="141"/>
              </w:numPr>
              <w:jc w:val="both"/>
              <w:rPr>
                <w:rFonts w:asciiTheme="majorBidi" w:eastAsia="Calibri" w:hAnsiTheme="majorBidi" w:cstheme="majorBidi"/>
              </w:rPr>
            </w:pPr>
            <w:r w:rsidRPr="00B03125">
              <w:rPr>
                <w:rFonts w:asciiTheme="majorBidi" w:eastAsia="Calibri" w:hAnsiTheme="majorBidi" w:cstheme="majorBidi"/>
              </w:rPr>
              <w:t xml:space="preserve">Presentations Skills                                                                                                   </w:t>
            </w:r>
          </w:p>
          <w:p w14:paraId="582ABBCD" w14:textId="49340C06" w:rsidR="00155EFE" w:rsidRPr="00B03125" w:rsidRDefault="00155EFE" w:rsidP="00CA216C">
            <w:pPr>
              <w:pStyle w:val="ListParagraph"/>
              <w:numPr>
                <w:ilvl w:val="0"/>
                <w:numId w:val="141"/>
              </w:numPr>
              <w:jc w:val="both"/>
              <w:rPr>
                <w:rFonts w:asciiTheme="majorBidi" w:eastAsia="Calibri" w:hAnsiTheme="majorBidi" w:cstheme="majorBidi"/>
              </w:rPr>
            </w:pPr>
            <w:r w:rsidRPr="00B03125">
              <w:rPr>
                <w:rFonts w:asciiTheme="majorBidi" w:eastAsia="Calibri" w:hAnsiTheme="majorBidi" w:cstheme="majorBidi"/>
              </w:rPr>
              <w:t>Individual &amp; Group Presentation</w:t>
            </w:r>
          </w:p>
          <w:p w14:paraId="7A738BB9" w14:textId="5570B00A" w:rsidR="00155EFE" w:rsidRPr="00B03125" w:rsidRDefault="00155EFE" w:rsidP="00CA216C">
            <w:pPr>
              <w:pStyle w:val="ListParagraph"/>
              <w:numPr>
                <w:ilvl w:val="0"/>
                <w:numId w:val="141"/>
              </w:numPr>
              <w:jc w:val="both"/>
              <w:rPr>
                <w:rFonts w:asciiTheme="majorBidi" w:eastAsia="Calibri" w:hAnsiTheme="majorBidi" w:cstheme="majorBidi"/>
              </w:rPr>
            </w:pPr>
            <w:r w:rsidRPr="00B03125">
              <w:rPr>
                <w:rFonts w:asciiTheme="majorBidi" w:eastAsia="Calibri" w:hAnsiTheme="majorBidi" w:cstheme="majorBidi"/>
              </w:rPr>
              <w:t>Teaching Presentation as a Skill</w:t>
            </w:r>
          </w:p>
          <w:p w14:paraId="3DC439C2" w14:textId="26ED0487" w:rsidR="00155EFE" w:rsidRPr="00B03125" w:rsidRDefault="00155EFE" w:rsidP="00CA216C">
            <w:pPr>
              <w:pStyle w:val="ListParagraph"/>
              <w:numPr>
                <w:ilvl w:val="0"/>
                <w:numId w:val="141"/>
              </w:numPr>
              <w:jc w:val="both"/>
              <w:rPr>
                <w:rFonts w:asciiTheme="majorBidi" w:eastAsia="Calibri" w:hAnsiTheme="majorBidi" w:cstheme="majorBidi"/>
              </w:rPr>
            </w:pPr>
            <w:r w:rsidRPr="00B03125">
              <w:rPr>
                <w:rFonts w:asciiTheme="majorBidi" w:eastAsia="Calibri" w:hAnsiTheme="majorBidi" w:cstheme="majorBidi"/>
              </w:rPr>
              <w:t>Presentation strategies</w:t>
            </w:r>
          </w:p>
          <w:p w14:paraId="036A394F" w14:textId="6679604F" w:rsidR="00743E32" w:rsidRPr="00B03125" w:rsidRDefault="00155EFE" w:rsidP="00CA216C">
            <w:pPr>
              <w:pStyle w:val="ListParagraph"/>
              <w:numPr>
                <w:ilvl w:val="0"/>
                <w:numId w:val="141"/>
              </w:numPr>
              <w:jc w:val="both"/>
              <w:rPr>
                <w:rFonts w:asciiTheme="majorBidi" w:eastAsia="Calibri" w:hAnsiTheme="majorBidi" w:cstheme="majorBidi"/>
              </w:rPr>
            </w:pPr>
            <w:r w:rsidRPr="00B03125">
              <w:rPr>
                <w:rFonts w:asciiTheme="majorBidi" w:eastAsia="Calibri" w:hAnsiTheme="majorBidi" w:cstheme="majorBidi"/>
              </w:rPr>
              <w:t>Defining the objective, scope and audience of the presentation</w:t>
            </w:r>
          </w:p>
        </w:tc>
      </w:tr>
      <w:tr w:rsidR="00743E32" w:rsidRPr="00C46C09" w14:paraId="4EE91907" w14:textId="77777777" w:rsidTr="009F3623">
        <w:trPr>
          <w:trHeight w:val="576"/>
        </w:trPr>
        <w:tc>
          <w:tcPr>
            <w:tcW w:w="990" w:type="dxa"/>
            <w:shd w:val="clear" w:color="auto" w:fill="D9D9D9"/>
            <w:vAlign w:val="center"/>
          </w:tcPr>
          <w:p w14:paraId="3A5FA2BA"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051CF83B" w14:textId="4ED8CAA2" w:rsidR="00155EFE" w:rsidRPr="00B03125" w:rsidRDefault="00155EFE" w:rsidP="00CA216C">
            <w:pPr>
              <w:pStyle w:val="ListParagraph"/>
              <w:numPr>
                <w:ilvl w:val="0"/>
                <w:numId w:val="142"/>
              </w:numPr>
              <w:jc w:val="both"/>
              <w:rPr>
                <w:rFonts w:asciiTheme="majorBidi" w:eastAsia="Calibri" w:hAnsiTheme="majorBidi" w:cstheme="majorBidi"/>
              </w:rPr>
            </w:pPr>
            <w:r w:rsidRPr="00B03125">
              <w:rPr>
                <w:rFonts w:asciiTheme="majorBidi" w:eastAsia="Calibri" w:hAnsiTheme="majorBidi" w:cstheme="majorBidi"/>
              </w:rPr>
              <w:t>Material gathering and material organization strategies</w:t>
            </w:r>
          </w:p>
          <w:p w14:paraId="436B9160" w14:textId="23F66668" w:rsidR="00155EFE" w:rsidRPr="00B03125" w:rsidRDefault="00155EFE" w:rsidP="00CA216C">
            <w:pPr>
              <w:pStyle w:val="ListParagraph"/>
              <w:numPr>
                <w:ilvl w:val="0"/>
                <w:numId w:val="142"/>
              </w:numPr>
              <w:jc w:val="both"/>
              <w:rPr>
                <w:rFonts w:asciiTheme="majorBidi" w:eastAsia="Calibri" w:hAnsiTheme="majorBidi" w:cstheme="majorBidi"/>
              </w:rPr>
            </w:pPr>
            <w:r w:rsidRPr="00B03125">
              <w:rPr>
                <w:rFonts w:asciiTheme="majorBidi" w:eastAsia="Calibri" w:hAnsiTheme="majorBidi" w:cstheme="majorBidi"/>
              </w:rPr>
              <w:t>Time management</w:t>
            </w:r>
          </w:p>
          <w:p w14:paraId="10B4F495" w14:textId="6C7D9105" w:rsidR="00155EFE" w:rsidRPr="00B03125" w:rsidRDefault="00155EFE" w:rsidP="00CA216C">
            <w:pPr>
              <w:pStyle w:val="ListParagraph"/>
              <w:numPr>
                <w:ilvl w:val="0"/>
                <w:numId w:val="142"/>
              </w:numPr>
              <w:jc w:val="both"/>
              <w:rPr>
                <w:rFonts w:asciiTheme="majorBidi" w:eastAsia="Calibri" w:hAnsiTheme="majorBidi" w:cstheme="majorBidi"/>
              </w:rPr>
            </w:pPr>
            <w:r w:rsidRPr="00B03125">
              <w:rPr>
                <w:rFonts w:asciiTheme="majorBidi" w:eastAsia="Calibri" w:hAnsiTheme="majorBidi" w:cstheme="majorBidi"/>
              </w:rPr>
              <w:t>Opening and Concluding</w:t>
            </w:r>
          </w:p>
          <w:p w14:paraId="01F27E6F" w14:textId="0639A3BB" w:rsidR="00743E32" w:rsidRPr="00B03125" w:rsidRDefault="00155EFE" w:rsidP="00CA216C">
            <w:pPr>
              <w:pStyle w:val="ListParagraph"/>
              <w:numPr>
                <w:ilvl w:val="0"/>
                <w:numId w:val="14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Delivery and presentation.</w:t>
            </w:r>
          </w:p>
        </w:tc>
      </w:tr>
      <w:tr w:rsidR="00743E32" w:rsidRPr="00C46C09" w14:paraId="0DD4CF67" w14:textId="77777777" w:rsidTr="009F3623">
        <w:trPr>
          <w:trHeight w:val="576"/>
        </w:trPr>
        <w:tc>
          <w:tcPr>
            <w:tcW w:w="990" w:type="dxa"/>
            <w:shd w:val="clear" w:color="auto" w:fill="D9D9D9"/>
            <w:vAlign w:val="center"/>
          </w:tcPr>
          <w:p w14:paraId="5F71FDEE" w14:textId="77777777" w:rsidR="00743E32" w:rsidRPr="00C46C09" w:rsidRDefault="00743E32"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332782E1" w14:textId="74B1D6D1" w:rsidR="00743E32" w:rsidRPr="00B03125" w:rsidRDefault="00155EFE" w:rsidP="00CA216C">
            <w:pPr>
              <w:pStyle w:val="ListParagraph"/>
              <w:numPr>
                <w:ilvl w:val="0"/>
                <w:numId w:val="143"/>
              </w:numPr>
              <w:jc w:val="both"/>
              <w:rPr>
                <w:rFonts w:asciiTheme="majorBidi" w:eastAsia="Calibri" w:hAnsiTheme="majorBidi" w:cstheme="majorBidi"/>
              </w:rPr>
            </w:pPr>
            <w:r w:rsidRPr="00B03125">
              <w:rPr>
                <w:rFonts w:asciiTheme="majorBidi" w:eastAsia="Calibri" w:hAnsiTheme="majorBidi" w:cstheme="majorBidi"/>
              </w:rPr>
              <w:t>Project Work on Power Point Presentations</w:t>
            </w:r>
          </w:p>
        </w:tc>
      </w:tr>
    </w:tbl>
    <w:p w14:paraId="382557D8" w14:textId="77777777" w:rsidR="00743E32" w:rsidRPr="00C46C09" w:rsidRDefault="00743E32" w:rsidP="00743E32">
      <w:pPr>
        <w:jc w:val="both"/>
        <w:rPr>
          <w:rFonts w:asciiTheme="majorBidi" w:hAnsiTheme="majorBidi" w:cstheme="majorBidi"/>
          <w:sz w:val="22"/>
          <w:szCs w:val="22"/>
        </w:rPr>
      </w:pPr>
    </w:p>
    <w:p w14:paraId="0890D93A" w14:textId="774CDB6E"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242CB160" w14:textId="185730A9" w:rsidR="00C61DDB" w:rsidRPr="00C46C09" w:rsidRDefault="00155EFE"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58" w:name="_Toc219107951"/>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5</w:t>
      </w:r>
      <w:r w:rsidR="00C61DDB" w:rsidRPr="00C46C09">
        <w:rPr>
          <w:rFonts w:asciiTheme="majorBidi" w:hAnsiTheme="majorBidi" w:cstheme="majorBidi"/>
          <w:sz w:val="22"/>
          <w:szCs w:val="22"/>
        </w:rPr>
        <w:t xml:space="preserve"> Ideology and Constitution of Pakistan</w:t>
      </w:r>
      <w:bookmarkEnd w:id="58"/>
    </w:p>
    <w:p w14:paraId="77143D2E" w14:textId="656CA3CA" w:rsidR="00D60D0F" w:rsidRPr="00C46C09" w:rsidRDefault="00D60D0F" w:rsidP="00D60D0F">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AIG10</w:t>
      </w:r>
      <w:r w:rsidR="003B44E6" w:rsidRPr="00C46C09">
        <w:rPr>
          <w:rFonts w:asciiTheme="majorBidi" w:hAnsiTheme="majorBidi" w:cstheme="majorBidi"/>
          <w:sz w:val="22"/>
          <w:szCs w:val="22"/>
        </w:rPr>
        <w:t>2</w:t>
      </w:r>
      <w:r w:rsidRPr="00C46C09">
        <w:rPr>
          <w:rFonts w:asciiTheme="majorBidi" w:hAnsiTheme="majorBidi" w:cstheme="majorBidi"/>
          <w:sz w:val="22"/>
          <w:szCs w:val="22"/>
        </w:rPr>
        <w:t>2 Ideology and Constitution of Pakistan</w:t>
      </w:r>
    </w:p>
    <w:p w14:paraId="5E7C11A8" w14:textId="77777777" w:rsidR="00D60D0F" w:rsidRPr="00C46C09" w:rsidRDefault="00D60D0F" w:rsidP="00D60D0F">
      <w:pPr>
        <w:rPr>
          <w:rFonts w:asciiTheme="majorBidi" w:hAnsiTheme="majorBidi" w:cstheme="majorBidi"/>
          <w:sz w:val="22"/>
          <w:szCs w:val="22"/>
        </w:rPr>
      </w:pPr>
    </w:p>
    <w:p w14:paraId="58BE5549" w14:textId="7775056B" w:rsidR="00D60D0F" w:rsidRPr="00C46C09" w:rsidRDefault="00D60D0F" w:rsidP="00D60D0F">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18DACA02" w14:textId="77777777" w:rsidR="00D60D0F" w:rsidRPr="00C46C09" w:rsidRDefault="00D60D0F" w:rsidP="00D60D0F">
      <w:pPr>
        <w:rPr>
          <w:rFonts w:asciiTheme="majorBidi" w:hAnsiTheme="majorBidi" w:cstheme="majorBidi"/>
          <w:sz w:val="22"/>
          <w:szCs w:val="22"/>
        </w:rPr>
      </w:pPr>
    </w:p>
    <w:p w14:paraId="1C846534" w14:textId="36D3DD03" w:rsidR="00D60D0F" w:rsidRPr="00C46C09" w:rsidRDefault="00D60D0F" w:rsidP="00D60D0F">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11824" w:rsidRPr="00C46C09">
        <w:rPr>
          <w:rFonts w:asciiTheme="majorBidi" w:hAnsiTheme="majorBidi" w:cstheme="majorBidi"/>
          <w:sz w:val="22"/>
          <w:szCs w:val="22"/>
        </w:rPr>
        <w:tab/>
      </w:r>
      <w:r w:rsidRPr="00C46C09">
        <w:rPr>
          <w:rFonts w:asciiTheme="majorBidi" w:hAnsiTheme="majorBidi" w:cstheme="majorBidi"/>
          <w:sz w:val="22"/>
          <w:szCs w:val="22"/>
        </w:rPr>
        <w:t>2</w:t>
      </w:r>
    </w:p>
    <w:p w14:paraId="1E2B3164" w14:textId="77777777" w:rsidR="00D60D0F" w:rsidRPr="00C46C09" w:rsidRDefault="00D60D0F" w:rsidP="00D60D0F">
      <w:pPr>
        <w:rPr>
          <w:rFonts w:asciiTheme="majorBidi" w:hAnsiTheme="majorBidi" w:cstheme="majorBidi"/>
          <w:sz w:val="22"/>
          <w:szCs w:val="22"/>
        </w:rPr>
      </w:pPr>
    </w:p>
    <w:p w14:paraId="7A129753" w14:textId="742A847D" w:rsidR="00D60D0F" w:rsidRPr="00C46C09" w:rsidRDefault="00D60D0F" w:rsidP="00D60D0F">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r w:rsidR="007434A6" w:rsidRPr="00C46C09">
        <w:rPr>
          <w:rFonts w:asciiTheme="majorBidi" w:hAnsiTheme="majorBidi" w:cstheme="majorBidi"/>
          <w:sz w:val="22"/>
          <w:szCs w:val="22"/>
        </w:rPr>
        <w:t>Arifa Naheed Rana</w:t>
      </w:r>
    </w:p>
    <w:p w14:paraId="36444EBA" w14:textId="77777777" w:rsidR="00D60D0F" w:rsidRPr="00C46C09" w:rsidRDefault="00D60D0F" w:rsidP="00D60D0F">
      <w:pPr>
        <w:rPr>
          <w:rFonts w:asciiTheme="majorBidi" w:hAnsiTheme="majorBidi" w:cstheme="majorBidi"/>
          <w:sz w:val="22"/>
          <w:szCs w:val="22"/>
        </w:rPr>
      </w:pPr>
    </w:p>
    <w:p w14:paraId="758D0DE8" w14:textId="77777777" w:rsidR="00D60D0F" w:rsidRPr="00C46C09" w:rsidRDefault="00D60D0F" w:rsidP="00D60D0F">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3F5B8367" w14:textId="40168426" w:rsidR="00D60D0F" w:rsidRPr="00C46C09" w:rsidRDefault="007434A6" w:rsidP="007434A6">
      <w:pPr>
        <w:jc w:val="both"/>
        <w:rPr>
          <w:rFonts w:asciiTheme="majorBidi" w:hAnsiTheme="majorBidi" w:cstheme="majorBidi"/>
          <w:sz w:val="22"/>
          <w:szCs w:val="22"/>
        </w:rPr>
      </w:pPr>
      <w:r w:rsidRPr="00C46C09">
        <w:rPr>
          <w:rFonts w:asciiTheme="majorBidi" w:hAnsiTheme="majorBidi" w:cstheme="majorBidi"/>
          <w:sz w:val="22"/>
          <w:szCs w:val="22"/>
        </w:rPr>
        <w:t>This course is designed to provide students with a fundamental exploration of the Ideology and the Constitution of Pakistan. The course focuses on the underlying principles, beliefs, and aspirations that have been instrumental in shaping the creation and development of Pakistan as a sovereign state. Moreover, the course will enable students to understand the core provisions of the Constitution of the Islamic Republic of Pakistan concerning the fundamental rights and responsibilities of Pakistani citizens to enable them to function in a socially responsible manner.</w:t>
      </w:r>
    </w:p>
    <w:p w14:paraId="34CCE5A7" w14:textId="77777777" w:rsidR="00D60D0F" w:rsidRPr="00C46C09" w:rsidRDefault="00D60D0F" w:rsidP="00D60D0F">
      <w:pPr>
        <w:jc w:val="both"/>
        <w:rPr>
          <w:rFonts w:asciiTheme="majorBidi" w:hAnsiTheme="majorBidi" w:cstheme="majorBidi"/>
          <w:sz w:val="22"/>
          <w:szCs w:val="22"/>
        </w:rPr>
      </w:pPr>
    </w:p>
    <w:p w14:paraId="33930C57" w14:textId="77777777" w:rsidR="00D60D0F" w:rsidRPr="00C46C09" w:rsidRDefault="00D60D0F" w:rsidP="00D60D0F">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69B8743A" w14:textId="0F5F6808" w:rsidR="000C3C97" w:rsidRPr="00B03125" w:rsidRDefault="000C3C97" w:rsidP="00CA216C">
      <w:pPr>
        <w:pStyle w:val="ListParagraph"/>
        <w:numPr>
          <w:ilvl w:val="0"/>
          <w:numId w:val="144"/>
        </w:numPr>
        <w:rPr>
          <w:rFonts w:asciiTheme="majorBidi" w:hAnsiTheme="majorBidi" w:cstheme="majorBidi"/>
        </w:rPr>
      </w:pPr>
      <w:r w:rsidRPr="00B03125">
        <w:rPr>
          <w:rFonts w:asciiTheme="majorBidi" w:hAnsiTheme="majorBidi" w:cstheme="majorBidi"/>
        </w:rPr>
        <w:t>Analyze the historical perspective and influential figures pivotal to the formation of Pakistan, while considering the socio-political, religious, and cultural dynamics of British India (1857-1947).</w:t>
      </w:r>
    </w:p>
    <w:p w14:paraId="26346A40" w14:textId="6FEDA520" w:rsidR="000C3C97" w:rsidRPr="00B03125" w:rsidRDefault="000C3C97" w:rsidP="00CA216C">
      <w:pPr>
        <w:pStyle w:val="ListParagraph"/>
        <w:numPr>
          <w:ilvl w:val="0"/>
          <w:numId w:val="144"/>
        </w:numPr>
        <w:rPr>
          <w:rFonts w:asciiTheme="majorBidi" w:hAnsiTheme="majorBidi" w:cstheme="majorBidi"/>
        </w:rPr>
      </w:pPr>
      <w:r w:rsidRPr="00B03125">
        <w:rPr>
          <w:rFonts w:asciiTheme="majorBidi" w:hAnsiTheme="majorBidi" w:cstheme="majorBidi"/>
        </w:rPr>
        <w:t>Evaluate the concept of ideology and its role in shaping national identity, taking into account the contributions of prominent leaders as well as marginalized groups such as women and students to the Pakistan Movement.</w:t>
      </w:r>
    </w:p>
    <w:p w14:paraId="2B4D22D3" w14:textId="02C57858" w:rsidR="00D60D0F" w:rsidRPr="00B03125" w:rsidRDefault="000C3C97" w:rsidP="00CA216C">
      <w:pPr>
        <w:pStyle w:val="ListParagraph"/>
        <w:numPr>
          <w:ilvl w:val="0"/>
          <w:numId w:val="144"/>
        </w:numPr>
        <w:rPr>
          <w:rFonts w:asciiTheme="majorBidi" w:hAnsiTheme="majorBidi" w:cstheme="majorBidi"/>
        </w:rPr>
      </w:pPr>
      <w:r w:rsidRPr="00B03125">
        <w:rPr>
          <w:rFonts w:asciiTheme="majorBidi" w:hAnsiTheme="majorBidi" w:cstheme="majorBidi"/>
        </w:rPr>
        <w:t>To develop vision of constitution, government, politics, contemporary Pakistan, and study the process of governance and national development.</w:t>
      </w:r>
    </w:p>
    <w:p w14:paraId="493DBB7D" w14:textId="77777777" w:rsidR="00D60D0F" w:rsidRPr="00C46C09" w:rsidRDefault="00D60D0F" w:rsidP="00D60D0F">
      <w:pPr>
        <w:jc w:val="both"/>
        <w:rPr>
          <w:rFonts w:asciiTheme="majorBidi" w:hAnsiTheme="majorBidi" w:cstheme="majorBidi"/>
          <w:sz w:val="22"/>
          <w:szCs w:val="22"/>
        </w:rPr>
      </w:pPr>
    </w:p>
    <w:p w14:paraId="604E8526" w14:textId="77777777" w:rsidR="00D60D0F" w:rsidRPr="00C46C09" w:rsidRDefault="00D60D0F" w:rsidP="00D60D0F">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3F56DB5F" w14:textId="77777777" w:rsidR="00D60D0F" w:rsidRPr="00C46C09" w:rsidRDefault="00D60D0F" w:rsidP="00D60D0F">
      <w:pPr>
        <w:jc w:val="both"/>
        <w:rPr>
          <w:rFonts w:asciiTheme="majorBidi" w:hAnsiTheme="majorBidi" w:cstheme="majorBidi"/>
          <w:sz w:val="22"/>
          <w:szCs w:val="22"/>
        </w:rPr>
      </w:pPr>
    </w:p>
    <w:p w14:paraId="022A99D1" w14:textId="77777777" w:rsidR="00D60D0F" w:rsidRPr="00C46C09" w:rsidRDefault="00D60D0F" w:rsidP="00D60D0F">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75B9349" w14:textId="45D3BC34" w:rsidR="00D60D0F" w:rsidRPr="00C46C09" w:rsidRDefault="000C3C97" w:rsidP="007434A6">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Ideology and Constitution of Pakistan by Muhammad Afaq Naseer (Lahore: Ilmi Kitab Khana, 2024)</w:t>
      </w:r>
      <w:r w:rsidR="00D60D0F" w:rsidRPr="00C46C09">
        <w:rPr>
          <w:rFonts w:asciiTheme="majorBidi" w:hAnsiTheme="majorBidi" w:cstheme="majorBidi"/>
          <w:bCs/>
          <w:iCs/>
          <w:color w:val="000000"/>
        </w:rPr>
        <w:t>.</w:t>
      </w:r>
    </w:p>
    <w:p w14:paraId="4030647D" w14:textId="13785608" w:rsidR="007434A6" w:rsidRPr="00C46C09" w:rsidRDefault="007434A6" w:rsidP="007434A6">
      <w:pPr>
        <w:ind w:left="360"/>
        <w:jc w:val="both"/>
        <w:rPr>
          <w:rFonts w:asciiTheme="majorBidi" w:hAnsiTheme="majorBidi" w:cstheme="majorBidi"/>
          <w:b/>
          <w:bCs/>
          <w:sz w:val="22"/>
          <w:szCs w:val="22"/>
        </w:rPr>
      </w:pPr>
      <w:r w:rsidRPr="00C46C09">
        <w:rPr>
          <w:rFonts w:asciiTheme="majorBidi" w:hAnsiTheme="majorBidi" w:cstheme="majorBidi"/>
          <w:b/>
          <w:bCs/>
          <w:sz w:val="22"/>
          <w:szCs w:val="22"/>
        </w:rPr>
        <w:t>Reference Book</w:t>
      </w:r>
    </w:p>
    <w:p w14:paraId="1B8BD805" w14:textId="77777777" w:rsidR="007434A6" w:rsidRPr="00C46C09" w:rsidRDefault="007434A6" w:rsidP="007434A6">
      <w:pPr>
        <w:numPr>
          <w:ilvl w:val="0"/>
          <w:numId w:val="8"/>
        </w:numPr>
        <w:jc w:val="both"/>
        <w:rPr>
          <w:rFonts w:asciiTheme="majorBidi" w:eastAsia="Aptos" w:hAnsiTheme="majorBidi" w:cstheme="majorBidi"/>
          <w:bCs/>
          <w:iCs/>
          <w:color w:val="000000"/>
          <w:sz w:val="22"/>
          <w:szCs w:val="22"/>
        </w:rPr>
      </w:pPr>
      <w:r w:rsidRPr="00C46C09">
        <w:rPr>
          <w:rFonts w:asciiTheme="majorBidi" w:eastAsia="Aptos" w:hAnsiTheme="majorBidi" w:cstheme="majorBidi"/>
          <w:bCs/>
          <w:iCs/>
          <w:color w:val="000000"/>
          <w:sz w:val="22"/>
          <w:szCs w:val="22"/>
        </w:rPr>
        <w:t>Constitutional and Political History of Pakistan by Hamid Khan Published Oxford Press</w:t>
      </w:r>
    </w:p>
    <w:p w14:paraId="4F2E1F61" w14:textId="77777777" w:rsidR="00D60D0F" w:rsidRPr="00C46C09" w:rsidRDefault="00D60D0F" w:rsidP="00D60D0F">
      <w:pPr>
        <w:jc w:val="both"/>
        <w:rPr>
          <w:rFonts w:asciiTheme="majorBidi" w:hAnsiTheme="majorBidi" w:cstheme="majorBidi"/>
          <w:sz w:val="22"/>
          <w:szCs w:val="22"/>
        </w:rPr>
      </w:pPr>
    </w:p>
    <w:p w14:paraId="1220E480" w14:textId="77777777" w:rsidR="00D60D0F" w:rsidRPr="00C46C09" w:rsidRDefault="00D60D0F" w:rsidP="00D60D0F">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12EAC3EA" w14:textId="77777777" w:rsidR="00D60D0F" w:rsidRPr="00C46C09" w:rsidRDefault="00D60D0F" w:rsidP="00D60D0F">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536AB170" w14:textId="77777777" w:rsidR="00D60D0F" w:rsidRPr="00C46C09" w:rsidRDefault="00D60D0F" w:rsidP="00D60D0F">
      <w:pPr>
        <w:ind w:left="684" w:hanging="684"/>
        <w:rPr>
          <w:rFonts w:asciiTheme="majorBidi" w:hAnsiTheme="majorBidi" w:cstheme="majorBidi"/>
          <w:sz w:val="22"/>
          <w:szCs w:val="22"/>
        </w:rPr>
      </w:pPr>
    </w:p>
    <w:p w14:paraId="3F25EFD4" w14:textId="62D46FA3" w:rsidR="00D60D0F" w:rsidRPr="00C46C09" w:rsidRDefault="00D60D0F" w:rsidP="00D60D0F">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color w:val="333333"/>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0C3C97" w:rsidRPr="00C46C09">
        <w:rPr>
          <w:rFonts w:asciiTheme="majorBidi" w:hAnsiTheme="majorBidi" w:cstheme="majorBidi"/>
          <w:color w:val="000000"/>
          <w:sz w:val="22"/>
          <w:szCs w:val="22"/>
        </w:rPr>
        <w:t>Illustrate the enhanced learning on the basis of the Ideology of Pakistan with</w:t>
      </w:r>
      <w:r w:rsidR="000C3C97" w:rsidRPr="00C46C09">
        <w:rPr>
          <w:rFonts w:asciiTheme="majorBidi" w:hAnsiTheme="majorBidi" w:cstheme="majorBidi"/>
          <w:color w:val="000000"/>
          <w:sz w:val="22"/>
          <w:szCs w:val="22"/>
        </w:rPr>
        <w:br/>
        <w:t>special reference to the contributions of the founding fathers of Pakistan. (C2)</w:t>
      </w:r>
    </w:p>
    <w:p w14:paraId="2D6E5F33" w14:textId="227C8299" w:rsidR="00D60D0F" w:rsidRPr="00C46C09" w:rsidRDefault="00D60D0F" w:rsidP="00D60D0F">
      <w:pPr>
        <w:ind w:left="1440" w:hanging="990"/>
        <w:jc w:val="both"/>
        <w:rPr>
          <w:rFonts w:asciiTheme="majorBidi" w:hAnsiTheme="majorBidi" w:cstheme="majorBidi"/>
          <w:b/>
          <w:color w:val="333333"/>
          <w:sz w:val="22"/>
          <w:szCs w:val="22"/>
          <w:shd w:val="clear" w:color="auto" w:fill="FFFFFF"/>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0C3C97" w:rsidRPr="00C46C09">
        <w:rPr>
          <w:rFonts w:asciiTheme="majorBidi" w:hAnsiTheme="majorBidi" w:cstheme="majorBidi"/>
          <w:color w:val="000000"/>
          <w:sz w:val="22"/>
          <w:szCs w:val="22"/>
        </w:rPr>
        <w:t>Discuss the fundamental knowledge about the Constitution of Pakistan 1973</w:t>
      </w:r>
      <w:r w:rsidR="000C3C97" w:rsidRPr="00C46C09">
        <w:rPr>
          <w:rFonts w:asciiTheme="majorBidi" w:hAnsiTheme="majorBidi" w:cstheme="majorBidi"/>
          <w:color w:val="000000"/>
          <w:sz w:val="22"/>
          <w:szCs w:val="22"/>
        </w:rPr>
        <w:br/>
        <w:t>and its evolution with special reference to state structure. (C2)</w:t>
      </w:r>
    </w:p>
    <w:p w14:paraId="7E46F06E" w14:textId="233226B5" w:rsidR="00D60D0F" w:rsidRPr="00C46C09" w:rsidRDefault="00D60D0F" w:rsidP="00D60D0F">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0C3C97" w:rsidRPr="00C46C09">
        <w:rPr>
          <w:rFonts w:asciiTheme="majorBidi" w:hAnsiTheme="majorBidi" w:cstheme="majorBidi"/>
          <w:color w:val="000000"/>
          <w:sz w:val="22"/>
          <w:szCs w:val="22"/>
        </w:rPr>
        <w:t>Analyze the guiding principles on rights and responsibilities of Pakistani</w:t>
      </w:r>
      <w:r w:rsidR="000C3C97" w:rsidRPr="00C46C09">
        <w:rPr>
          <w:rFonts w:asciiTheme="majorBidi" w:hAnsiTheme="majorBidi" w:cstheme="majorBidi"/>
          <w:color w:val="000000"/>
          <w:sz w:val="22"/>
          <w:szCs w:val="22"/>
        </w:rPr>
        <w:br/>
        <w:t>citizens as enshrined in the Constitution of Pakistan 1973. (C4)</w:t>
      </w:r>
    </w:p>
    <w:p w14:paraId="0282A20D" w14:textId="77777777" w:rsidR="00D60D0F" w:rsidRPr="00C46C09" w:rsidRDefault="00D60D0F" w:rsidP="00D60D0F">
      <w:pPr>
        <w:jc w:val="both"/>
        <w:rPr>
          <w:rFonts w:asciiTheme="majorBidi" w:hAnsiTheme="majorBidi" w:cstheme="majorBidi"/>
          <w:sz w:val="22"/>
          <w:szCs w:val="22"/>
        </w:rPr>
      </w:pPr>
    </w:p>
    <w:p w14:paraId="688F8A63" w14:textId="77777777" w:rsidR="00D60D0F" w:rsidRPr="00C46C09" w:rsidRDefault="00D60D0F" w:rsidP="00D60D0F">
      <w:pPr>
        <w:jc w:val="both"/>
        <w:rPr>
          <w:rFonts w:asciiTheme="majorBidi" w:hAnsiTheme="majorBidi" w:cstheme="majorBidi"/>
          <w:sz w:val="22"/>
          <w:szCs w:val="22"/>
        </w:rPr>
      </w:pPr>
    </w:p>
    <w:p w14:paraId="65BCE49C" w14:textId="77777777" w:rsidR="00D60D0F" w:rsidRPr="00C46C09" w:rsidRDefault="00D60D0F" w:rsidP="00D60D0F">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A9B340D" w14:textId="09CEF792" w:rsidR="00D60D0F" w:rsidRPr="00C46C09" w:rsidRDefault="00D60D0F" w:rsidP="00D60D0F">
      <w:pPr>
        <w:jc w:val="both"/>
        <w:rPr>
          <w:rFonts w:asciiTheme="majorBidi" w:hAnsiTheme="majorBidi" w:cstheme="majorBidi"/>
          <w:sz w:val="22"/>
          <w:szCs w:val="22"/>
        </w:rPr>
      </w:pPr>
    </w:p>
    <w:p w14:paraId="63FC64B8" w14:textId="77777777" w:rsidR="000C3C97" w:rsidRPr="00C46C09" w:rsidRDefault="000C3C97" w:rsidP="00D60D0F">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C46C09" w14:paraId="2DBB8869" w14:textId="77777777" w:rsidTr="009F3623">
        <w:trPr>
          <w:trHeight w:val="576"/>
        </w:trPr>
        <w:tc>
          <w:tcPr>
            <w:tcW w:w="0" w:type="auto"/>
            <w:tcBorders>
              <w:bottom w:val="single" w:sz="4" w:space="0" w:color="000000"/>
            </w:tcBorders>
            <w:shd w:val="clear" w:color="auto" w:fill="D9D9D9"/>
            <w:vAlign w:val="center"/>
          </w:tcPr>
          <w:p w14:paraId="4F28A878" w14:textId="516F98AE" w:rsidR="00D60D0F" w:rsidRPr="00C46C09" w:rsidRDefault="00D60D0F"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32296"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65D3E3F3" w14:textId="77777777" w:rsidR="00D60D0F" w:rsidRPr="00C46C09" w:rsidRDefault="00D60D0F"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0CDCD1C0" w14:textId="77777777" w:rsidR="00D60D0F" w:rsidRPr="00C46C09" w:rsidRDefault="00D60D0F"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0E675884" w14:textId="77777777" w:rsidR="00D60D0F" w:rsidRPr="00C46C09" w:rsidRDefault="00D60D0F"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9F3623" w:rsidRPr="00C46C09" w14:paraId="6F47C7A4" w14:textId="77777777" w:rsidTr="009F3623">
        <w:trPr>
          <w:trHeight w:val="576"/>
        </w:trPr>
        <w:tc>
          <w:tcPr>
            <w:tcW w:w="0" w:type="auto"/>
            <w:shd w:val="clear" w:color="auto" w:fill="D9D9D9"/>
            <w:vAlign w:val="center"/>
          </w:tcPr>
          <w:p w14:paraId="0E6CF06D" w14:textId="5C7F3C1B" w:rsidR="00D60D0F" w:rsidRPr="00C46C09" w:rsidRDefault="00D60D0F" w:rsidP="007434A6">
            <w:pPr>
              <w:rPr>
                <w:rFonts w:asciiTheme="majorBidi" w:eastAsia="Calibri" w:hAnsiTheme="majorBidi" w:cstheme="majorBidi"/>
                <w:sz w:val="22"/>
                <w:szCs w:val="22"/>
              </w:rPr>
            </w:pPr>
            <w:r w:rsidRPr="00C46C09">
              <w:rPr>
                <w:rFonts w:asciiTheme="majorBidi" w:eastAsia="Calibri" w:hAnsiTheme="majorBidi" w:cstheme="majorBidi"/>
                <w:sz w:val="22"/>
                <w:szCs w:val="22"/>
              </w:rPr>
              <w:t>GA-</w:t>
            </w:r>
            <w:r w:rsidR="003B44E6" w:rsidRPr="00C46C09">
              <w:rPr>
                <w:rFonts w:asciiTheme="majorBidi" w:eastAsia="Calibri" w:hAnsiTheme="majorBidi" w:cstheme="majorBidi"/>
                <w:sz w:val="22"/>
                <w:szCs w:val="22"/>
              </w:rPr>
              <w:t>8</w:t>
            </w:r>
            <w:r w:rsidRPr="00C46C09">
              <w:rPr>
                <w:rFonts w:asciiTheme="majorBidi" w:eastAsia="Calibri" w:hAnsiTheme="majorBidi" w:cstheme="majorBidi"/>
                <w:sz w:val="22"/>
                <w:szCs w:val="22"/>
              </w:rPr>
              <w:t xml:space="preserve"> (</w:t>
            </w:r>
            <w:r w:rsidR="003B44E6" w:rsidRPr="00C46C09">
              <w:rPr>
                <w:rFonts w:asciiTheme="majorBidi" w:eastAsia="Calibri" w:hAnsiTheme="majorBidi" w:cstheme="majorBidi"/>
                <w:sz w:val="22"/>
                <w:szCs w:val="22"/>
              </w:rPr>
              <w:t>Computing Professionalism and Society</w:t>
            </w:r>
            <w:r w:rsidRPr="00C46C09">
              <w:rPr>
                <w:rFonts w:asciiTheme="majorBidi" w:eastAsia="Calibri" w:hAnsiTheme="majorBidi" w:cstheme="majorBidi"/>
                <w:sz w:val="22"/>
                <w:szCs w:val="22"/>
              </w:rPr>
              <w:t xml:space="preserve">) </w:t>
            </w:r>
          </w:p>
        </w:tc>
        <w:tc>
          <w:tcPr>
            <w:tcW w:w="1152" w:type="dxa"/>
            <w:vAlign w:val="center"/>
          </w:tcPr>
          <w:p w14:paraId="045035A1"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14262587"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167A5CD3" w14:textId="22BED64B" w:rsidR="00D60D0F" w:rsidRPr="00C46C09" w:rsidRDefault="000C3C97"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bl>
    <w:p w14:paraId="7D637465" w14:textId="77777777" w:rsidR="00D60D0F" w:rsidRPr="00C46C09" w:rsidRDefault="00D60D0F" w:rsidP="00D60D0F">
      <w:pPr>
        <w:jc w:val="both"/>
        <w:rPr>
          <w:rFonts w:asciiTheme="majorBidi" w:hAnsiTheme="majorBidi" w:cstheme="majorBidi"/>
          <w:sz w:val="22"/>
          <w:szCs w:val="22"/>
        </w:rPr>
      </w:pPr>
    </w:p>
    <w:p w14:paraId="6B754B03" w14:textId="77777777" w:rsidR="00D60D0F" w:rsidRPr="00C46C09" w:rsidRDefault="00D60D0F" w:rsidP="00D60D0F">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0DCBA9E7" w14:textId="77777777" w:rsidR="00D60D0F" w:rsidRPr="00C46C09" w:rsidRDefault="00D60D0F" w:rsidP="00D60D0F">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9F3623" w:rsidRPr="00C46C09" w14:paraId="3326A23F" w14:textId="77777777" w:rsidTr="009F3623">
        <w:trPr>
          <w:trHeight w:val="576"/>
        </w:trPr>
        <w:tc>
          <w:tcPr>
            <w:tcW w:w="990" w:type="dxa"/>
            <w:tcBorders>
              <w:bottom w:val="single" w:sz="4" w:space="0" w:color="000000"/>
            </w:tcBorders>
            <w:shd w:val="clear" w:color="auto" w:fill="D9D9D9"/>
            <w:vAlign w:val="center"/>
          </w:tcPr>
          <w:p w14:paraId="5941C77A" w14:textId="77777777" w:rsidR="00D60D0F" w:rsidRPr="00C46C09" w:rsidRDefault="00D60D0F"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4B8E74E0" w14:textId="77777777" w:rsidR="00D60D0F" w:rsidRPr="00C46C09" w:rsidRDefault="00D60D0F"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9F3623" w:rsidRPr="00C46C09" w14:paraId="59DD9340" w14:textId="77777777" w:rsidTr="009F3623">
        <w:trPr>
          <w:trHeight w:val="576"/>
        </w:trPr>
        <w:tc>
          <w:tcPr>
            <w:tcW w:w="990" w:type="dxa"/>
            <w:shd w:val="clear" w:color="auto" w:fill="D9D9D9"/>
            <w:vAlign w:val="center"/>
          </w:tcPr>
          <w:p w14:paraId="6C2B21CD"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579FEE10" w14:textId="77777777" w:rsidR="00D60D0F" w:rsidRPr="00C46C09" w:rsidRDefault="00D60D0F" w:rsidP="00D60D0F">
            <w:pPr>
              <w:rPr>
                <w:rFonts w:asciiTheme="majorBidi" w:eastAsia="Calibri" w:hAnsiTheme="majorBidi" w:cstheme="majorBidi"/>
                <w:sz w:val="22"/>
                <w:szCs w:val="22"/>
              </w:rPr>
            </w:pPr>
            <w:r w:rsidRPr="00C46C09">
              <w:rPr>
                <w:rFonts w:asciiTheme="majorBidi" w:eastAsia="Calibri" w:hAnsiTheme="majorBidi" w:cstheme="majorBidi"/>
                <w:sz w:val="22"/>
                <w:szCs w:val="22"/>
              </w:rPr>
              <w:t>Introduction to the Ideology of Pakistan</w:t>
            </w:r>
          </w:p>
          <w:p w14:paraId="2D7CC3F7" w14:textId="64FE934C" w:rsidR="00D60D0F" w:rsidRPr="00B03125" w:rsidRDefault="00D60D0F" w:rsidP="00B03125">
            <w:pPr>
              <w:pStyle w:val="ListParagraph"/>
              <w:numPr>
                <w:ilvl w:val="0"/>
                <w:numId w:val="8"/>
              </w:numPr>
              <w:rPr>
                <w:rFonts w:asciiTheme="majorBidi" w:eastAsia="Calibri" w:hAnsiTheme="majorBidi" w:cstheme="majorBidi"/>
              </w:rPr>
            </w:pPr>
            <w:r w:rsidRPr="00B03125">
              <w:rPr>
                <w:rFonts w:asciiTheme="majorBidi" w:eastAsia="Calibri" w:hAnsiTheme="majorBidi" w:cstheme="majorBidi"/>
              </w:rPr>
              <w:t>Definition and significance of Ideology.</w:t>
            </w:r>
          </w:p>
          <w:p w14:paraId="4DBCAA49" w14:textId="7BB26FC9" w:rsidR="00D60D0F" w:rsidRPr="00B03125" w:rsidRDefault="00D60D0F" w:rsidP="00B03125">
            <w:pPr>
              <w:pStyle w:val="ListParagraph"/>
              <w:numPr>
                <w:ilvl w:val="0"/>
                <w:numId w:val="8"/>
              </w:numPr>
              <w:jc w:val="both"/>
              <w:rPr>
                <w:rFonts w:asciiTheme="majorBidi" w:eastAsia="Calibri" w:hAnsiTheme="majorBidi" w:cstheme="majorBidi"/>
              </w:rPr>
            </w:pPr>
            <w:r w:rsidRPr="00B03125">
              <w:rPr>
                <w:rFonts w:asciiTheme="majorBidi" w:eastAsia="Calibri" w:hAnsiTheme="majorBidi" w:cstheme="majorBidi"/>
              </w:rPr>
              <w:t>Basic elements of Ideology of Pakistan</w:t>
            </w:r>
          </w:p>
        </w:tc>
      </w:tr>
      <w:tr w:rsidR="009F3623" w:rsidRPr="00C46C09" w14:paraId="5C69AC0D" w14:textId="77777777" w:rsidTr="009F3623">
        <w:trPr>
          <w:trHeight w:val="576"/>
        </w:trPr>
        <w:tc>
          <w:tcPr>
            <w:tcW w:w="990" w:type="dxa"/>
            <w:shd w:val="clear" w:color="auto" w:fill="D9D9D9"/>
            <w:vAlign w:val="center"/>
          </w:tcPr>
          <w:p w14:paraId="2466EB33"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077D1D6C"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Ideology of Pakistan and its Historical Background</w:t>
            </w:r>
          </w:p>
          <w:p w14:paraId="1B59BB0D" w14:textId="1DF0F5C0" w:rsidR="00D60D0F" w:rsidRPr="00B03125" w:rsidRDefault="00D60D0F" w:rsidP="00CA216C">
            <w:pPr>
              <w:pStyle w:val="ListParagraph"/>
              <w:numPr>
                <w:ilvl w:val="0"/>
                <w:numId w:val="14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Historical context of the creation of Pakistan (with emphasis on sociopolitical. religious, and cultural dynamics of British India between 1857</w:t>
            </w:r>
            <w:r w:rsidR="00B03125">
              <w:rPr>
                <w:rFonts w:asciiTheme="majorBidi" w:eastAsia="Calibri" w:hAnsiTheme="majorBidi" w:cstheme="majorBidi"/>
              </w:rPr>
              <w:t xml:space="preserve"> </w:t>
            </w:r>
            <w:r w:rsidRPr="00B03125">
              <w:rPr>
                <w:rFonts w:asciiTheme="majorBidi" w:eastAsia="Calibri" w:hAnsiTheme="majorBidi" w:cstheme="majorBidi"/>
              </w:rPr>
              <w:t>till 1947)</w:t>
            </w:r>
          </w:p>
        </w:tc>
      </w:tr>
      <w:tr w:rsidR="009F3623" w:rsidRPr="00C46C09" w14:paraId="6BC18B70" w14:textId="77777777" w:rsidTr="009F3623">
        <w:trPr>
          <w:trHeight w:val="576"/>
        </w:trPr>
        <w:tc>
          <w:tcPr>
            <w:tcW w:w="990" w:type="dxa"/>
            <w:shd w:val="clear" w:color="auto" w:fill="D9D9D9"/>
            <w:vAlign w:val="center"/>
          </w:tcPr>
          <w:p w14:paraId="5CFA4FC1"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6C899540" w14:textId="52A99AB1" w:rsidR="00D60D0F" w:rsidRPr="00B03125" w:rsidRDefault="00D60D0F" w:rsidP="00B03125">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Contributions of founding fathers of Pakistan in the freedom movement</w:t>
            </w:r>
          </w:p>
          <w:p w14:paraId="752FB59A"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including but not limited to Allama Muhammad Iqbal, Muhammad Ali</w:t>
            </w:r>
          </w:p>
          <w:p w14:paraId="09D28193" w14:textId="4256DC5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Jinnah., </w:t>
            </w:r>
            <w:proofErr w:type="spellStart"/>
            <w:r w:rsidRPr="00C46C09">
              <w:rPr>
                <w:rFonts w:asciiTheme="majorBidi" w:eastAsia="Calibri" w:hAnsiTheme="majorBidi" w:cstheme="majorBidi"/>
                <w:sz w:val="22"/>
                <w:szCs w:val="22"/>
              </w:rPr>
              <w:t>etc</w:t>
            </w:r>
            <w:proofErr w:type="spellEnd"/>
          </w:p>
        </w:tc>
      </w:tr>
      <w:tr w:rsidR="009F3623" w:rsidRPr="00C46C09" w14:paraId="4693F969" w14:textId="77777777" w:rsidTr="009F3623">
        <w:trPr>
          <w:trHeight w:val="576"/>
        </w:trPr>
        <w:tc>
          <w:tcPr>
            <w:tcW w:w="990" w:type="dxa"/>
            <w:shd w:val="clear" w:color="auto" w:fill="D9D9D9"/>
            <w:vAlign w:val="center"/>
          </w:tcPr>
          <w:p w14:paraId="7B0F39E0"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7DFB68E5" w14:textId="0B95276C"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Contributions of women and students in the freedom movement for</w:t>
            </w:r>
          </w:p>
          <w:p w14:paraId="122C3FB0" w14:textId="30F41FB0"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separate homeland for Muslims of British India</w:t>
            </w:r>
          </w:p>
        </w:tc>
      </w:tr>
      <w:tr w:rsidR="009F3623" w:rsidRPr="00C46C09" w14:paraId="64DE63C7" w14:textId="77777777" w:rsidTr="009F3623">
        <w:trPr>
          <w:trHeight w:val="576"/>
        </w:trPr>
        <w:tc>
          <w:tcPr>
            <w:tcW w:w="990" w:type="dxa"/>
            <w:shd w:val="clear" w:color="auto" w:fill="D9D9D9"/>
            <w:vAlign w:val="center"/>
          </w:tcPr>
          <w:p w14:paraId="35D40D02"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1B04FC2A"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Two-Nation Theory</w:t>
            </w:r>
          </w:p>
          <w:p w14:paraId="294A88CA" w14:textId="670F59F3" w:rsidR="00D60D0F" w:rsidRPr="00B03125" w:rsidRDefault="00D60D0F" w:rsidP="00CA216C">
            <w:pPr>
              <w:pStyle w:val="ListParagraph"/>
              <w:numPr>
                <w:ilvl w:val="0"/>
                <w:numId w:val="14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Definition of Two-Nation Theory.</w:t>
            </w:r>
          </w:p>
          <w:p w14:paraId="2B6E6355" w14:textId="7385FD6C" w:rsidR="00D60D0F" w:rsidRPr="00B03125" w:rsidRDefault="00D60D0F" w:rsidP="00CA216C">
            <w:pPr>
              <w:pStyle w:val="ListParagraph"/>
              <w:numPr>
                <w:ilvl w:val="0"/>
                <w:numId w:val="14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Evolution of the Two-Nation Theory (Urdu-Hindi Controversy, Partition</w:t>
            </w:r>
          </w:p>
          <w:p w14:paraId="44E58553" w14:textId="77777777" w:rsidR="00D60D0F" w:rsidRPr="00B03125" w:rsidRDefault="00D60D0F" w:rsidP="00B03125">
            <w:pPr>
              <w:pStyle w:val="ListParagraph"/>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of Bengal, Simla Deputation 1906, Allama Iqbal's Presidential Address</w:t>
            </w:r>
          </w:p>
          <w:p w14:paraId="2303D3BB" w14:textId="3438AC00" w:rsidR="00D60D0F" w:rsidRPr="00B03125" w:rsidRDefault="00D60D0F" w:rsidP="00B03125">
            <w:pPr>
              <w:pStyle w:val="ListParagraph"/>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1930, Congress Ministries 1937, Lahore Resolution 1940)</w:t>
            </w:r>
          </w:p>
        </w:tc>
      </w:tr>
      <w:tr w:rsidR="009F3623" w:rsidRPr="00C46C09" w14:paraId="00CC3EC8" w14:textId="77777777" w:rsidTr="009F3623">
        <w:trPr>
          <w:trHeight w:val="576"/>
        </w:trPr>
        <w:tc>
          <w:tcPr>
            <w:tcW w:w="990" w:type="dxa"/>
            <w:shd w:val="clear" w:color="auto" w:fill="D9D9D9"/>
            <w:vAlign w:val="center"/>
          </w:tcPr>
          <w:p w14:paraId="42A6C7FF"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52FD9D28" w14:textId="1B6503C2" w:rsidR="00D60D0F" w:rsidRPr="00B03125" w:rsidRDefault="00D60D0F" w:rsidP="00CA216C">
            <w:pPr>
              <w:pStyle w:val="ListParagraph"/>
              <w:numPr>
                <w:ilvl w:val="0"/>
                <w:numId w:val="14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Role of communalism and religious differences.</w:t>
            </w:r>
          </w:p>
          <w:p w14:paraId="6682E770" w14:textId="5A9A2A15" w:rsidR="00D60D0F" w:rsidRPr="00B03125" w:rsidRDefault="00D60D0F" w:rsidP="00CA216C">
            <w:pPr>
              <w:pStyle w:val="ListParagraph"/>
              <w:numPr>
                <w:ilvl w:val="0"/>
                <w:numId w:val="14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Impact of religious differences and communalism on the emergence of</w:t>
            </w:r>
          </w:p>
          <w:p w14:paraId="46F5A0B5" w14:textId="77777777" w:rsidR="00D60D0F" w:rsidRPr="00B03125" w:rsidRDefault="00D60D0F" w:rsidP="00B03125">
            <w:pPr>
              <w:pStyle w:val="ListParagraph"/>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the Two-Nation Theory, considering its implications for the Partition of</w:t>
            </w:r>
          </w:p>
          <w:p w14:paraId="13536166" w14:textId="5823249B" w:rsidR="00D60D0F" w:rsidRPr="00B03125" w:rsidRDefault="00D60D0F" w:rsidP="00B03125">
            <w:pPr>
              <w:pStyle w:val="ListParagraph"/>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British India</w:t>
            </w:r>
          </w:p>
        </w:tc>
      </w:tr>
      <w:tr w:rsidR="009F3623" w:rsidRPr="00C46C09" w14:paraId="191294EB" w14:textId="77777777" w:rsidTr="009F3623">
        <w:trPr>
          <w:trHeight w:val="576"/>
        </w:trPr>
        <w:tc>
          <w:tcPr>
            <w:tcW w:w="990" w:type="dxa"/>
            <w:shd w:val="clear" w:color="auto" w:fill="D9D9D9"/>
            <w:vAlign w:val="center"/>
          </w:tcPr>
          <w:p w14:paraId="36911F07"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7BE6ED79"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Introduction to the Constitution of Pakistan</w:t>
            </w:r>
          </w:p>
          <w:p w14:paraId="65314100" w14:textId="7D9DA616" w:rsidR="00D60D0F" w:rsidRPr="00B03125" w:rsidRDefault="00D60D0F" w:rsidP="00CA216C">
            <w:pPr>
              <w:pStyle w:val="ListParagraph"/>
              <w:numPr>
                <w:ilvl w:val="0"/>
                <w:numId w:val="14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Definition and importance of a constitution.</w:t>
            </w:r>
          </w:p>
          <w:p w14:paraId="2D979B8E" w14:textId="14618A78" w:rsidR="00D60D0F" w:rsidRPr="00B03125" w:rsidRDefault="00D60D0F" w:rsidP="00CA216C">
            <w:pPr>
              <w:pStyle w:val="ListParagraph"/>
              <w:numPr>
                <w:ilvl w:val="0"/>
                <w:numId w:val="14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Ideological factors that shaped the Constitution (s) of Pakistan</w:t>
            </w:r>
          </w:p>
          <w:p w14:paraId="78601500" w14:textId="2C376869" w:rsidR="00D60D0F" w:rsidRPr="00B03125" w:rsidRDefault="00D60D0F" w:rsidP="00B03125">
            <w:pPr>
              <w:pStyle w:val="ListParagraph"/>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(Objectives Resolution 1949)</w:t>
            </w:r>
          </w:p>
        </w:tc>
      </w:tr>
      <w:tr w:rsidR="009F3623" w:rsidRPr="00C46C09" w14:paraId="00BA0A68" w14:textId="77777777" w:rsidTr="009F3623">
        <w:trPr>
          <w:trHeight w:val="576"/>
        </w:trPr>
        <w:tc>
          <w:tcPr>
            <w:tcW w:w="990" w:type="dxa"/>
            <w:shd w:val="clear" w:color="auto" w:fill="D9D9D9"/>
            <w:vAlign w:val="center"/>
          </w:tcPr>
          <w:p w14:paraId="78E7AED8"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02C475DD" w14:textId="4CE570AC" w:rsidR="00D60D0F" w:rsidRPr="00B03125" w:rsidRDefault="00D60D0F" w:rsidP="00CA216C">
            <w:pPr>
              <w:pStyle w:val="ListParagraph"/>
              <w:numPr>
                <w:ilvl w:val="0"/>
                <w:numId w:val="14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The process of constitution making (1947-1973).</w:t>
            </w:r>
          </w:p>
          <w:p w14:paraId="6B2B8C80" w14:textId="09543F34" w:rsidR="00D60D0F" w:rsidRPr="00B03125" w:rsidRDefault="00D60D0F" w:rsidP="00CA216C">
            <w:pPr>
              <w:pStyle w:val="ListParagraph"/>
              <w:numPr>
                <w:ilvl w:val="0"/>
                <w:numId w:val="14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Overview of constitutional developments in Pakistan.</w:t>
            </w:r>
          </w:p>
        </w:tc>
      </w:tr>
      <w:tr w:rsidR="009F3623" w:rsidRPr="00C46C09" w14:paraId="09031084" w14:textId="77777777" w:rsidTr="009F3623">
        <w:trPr>
          <w:trHeight w:val="576"/>
        </w:trPr>
        <w:tc>
          <w:tcPr>
            <w:tcW w:w="8905" w:type="dxa"/>
            <w:gridSpan w:val="2"/>
            <w:shd w:val="clear" w:color="auto" w:fill="D9D9D9"/>
            <w:vAlign w:val="center"/>
          </w:tcPr>
          <w:p w14:paraId="7C2DEDA7"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9F3623" w:rsidRPr="00C46C09" w14:paraId="5F2F8C8D" w14:textId="77777777" w:rsidTr="009F3623">
        <w:trPr>
          <w:trHeight w:val="576"/>
        </w:trPr>
        <w:tc>
          <w:tcPr>
            <w:tcW w:w="990" w:type="dxa"/>
            <w:shd w:val="clear" w:color="auto" w:fill="D9D9D9"/>
            <w:vAlign w:val="center"/>
          </w:tcPr>
          <w:p w14:paraId="559D45BC"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06654FAC"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Constitution and State Structure</w:t>
            </w:r>
          </w:p>
          <w:p w14:paraId="77AE2829" w14:textId="77ADB505" w:rsidR="00D60D0F" w:rsidRPr="00B03125" w:rsidRDefault="00D60D0F" w:rsidP="00CA216C">
            <w:pPr>
              <w:pStyle w:val="ListParagraph"/>
              <w:numPr>
                <w:ilvl w:val="0"/>
                <w:numId w:val="14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State and its Elements.</w:t>
            </w:r>
          </w:p>
          <w:p w14:paraId="0D891677" w14:textId="40E2CFA3" w:rsidR="00D60D0F" w:rsidRPr="00B03125" w:rsidRDefault="00D60D0F" w:rsidP="00CA216C">
            <w:pPr>
              <w:pStyle w:val="ListParagraph"/>
              <w:numPr>
                <w:ilvl w:val="0"/>
                <w:numId w:val="14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Structure of Government (Legislature, Executive, and Judiciary)</w:t>
            </w:r>
          </w:p>
        </w:tc>
      </w:tr>
      <w:tr w:rsidR="009F3623" w:rsidRPr="00C46C09" w14:paraId="57C7B4F3" w14:textId="77777777" w:rsidTr="009F3623">
        <w:trPr>
          <w:trHeight w:val="576"/>
        </w:trPr>
        <w:tc>
          <w:tcPr>
            <w:tcW w:w="990" w:type="dxa"/>
            <w:shd w:val="clear" w:color="auto" w:fill="D9D9D9"/>
            <w:vAlign w:val="center"/>
          </w:tcPr>
          <w:p w14:paraId="3E2FD557"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4FE7E946" w14:textId="4A39CC7E"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Organizational structure of the Pakistani government, delineating the</w:t>
            </w:r>
          </w:p>
          <w:p w14:paraId="0EED0903"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roles and responsibilities of the executive, legislature, and judiciary as</w:t>
            </w:r>
          </w:p>
          <w:p w14:paraId="4C183575" w14:textId="367F5EC1"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outlined in the Constitution of Pakistan</w:t>
            </w:r>
          </w:p>
        </w:tc>
      </w:tr>
      <w:tr w:rsidR="009F3623" w:rsidRPr="00C46C09" w14:paraId="4D45CBF8" w14:textId="77777777" w:rsidTr="009F3623">
        <w:trPr>
          <w:trHeight w:val="576"/>
        </w:trPr>
        <w:tc>
          <w:tcPr>
            <w:tcW w:w="990" w:type="dxa"/>
            <w:shd w:val="clear" w:color="auto" w:fill="D9D9D9"/>
            <w:vAlign w:val="center"/>
          </w:tcPr>
          <w:p w14:paraId="2375BA40"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65660C55" w14:textId="53C923EE" w:rsidR="00D60D0F" w:rsidRPr="00B03125" w:rsidRDefault="00D60D0F" w:rsidP="00CA216C">
            <w:pPr>
              <w:pStyle w:val="ListParagraph"/>
              <w:numPr>
                <w:ilvl w:val="0"/>
                <w:numId w:val="15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Distribution of authority between the federal and provincial</w:t>
            </w:r>
          </w:p>
          <w:p w14:paraId="16F3F51E" w14:textId="77777777" w:rsidR="00D60D0F" w:rsidRPr="00B03125" w:rsidRDefault="00D60D0F" w:rsidP="00B03125">
            <w:pPr>
              <w:pStyle w:val="ListParagraph"/>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governments in Pakistan.</w:t>
            </w:r>
          </w:p>
          <w:p w14:paraId="7676F945" w14:textId="13675268" w:rsidR="00D60D0F" w:rsidRPr="00B03125" w:rsidRDefault="00D60D0F" w:rsidP="00CA216C">
            <w:pPr>
              <w:pStyle w:val="ListParagraph"/>
              <w:numPr>
                <w:ilvl w:val="0"/>
                <w:numId w:val="15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18th Amendment and its impact on federalism</w:t>
            </w:r>
          </w:p>
        </w:tc>
      </w:tr>
      <w:tr w:rsidR="009F3623" w:rsidRPr="00C46C09" w14:paraId="5A144A07" w14:textId="77777777" w:rsidTr="009F3623">
        <w:trPr>
          <w:trHeight w:val="576"/>
        </w:trPr>
        <w:tc>
          <w:tcPr>
            <w:tcW w:w="990" w:type="dxa"/>
            <w:shd w:val="clear" w:color="auto" w:fill="D9D9D9"/>
            <w:vAlign w:val="center"/>
          </w:tcPr>
          <w:p w14:paraId="09AEC556"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5C991B38" w14:textId="27ED632A" w:rsidR="00D60D0F" w:rsidRPr="00B03125" w:rsidRDefault="00D60D0F" w:rsidP="00CA216C">
            <w:pPr>
              <w:pStyle w:val="ListParagraph"/>
              <w:numPr>
                <w:ilvl w:val="0"/>
                <w:numId w:val="15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Composition, powers and functions of the Parliament of Pakistan.</w:t>
            </w:r>
          </w:p>
          <w:p w14:paraId="10D5185C" w14:textId="38B17516" w:rsidR="00D60D0F" w:rsidRPr="00B03125" w:rsidRDefault="00D60D0F" w:rsidP="00CA216C">
            <w:pPr>
              <w:pStyle w:val="ListParagraph"/>
              <w:numPr>
                <w:ilvl w:val="0"/>
                <w:numId w:val="15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The Judicial System of Pakistan.</w:t>
            </w:r>
          </w:p>
        </w:tc>
      </w:tr>
      <w:tr w:rsidR="009F3623" w:rsidRPr="00C46C09" w14:paraId="65884D45" w14:textId="77777777" w:rsidTr="009F3623">
        <w:trPr>
          <w:trHeight w:val="576"/>
        </w:trPr>
        <w:tc>
          <w:tcPr>
            <w:tcW w:w="990" w:type="dxa"/>
            <w:shd w:val="clear" w:color="auto" w:fill="D9D9D9"/>
            <w:vAlign w:val="center"/>
          </w:tcPr>
          <w:p w14:paraId="5768C8C1"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06719939"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Constitution of Pakistan 1973</w:t>
            </w:r>
          </w:p>
          <w:p w14:paraId="4F0FE0AB" w14:textId="3A076D57" w:rsidR="00D60D0F" w:rsidRPr="00B03125" w:rsidRDefault="00D60D0F" w:rsidP="00CA216C">
            <w:pPr>
              <w:pStyle w:val="ListParagraph"/>
              <w:numPr>
                <w:ilvl w:val="0"/>
                <w:numId w:val="15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Preamble of the Constitution of 1973.</w:t>
            </w:r>
          </w:p>
          <w:p w14:paraId="69EA88A0" w14:textId="2A766839" w:rsidR="00D60D0F" w:rsidRPr="00B03125" w:rsidRDefault="00D60D0F" w:rsidP="00CA216C">
            <w:pPr>
              <w:pStyle w:val="ListParagraph"/>
              <w:numPr>
                <w:ilvl w:val="0"/>
                <w:numId w:val="15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Features of the Constitution of Pakistan 1973</w:t>
            </w:r>
          </w:p>
        </w:tc>
      </w:tr>
      <w:tr w:rsidR="009F3623" w:rsidRPr="00C46C09" w14:paraId="3B20BE44" w14:textId="77777777" w:rsidTr="009F3623">
        <w:trPr>
          <w:trHeight w:val="576"/>
        </w:trPr>
        <w:tc>
          <w:tcPr>
            <w:tcW w:w="990" w:type="dxa"/>
            <w:shd w:val="clear" w:color="auto" w:fill="D9D9D9"/>
            <w:vAlign w:val="center"/>
          </w:tcPr>
          <w:p w14:paraId="39094687"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2AABECED"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Important articles of the Constitution of 1973.</w:t>
            </w:r>
          </w:p>
          <w:p w14:paraId="33E3898D" w14:textId="237E2FCA" w:rsidR="00D60D0F" w:rsidRPr="00B03125" w:rsidRDefault="00D60D0F" w:rsidP="00CA216C">
            <w:pPr>
              <w:pStyle w:val="ListParagraph"/>
              <w:numPr>
                <w:ilvl w:val="0"/>
                <w:numId w:val="15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Islamic Provisions of the Constitution of 1973</w:t>
            </w:r>
          </w:p>
        </w:tc>
      </w:tr>
      <w:tr w:rsidR="009F3623" w:rsidRPr="00C46C09" w14:paraId="51E5F71F" w14:textId="77777777" w:rsidTr="009F3623">
        <w:trPr>
          <w:trHeight w:val="576"/>
        </w:trPr>
        <w:tc>
          <w:tcPr>
            <w:tcW w:w="990" w:type="dxa"/>
            <w:shd w:val="clear" w:color="auto" w:fill="D9D9D9"/>
            <w:vAlign w:val="center"/>
          </w:tcPr>
          <w:p w14:paraId="722FFA96"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7E3B5A67" w14:textId="77777777" w:rsidR="00D60D0F" w:rsidRPr="00C46C09"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Fundamental Rights, Principles of Policy and Responsibilities</w:t>
            </w:r>
          </w:p>
          <w:p w14:paraId="4069293C" w14:textId="308850A3" w:rsidR="00D60D0F" w:rsidRPr="00B03125" w:rsidRDefault="00D60D0F" w:rsidP="00CA216C">
            <w:pPr>
              <w:pStyle w:val="ListParagraph"/>
              <w:numPr>
                <w:ilvl w:val="0"/>
                <w:numId w:val="15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Overview of Fundamental Rights guaranteed to citizens by the</w:t>
            </w:r>
            <w:r w:rsidR="00B03125">
              <w:rPr>
                <w:rFonts w:asciiTheme="majorBidi" w:eastAsia="Calibri" w:hAnsiTheme="majorBidi" w:cstheme="majorBidi"/>
              </w:rPr>
              <w:t xml:space="preserve"> </w:t>
            </w:r>
            <w:r w:rsidRPr="00B03125">
              <w:rPr>
                <w:rFonts w:asciiTheme="majorBidi" w:eastAsia="Calibri" w:hAnsiTheme="majorBidi" w:cstheme="majorBidi"/>
              </w:rPr>
              <w:t>Constitution of Pakistan 1973 (Articles 8-28).</w:t>
            </w:r>
          </w:p>
          <w:p w14:paraId="1D5FB346" w14:textId="57360C5D" w:rsidR="00D60D0F" w:rsidRPr="00B03125" w:rsidRDefault="00D60D0F" w:rsidP="00CA216C">
            <w:pPr>
              <w:pStyle w:val="ListParagraph"/>
              <w:numPr>
                <w:ilvl w:val="0"/>
                <w:numId w:val="15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Overview of Principles of Policy (Articles 29-40).</w:t>
            </w:r>
          </w:p>
          <w:p w14:paraId="35AD3C10" w14:textId="0887A8B1" w:rsidR="00D60D0F" w:rsidRPr="00B03125" w:rsidRDefault="00D60D0F" w:rsidP="00CA216C">
            <w:pPr>
              <w:pStyle w:val="ListParagraph"/>
              <w:numPr>
                <w:ilvl w:val="0"/>
                <w:numId w:val="15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Responsibilities of the Pakistani citizens (Article 5)</w:t>
            </w:r>
          </w:p>
        </w:tc>
      </w:tr>
      <w:tr w:rsidR="009F3623" w:rsidRPr="00C46C09" w14:paraId="0FBD1662" w14:textId="77777777" w:rsidTr="009F3623">
        <w:trPr>
          <w:trHeight w:val="576"/>
        </w:trPr>
        <w:tc>
          <w:tcPr>
            <w:tcW w:w="990" w:type="dxa"/>
            <w:shd w:val="clear" w:color="auto" w:fill="D9D9D9"/>
            <w:vAlign w:val="center"/>
          </w:tcPr>
          <w:p w14:paraId="7E463AC6" w14:textId="77777777" w:rsidR="00D60D0F" w:rsidRPr="00C46C09" w:rsidRDefault="00D60D0F"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6301E70B" w14:textId="77777777" w:rsidR="00D60D0F" w:rsidRPr="00C46C09" w:rsidRDefault="00D60D0F" w:rsidP="00D60D0F">
            <w:pPr>
              <w:rPr>
                <w:rFonts w:asciiTheme="majorBidi" w:eastAsia="Calibri" w:hAnsiTheme="majorBidi" w:cstheme="majorBidi"/>
                <w:sz w:val="22"/>
                <w:szCs w:val="22"/>
              </w:rPr>
            </w:pPr>
            <w:r w:rsidRPr="00C46C09">
              <w:rPr>
                <w:rFonts w:asciiTheme="majorBidi" w:eastAsia="Calibri" w:hAnsiTheme="majorBidi" w:cstheme="majorBidi"/>
                <w:sz w:val="22"/>
                <w:szCs w:val="22"/>
              </w:rPr>
              <w:t>Constitutional Amendments</w:t>
            </w:r>
          </w:p>
          <w:p w14:paraId="5B097925" w14:textId="7B21C4C6" w:rsidR="00D60D0F" w:rsidRPr="00B03125" w:rsidRDefault="00D60D0F" w:rsidP="00CA216C">
            <w:pPr>
              <w:pStyle w:val="ListParagraph"/>
              <w:numPr>
                <w:ilvl w:val="0"/>
                <w:numId w:val="153"/>
              </w:numPr>
              <w:rPr>
                <w:rFonts w:asciiTheme="majorBidi" w:eastAsia="Calibri" w:hAnsiTheme="majorBidi" w:cstheme="majorBidi"/>
              </w:rPr>
            </w:pPr>
            <w:r w:rsidRPr="00B03125">
              <w:rPr>
                <w:rFonts w:asciiTheme="majorBidi" w:eastAsia="Calibri" w:hAnsiTheme="majorBidi" w:cstheme="majorBidi"/>
              </w:rPr>
              <w:t>Procedures for amending the Constitution (Law making procedure).</w:t>
            </w:r>
          </w:p>
          <w:p w14:paraId="6749A7F3" w14:textId="501ED81E" w:rsidR="00D60D0F" w:rsidRPr="00B03125" w:rsidRDefault="00D60D0F" w:rsidP="00CA216C">
            <w:pPr>
              <w:pStyle w:val="ListParagraph"/>
              <w:numPr>
                <w:ilvl w:val="0"/>
                <w:numId w:val="153"/>
              </w:numPr>
              <w:rPr>
                <w:rFonts w:asciiTheme="majorBidi" w:eastAsia="Calibri" w:hAnsiTheme="majorBidi" w:cstheme="majorBidi"/>
              </w:rPr>
            </w:pPr>
            <w:r w:rsidRPr="00B03125">
              <w:rPr>
                <w:rFonts w:asciiTheme="majorBidi" w:eastAsia="Calibri" w:hAnsiTheme="majorBidi" w:cstheme="majorBidi"/>
              </w:rPr>
              <w:t>Notable Constitutional Amendments in Pakistan (1973-2024) and their</w:t>
            </w:r>
            <w:r w:rsidR="00B03125">
              <w:rPr>
                <w:rFonts w:asciiTheme="majorBidi" w:eastAsia="Calibri" w:hAnsiTheme="majorBidi" w:cstheme="majorBidi"/>
              </w:rPr>
              <w:t xml:space="preserve"> </w:t>
            </w:r>
            <w:r w:rsidR="00732296" w:rsidRPr="00B03125">
              <w:rPr>
                <w:rFonts w:asciiTheme="majorBidi" w:eastAsia="Calibri" w:hAnsiTheme="majorBidi" w:cstheme="majorBidi"/>
              </w:rPr>
              <w:t>I</w:t>
            </w:r>
            <w:r w:rsidRPr="00B03125">
              <w:rPr>
                <w:rFonts w:asciiTheme="majorBidi" w:eastAsia="Calibri" w:hAnsiTheme="majorBidi" w:cstheme="majorBidi"/>
              </w:rPr>
              <w:t>mplications</w:t>
            </w:r>
          </w:p>
        </w:tc>
      </w:tr>
    </w:tbl>
    <w:p w14:paraId="64105FCD" w14:textId="77777777" w:rsidR="00D60D0F" w:rsidRPr="00C46C09" w:rsidRDefault="00D60D0F" w:rsidP="00D60D0F">
      <w:pPr>
        <w:jc w:val="both"/>
        <w:rPr>
          <w:rFonts w:asciiTheme="majorBidi" w:hAnsiTheme="majorBidi" w:cstheme="majorBidi"/>
          <w:sz w:val="22"/>
          <w:szCs w:val="22"/>
        </w:rPr>
      </w:pPr>
    </w:p>
    <w:p w14:paraId="63F28B8C" w14:textId="6AE076FD" w:rsidR="00D60D0F" w:rsidRPr="00C46C09" w:rsidRDefault="00D60D0F" w:rsidP="00D60D0F">
      <w:pPr>
        <w:rPr>
          <w:rFonts w:asciiTheme="majorBidi" w:hAnsiTheme="majorBidi" w:cstheme="majorBidi"/>
          <w:sz w:val="22"/>
          <w:szCs w:val="22"/>
        </w:rPr>
      </w:pPr>
    </w:p>
    <w:p w14:paraId="704C4A98" w14:textId="39D69FE8"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0919C68F" w14:textId="6A711041" w:rsidR="00C61DDB" w:rsidRPr="00C46C09" w:rsidRDefault="00155EFE"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59" w:name="_Toc219107952"/>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6</w:t>
      </w:r>
      <w:r w:rsidR="00C61DDB" w:rsidRPr="00C46C09">
        <w:rPr>
          <w:rFonts w:asciiTheme="majorBidi" w:hAnsiTheme="majorBidi" w:cstheme="majorBidi"/>
          <w:sz w:val="22"/>
          <w:szCs w:val="22"/>
        </w:rPr>
        <w:t xml:space="preserve"> Islamic Studies</w:t>
      </w:r>
      <w:bookmarkEnd w:id="59"/>
    </w:p>
    <w:p w14:paraId="21D99CD5" w14:textId="1A8456DD" w:rsidR="00B16B80" w:rsidRPr="00C46C09" w:rsidRDefault="00B16B80" w:rsidP="00B16B80">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AIG1012 Islamic Studies</w:t>
      </w:r>
    </w:p>
    <w:p w14:paraId="34625D70" w14:textId="77777777" w:rsidR="00B16B80" w:rsidRPr="00C46C09" w:rsidRDefault="00B16B80" w:rsidP="00B16B80">
      <w:pPr>
        <w:rPr>
          <w:rFonts w:asciiTheme="majorBidi" w:hAnsiTheme="majorBidi" w:cstheme="majorBidi"/>
          <w:sz w:val="22"/>
          <w:szCs w:val="22"/>
        </w:rPr>
      </w:pPr>
    </w:p>
    <w:p w14:paraId="3CA76528" w14:textId="77777777" w:rsidR="00B16B80" w:rsidRPr="00C46C09" w:rsidRDefault="00B16B80" w:rsidP="00B16B80">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Basic information on Islam</w:t>
      </w:r>
    </w:p>
    <w:p w14:paraId="7CE096B4" w14:textId="77777777" w:rsidR="00B16B80" w:rsidRPr="00C46C09" w:rsidRDefault="00B16B80" w:rsidP="00B16B80">
      <w:pPr>
        <w:rPr>
          <w:rFonts w:asciiTheme="majorBidi" w:hAnsiTheme="majorBidi" w:cstheme="majorBidi"/>
          <w:sz w:val="22"/>
          <w:szCs w:val="22"/>
        </w:rPr>
      </w:pPr>
    </w:p>
    <w:p w14:paraId="4F027C2A" w14:textId="78D29CBF" w:rsidR="00B16B80" w:rsidRPr="00C46C09" w:rsidRDefault="00B16B80" w:rsidP="00B16B80">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11824" w:rsidRPr="00C46C09">
        <w:rPr>
          <w:rFonts w:asciiTheme="majorBidi" w:hAnsiTheme="majorBidi" w:cstheme="majorBidi"/>
          <w:sz w:val="22"/>
          <w:szCs w:val="22"/>
        </w:rPr>
        <w:tab/>
      </w:r>
      <w:r w:rsidRPr="00C46C09">
        <w:rPr>
          <w:rFonts w:asciiTheme="majorBidi" w:hAnsiTheme="majorBidi" w:cstheme="majorBidi"/>
          <w:sz w:val="22"/>
          <w:szCs w:val="22"/>
        </w:rPr>
        <w:t>2</w:t>
      </w:r>
    </w:p>
    <w:p w14:paraId="2D622C01" w14:textId="77777777" w:rsidR="00B16B80" w:rsidRPr="00C46C09" w:rsidRDefault="00B16B80" w:rsidP="00B16B80">
      <w:pPr>
        <w:rPr>
          <w:rFonts w:asciiTheme="majorBidi" w:hAnsiTheme="majorBidi" w:cstheme="majorBidi"/>
          <w:sz w:val="22"/>
          <w:szCs w:val="22"/>
        </w:rPr>
      </w:pPr>
    </w:p>
    <w:p w14:paraId="2A3EE68D" w14:textId="77777777" w:rsidR="00B16B80" w:rsidRPr="00C46C09" w:rsidRDefault="00B16B80" w:rsidP="00B16B80">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Mr. Naeemullah khan </w:t>
      </w:r>
    </w:p>
    <w:p w14:paraId="4A1F6DF0" w14:textId="77777777" w:rsidR="00B16B80" w:rsidRPr="00C46C09" w:rsidRDefault="00B16B80" w:rsidP="00B16B80">
      <w:pPr>
        <w:rPr>
          <w:rFonts w:asciiTheme="majorBidi" w:hAnsiTheme="majorBidi" w:cstheme="majorBidi"/>
          <w:b/>
          <w:bCs/>
          <w:sz w:val="22"/>
          <w:szCs w:val="22"/>
        </w:rPr>
      </w:pPr>
    </w:p>
    <w:p w14:paraId="32C96B4D" w14:textId="77777777" w:rsidR="00B16B80" w:rsidRPr="00C46C09" w:rsidRDefault="00B16B80" w:rsidP="00B16B80">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74263E03" w14:textId="77777777" w:rsidR="00B16B80" w:rsidRPr="00C46C09" w:rsidRDefault="00B16B80" w:rsidP="00B16B80">
      <w:pPr>
        <w:jc w:val="both"/>
        <w:rPr>
          <w:rFonts w:asciiTheme="majorBidi" w:hAnsiTheme="majorBidi" w:cstheme="majorBidi"/>
          <w:sz w:val="22"/>
          <w:szCs w:val="22"/>
        </w:rPr>
      </w:pPr>
      <w:r w:rsidRPr="00C46C09">
        <w:rPr>
          <w:rFonts w:asciiTheme="majorBidi" w:hAnsiTheme="majorBidi" w:cstheme="majorBidi"/>
          <w:color w:val="000000"/>
          <w:spacing w:val="1"/>
          <w:sz w:val="22"/>
          <w:szCs w:val="22"/>
        </w:rPr>
        <w:t>This course designed as a compulsory subject for students of professional degree programs w</w:t>
      </w:r>
      <w:r w:rsidRPr="00C46C09">
        <w:rPr>
          <w:rFonts w:asciiTheme="majorBidi" w:hAnsiTheme="majorBidi" w:cstheme="majorBidi"/>
          <w:color w:val="000000"/>
          <w:spacing w:val="-1"/>
          <w:sz w:val="22"/>
          <w:szCs w:val="22"/>
        </w:rPr>
        <w:t xml:space="preserve">ith a focus on their area of specialization. The course carries 2 credit hours and 100 </w:t>
      </w:r>
      <w:r w:rsidRPr="00C46C09">
        <w:rPr>
          <w:rFonts w:asciiTheme="majorBidi" w:hAnsiTheme="majorBidi" w:cstheme="majorBidi"/>
          <w:color w:val="000000"/>
          <w:spacing w:val="-5"/>
          <w:sz w:val="22"/>
          <w:szCs w:val="22"/>
        </w:rPr>
        <w:t xml:space="preserve">marks and </w:t>
      </w:r>
      <w:r w:rsidRPr="00C46C09">
        <w:rPr>
          <w:rFonts w:asciiTheme="majorBidi" w:hAnsiTheme="majorBidi" w:cstheme="majorBidi"/>
          <w:sz w:val="22"/>
          <w:szCs w:val="22"/>
        </w:rPr>
        <w:t xml:space="preserve">covers important aspects of Islamic education. The main topics covers in this course are, Introduction to Quranic grammar, some selected verses of Holy Quran from </w:t>
      </w:r>
      <w:r w:rsidRPr="00C46C09">
        <w:rPr>
          <w:rFonts w:asciiTheme="majorBidi" w:hAnsiTheme="majorBidi" w:cstheme="majorBidi"/>
          <w:i/>
          <w:sz w:val="22"/>
          <w:szCs w:val="22"/>
        </w:rPr>
        <w:t>Surah Al-</w:t>
      </w:r>
      <w:proofErr w:type="spellStart"/>
      <w:r w:rsidRPr="00C46C09">
        <w:rPr>
          <w:rFonts w:asciiTheme="majorBidi" w:hAnsiTheme="majorBidi" w:cstheme="majorBidi"/>
          <w:i/>
          <w:sz w:val="22"/>
          <w:szCs w:val="22"/>
        </w:rPr>
        <w:t>baqrah</w:t>
      </w:r>
      <w:proofErr w:type="spellEnd"/>
      <w:r w:rsidRPr="00C46C09">
        <w:rPr>
          <w:rFonts w:asciiTheme="majorBidi" w:hAnsiTheme="majorBidi" w:cstheme="majorBidi"/>
          <w:i/>
          <w:sz w:val="22"/>
          <w:szCs w:val="22"/>
        </w:rPr>
        <w:t>, Surah Al-</w:t>
      </w:r>
      <w:proofErr w:type="spellStart"/>
      <w:r w:rsidRPr="00C46C09">
        <w:rPr>
          <w:rFonts w:asciiTheme="majorBidi" w:hAnsiTheme="majorBidi" w:cstheme="majorBidi"/>
          <w:i/>
          <w:sz w:val="22"/>
          <w:szCs w:val="22"/>
        </w:rPr>
        <w:t>ihzab</w:t>
      </w:r>
      <w:proofErr w:type="spellEnd"/>
      <w:r w:rsidRPr="00C46C09">
        <w:rPr>
          <w:rFonts w:asciiTheme="majorBidi" w:hAnsiTheme="majorBidi" w:cstheme="majorBidi"/>
          <w:i/>
          <w:sz w:val="22"/>
          <w:szCs w:val="22"/>
        </w:rPr>
        <w:t>, Surah Al-</w:t>
      </w:r>
      <w:proofErr w:type="spellStart"/>
      <w:r w:rsidRPr="00C46C09">
        <w:rPr>
          <w:rFonts w:asciiTheme="majorBidi" w:hAnsiTheme="majorBidi" w:cstheme="majorBidi"/>
          <w:i/>
          <w:sz w:val="22"/>
          <w:szCs w:val="22"/>
        </w:rPr>
        <w:t>hujrat</w:t>
      </w:r>
      <w:proofErr w:type="spellEnd"/>
      <w:r w:rsidRPr="00C46C09">
        <w:rPr>
          <w:rFonts w:asciiTheme="majorBidi" w:hAnsiTheme="majorBidi" w:cstheme="majorBidi"/>
          <w:i/>
          <w:sz w:val="22"/>
          <w:szCs w:val="22"/>
        </w:rPr>
        <w:t>, Surah Al-</w:t>
      </w:r>
      <w:proofErr w:type="spellStart"/>
      <w:r w:rsidRPr="00C46C09">
        <w:rPr>
          <w:rFonts w:asciiTheme="majorBidi" w:hAnsiTheme="majorBidi" w:cstheme="majorBidi"/>
          <w:i/>
          <w:sz w:val="22"/>
          <w:szCs w:val="22"/>
        </w:rPr>
        <w:t>fatah</w:t>
      </w:r>
      <w:proofErr w:type="spellEnd"/>
      <w:r w:rsidRPr="00C46C09">
        <w:rPr>
          <w:rFonts w:asciiTheme="majorBidi" w:hAnsiTheme="majorBidi" w:cstheme="majorBidi"/>
          <w:i/>
          <w:sz w:val="22"/>
          <w:szCs w:val="22"/>
        </w:rPr>
        <w:t>, Surah Al-</w:t>
      </w:r>
      <w:proofErr w:type="spellStart"/>
      <w:r w:rsidRPr="00C46C09">
        <w:rPr>
          <w:rFonts w:asciiTheme="majorBidi" w:hAnsiTheme="majorBidi" w:cstheme="majorBidi"/>
          <w:i/>
          <w:sz w:val="22"/>
          <w:szCs w:val="22"/>
        </w:rPr>
        <w:t>Saff</w:t>
      </w:r>
      <w:proofErr w:type="spellEnd"/>
      <w:r w:rsidRPr="00C46C09">
        <w:rPr>
          <w:rFonts w:asciiTheme="majorBidi" w:hAnsiTheme="majorBidi" w:cstheme="majorBidi"/>
          <w:i/>
          <w:sz w:val="22"/>
          <w:szCs w:val="22"/>
        </w:rPr>
        <w:t>,</w:t>
      </w:r>
      <w:r w:rsidRPr="00C46C09">
        <w:rPr>
          <w:rFonts w:asciiTheme="majorBidi" w:hAnsiTheme="majorBidi" w:cstheme="majorBidi"/>
          <w:sz w:val="22"/>
          <w:szCs w:val="22"/>
        </w:rPr>
        <w:t xml:space="preserve"> </w:t>
      </w:r>
      <w:r w:rsidRPr="00C46C09">
        <w:rPr>
          <w:rFonts w:asciiTheme="majorBidi" w:hAnsiTheme="majorBidi" w:cstheme="majorBidi"/>
          <w:i/>
          <w:sz w:val="22"/>
          <w:szCs w:val="22"/>
        </w:rPr>
        <w:t>Surah Al-</w:t>
      </w:r>
      <w:proofErr w:type="spellStart"/>
      <w:r w:rsidRPr="00C46C09">
        <w:rPr>
          <w:rFonts w:asciiTheme="majorBidi" w:hAnsiTheme="majorBidi" w:cstheme="majorBidi"/>
          <w:i/>
          <w:sz w:val="22"/>
          <w:szCs w:val="22"/>
        </w:rPr>
        <w:t>An’am</w:t>
      </w:r>
      <w:proofErr w:type="spellEnd"/>
      <w:r w:rsidRPr="00C46C09">
        <w:rPr>
          <w:rFonts w:asciiTheme="majorBidi" w:hAnsiTheme="majorBidi" w:cstheme="majorBidi"/>
          <w:sz w:val="22"/>
          <w:szCs w:val="22"/>
        </w:rPr>
        <w:t xml:space="preserve">, </w:t>
      </w:r>
      <w:r w:rsidRPr="00C46C09">
        <w:rPr>
          <w:rFonts w:asciiTheme="majorBidi" w:hAnsiTheme="majorBidi" w:cstheme="majorBidi"/>
          <w:i/>
          <w:sz w:val="22"/>
          <w:szCs w:val="22"/>
        </w:rPr>
        <w:t>Al-Furqan and Al-</w:t>
      </w:r>
      <w:proofErr w:type="spellStart"/>
      <w:r w:rsidRPr="00C46C09">
        <w:rPr>
          <w:rFonts w:asciiTheme="majorBidi" w:hAnsiTheme="majorBidi" w:cstheme="majorBidi"/>
          <w:i/>
          <w:sz w:val="22"/>
          <w:szCs w:val="22"/>
        </w:rPr>
        <w:t>Nahil</w:t>
      </w:r>
      <w:proofErr w:type="spellEnd"/>
      <w:r w:rsidRPr="00C46C09">
        <w:rPr>
          <w:rFonts w:asciiTheme="majorBidi" w:hAnsiTheme="majorBidi" w:cstheme="majorBidi"/>
          <w:i/>
          <w:sz w:val="22"/>
          <w:szCs w:val="22"/>
        </w:rPr>
        <w:t xml:space="preserve">. </w:t>
      </w:r>
      <w:r w:rsidRPr="00C46C09">
        <w:rPr>
          <w:rFonts w:asciiTheme="majorBidi" w:hAnsiTheme="majorBidi" w:cstheme="majorBidi"/>
          <w:sz w:val="22"/>
          <w:szCs w:val="22"/>
        </w:rPr>
        <w:t>and</w:t>
      </w:r>
      <w:r w:rsidRPr="00C46C09">
        <w:rPr>
          <w:rFonts w:asciiTheme="majorBidi" w:hAnsiTheme="majorBidi" w:cstheme="majorBidi"/>
          <w:i/>
          <w:sz w:val="22"/>
          <w:szCs w:val="22"/>
        </w:rPr>
        <w:t xml:space="preserve"> </w:t>
      </w:r>
      <w:r w:rsidRPr="00C46C09">
        <w:rPr>
          <w:rFonts w:asciiTheme="majorBidi" w:hAnsiTheme="majorBidi" w:cstheme="majorBidi"/>
          <w:sz w:val="22"/>
          <w:szCs w:val="22"/>
        </w:rPr>
        <w:t xml:space="preserve">Some Selected </w:t>
      </w:r>
      <w:r w:rsidRPr="00C46C09">
        <w:rPr>
          <w:rFonts w:asciiTheme="majorBidi" w:hAnsiTheme="majorBidi" w:cstheme="majorBidi"/>
          <w:i/>
          <w:sz w:val="22"/>
          <w:szCs w:val="22"/>
        </w:rPr>
        <w:t>Aha-</w:t>
      </w:r>
      <w:proofErr w:type="spellStart"/>
      <w:r w:rsidRPr="00C46C09">
        <w:rPr>
          <w:rFonts w:asciiTheme="majorBidi" w:hAnsiTheme="majorBidi" w:cstheme="majorBidi"/>
          <w:i/>
          <w:sz w:val="22"/>
          <w:szCs w:val="22"/>
        </w:rPr>
        <w:t>diths</w:t>
      </w:r>
      <w:proofErr w:type="spellEnd"/>
      <w:r w:rsidRPr="00C46C09">
        <w:rPr>
          <w:rFonts w:asciiTheme="majorBidi" w:hAnsiTheme="majorBidi" w:cstheme="majorBidi"/>
          <w:i/>
          <w:sz w:val="22"/>
          <w:szCs w:val="22"/>
        </w:rPr>
        <w:t xml:space="preserve"> </w:t>
      </w:r>
      <w:r w:rsidRPr="00C46C09">
        <w:rPr>
          <w:rFonts w:asciiTheme="majorBidi" w:hAnsiTheme="majorBidi" w:cstheme="majorBidi"/>
          <w:sz w:val="22"/>
          <w:szCs w:val="22"/>
        </w:rPr>
        <w:t>related to our daily life are also included in this course. A brief study of life of Holy Prophet (P.B.U.H) is integral part of this course. The students are also required to study Islamic culture &amp; civilization and its impact on subcontinent. The main objective of this course is to enhance the knowledge of the students on Islam and to build their character according to given guidance in Islam.</w:t>
      </w:r>
    </w:p>
    <w:p w14:paraId="7A25FF82" w14:textId="77777777" w:rsidR="00B16B80" w:rsidRPr="00C46C09" w:rsidRDefault="00B16B80" w:rsidP="00B16B80">
      <w:pPr>
        <w:jc w:val="both"/>
        <w:rPr>
          <w:rFonts w:asciiTheme="majorBidi" w:hAnsiTheme="majorBidi" w:cstheme="majorBidi"/>
          <w:b/>
          <w:bCs/>
          <w:sz w:val="22"/>
          <w:szCs w:val="22"/>
        </w:rPr>
      </w:pPr>
    </w:p>
    <w:p w14:paraId="1EC81956" w14:textId="77777777" w:rsidR="00B16B80" w:rsidRPr="00C46C09" w:rsidRDefault="00B16B80" w:rsidP="00B16B80">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7D80BC80" w14:textId="77777777" w:rsidR="00B16B80" w:rsidRPr="00C46C09" w:rsidRDefault="00B16B80" w:rsidP="00B16B80">
      <w:pPr>
        <w:jc w:val="both"/>
        <w:rPr>
          <w:rFonts w:asciiTheme="majorBidi" w:hAnsiTheme="majorBidi" w:cstheme="majorBidi"/>
          <w:sz w:val="22"/>
          <w:szCs w:val="22"/>
        </w:rPr>
      </w:pPr>
      <w:r w:rsidRPr="00C46C09">
        <w:rPr>
          <w:rFonts w:asciiTheme="majorBidi" w:hAnsiTheme="majorBidi" w:cstheme="majorBidi"/>
          <w:sz w:val="22"/>
          <w:szCs w:val="22"/>
        </w:rPr>
        <w:t>By the end of this course, the student will have basic understanding on Islam and will be able to know basic sources of Islam (Quran, Sunnah, life of holy prophet P.B.U.H. and Islamic law). This course will also improve student’s skill to perform as practicing Muslim in daily life.</w:t>
      </w:r>
    </w:p>
    <w:p w14:paraId="4ECC668C" w14:textId="77777777" w:rsidR="00B16B80" w:rsidRPr="00C46C09" w:rsidRDefault="00B16B80" w:rsidP="00B16B80">
      <w:pPr>
        <w:jc w:val="both"/>
        <w:rPr>
          <w:rFonts w:asciiTheme="majorBidi" w:hAnsiTheme="majorBidi" w:cstheme="majorBidi"/>
          <w:sz w:val="22"/>
          <w:szCs w:val="22"/>
        </w:rPr>
      </w:pPr>
      <w:r w:rsidRPr="00C46C09">
        <w:rPr>
          <w:rFonts w:asciiTheme="majorBidi" w:hAnsiTheme="majorBidi" w:cstheme="majorBidi"/>
          <w:sz w:val="22"/>
          <w:szCs w:val="22"/>
        </w:rPr>
        <w:t xml:space="preserve">  </w:t>
      </w:r>
    </w:p>
    <w:p w14:paraId="1286E001" w14:textId="77777777" w:rsidR="00B16B80" w:rsidRPr="00C46C09" w:rsidRDefault="00B16B80" w:rsidP="00B16B80">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5B4C435B" w14:textId="77777777" w:rsidR="00B16B80" w:rsidRPr="00C46C09" w:rsidRDefault="00B16B80" w:rsidP="00B16B80">
      <w:pPr>
        <w:jc w:val="both"/>
        <w:rPr>
          <w:rFonts w:asciiTheme="majorBidi" w:hAnsiTheme="majorBidi" w:cstheme="majorBidi"/>
          <w:sz w:val="22"/>
          <w:szCs w:val="22"/>
        </w:rPr>
      </w:pPr>
    </w:p>
    <w:p w14:paraId="17C0CE5B" w14:textId="77777777" w:rsidR="00B16B80" w:rsidRPr="00C46C09" w:rsidRDefault="00B16B80" w:rsidP="00B16B80">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5AB939CC" w14:textId="77777777" w:rsidR="00B16B80" w:rsidRPr="00C46C09" w:rsidRDefault="00B16B80" w:rsidP="00B16B80">
      <w:pPr>
        <w:pStyle w:val="ListParagraph"/>
        <w:numPr>
          <w:ilvl w:val="0"/>
          <w:numId w:val="8"/>
        </w:numPr>
        <w:spacing w:after="0"/>
        <w:rPr>
          <w:rFonts w:asciiTheme="majorBidi" w:hAnsiTheme="majorBidi" w:cstheme="majorBidi"/>
        </w:rPr>
      </w:pPr>
      <w:r w:rsidRPr="00C46C09">
        <w:rPr>
          <w:rFonts w:asciiTheme="majorBidi" w:hAnsiTheme="majorBidi" w:cstheme="majorBidi"/>
          <w:b/>
        </w:rPr>
        <w:t xml:space="preserve">“Islamic Education” </w:t>
      </w:r>
      <w:r w:rsidRPr="00C46C09">
        <w:rPr>
          <w:rFonts w:asciiTheme="majorBidi" w:hAnsiTheme="majorBidi" w:cstheme="majorBidi"/>
        </w:rPr>
        <w:t>by A.S. Bukhari, M.D. Zafar and others</w:t>
      </w:r>
      <w:r w:rsidRPr="00C46C09">
        <w:rPr>
          <w:rFonts w:asciiTheme="majorBidi" w:hAnsiTheme="majorBidi" w:cstheme="majorBidi"/>
          <w:b/>
        </w:rPr>
        <w:t xml:space="preserve"> </w:t>
      </w:r>
    </w:p>
    <w:p w14:paraId="0EEB1E8E" w14:textId="77777777" w:rsidR="00B16B80" w:rsidRPr="00C46C09" w:rsidRDefault="00B16B80" w:rsidP="00B16B80">
      <w:pPr>
        <w:pStyle w:val="ListParagraph"/>
        <w:spacing w:after="0"/>
        <w:ind w:left="1080"/>
        <w:rPr>
          <w:rFonts w:asciiTheme="majorBidi" w:hAnsiTheme="majorBidi" w:cstheme="majorBidi"/>
        </w:rPr>
      </w:pPr>
    </w:p>
    <w:p w14:paraId="40427884" w14:textId="77777777" w:rsidR="00B16B80" w:rsidRPr="00C46C09" w:rsidRDefault="00B16B80" w:rsidP="00B16B80">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51163479" w14:textId="77777777" w:rsidR="00B16B80" w:rsidRPr="00C46C09" w:rsidRDefault="00B16B80" w:rsidP="00B16B80">
      <w:pPr>
        <w:pStyle w:val="ListParagraph"/>
        <w:numPr>
          <w:ilvl w:val="0"/>
          <w:numId w:val="8"/>
        </w:numPr>
        <w:spacing w:after="0" w:line="480" w:lineRule="auto"/>
        <w:jc w:val="both"/>
        <w:rPr>
          <w:rFonts w:asciiTheme="majorBidi" w:hAnsiTheme="majorBidi" w:cstheme="majorBidi"/>
          <w:b/>
        </w:rPr>
      </w:pPr>
      <w:r w:rsidRPr="00C46C09">
        <w:rPr>
          <w:rFonts w:asciiTheme="majorBidi" w:hAnsiTheme="majorBidi" w:cstheme="majorBidi"/>
          <w:b/>
        </w:rPr>
        <w:t xml:space="preserve">“An Approach to the Quranic Sciences” </w:t>
      </w:r>
      <w:r w:rsidRPr="00C46C09">
        <w:rPr>
          <w:rFonts w:asciiTheme="majorBidi" w:hAnsiTheme="majorBidi" w:cstheme="majorBidi"/>
        </w:rPr>
        <w:t xml:space="preserve">by M. Taqi Usmani </w:t>
      </w:r>
      <w:r w:rsidRPr="00C46C09">
        <w:rPr>
          <w:rFonts w:asciiTheme="majorBidi" w:hAnsiTheme="majorBidi" w:cstheme="majorBidi"/>
          <w:b/>
        </w:rPr>
        <w:t xml:space="preserve"> </w:t>
      </w:r>
    </w:p>
    <w:p w14:paraId="5BE7DB99" w14:textId="77777777" w:rsidR="00B16B80" w:rsidRPr="00C46C09" w:rsidRDefault="00B16B80" w:rsidP="00B16B80">
      <w:pPr>
        <w:pStyle w:val="ListParagraph"/>
        <w:numPr>
          <w:ilvl w:val="0"/>
          <w:numId w:val="8"/>
        </w:numPr>
        <w:spacing w:after="0" w:line="480" w:lineRule="auto"/>
        <w:jc w:val="both"/>
        <w:rPr>
          <w:rFonts w:asciiTheme="majorBidi" w:hAnsiTheme="majorBidi" w:cstheme="majorBidi"/>
        </w:rPr>
      </w:pPr>
      <w:r w:rsidRPr="00C46C09">
        <w:rPr>
          <w:rFonts w:asciiTheme="majorBidi" w:hAnsiTheme="majorBidi" w:cstheme="majorBidi"/>
          <w:b/>
        </w:rPr>
        <w:t>“Emergence of Islam”</w:t>
      </w:r>
      <w:r w:rsidRPr="00C46C09">
        <w:rPr>
          <w:rFonts w:asciiTheme="majorBidi" w:hAnsiTheme="majorBidi" w:cstheme="majorBidi"/>
        </w:rPr>
        <w:t xml:space="preserve"> by Hameed </w:t>
      </w:r>
      <w:proofErr w:type="spellStart"/>
      <w:r w:rsidRPr="00C46C09">
        <w:rPr>
          <w:rFonts w:asciiTheme="majorBidi" w:hAnsiTheme="majorBidi" w:cstheme="majorBidi"/>
        </w:rPr>
        <w:t>ullah</w:t>
      </w:r>
      <w:proofErr w:type="spellEnd"/>
      <w:r w:rsidRPr="00C46C09">
        <w:rPr>
          <w:rFonts w:asciiTheme="majorBidi" w:hAnsiTheme="majorBidi" w:cstheme="majorBidi"/>
        </w:rPr>
        <w:t xml:space="preserve"> Muhammad.</w:t>
      </w:r>
    </w:p>
    <w:p w14:paraId="68E06E05" w14:textId="77777777" w:rsidR="00B16B80" w:rsidRPr="00C46C09" w:rsidRDefault="00B16B80" w:rsidP="00B16B80">
      <w:pPr>
        <w:pStyle w:val="ListParagraph"/>
        <w:numPr>
          <w:ilvl w:val="0"/>
          <w:numId w:val="8"/>
        </w:numPr>
        <w:spacing w:after="0" w:line="480" w:lineRule="auto"/>
        <w:jc w:val="both"/>
        <w:rPr>
          <w:rFonts w:asciiTheme="majorBidi" w:hAnsiTheme="majorBidi" w:cstheme="majorBidi"/>
        </w:rPr>
      </w:pPr>
      <w:r w:rsidRPr="00C46C09">
        <w:rPr>
          <w:rFonts w:asciiTheme="majorBidi" w:hAnsiTheme="majorBidi" w:cstheme="majorBidi"/>
          <w:b/>
        </w:rPr>
        <w:t>“Muslim Conduct of State</w:t>
      </w:r>
      <w:r w:rsidRPr="00C46C09">
        <w:rPr>
          <w:rFonts w:asciiTheme="majorBidi" w:hAnsiTheme="majorBidi" w:cstheme="majorBidi"/>
        </w:rPr>
        <w:t xml:space="preserve">” by Hameed </w:t>
      </w:r>
      <w:proofErr w:type="spellStart"/>
      <w:r w:rsidRPr="00C46C09">
        <w:rPr>
          <w:rFonts w:asciiTheme="majorBidi" w:hAnsiTheme="majorBidi" w:cstheme="majorBidi"/>
        </w:rPr>
        <w:t>ullah</w:t>
      </w:r>
      <w:proofErr w:type="spellEnd"/>
      <w:r w:rsidRPr="00C46C09">
        <w:rPr>
          <w:rFonts w:asciiTheme="majorBidi" w:hAnsiTheme="majorBidi" w:cstheme="majorBidi"/>
        </w:rPr>
        <w:t xml:space="preserve"> Muhammad.</w:t>
      </w:r>
    </w:p>
    <w:p w14:paraId="04E9B62C" w14:textId="77777777" w:rsidR="00B16B80" w:rsidRPr="00C46C09" w:rsidRDefault="00B16B80" w:rsidP="00B16B80">
      <w:pPr>
        <w:pStyle w:val="ListParagraph"/>
        <w:numPr>
          <w:ilvl w:val="0"/>
          <w:numId w:val="8"/>
        </w:numPr>
        <w:spacing w:after="0" w:line="480" w:lineRule="auto"/>
        <w:jc w:val="both"/>
        <w:rPr>
          <w:rFonts w:asciiTheme="majorBidi" w:hAnsiTheme="majorBidi" w:cstheme="majorBidi"/>
        </w:rPr>
      </w:pPr>
      <w:r w:rsidRPr="00C46C09">
        <w:rPr>
          <w:rFonts w:asciiTheme="majorBidi" w:hAnsiTheme="majorBidi" w:cstheme="majorBidi"/>
          <w:b/>
        </w:rPr>
        <w:t xml:space="preserve">“Introduction to Islam” by </w:t>
      </w:r>
      <w:r w:rsidRPr="00C46C09">
        <w:rPr>
          <w:rFonts w:asciiTheme="majorBidi" w:hAnsiTheme="majorBidi" w:cstheme="majorBidi"/>
        </w:rPr>
        <w:t xml:space="preserve">Hameed </w:t>
      </w:r>
      <w:proofErr w:type="spellStart"/>
      <w:r w:rsidRPr="00C46C09">
        <w:rPr>
          <w:rFonts w:asciiTheme="majorBidi" w:hAnsiTheme="majorBidi" w:cstheme="majorBidi"/>
        </w:rPr>
        <w:t>ullah</w:t>
      </w:r>
      <w:proofErr w:type="spellEnd"/>
      <w:r w:rsidRPr="00C46C09">
        <w:rPr>
          <w:rFonts w:asciiTheme="majorBidi" w:hAnsiTheme="majorBidi" w:cstheme="majorBidi"/>
        </w:rPr>
        <w:t xml:space="preserve"> Muhammad.</w:t>
      </w:r>
    </w:p>
    <w:p w14:paraId="14FE6F3C" w14:textId="4E905DF3" w:rsidR="00B16B80" w:rsidRPr="00C46C09" w:rsidRDefault="00B16B80" w:rsidP="00B16B80">
      <w:pPr>
        <w:pStyle w:val="ListParagraph"/>
        <w:numPr>
          <w:ilvl w:val="0"/>
          <w:numId w:val="8"/>
        </w:numPr>
        <w:spacing w:after="0"/>
        <w:rPr>
          <w:rFonts w:asciiTheme="majorBidi" w:hAnsiTheme="majorBidi" w:cstheme="majorBidi"/>
        </w:rPr>
      </w:pPr>
      <w:r w:rsidRPr="00C46C09">
        <w:rPr>
          <w:rFonts w:asciiTheme="majorBidi" w:hAnsiTheme="majorBidi" w:cstheme="majorBidi"/>
          <w:b/>
        </w:rPr>
        <w:t>Toward understanding Islam</w:t>
      </w:r>
      <w:r w:rsidRPr="00C46C09">
        <w:rPr>
          <w:rFonts w:asciiTheme="majorBidi" w:hAnsiTheme="majorBidi" w:cstheme="majorBidi"/>
        </w:rPr>
        <w:t xml:space="preserve"> by </w:t>
      </w:r>
      <w:proofErr w:type="spellStart"/>
      <w:r w:rsidRPr="00C46C09">
        <w:rPr>
          <w:rFonts w:asciiTheme="majorBidi" w:hAnsiTheme="majorBidi" w:cstheme="majorBidi"/>
        </w:rPr>
        <w:t>syed</w:t>
      </w:r>
      <w:proofErr w:type="spellEnd"/>
      <w:r w:rsidRPr="00C46C09">
        <w:rPr>
          <w:rFonts w:asciiTheme="majorBidi" w:hAnsiTheme="majorBidi" w:cstheme="majorBidi"/>
        </w:rPr>
        <w:t xml:space="preserve"> </w:t>
      </w:r>
      <w:proofErr w:type="spellStart"/>
      <w:r w:rsidRPr="00C46C09">
        <w:rPr>
          <w:rFonts w:asciiTheme="majorBidi" w:hAnsiTheme="majorBidi" w:cstheme="majorBidi"/>
        </w:rPr>
        <w:t>abul</w:t>
      </w:r>
      <w:proofErr w:type="spellEnd"/>
      <w:r w:rsidRPr="00C46C09">
        <w:rPr>
          <w:rFonts w:asciiTheme="majorBidi" w:hAnsiTheme="majorBidi" w:cstheme="majorBidi"/>
        </w:rPr>
        <w:t xml:space="preserve"> ala </w:t>
      </w:r>
      <w:proofErr w:type="spellStart"/>
      <w:r w:rsidR="00355019" w:rsidRPr="00C46C09">
        <w:rPr>
          <w:rFonts w:asciiTheme="majorBidi" w:hAnsiTheme="majorBidi" w:cstheme="majorBidi"/>
        </w:rPr>
        <w:t>M</w:t>
      </w:r>
      <w:r w:rsidRPr="00C46C09">
        <w:rPr>
          <w:rFonts w:asciiTheme="majorBidi" w:hAnsiTheme="majorBidi" w:cstheme="majorBidi"/>
        </w:rPr>
        <w:t>aududi</w:t>
      </w:r>
      <w:proofErr w:type="spellEnd"/>
      <w:r w:rsidRPr="00C46C09">
        <w:rPr>
          <w:rFonts w:asciiTheme="majorBidi" w:hAnsiTheme="majorBidi" w:cstheme="majorBidi"/>
        </w:rPr>
        <w:t xml:space="preserve">  </w:t>
      </w:r>
    </w:p>
    <w:p w14:paraId="7FFDFB94" w14:textId="77777777" w:rsidR="00B16B80" w:rsidRPr="00C46C09" w:rsidRDefault="00B16B80" w:rsidP="00B16B80">
      <w:pPr>
        <w:jc w:val="both"/>
        <w:rPr>
          <w:rFonts w:asciiTheme="majorBidi" w:hAnsiTheme="majorBidi" w:cstheme="majorBidi"/>
          <w:sz w:val="22"/>
          <w:szCs w:val="22"/>
        </w:rPr>
      </w:pPr>
    </w:p>
    <w:p w14:paraId="4DA9521A" w14:textId="77777777" w:rsidR="00B16B80" w:rsidRPr="00C46C09" w:rsidRDefault="00B16B80" w:rsidP="00B16B80">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73BF9AAA" w14:textId="77777777" w:rsidR="00B16B80" w:rsidRPr="00C46C09" w:rsidRDefault="00B16B80" w:rsidP="00B16B80">
      <w:pPr>
        <w:ind w:left="684" w:hanging="684"/>
        <w:jc w:val="both"/>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189D6931" w14:textId="77777777" w:rsidR="00B16B80" w:rsidRPr="00C46C09" w:rsidRDefault="00B16B80" w:rsidP="00B16B80">
      <w:pPr>
        <w:ind w:left="684" w:hanging="684"/>
        <w:jc w:val="both"/>
        <w:rPr>
          <w:rFonts w:asciiTheme="majorBidi" w:hAnsiTheme="majorBidi" w:cstheme="majorBidi"/>
          <w:sz w:val="22"/>
          <w:szCs w:val="22"/>
        </w:rPr>
      </w:pPr>
    </w:p>
    <w:p w14:paraId="69D932F9" w14:textId="36570D7B" w:rsidR="00B16B80" w:rsidRPr="00C46C09" w:rsidRDefault="003B44E6" w:rsidP="00CA216C">
      <w:pPr>
        <w:numPr>
          <w:ilvl w:val="0"/>
          <w:numId w:val="19"/>
        </w:numPr>
        <w:tabs>
          <w:tab w:val="left" w:pos="1044"/>
        </w:tabs>
        <w:spacing w:line="276" w:lineRule="auto"/>
        <w:jc w:val="both"/>
        <w:rPr>
          <w:rFonts w:asciiTheme="majorBidi" w:hAnsiTheme="majorBidi" w:cstheme="majorBidi"/>
          <w:sz w:val="22"/>
          <w:szCs w:val="22"/>
        </w:rPr>
      </w:pPr>
      <w:r w:rsidRPr="00C46C09">
        <w:rPr>
          <w:rFonts w:asciiTheme="majorBidi" w:hAnsiTheme="majorBidi" w:cstheme="majorBidi"/>
          <w:sz w:val="22"/>
          <w:szCs w:val="22"/>
        </w:rPr>
        <w:t>Describe</w:t>
      </w:r>
      <w:r w:rsidR="00B16B80" w:rsidRPr="00C46C09">
        <w:rPr>
          <w:rFonts w:asciiTheme="majorBidi" w:hAnsiTheme="majorBidi" w:cstheme="majorBidi"/>
          <w:sz w:val="22"/>
          <w:szCs w:val="22"/>
        </w:rPr>
        <w:t xml:space="preserve"> social responsibilities and ethical values in Islam</w:t>
      </w:r>
      <w:r w:rsidR="00576017" w:rsidRPr="00C46C09">
        <w:rPr>
          <w:rFonts w:asciiTheme="majorBidi" w:hAnsiTheme="majorBidi" w:cstheme="majorBidi"/>
          <w:sz w:val="22"/>
          <w:szCs w:val="22"/>
        </w:rPr>
        <w:t xml:space="preserve"> (C2-Understand)</w:t>
      </w:r>
    </w:p>
    <w:p w14:paraId="4C8560CF" w14:textId="64C05012" w:rsidR="00B16B80" w:rsidRPr="00C46C09" w:rsidRDefault="00576017" w:rsidP="00CA216C">
      <w:pPr>
        <w:numPr>
          <w:ilvl w:val="0"/>
          <w:numId w:val="19"/>
        </w:numPr>
        <w:tabs>
          <w:tab w:val="left" w:pos="1044"/>
        </w:tabs>
        <w:spacing w:line="276" w:lineRule="auto"/>
        <w:jc w:val="both"/>
        <w:rPr>
          <w:rFonts w:asciiTheme="majorBidi" w:hAnsiTheme="majorBidi" w:cstheme="majorBidi"/>
          <w:sz w:val="22"/>
          <w:szCs w:val="22"/>
        </w:rPr>
      </w:pPr>
      <w:r w:rsidRPr="00C46C09">
        <w:rPr>
          <w:rFonts w:asciiTheme="majorBidi" w:hAnsiTheme="majorBidi" w:cstheme="majorBidi"/>
          <w:sz w:val="22"/>
          <w:szCs w:val="22"/>
        </w:rPr>
        <w:t>U</w:t>
      </w:r>
      <w:r w:rsidR="00B16B80" w:rsidRPr="00C46C09">
        <w:rPr>
          <w:rFonts w:asciiTheme="majorBidi" w:hAnsiTheme="majorBidi" w:cstheme="majorBidi"/>
          <w:sz w:val="22"/>
          <w:szCs w:val="22"/>
        </w:rPr>
        <w:t>nderstand life of Prophet (P.B.U.H) as role model for Muslim</w:t>
      </w:r>
      <w:r w:rsidRPr="00C46C09">
        <w:rPr>
          <w:rFonts w:asciiTheme="majorBidi" w:hAnsiTheme="majorBidi" w:cstheme="majorBidi"/>
          <w:sz w:val="22"/>
          <w:szCs w:val="22"/>
        </w:rPr>
        <w:t xml:space="preserve"> (C2-Understand)</w:t>
      </w:r>
    </w:p>
    <w:p w14:paraId="33DFC3AF" w14:textId="0D5C5AF5" w:rsidR="00B16B80" w:rsidRPr="00C46C09" w:rsidRDefault="00576017" w:rsidP="00CA216C">
      <w:pPr>
        <w:numPr>
          <w:ilvl w:val="0"/>
          <w:numId w:val="19"/>
        </w:numPr>
        <w:tabs>
          <w:tab w:val="left" w:pos="1044"/>
        </w:tabs>
        <w:spacing w:line="276" w:lineRule="auto"/>
        <w:jc w:val="both"/>
        <w:rPr>
          <w:rFonts w:asciiTheme="majorBidi" w:hAnsiTheme="majorBidi" w:cstheme="majorBidi"/>
          <w:sz w:val="22"/>
          <w:szCs w:val="22"/>
        </w:rPr>
      </w:pPr>
      <w:r w:rsidRPr="00C46C09">
        <w:rPr>
          <w:rFonts w:asciiTheme="majorBidi" w:hAnsiTheme="majorBidi" w:cstheme="majorBidi"/>
          <w:sz w:val="22"/>
          <w:szCs w:val="22"/>
        </w:rPr>
        <w:t>A</w:t>
      </w:r>
      <w:r w:rsidR="00B16B80" w:rsidRPr="00C46C09">
        <w:rPr>
          <w:rFonts w:asciiTheme="majorBidi" w:hAnsiTheme="majorBidi" w:cstheme="majorBidi"/>
          <w:sz w:val="22"/>
          <w:szCs w:val="22"/>
        </w:rPr>
        <w:t>nalyze cultural and social contemporary issues of Muslim Ummah</w:t>
      </w:r>
      <w:r w:rsidRPr="00C46C09">
        <w:rPr>
          <w:rFonts w:asciiTheme="majorBidi" w:hAnsiTheme="majorBidi" w:cstheme="majorBidi"/>
          <w:sz w:val="22"/>
          <w:szCs w:val="22"/>
        </w:rPr>
        <w:t xml:space="preserve"> (C4-Analyze)</w:t>
      </w:r>
    </w:p>
    <w:p w14:paraId="2A62EC4A" w14:textId="77777777" w:rsidR="00B16B80" w:rsidRPr="00C46C09" w:rsidRDefault="00B16B80" w:rsidP="00B16B80">
      <w:pPr>
        <w:jc w:val="both"/>
        <w:rPr>
          <w:rFonts w:asciiTheme="majorBidi" w:hAnsiTheme="majorBidi" w:cstheme="majorBidi"/>
          <w:sz w:val="22"/>
          <w:szCs w:val="22"/>
        </w:rPr>
      </w:pPr>
    </w:p>
    <w:p w14:paraId="300F92F3" w14:textId="77777777" w:rsidR="00B16B80" w:rsidRPr="00C46C09" w:rsidRDefault="00B16B80" w:rsidP="00B16B80">
      <w:pPr>
        <w:jc w:val="both"/>
        <w:rPr>
          <w:rFonts w:asciiTheme="majorBidi" w:hAnsiTheme="majorBidi" w:cstheme="majorBidi"/>
          <w:sz w:val="22"/>
          <w:szCs w:val="22"/>
        </w:rPr>
      </w:pPr>
    </w:p>
    <w:p w14:paraId="22D41107" w14:textId="77777777" w:rsidR="00961DF5" w:rsidRPr="00C46C09" w:rsidRDefault="00961DF5" w:rsidP="00961DF5">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3C9DF87C" w14:textId="77777777" w:rsidR="00961DF5" w:rsidRPr="00C46C09" w:rsidRDefault="00961DF5" w:rsidP="00961DF5">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5743CC" w:rsidRPr="00C46C09" w14:paraId="19240B52" w14:textId="77777777" w:rsidTr="005743CC">
        <w:trPr>
          <w:trHeight w:val="576"/>
        </w:trPr>
        <w:tc>
          <w:tcPr>
            <w:tcW w:w="0" w:type="auto"/>
            <w:tcBorders>
              <w:bottom w:val="single" w:sz="4" w:space="0" w:color="000000"/>
            </w:tcBorders>
            <w:shd w:val="clear" w:color="auto" w:fill="D9D9D9"/>
            <w:vAlign w:val="center"/>
          </w:tcPr>
          <w:p w14:paraId="135276B4" w14:textId="2927FD3E" w:rsidR="00961DF5" w:rsidRPr="00C46C09" w:rsidRDefault="00961DF5" w:rsidP="005743CC">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32296"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5DA0A012" w14:textId="77777777" w:rsidR="00961DF5" w:rsidRPr="00C46C09" w:rsidRDefault="00961DF5"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7629B3B8" w14:textId="77777777" w:rsidR="00961DF5" w:rsidRPr="00C46C09" w:rsidRDefault="00961DF5"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38E08A3D" w14:textId="77777777" w:rsidR="00961DF5" w:rsidRPr="00C46C09" w:rsidRDefault="00961DF5"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961DF5" w:rsidRPr="00C46C09" w14:paraId="5D0D72D3" w14:textId="77777777" w:rsidTr="005743CC">
        <w:trPr>
          <w:trHeight w:val="576"/>
        </w:trPr>
        <w:tc>
          <w:tcPr>
            <w:tcW w:w="0" w:type="auto"/>
            <w:shd w:val="clear" w:color="auto" w:fill="D9D9D9"/>
            <w:vAlign w:val="center"/>
          </w:tcPr>
          <w:p w14:paraId="16D3155E" w14:textId="77777777" w:rsidR="00961DF5" w:rsidRPr="00C46C09" w:rsidRDefault="00961DF5" w:rsidP="001B4E5F">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GA-8 (Computing Professionalism and Society) </w:t>
            </w:r>
          </w:p>
        </w:tc>
        <w:tc>
          <w:tcPr>
            <w:tcW w:w="1152" w:type="dxa"/>
            <w:vAlign w:val="center"/>
          </w:tcPr>
          <w:p w14:paraId="3AE7830D" w14:textId="7A8B3E1A" w:rsidR="00961DF5" w:rsidRPr="00C46C09" w:rsidRDefault="00961DF5" w:rsidP="005743CC">
            <w:pPr>
              <w:jc w:val="center"/>
              <w:rPr>
                <w:rFonts w:asciiTheme="majorBidi" w:eastAsia="Calibri" w:hAnsiTheme="majorBidi" w:cstheme="majorBidi"/>
                <w:sz w:val="22"/>
                <w:szCs w:val="22"/>
              </w:rPr>
            </w:pPr>
          </w:p>
        </w:tc>
        <w:tc>
          <w:tcPr>
            <w:tcW w:w="1152" w:type="dxa"/>
            <w:vAlign w:val="center"/>
          </w:tcPr>
          <w:p w14:paraId="5E9B63A3" w14:textId="3FCEC5E8" w:rsidR="00961DF5" w:rsidRPr="00C46C09" w:rsidRDefault="00961DF5" w:rsidP="005743CC">
            <w:pPr>
              <w:jc w:val="center"/>
              <w:rPr>
                <w:rFonts w:asciiTheme="majorBidi" w:eastAsia="Calibri" w:hAnsiTheme="majorBidi" w:cstheme="majorBidi"/>
                <w:sz w:val="22"/>
                <w:szCs w:val="22"/>
              </w:rPr>
            </w:pPr>
          </w:p>
        </w:tc>
        <w:tc>
          <w:tcPr>
            <w:tcW w:w="1152" w:type="dxa"/>
            <w:vAlign w:val="center"/>
          </w:tcPr>
          <w:p w14:paraId="0A4A3CDC" w14:textId="18B57FBE" w:rsidR="00961DF5" w:rsidRPr="00C46C09" w:rsidRDefault="00576017"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r w:rsidR="00961DF5" w:rsidRPr="00C46C09" w14:paraId="33787524" w14:textId="77777777" w:rsidTr="005743CC">
        <w:trPr>
          <w:trHeight w:val="576"/>
        </w:trPr>
        <w:tc>
          <w:tcPr>
            <w:tcW w:w="0" w:type="auto"/>
            <w:shd w:val="clear" w:color="auto" w:fill="D9D9D9"/>
            <w:vAlign w:val="center"/>
          </w:tcPr>
          <w:p w14:paraId="67FAFD9D" w14:textId="77777777" w:rsidR="00961DF5" w:rsidRPr="00C46C09" w:rsidRDefault="00961DF5" w:rsidP="001B4E5F">
            <w:pPr>
              <w:rPr>
                <w:rFonts w:asciiTheme="majorBidi" w:eastAsia="Calibri" w:hAnsiTheme="majorBidi" w:cstheme="majorBidi"/>
                <w:sz w:val="22"/>
                <w:szCs w:val="22"/>
              </w:rPr>
            </w:pPr>
            <w:r w:rsidRPr="00C46C09">
              <w:rPr>
                <w:rFonts w:asciiTheme="majorBidi" w:eastAsia="Calibri" w:hAnsiTheme="majorBidi" w:cstheme="majorBidi"/>
                <w:sz w:val="22"/>
                <w:szCs w:val="22"/>
              </w:rPr>
              <w:t>GA-9 (Ethics)</w:t>
            </w:r>
          </w:p>
        </w:tc>
        <w:tc>
          <w:tcPr>
            <w:tcW w:w="1152" w:type="dxa"/>
            <w:vAlign w:val="center"/>
          </w:tcPr>
          <w:p w14:paraId="22E05EA2" w14:textId="0E0A94B3" w:rsidR="00961DF5" w:rsidRPr="00C46C09" w:rsidRDefault="00576017"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149B243A" w14:textId="77777777" w:rsidR="00961DF5" w:rsidRPr="00C46C09" w:rsidRDefault="00961DF5" w:rsidP="005743CC">
            <w:pPr>
              <w:jc w:val="center"/>
              <w:rPr>
                <w:rFonts w:asciiTheme="majorBidi" w:eastAsia="Calibri" w:hAnsiTheme="majorBidi" w:cstheme="majorBidi"/>
                <w:sz w:val="22"/>
                <w:szCs w:val="22"/>
              </w:rPr>
            </w:pPr>
          </w:p>
        </w:tc>
        <w:tc>
          <w:tcPr>
            <w:tcW w:w="1152" w:type="dxa"/>
            <w:vAlign w:val="center"/>
          </w:tcPr>
          <w:p w14:paraId="1EC98177" w14:textId="05F269BA" w:rsidR="00961DF5" w:rsidRPr="00C46C09" w:rsidRDefault="00961DF5" w:rsidP="005743CC">
            <w:pPr>
              <w:jc w:val="center"/>
              <w:rPr>
                <w:rFonts w:asciiTheme="majorBidi" w:eastAsia="Calibri" w:hAnsiTheme="majorBidi" w:cstheme="majorBidi"/>
                <w:sz w:val="22"/>
                <w:szCs w:val="22"/>
              </w:rPr>
            </w:pPr>
          </w:p>
        </w:tc>
      </w:tr>
      <w:tr w:rsidR="00576017" w:rsidRPr="00C46C09" w14:paraId="5F41A9AA" w14:textId="77777777" w:rsidTr="005743CC">
        <w:trPr>
          <w:trHeight w:val="576"/>
        </w:trPr>
        <w:tc>
          <w:tcPr>
            <w:tcW w:w="0" w:type="auto"/>
            <w:shd w:val="clear" w:color="auto" w:fill="D9D9D9"/>
            <w:vAlign w:val="center"/>
          </w:tcPr>
          <w:p w14:paraId="347BCB68" w14:textId="4D9795E2" w:rsidR="00576017" w:rsidRPr="00C46C09" w:rsidRDefault="00576017" w:rsidP="001B4E5F">
            <w:pPr>
              <w:rPr>
                <w:rFonts w:asciiTheme="majorBidi" w:eastAsia="Calibri" w:hAnsiTheme="majorBidi" w:cstheme="majorBidi"/>
                <w:sz w:val="22"/>
                <w:szCs w:val="22"/>
              </w:rPr>
            </w:pPr>
            <w:r w:rsidRPr="00C46C09">
              <w:rPr>
                <w:rFonts w:asciiTheme="majorBidi" w:eastAsia="Calibri" w:hAnsiTheme="majorBidi" w:cstheme="majorBidi"/>
                <w:sz w:val="22"/>
                <w:szCs w:val="22"/>
              </w:rPr>
              <w:t>GA-10 (Lifelong Learning)</w:t>
            </w:r>
          </w:p>
        </w:tc>
        <w:tc>
          <w:tcPr>
            <w:tcW w:w="1152" w:type="dxa"/>
            <w:vAlign w:val="center"/>
          </w:tcPr>
          <w:p w14:paraId="0C372D80" w14:textId="4ADA7011" w:rsidR="00576017" w:rsidRPr="00C46C09" w:rsidRDefault="00576017" w:rsidP="005743CC">
            <w:pPr>
              <w:jc w:val="center"/>
              <w:rPr>
                <w:rFonts w:asciiTheme="majorBidi" w:eastAsia="Calibri" w:hAnsiTheme="majorBidi" w:cstheme="majorBidi"/>
                <w:sz w:val="22"/>
                <w:szCs w:val="22"/>
              </w:rPr>
            </w:pPr>
          </w:p>
        </w:tc>
        <w:tc>
          <w:tcPr>
            <w:tcW w:w="1152" w:type="dxa"/>
            <w:vAlign w:val="center"/>
          </w:tcPr>
          <w:p w14:paraId="3BD93D60" w14:textId="46F74F99" w:rsidR="00576017" w:rsidRPr="00C46C09" w:rsidRDefault="00576017"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1814565B" w14:textId="77777777" w:rsidR="00576017" w:rsidRPr="00C46C09" w:rsidRDefault="00576017" w:rsidP="005743CC">
            <w:pPr>
              <w:jc w:val="center"/>
              <w:rPr>
                <w:rFonts w:asciiTheme="majorBidi" w:eastAsia="Calibri" w:hAnsiTheme="majorBidi" w:cstheme="majorBidi"/>
                <w:b/>
                <w:sz w:val="22"/>
                <w:szCs w:val="22"/>
              </w:rPr>
            </w:pPr>
          </w:p>
        </w:tc>
      </w:tr>
    </w:tbl>
    <w:p w14:paraId="2F32C7C9" w14:textId="77777777" w:rsidR="00961DF5" w:rsidRPr="00C46C09" w:rsidRDefault="00961DF5" w:rsidP="00961DF5">
      <w:pPr>
        <w:jc w:val="both"/>
        <w:rPr>
          <w:rFonts w:asciiTheme="majorBidi" w:hAnsiTheme="majorBidi" w:cstheme="majorBidi"/>
          <w:sz w:val="22"/>
          <w:szCs w:val="22"/>
        </w:rPr>
      </w:pPr>
    </w:p>
    <w:p w14:paraId="55C3449D" w14:textId="77777777" w:rsidR="00961DF5" w:rsidRPr="00C46C09" w:rsidRDefault="00961DF5" w:rsidP="00961DF5">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3F2C2BF4" w14:textId="77777777" w:rsidR="00961DF5" w:rsidRPr="00C46C09" w:rsidRDefault="00961DF5" w:rsidP="00961DF5">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961DF5" w:rsidRPr="00C46C09" w14:paraId="2EC9226E" w14:textId="77777777" w:rsidTr="005743CC">
        <w:trPr>
          <w:trHeight w:val="576"/>
        </w:trPr>
        <w:tc>
          <w:tcPr>
            <w:tcW w:w="990" w:type="dxa"/>
            <w:tcBorders>
              <w:bottom w:val="single" w:sz="4" w:space="0" w:color="000000"/>
            </w:tcBorders>
            <w:shd w:val="clear" w:color="auto" w:fill="D9D9D9"/>
            <w:vAlign w:val="center"/>
          </w:tcPr>
          <w:p w14:paraId="1C9EFF38" w14:textId="77777777" w:rsidR="00961DF5" w:rsidRPr="00C46C09" w:rsidRDefault="00961DF5"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1AB1B713" w14:textId="77777777" w:rsidR="00961DF5" w:rsidRPr="00C46C09" w:rsidRDefault="00961DF5" w:rsidP="005743CC">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961DF5" w:rsidRPr="00C46C09" w14:paraId="156E41D9" w14:textId="77777777" w:rsidTr="005743CC">
        <w:trPr>
          <w:trHeight w:val="576"/>
        </w:trPr>
        <w:tc>
          <w:tcPr>
            <w:tcW w:w="990" w:type="dxa"/>
            <w:shd w:val="clear" w:color="auto" w:fill="D9D9D9"/>
            <w:vAlign w:val="center"/>
          </w:tcPr>
          <w:p w14:paraId="753A9738"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1E32EF82" w14:textId="77777777" w:rsidR="00355019" w:rsidRPr="00B03125" w:rsidRDefault="00355019" w:rsidP="00CA216C">
            <w:pPr>
              <w:pStyle w:val="ListParagraph"/>
              <w:numPr>
                <w:ilvl w:val="0"/>
                <w:numId w:val="154"/>
              </w:numPr>
              <w:rPr>
                <w:rFonts w:asciiTheme="majorBidi" w:eastAsia="Calibri" w:hAnsiTheme="majorBidi" w:cstheme="majorBidi"/>
              </w:rPr>
            </w:pPr>
            <w:r w:rsidRPr="00B03125">
              <w:rPr>
                <w:rFonts w:asciiTheme="majorBidi" w:eastAsia="Calibri" w:hAnsiTheme="majorBidi" w:cstheme="majorBidi"/>
              </w:rPr>
              <w:t>Introduction to Quranic Grammar</w:t>
            </w:r>
          </w:p>
          <w:p w14:paraId="231B1A48" w14:textId="03BF94F6" w:rsidR="00355019" w:rsidRPr="00B03125" w:rsidRDefault="00355019" w:rsidP="00CA216C">
            <w:pPr>
              <w:pStyle w:val="ListParagraph"/>
              <w:numPr>
                <w:ilvl w:val="0"/>
                <w:numId w:val="154"/>
              </w:numPr>
              <w:rPr>
                <w:rFonts w:asciiTheme="majorBidi" w:eastAsia="Calibri" w:hAnsiTheme="majorBidi" w:cstheme="majorBidi"/>
              </w:rPr>
            </w:pPr>
            <w:r w:rsidRPr="00B03125">
              <w:rPr>
                <w:rFonts w:asciiTheme="majorBidi" w:eastAsia="Calibri" w:hAnsiTheme="majorBidi" w:cstheme="majorBidi"/>
              </w:rPr>
              <w:t>Need &amp; Significance of Quranic Grammar</w:t>
            </w:r>
          </w:p>
          <w:p w14:paraId="61CBFDA4" w14:textId="61AB975F" w:rsidR="00355019" w:rsidRPr="00B03125" w:rsidRDefault="00355019" w:rsidP="00CA216C">
            <w:pPr>
              <w:pStyle w:val="ListParagraph"/>
              <w:numPr>
                <w:ilvl w:val="0"/>
                <w:numId w:val="154"/>
              </w:numPr>
              <w:rPr>
                <w:rFonts w:asciiTheme="majorBidi" w:eastAsia="Calibri" w:hAnsiTheme="majorBidi" w:cstheme="majorBidi"/>
              </w:rPr>
            </w:pPr>
            <w:r w:rsidRPr="00B03125">
              <w:rPr>
                <w:rFonts w:asciiTheme="majorBidi" w:eastAsia="Calibri" w:hAnsiTheme="majorBidi" w:cstheme="majorBidi"/>
              </w:rPr>
              <w:t xml:space="preserve">The Arabic Alphabet and its practices </w:t>
            </w:r>
          </w:p>
          <w:p w14:paraId="63C84790" w14:textId="2FFCCECA" w:rsidR="00961DF5" w:rsidRPr="00B03125" w:rsidRDefault="00355019" w:rsidP="00CA216C">
            <w:pPr>
              <w:pStyle w:val="ListParagraph"/>
              <w:numPr>
                <w:ilvl w:val="0"/>
                <w:numId w:val="154"/>
              </w:numPr>
              <w:jc w:val="both"/>
              <w:rPr>
                <w:rFonts w:asciiTheme="majorBidi" w:eastAsia="Calibri" w:hAnsiTheme="majorBidi" w:cstheme="majorBidi"/>
              </w:rPr>
            </w:pPr>
            <w:r w:rsidRPr="00B03125">
              <w:rPr>
                <w:rFonts w:asciiTheme="majorBidi" w:eastAsia="Calibri" w:hAnsiTheme="majorBidi" w:cstheme="majorBidi"/>
              </w:rPr>
              <w:t xml:space="preserve">Vowels: Harkat, </w:t>
            </w:r>
            <w:proofErr w:type="spellStart"/>
            <w:r w:rsidRPr="00B03125">
              <w:rPr>
                <w:rFonts w:asciiTheme="majorBidi" w:eastAsia="Calibri" w:hAnsiTheme="majorBidi" w:cstheme="majorBidi"/>
              </w:rPr>
              <w:t>Tanveen</w:t>
            </w:r>
            <w:proofErr w:type="spellEnd"/>
            <w:r w:rsidRPr="00B03125">
              <w:rPr>
                <w:rFonts w:asciiTheme="majorBidi" w:eastAsia="Calibri" w:hAnsiTheme="majorBidi" w:cstheme="majorBidi"/>
              </w:rPr>
              <w:t xml:space="preserve"> and </w:t>
            </w:r>
            <w:proofErr w:type="spellStart"/>
            <w:r w:rsidRPr="00B03125">
              <w:rPr>
                <w:rFonts w:asciiTheme="majorBidi" w:eastAsia="Calibri" w:hAnsiTheme="majorBidi" w:cstheme="majorBidi"/>
              </w:rPr>
              <w:t>Tashdeed</w:t>
            </w:r>
            <w:proofErr w:type="spellEnd"/>
          </w:p>
        </w:tc>
      </w:tr>
      <w:tr w:rsidR="00961DF5" w:rsidRPr="00C46C09" w14:paraId="4BB428E2" w14:textId="77777777" w:rsidTr="005743CC">
        <w:trPr>
          <w:trHeight w:val="576"/>
        </w:trPr>
        <w:tc>
          <w:tcPr>
            <w:tcW w:w="990" w:type="dxa"/>
            <w:shd w:val="clear" w:color="auto" w:fill="D9D9D9"/>
            <w:vAlign w:val="center"/>
          </w:tcPr>
          <w:p w14:paraId="41E0CFD7"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71B266ED" w14:textId="6FAB745A" w:rsidR="00355019" w:rsidRPr="00B03125" w:rsidRDefault="00355019" w:rsidP="00CA216C">
            <w:pPr>
              <w:pStyle w:val="ListParagraph"/>
              <w:numPr>
                <w:ilvl w:val="0"/>
                <w:numId w:val="15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 xml:space="preserve">The past, present and future Tenses </w:t>
            </w:r>
          </w:p>
          <w:p w14:paraId="64237BD2" w14:textId="1F04B0DE" w:rsidR="00355019" w:rsidRPr="00B03125" w:rsidRDefault="00355019" w:rsidP="00CA216C">
            <w:pPr>
              <w:pStyle w:val="ListParagraph"/>
              <w:numPr>
                <w:ilvl w:val="0"/>
                <w:numId w:val="15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 xml:space="preserve">The verbs &amp; nouns and verbal &amp; nominal sentences </w:t>
            </w:r>
          </w:p>
          <w:p w14:paraId="689232CF" w14:textId="0AD848AD" w:rsidR="00961DF5" w:rsidRPr="00B03125" w:rsidRDefault="00355019" w:rsidP="00CA216C">
            <w:pPr>
              <w:pStyle w:val="ListParagraph"/>
              <w:numPr>
                <w:ilvl w:val="0"/>
                <w:numId w:val="15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Singular, dual and plural</w:t>
            </w:r>
          </w:p>
        </w:tc>
      </w:tr>
      <w:tr w:rsidR="00961DF5" w:rsidRPr="00C46C09" w14:paraId="5CB05EF8" w14:textId="77777777" w:rsidTr="005743CC">
        <w:trPr>
          <w:trHeight w:val="576"/>
        </w:trPr>
        <w:tc>
          <w:tcPr>
            <w:tcW w:w="990" w:type="dxa"/>
            <w:shd w:val="clear" w:color="auto" w:fill="D9D9D9"/>
            <w:vAlign w:val="center"/>
          </w:tcPr>
          <w:p w14:paraId="59913F57"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64127A63" w14:textId="77777777" w:rsidR="00355019" w:rsidRPr="00B03125" w:rsidRDefault="00355019" w:rsidP="00CA216C">
            <w:pPr>
              <w:pStyle w:val="ListParagraph"/>
              <w:numPr>
                <w:ilvl w:val="0"/>
                <w:numId w:val="15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Study of Selected Text of Holy Quran</w:t>
            </w:r>
          </w:p>
          <w:p w14:paraId="3437D342" w14:textId="25B94E95" w:rsidR="00961DF5" w:rsidRPr="00B03125" w:rsidRDefault="00355019" w:rsidP="00CA216C">
            <w:pPr>
              <w:pStyle w:val="ListParagraph"/>
              <w:numPr>
                <w:ilvl w:val="0"/>
                <w:numId w:val="15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proofErr w:type="spellStart"/>
            <w:r w:rsidRPr="00B03125">
              <w:rPr>
                <w:rFonts w:asciiTheme="majorBidi" w:eastAsia="Calibri" w:hAnsiTheme="majorBidi" w:cstheme="majorBidi"/>
              </w:rPr>
              <w:t>Imaniyat</w:t>
            </w:r>
            <w:proofErr w:type="spellEnd"/>
            <w:r w:rsidRPr="00B03125">
              <w:rPr>
                <w:rFonts w:asciiTheme="majorBidi" w:eastAsia="Calibri" w:hAnsiTheme="majorBidi" w:cstheme="majorBidi"/>
              </w:rPr>
              <w:t>: Al-Baqarah verses 1-5 &amp; 284-286</w:t>
            </w:r>
          </w:p>
        </w:tc>
      </w:tr>
      <w:tr w:rsidR="00961DF5" w:rsidRPr="00C46C09" w14:paraId="57650BF1" w14:textId="77777777" w:rsidTr="005743CC">
        <w:trPr>
          <w:trHeight w:val="576"/>
        </w:trPr>
        <w:tc>
          <w:tcPr>
            <w:tcW w:w="990" w:type="dxa"/>
            <w:shd w:val="clear" w:color="auto" w:fill="D9D9D9"/>
            <w:vAlign w:val="center"/>
          </w:tcPr>
          <w:p w14:paraId="753841AF"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5AD04F71" w14:textId="77777777" w:rsidR="00355019" w:rsidRPr="00B03125" w:rsidRDefault="00355019" w:rsidP="00CA216C">
            <w:pPr>
              <w:pStyle w:val="ListParagraph"/>
              <w:numPr>
                <w:ilvl w:val="0"/>
                <w:numId w:val="15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Attributes of Holy Prophet (S.A.W.W):</w:t>
            </w:r>
          </w:p>
          <w:p w14:paraId="0A3CBE81" w14:textId="1EE0F2E9" w:rsidR="00961DF5" w:rsidRPr="00B03125" w:rsidRDefault="00355019" w:rsidP="00CA216C">
            <w:pPr>
              <w:pStyle w:val="ListParagraph"/>
              <w:numPr>
                <w:ilvl w:val="0"/>
                <w:numId w:val="15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Surah Al-Ahzab (Verse 6, 21, 40, 56-59) &amp; Surat Al-Fatah (Verse-29)</w:t>
            </w:r>
          </w:p>
        </w:tc>
      </w:tr>
      <w:tr w:rsidR="00961DF5" w:rsidRPr="00C46C09" w14:paraId="7A8574CF" w14:textId="77777777" w:rsidTr="005743CC">
        <w:trPr>
          <w:trHeight w:val="576"/>
        </w:trPr>
        <w:tc>
          <w:tcPr>
            <w:tcW w:w="990" w:type="dxa"/>
            <w:shd w:val="clear" w:color="auto" w:fill="D9D9D9"/>
            <w:vAlign w:val="center"/>
          </w:tcPr>
          <w:p w14:paraId="5A87F56A"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423B7E53" w14:textId="77777777" w:rsidR="00355019" w:rsidRPr="00B03125" w:rsidRDefault="00355019" w:rsidP="00CA216C">
            <w:pPr>
              <w:pStyle w:val="ListParagraph"/>
              <w:numPr>
                <w:ilvl w:val="0"/>
                <w:numId w:val="15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proofErr w:type="spellStart"/>
            <w:r w:rsidRPr="00B03125">
              <w:rPr>
                <w:rFonts w:asciiTheme="majorBidi" w:eastAsia="Calibri" w:hAnsiTheme="majorBidi" w:cstheme="majorBidi"/>
              </w:rPr>
              <w:t>Tafakkur</w:t>
            </w:r>
            <w:proofErr w:type="spellEnd"/>
            <w:r w:rsidRPr="00B03125">
              <w:rPr>
                <w:rFonts w:asciiTheme="majorBidi" w:eastAsia="Calibri" w:hAnsiTheme="majorBidi" w:cstheme="majorBidi"/>
              </w:rPr>
              <w:t xml:space="preserve">, </w:t>
            </w:r>
            <w:proofErr w:type="spellStart"/>
            <w:r w:rsidRPr="00B03125">
              <w:rPr>
                <w:rFonts w:asciiTheme="majorBidi" w:eastAsia="Calibri" w:hAnsiTheme="majorBidi" w:cstheme="majorBidi"/>
              </w:rPr>
              <w:t>Tadabbur</w:t>
            </w:r>
            <w:proofErr w:type="spellEnd"/>
            <w:r w:rsidRPr="00B03125">
              <w:rPr>
                <w:rFonts w:asciiTheme="majorBidi" w:eastAsia="Calibri" w:hAnsiTheme="majorBidi" w:cstheme="majorBidi"/>
              </w:rPr>
              <w:t xml:space="preserve"> and Dawah to Deen: </w:t>
            </w:r>
          </w:p>
          <w:p w14:paraId="2CDECDAF" w14:textId="7F6A0409" w:rsidR="00961DF5" w:rsidRPr="00B03125" w:rsidRDefault="00355019" w:rsidP="00CA216C">
            <w:pPr>
              <w:pStyle w:val="ListParagraph"/>
              <w:numPr>
                <w:ilvl w:val="0"/>
                <w:numId w:val="15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Surah Al-Saff (Verses 1-14)</w:t>
            </w:r>
          </w:p>
        </w:tc>
      </w:tr>
      <w:tr w:rsidR="00961DF5" w:rsidRPr="00C46C09" w14:paraId="34F5F9BF" w14:textId="77777777" w:rsidTr="005743CC">
        <w:trPr>
          <w:trHeight w:val="576"/>
        </w:trPr>
        <w:tc>
          <w:tcPr>
            <w:tcW w:w="990" w:type="dxa"/>
            <w:shd w:val="clear" w:color="auto" w:fill="D9D9D9"/>
            <w:vAlign w:val="center"/>
          </w:tcPr>
          <w:p w14:paraId="6CDF18EA"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13B56840" w14:textId="77777777" w:rsidR="00355019" w:rsidRPr="00B03125" w:rsidRDefault="00355019" w:rsidP="00CA216C">
            <w:pPr>
              <w:pStyle w:val="ListParagraph"/>
              <w:numPr>
                <w:ilvl w:val="0"/>
                <w:numId w:val="1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 xml:space="preserve">Respect of Holy Prophet (S.A.W.W) &amp; Moral Injunctions: </w:t>
            </w:r>
          </w:p>
          <w:p w14:paraId="45CBC29E" w14:textId="316D1B32" w:rsidR="00961DF5" w:rsidRPr="00B03125" w:rsidRDefault="00355019" w:rsidP="00CA216C">
            <w:pPr>
              <w:pStyle w:val="ListParagraph"/>
              <w:numPr>
                <w:ilvl w:val="0"/>
                <w:numId w:val="1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B03125">
              <w:rPr>
                <w:rFonts w:asciiTheme="majorBidi" w:eastAsia="Calibri" w:hAnsiTheme="majorBidi" w:cstheme="majorBidi"/>
              </w:rPr>
              <w:t>Surah Al-</w:t>
            </w:r>
            <w:proofErr w:type="spellStart"/>
            <w:r w:rsidRPr="00B03125">
              <w:rPr>
                <w:rFonts w:asciiTheme="majorBidi" w:eastAsia="Calibri" w:hAnsiTheme="majorBidi" w:cstheme="majorBidi"/>
              </w:rPr>
              <w:t>Hujaraat</w:t>
            </w:r>
            <w:proofErr w:type="spellEnd"/>
            <w:r w:rsidRPr="00B03125">
              <w:rPr>
                <w:rFonts w:asciiTheme="majorBidi" w:eastAsia="Calibri" w:hAnsiTheme="majorBidi" w:cstheme="majorBidi"/>
              </w:rPr>
              <w:t xml:space="preserve"> Verses 1-18 &amp; Surah Al-</w:t>
            </w:r>
            <w:proofErr w:type="spellStart"/>
            <w:r w:rsidRPr="00B03125">
              <w:rPr>
                <w:rFonts w:asciiTheme="majorBidi" w:eastAsia="Calibri" w:hAnsiTheme="majorBidi" w:cstheme="majorBidi"/>
              </w:rPr>
              <w:t>An’am</w:t>
            </w:r>
            <w:proofErr w:type="spellEnd"/>
            <w:r w:rsidRPr="00B03125">
              <w:rPr>
                <w:rFonts w:asciiTheme="majorBidi" w:eastAsia="Calibri" w:hAnsiTheme="majorBidi" w:cstheme="majorBidi"/>
              </w:rPr>
              <w:t xml:space="preserve"> (Verses 152-153)</w:t>
            </w:r>
          </w:p>
        </w:tc>
      </w:tr>
      <w:tr w:rsidR="00961DF5" w:rsidRPr="00C46C09" w14:paraId="276A9584" w14:textId="77777777" w:rsidTr="005743CC">
        <w:trPr>
          <w:trHeight w:val="576"/>
        </w:trPr>
        <w:tc>
          <w:tcPr>
            <w:tcW w:w="990" w:type="dxa"/>
            <w:shd w:val="clear" w:color="auto" w:fill="D9D9D9"/>
            <w:vAlign w:val="center"/>
          </w:tcPr>
          <w:p w14:paraId="5B7ADFC3"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085590FA" w14:textId="77777777" w:rsidR="00355019" w:rsidRPr="00EE474D" w:rsidRDefault="00355019" w:rsidP="00CA216C">
            <w:pPr>
              <w:pStyle w:val="ListParagraph"/>
              <w:numPr>
                <w:ilvl w:val="0"/>
                <w:numId w:val="15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Respect of Holy Prophet (S.A.W.W) &amp; Moral Injunctions: </w:t>
            </w:r>
          </w:p>
          <w:p w14:paraId="13E731B4" w14:textId="55A78815" w:rsidR="00961DF5" w:rsidRPr="00EE474D" w:rsidRDefault="00355019" w:rsidP="00CA216C">
            <w:pPr>
              <w:pStyle w:val="ListParagraph"/>
              <w:numPr>
                <w:ilvl w:val="0"/>
                <w:numId w:val="15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Surah Al-</w:t>
            </w:r>
            <w:proofErr w:type="spellStart"/>
            <w:r w:rsidRPr="00EE474D">
              <w:rPr>
                <w:rFonts w:asciiTheme="majorBidi" w:eastAsia="Calibri" w:hAnsiTheme="majorBidi" w:cstheme="majorBidi"/>
              </w:rPr>
              <w:t>Hujaraat</w:t>
            </w:r>
            <w:proofErr w:type="spellEnd"/>
            <w:r w:rsidRPr="00EE474D">
              <w:rPr>
                <w:rFonts w:asciiTheme="majorBidi" w:eastAsia="Calibri" w:hAnsiTheme="majorBidi" w:cstheme="majorBidi"/>
              </w:rPr>
              <w:t xml:space="preserve"> Verses 1-18 &amp; Surah Al-</w:t>
            </w:r>
            <w:proofErr w:type="spellStart"/>
            <w:r w:rsidRPr="00EE474D">
              <w:rPr>
                <w:rFonts w:asciiTheme="majorBidi" w:eastAsia="Calibri" w:hAnsiTheme="majorBidi" w:cstheme="majorBidi"/>
              </w:rPr>
              <w:t>An’am</w:t>
            </w:r>
            <w:proofErr w:type="spellEnd"/>
            <w:r w:rsidRPr="00EE474D">
              <w:rPr>
                <w:rFonts w:asciiTheme="majorBidi" w:eastAsia="Calibri" w:hAnsiTheme="majorBidi" w:cstheme="majorBidi"/>
              </w:rPr>
              <w:t xml:space="preserve"> (Verses 152-153)</w:t>
            </w:r>
          </w:p>
        </w:tc>
      </w:tr>
      <w:tr w:rsidR="00961DF5" w:rsidRPr="00C46C09" w14:paraId="6570A7C1" w14:textId="77777777" w:rsidTr="005743CC">
        <w:trPr>
          <w:trHeight w:val="576"/>
        </w:trPr>
        <w:tc>
          <w:tcPr>
            <w:tcW w:w="990" w:type="dxa"/>
            <w:shd w:val="clear" w:color="auto" w:fill="D9D9D9"/>
            <w:vAlign w:val="center"/>
          </w:tcPr>
          <w:p w14:paraId="3EF6BB99"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1A87C3D6" w14:textId="4B1B1C8A" w:rsidR="00961DF5"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Moral Etiquettes:  Al-Furqan (63-77) &amp; Al-Nahi (12-14)</w:t>
            </w:r>
          </w:p>
        </w:tc>
      </w:tr>
      <w:tr w:rsidR="00961DF5" w:rsidRPr="00C46C09" w14:paraId="1AB84002" w14:textId="77777777" w:rsidTr="005743CC">
        <w:trPr>
          <w:trHeight w:val="576"/>
        </w:trPr>
        <w:tc>
          <w:tcPr>
            <w:tcW w:w="8905" w:type="dxa"/>
            <w:gridSpan w:val="2"/>
            <w:shd w:val="clear" w:color="auto" w:fill="D9D9D9"/>
            <w:vAlign w:val="center"/>
          </w:tcPr>
          <w:p w14:paraId="2DE08E1A"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961DF5" w:rsidRPr="00C46C09" w14:paraId="6CE9F470" w14:textId="77777777" w:rsidTr="005743CC">
        <w:trPr>
          <w:trHeight w:val="576"/>
        </w:trPr>
        <w:tc>
          <w:tcPr>
            <w:tcW w:w="990" w:type="dxa"/>
            <w:shd w:val="clear" w:color="auto" w:fill="D9D9D9"/>
            <w:vAlign w:val="center"/>
          </w:tcPr>
          <w:p w14:paraId="297C47EC"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118EDDE8" w14:textId="33D6C5BA"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Introduction to Hadith &amp;Sunnah</w:t>
            </w:r>
          </w:p>
          <w:p w14:paraId="30E3CED8" w14:textId="59307A75"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A brief on importance of Hadith sciences </w:t>
            </w:r>
          </w:p>
          <w:p w14:paraId="2E830BD6" w14:textId="2819812B"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Translation of selected </w:t>
            </w:r>
            <w:proofErr w:type="spellStart"/>
            <w:r w:rsidRPr="00EE474D">
              <w:rPr>
                <w:rFonts w:asciiTheme="majorBidi" w:eastAsia="Calibri" w:hAnsiTheme="majorBidi" w:cstheme="majorBidi"/>
              </w:rPr>
              <w:t>Ahadith</w:t>
            </w:r>
            <w:proofErr w:type="spellEnd"/>
            <w:r w:rsidRPr="00EE474D">
              <w:rPr>
                <w:rFonts w:asciiTheme="majorBidi" w:eastAsia="Calibri" w:hAnsiTheme="majorBidi" w:cstheme="majorBidi"/>
              </w:rPr>
              <w:t xml:space="preserve"> with explanation on following topics:</w:t>
            </w:r>
          </w:p>
          <w:p w14:paraId="7469E2A3" w14:textId="0E95F5C3"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Importance of Intensions</w:t>
            </w:r>
          </w:p>
          <w:p w14:paraId="1D287583" w14:textId="4038D398"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Significance of Qur’an</w:t>
            </w:r>
          </w:p>
          <w:p w14:paraId="3430E474" w14:textId="2FAA1191"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Importance of Qur’an &amp; Sunnah</w:t>
            </w:r>
          </w:p>
          <w:p w14:paraId="52B90304" w14:textId="4A63C2CA"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Base of Islam on Five Principles</w:t>
            </w:r>
          </w:p>
          <w:p w14:paraId="1EB5983B" w14:textId="758B4B69"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Islam, Eman, Ehsaan &amp; The Day of Judgement</w:t>
            </w:r>
          </w:p>
          <w:p w14:paraId="379DD8DD" w14:textId="25E127B5"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Order of Salat</w:t>
            </w:r>
          </w:p>
          <w:p w14:paraId="3D95706D" w14:textId="09D3C845"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Importance of Understanding Religion</w:t>
            </w:r>
          </w:p>
          <w:p w14:paraId="2906CCC8" w14:textId="100B56CC"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Knowledge- The Path to Heaven</w:t>
            </w:r>
          </w:p>
          <w:p w14:paraId="1FDFEF3F" w14:textId="4A11AABB" w:rsidR="00961DF5"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Dua for Four Things</w:t>
            </w:r>
          </w:p>
        </w:tc>
      </w:tr>
      <w:tr w:rsidR="00961DF5" w:rsidRPr="00C46C09" w14:paraId="7D096060" w14:textId="77777777" w:rsidTr="005743CC">
        <w:trPr>
          <w:trHeight w:val="576"/>
        </w:trPr>
        <w:tc>
          <w:tcPr>
            <w:tcW w:w="990" w:type="dxa"/>
            <w:shd w:val="clear" w:color="auto" w:fill="D9D9D9"/>
            <w:vAlign w:val="center"/>
          </w:tcPr>
          <w:p w14:paraId="66536180"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3CC63CE9" w14:textId="0D27306B"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Accountable for Five Things</w:t>
            </w:r>
          </w:p>
          <w:p w14:paraId="1C1B962E" w14:textId="06E46ECD"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Lawful Earnings</w:t>
            </w:r>
          </w:p>
          <w:p w14:paraId="695D2CE3" w14:textId="48B0779E"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An Honest Trader</w:t>
            </w:r>
          </w:p>
          <w:p w14:paraId="368FF9ED" w14:textId="17082E17"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Who is Poor</w:t>
            </w:r>
          </w:p>
          <w:p w14:paraId="4C73BD6F" w14:textId="1538F017"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Bad Language is Prohibited</w:t>
            </w:r>
          </w:p>
          <w:p w14:paraId="0F3717FB" w14:textId="0372CDD8"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The Four Blessings</w:t>
            </w:r>
          </w:p>
          <w:p w14:paraId="4F9FA4B1" w14:textId="589B1C1F"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Seven Big Sins</w:t>
            </w:r>
          </w:p>
          <w:p w14:paraId="3A7DF018" w14:textId="3E77CCED"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Faith</w:t>
            </w:r>
          </w:p>
          <w:p w14:paraId="0C70A1BD" w14:textId="09CE9AA9"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Amr </w:t>
            </w:r>
            <w:proofErr w:type="spellStart"/>
            <w:r w:rsidRPr="00EE474D">
              <w:rPr>
                <w:rFonts w:asciiTheme="majorBidi" w:eastAsia="Calibri" w:hAnsiTheme="majorBidi" w:cstheme="majorBidi"/>
              </w:rPr>
              <w:t>Bil</w:t>
            </w:r>
            <w:proofErr w:type="spellEnd"/>
            <w:r w:rsidRPr="00EE474D">
              <w:rPr>
                <w:rFonts w:asciiTheme="majorBidi" w:eastAsia="Calibri" w:hAnsiTheme="majorBidi" w:cstheme="majorBidi"/>
              </w:rPr>
              <w:t xml:space="preserve"> </w:t>
            </w:r>
            <w:proofErr w:type="spellStart"/>
            <w:r w:rsidRPr="00EE474D">
              <w:rPr>
                <w:rFonts w:asciiTheme="majorBidi" w:eastAsia="Calibri" w:hAnsiTheme="majorBidi" w:cstheme="majorBidi"/>
              </w:rPr>
              <w:t>Mroof</w:t>
            </w:r>
            <w:proofErr w:type="spellEnd"/>
            <w:r w:rsidRPr="00EE474D">
              <w:rPr>
                <w:rFonts w:asciiTheme="majorBidi" w:eastAsia="Calibri" w:hAnsiTheme="majorBidi" w:cstheme="majorBidi"/>
              </w:rPr>
              <w:t xml:space="preserve"> </w:t>
            </w:r>
            <w:proofErr w:type="spellStart"/>
            <w:r w:rsidRPr="00EE474D">
              <w:rPr>
                <w:rFonts w:asciiTheme="majorBidi" w:eastAsia="Calibri" w:hAnsiTheme="majorBidi" w:cstheme="majorBidi"/>
              </w:rPr>
              <w:t>Wa</w:t>
            </w:r>
            <w:proofErr w:type="spellEnd"/>
            <w:r w:rsidRPr="00EE474D">
              <w:rPr>
                <w:rFonts w:asciiTheme="majorBidi" w:eastAsia="Calibri" w:hAnsiTheme="majorBidi" w:cstheme="majorBidi"/>
              </w:rPr>
              <w:t xml:space="preserve"> </w:t>
            </w:r>
            <w:proofErr w:type="spellStart"/>
            <w:r w:rsidRPr="00EE474D">
              <w:rPr>
                <w:rFonts w:asciiTheme="majorBidi" w:eastAsia="Calibri" w:hAnsiTheme="majorBidi" w:cstheme="majorBidi"/>
              </w:rPr>
              <w:t>Nahi</w:t>
            </w:r>
            <w:proofErr w:type="spellEnd"/>
            <w:r w:rsidRPr="00EE474D">
              <w:rPr>
                <w:rFonts w:asciiTheme="majorBidi" w:eastAsia="Calibri" w:hAnsiTheme="majorBidi" w:cstheme="majorBidi"/>
              </w:rPr>
              <w:t xml:space="preserve"> Anil Munkir</w:t>
            </w:r>
          </w:p>
          <w:p w14:paraId="57F97B0B" w14:textId="7DBDA387"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Self-Sacrifice</w:t>
            </w:r>
          </w:p>
          <w:p w14:paraId="18F2355B" w14:textId="3F0996E8"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Community is Like a Body</w:t>
            </w:r>
          </w:p>
          <w:p w14:paraId="1EF5AE2A" w14:textId="68BA1196" w:rsidR="00355019"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All of us are Guardians</w:t>
            </w:r>
          </w:p>
          <w:p w14:paraId="27D04C3C" w14:textId="25B26B40" w:rsidR="00961DF5" w:rsidRPr="00EE474D" w:rsidRDefault="00355019" w:rsidP="00CA216C">
            <w:pPr>
              <w:pStyle w:val="ListParagraph"/>
              <w:numPr>
                <w:ilvl w:val="0"/>
                <w:numId w:val="1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proofErr w:type="spellStart"/>
            <w:r w:rsidRPr="00EE474D">
              <w:rPr>
                <w:rFonts w:asciiTheme="majorBidi" w:eastAsia="Calibri" w:hAnsiTheme="majorBidi" w:cstheme="majorBidi"/>
              </w:rPr>
              <w:t>Khatm</w:t>
            </w:r>
            <w:proofErr w:type="spellEnd"/>
            <w:r w:rsidRPr="00EE474D">
              <w:rPr>
                <w:rFonts w:asciiTheme="majorBidi" w:eastAsia="Calibri" w:hAnsiTheme="majorBidi" w:cstheme="majorBidi"/>
              </w:rPr>
              <w:t>-e-</w:t>
            </w:r>
            <w:proofErr w:type="spellStart"/>
            <w:r w:rsidRPr="00EE474D">
              <w:rPr>
                <w:rFonts w:asciiTheme="majorBidi" w:eastAsia="Calibri" w:hAnsiTheme="majorBidi" w:cstheme="majorBidi"/>
              </w:rPr>
              <w:t>Nabuwwat</w:t>
            </w:r>
            <w:proofErr w:type="spellEnd"/>
          </w:p>
        </w:tc>
      </w:tr>
      <w:tr w:rsidR="00961DF5" w:rsidRPr="00C46C09" w14:paraId="4D73319E" w14:textId="77777777" w:rsidTr="005743CC">
        <w:trPr>
          <w:trHeight w:val="576"/>
        </w:trPr>
        <w:tc>
          <w:tcPr>
            <w:tcW w:w="990" w:type="dxa"/>
            <w:shd w:val="clear" w:color="auto" w:fill="D9D9D9"/>
            <w:vAlign w:val="center"/>
          </w:tcPr>
          <w:p w14:paraId="6BC3471F"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6FC58F6A" w14:textId="69CA3A1D" w:rsidR="00355019" w:rsidRPr="00EE474D" w:rsidRDefault="00355019" w:rsidP="00CA216C">
            <w:pPr>
              <w:pStyle w:val="ListParagraph"/>
              <w:numPr>
                <w:ilvl w:val="0"/>
                <w:numId w:val="16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Significance of Companions (R.A)</w:t>
            </w:r>
          </w:p>
          <w:p w14:paraId="091BB951" w14:textId="5A9FB157" w:rsidR="00355019" w:rsidRPr="00EE474D" w:rsidRDefault="00355019" w:rsidP="00CA216C">
            <w:pPr>
              <w:pStyle w:val="ListParagraph"/>
              <w:numPr>
                <w:ilvl w:val="0"/>
                <w:numId w:val="16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Significance of Hussain (R.A)</w:t>
            </w:r>
          </w:p>
          <w:p w14:paraId="07A109CF" w14:textId="2953435E" w:rsidR="00355019" w:rsidRPr="00EE474D" w:rsidRDefault="00355019" w:rsidP="00CA216C">
            <w:pPr>
              <w:pStyle w:val="ListParagraph"/>
              <w:numPr>
                <w:ilvl w:val="0"/>
                <w:numId w:val="16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Best Period</w:t>
            </w:r>
          </w:p>
          <w:p w14:paraId="3D8C6107" w14:textId="1E16CD82" w:rsidR="00961DF5" w:rsidRPr="00EE474D" w:rsidRDefault="00355019" w:rsidP="00CA216C">
            <w:pPr>
              <w:pStyle w:val="ListParagraph"/>
              <w:numPr>
                <w:ilvl w:val="0"/>
                <w:numId w:val="16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Human Rights</w:t>
            </w:r>
          </w:p>
        </w:tc>
      </w:tr>
      <w:tr w:rsidR="00961DF5" w:rsidRPr="00C46C09" w14:paraId="017B030B" w14:textId="77777777" w:rsidTr="005743CC">
        <w:trPr>
          <w:trHeight w:val="576"/>
        </w:trPr>
        <w:tc>
          <w:tcPr>
            <w:tcW w:w="990" w:type="dxa"/>
            <w:shd w:val="clear" w:color="auto" w:fill="D9D9D9"/>
            <w:vAlign w:val="center"/>
          </w:tcPr>
          <w:p w14:paraId="57435FB3"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12183C1B" w14:textId="77777777" w:rsidR="00355019" w:rsidRPr="00EE474D" w:rsidRDefault="00355019" w:rsidP="00CA216C">
            <w:pPr>
              <w:pStyle w:val="ListParagraph"/>
              <w:numPr>
                <w:ilvl w:val="0"/>
                <w:numId w:val="16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Selected Study of events of Seerah (S.A.W.W)</w:t>
            </w:r>
          </w:p>
          <w:p w14:paraId="4B97CD25" w14:textId="7692AE45" w:rsidR="00355019" w:rsidRPr="00EE474D" w:rsidRDefault="00355019" w:rsidP="00CA216C">
            <w:pPr>
              <w:pStyle w:val="ListParagraph"/>
              <w:numPr>
                <w:ilvl w:val="0"/>
                <w:numId w:val="16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Need &amp; Significance of Study of Seerah</w:t>
            </w:r>
          </w:p>
          <w:p w14:paraId="19A5EB3F" w14:textId="5C9B402E" w:rsidR="00355019" w:rsidRPr="00EE474D" w:rsidRDefault="00355019" w:rsidP="00CA216C">
            <w:pPr>
              <w:pStyle w:val="ListParagraph"/>
              <w:numPr>
                <w:ilvl w:val="0"/>
                <w:numId w:val="16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Makki life of Holy Prophet (S.A.W.W):</w:t>
            </w:r>
          </w:p>
          <w:p w14:paraId="4EBB460B" w14:textId="0D3E8B75" w:rsidR="00961DF5" w:rsidRPr="00EE474D" w:rsidRDefault="00355019" w:rsidP="00CA216C">
            <w:pPr>
              <w:pStyle w:val="ListParagraph"/>
              <w:numPr>
                <w:ilvl w:val="0"/>
                <w:numId w:val="16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A brief on main events of Makki period</w:t>
            </w:r>
          </w:p>
        </w:tc>
      </w:tr>
      <w:tr w:rsidR="00961DF5" w:rsidRPr="00C46C09" w14:paraId="1C21C5A1" w14:textId="77777777" w:rsidTr="005743CC">
        <w:trPr>
          <w:trHeight w:val="576"/>
        </w:trPr>
        <w:tc>
          <w:tcPr>
            <w:tcW w:w="990" w:type="dxa"/>
            <w:shd w:val="clear" w:color="auto" w:fill="D9D9D9"/>
            <w:vAlign w:val="center"/>
          </w:tcPr>
          <w:p w14:paraId="673077D0"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63523A83" w14:textId="4284FA8A" w:rsidR="00355019" w:rsidRPr="00EE474D" w:rsidRDefault="00355019" w:rsidP="00CA216C">
            <w:pPr>
              <w:pStyle w:val="ListParagraph"/>
              <w:numPr>
                <w:ilvl w:val="0"/>
                <w:numId w:val="16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Madni life of Holy Prophet (S.A.W.W):</w:t>
            </w:r>
          </w:p>
          <w:p w14:paraId="649BB271" w14:textId="77777777" w:rsidR="00355019" w:rsidRPr="00EE474D" w:rsidRDefault="00355019" w:rsidP="00CA216C">
            <w:pPr>
              <w:pStyle w:val="ListParagraph"/>
              <w:numPr>
                <w:ilvl w:val="0"/>
                <w:numId w:val="16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Migration to Al-Madinah, the great migration, Brotherhood ( </w:t>
            </w:r>
            <w:proofErr w:type="spellStart"/>
            <w:r w:rsidRPr="00EE474D">
              <w:rPr>
                <w:rFonts w:asciiTheme="majorBidi" w:eastAsia="Calibri" w:hAnsiTheme="majorBidi" w:cstheme="majorBidi"/>
              </w:rPr>
              <w:t>Muwakhat</w:t>
            </w:r>
            <w:proofErr w:type="spellEnd"/>
            <w:r w:rsidRPr="00EE474D">
              <w:rPr>
                <w:rFonts w:asciiTheme="majorBidi" w:eastAsia="Calibri" w:hAnsiTheme="majorBidi" w:cstheme="majorBidi"/>
              </w:rPr>
              <w:t>-e-</w:t>
            </w:r>
            <w:proofErr w:type="spellStart"/>
            <w:r w:rsidRPr="00EE474D">
              <w:rPr>
                <w:rFonts w:asciiTheme="majorBidi" w:eastAsia="Calibri" w:hAnsiTheme="majorBidi" w:cstheme="majorBidi"/>
              </w:rPr>
              <w:t>Madina</w:t>
            </w:r>
            <w:proofErr w:type="spellEnd"/>
            <w:r w:rsidRPr="00EE474D">
              <w:rPr>
                <w:rFonts w:asciiTheme="majorBidi" w:eastAsia="Calibri" w:hAnsiTheme="majorBidi" w:cstheme="majorBidi"/>
              </w:rPr>
              <w:t xml:space="preserve">) and Treaty of  </w:t>
            </w:r>
            <w:proofErr w:type="spellStart"/>
            <w:r w:rsidRPr="00EE474D">
              <w:rPr>
                <w:rFonts w:asciiTheme="majorBidi" w:eastAsia="Calibri" w:hAnsiTheme="majorBidi" w:cstheme="majorBidi"/>
              </w:rPr>
              <w:t>Madina</w:t>
            </w:r>
            <w:proofErr w:type="spellEnd"/>
            <w:r w:rsidRPr="00EE474D">
              <w:rPr>
                <w:rFonts w:asciiTheme="majorBidi" w:eastAsia="Calibri" w:hAnsiTheme="majorBidi" w:cstheme="majorBidi"/>
              </w:rPr>
              <w:t xml:space="preserve"> ( </w:t>
            </w:r>
            <w:proofErr w:type="spellStart"/>
            <w:r w:rsidRPr="00EE474D">
              <w:rPr>
                <w:rFonts w:asciiTheme="majorBidi" w:eastAsia="Calibri" w:hAnsiTheme="majorBidi" w:cstheme="majorBidi"/>
              </w:rPr>
              <w:t>Mithaq</w:t>
            </w:r>
            <w:proofErr w:type="spellEnd"/>
            <w:r w:rsidRPr="00EE474D">
              <w:rPr>
                <w:rFonts w:asciiTheme="majorBidi" w:eastAsia="Calibri" w:hAnsiTheme="majorBidi" w:cstheme="majorBidi"/>
              </w:rPr>
              <w:t>-e-</w:t>
            </w:r>
            <w:proofErr w:type="spellStart"/>
            <w:r w:rsidRPr="00EE474D">
              <w:rPr>
                <w:rFonts w:asciiTheme="majorBidi" w:eastAsia="Calibri" w:hAnsiTheme="majorBidi" w:cstheme="majorBidi"/>
              </w:rPr>
              <w:t>Madina</w:t>
            </w:r>
            <w:proofErr w:type="spellEnd"/>
            <w:r w:rsidRPr="00EE474D">
              <w:rPr>
                <w:rFonts w:asciiTheme="majorBidi" w:eastAsia="Calibri" w:hAnsiTheme="majorBidi" w:cstheme="majorBidi"/>
              </w:rPr>
              <w:t xml:space="preserve">), Madinah at the time Migration </w:t>
            </w:r>
          </w:p>
          <w:p w14:paraId="497156F5" w14:textId="441986BF" w:rsidR="00961DF5" w:rsidRPr="00EE474D" w:rsidRDefault="00355019" w:rsidP="00CA216C">
            <w:pPr>
              <w:pStyle w:val="ListParagraph"/>
              <w:numPr>
                <w:ilvl w:val="0"/>
                <w:numId w:val="16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proofErr w:type="spellStart"/>
            <w:r w:rsidRPr="00EE474D">
              <w:rPr>
                <w:rFonts w:asciiTheme="majorBidi" w:eastAsia="Calibri" w:hAnsiTheme="majorBidi" w:cstheme="majorBidi"/>
              </w:rPr>
              <w:t>Sulah</w:t>
            </w:r>
            <w:proofErr w:type="spellEnd"/>
            <w:r w:rsidRPr="00EE474D">
              <w:rPr>
                <w:rFonts w:asciiTheme="majorBidi" w:eastAsia="Calibri" w:hAnsiTheme="majorBidi" w:cstheme="majorBidi"/>
              </w:rPr>
              <w:t xml:space="preserve"> </w:t>
            </w:r>
            <w:proofErr w:type="spellStart"/>
            <w:r w:rsidRPr="00EE474D">
              <w:rPr>
                <w:rFonts w:asciiTheme="majorBidi" w:eastAsia="Calibri" w:hAnsiTheme="majorBidi" w:cstheme="majorBidi"/>
              </w:rPr>
              <w:t>Hudaibiyah</w:t>
            </w:r>
            <w:proofErr w:type="spellEnd"/>
            <w:r w:rsidRPr="00EE474D">
              <w:rPr>
                <w:rFonts w:asciiTheme="majorBidi" w:eastAsia="Calibri" w:hAnsiTheme="majorBidi" w:cstheme="majorBidi"/>
              </w:rPr>
              <w:t xml:space="preserve"> &amp; Bait-e-Rizwan, Fateh-e-</w:t>
            </w:r>
            <w:proofErr w:type="spellStart"/>
            <w:r w:rsidRPr="00EE474D">
              <w:rPr>
                <w:rFonts w:asciiTheme="majorBidi" w:eastAsia="Calibri" w:hAnsiTheme="majorBidi" w:cstheme="majorBidi"/>
              </w:rPr>
              <w:t>Makkah,Hajja</w:t>
            </w:r>
            <w:proofErr w:type="spellEnd"/>
            <w:r w:rsidRPr="00EE474D">
              <w:rPr>
                <w:rFonts w:asciiTheme="majorBidi" w:eastAsia="Calibri" w:hAnsiTheme="majorBidi" w:cstheme="majorBidi"/>
              </w:rPr>
              <w:t>-</w:t>
            </w:r>
            <w:proofErr w:type="spellStart"/>
            <w:r w:rsidRPr="00EE474D">
              <w:rPr>
                <w:rFonts w:asciiTheme="majorBidi" w:eastAsia="Calibri" w:hAnsiTheme="majorBidi" w:cstheme="majorBidi"/>
              </w:rPr>
              <w:t>Tul</w:t>
            </w:r>
            <w:proofErr w:type="spellEnd"/>
            <w:r w:rsidRPr="00EE474D">
              <w:rPr>
                <w:rFonts w:asciiTheme="majorBidi" w:eastAsia="Calibri" w:hAnsiTheme="majorBidi" w:cstheme="majorBidi"/>
              </w:rPr>
              <w:t xml:space="preserve"> </w:t>
            </w:r>
            <w:proofErr w:type="spellStart"/>
            <w:r w:rsidRPr="00EE474D">
              <w:rPr>
                <w:rFonts w:asciiTheme="majorBidi" w:eastAsia="Calibri" w:hAnsiTheme="majorBidi" w:cstheme="majorBidi"/>
              </w:rPr>
              <w:t>Widah</w:t>
            </w:r>
            <w:proofErr w:type="spellEnd"/>
          </w:p>
        </w:tc>
      </w:tr>
      <w:tr w:rsidR="00961DF5" w:rsidRPr="00C46C09" w14:paraId="52CC7CE1" w14:textId="77777777" w:rsidTr="005743CC">
        <w:trPr>
          <w:trHeight w:val="576"/>
        </w:trPr>
        <w:tc>
          <w:tcPr>
            <w:tcW w:w="990" w:type="dxa"/>
            <w:shd w:val="clear" w:color="auto" w:fill="D9D9D9"/>
            <w:vAlign w:val="center"/>
          </w:tcPr>
          <w:p w14:paraId="56A7760C"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2EE4AA05" w14:textId="4E6AF825" w:rsidR="00355019" w:rsidRPr="00EE474D" w:rsidRDefault="00355019" w:rsidP="00CA216C">
            <w:pPr>
              <w:pStyle w:val="ListParagraph"/>
              <w:numPr>
                <w:ilvl w:val="0"/>
                <w:numId w:val="16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Methodology of the Holy Prophet (S.A.W.W):</w:t>
            </w:r>
          </w:p>
          <w:p w14:paraId="155B4AB9" w14:textId="77777777" w:rsidR="00355019" w:rsidRPr="00EE474D" w:rsidRDefault="00355019" w:rsidP="00CA216C">
            <w:pPr>
              <w:pStyle w:val="ListParagraph"/>
              <w:numPr>
                <w:ilvl w:val="0"/>
                <w:numId w:val="16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Self-purification, Self-purification in the light of Quran and Sunnah, personality grooming and character building</w:t>
            </w:r>
          </w:p>
          <w:p w14:paraId="6A4E6AEE" w14:textId="7A44B74B" w:rsidR="00355019" w:rsidRPr="00EE474D" w:rsidRDefault="00355019" w:rsidP="00CA216C">
            <w:pPr>
              <w:pStyle w:val="ListParagraph"/>
              <w:numPr>
                <w:ilvl w:val="0"/>
                <w:numId w:val="16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Introduction to Family of Holy Prophet (S.A.W.W) Wives and Children of the Holy Prophet (S.A.W.W)</w:t>
            </w:r>
          </w:p>
          <w:p w14:paraId="5D69107D" w14:textId="56FB23AA" w:rsidR="00355019" w:rsidRPr="00EE474D" w:rsidRDefault="00355019" w:rsidP="00CA216C">
            <w:pPr>
              <w:pStyle w:val="ListParagraph"/>
              <w:numPr>
                <w:ilvl w:val="0"/>
                <w:numId w:val="16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proofErr w:type="spellStart"/>
            <w:r w:rsidRPr="00EE474D">
              <w:rPr>
                <w:rFonts w:asciiTheme="majorBidi" w:eastAsia="Calibri" w:hAnsiTheme="majorBidi" w:cstheme="majorBidi"/>
              </w:rPr>
              <w:t>Ashrah</w:t>
            </w:r>
            <w:proofErr w:type="spellEnd"/>
            <w:r w:rsidRPr="00EE474D">
              <w:rPr>
                <w:rFonts w:asciiTheme="majorBidi" w:eastAsia="Calibri" w:hAnsiTheme="majorBidi" w:cstheme="majorBidi"/>
              </w:rPr>
              <w:t xml:space="preserve"> </w:t>
            </w:r>
            <w:proofErr w:type="spellStart"/>
            <w:r w:rsidRPr="00EE474D">
              <w:rPr>
                <w:rFonts w:asciiTheme="majorBidi" w:eastAsia="Calibri" w:hAnsiTheme="majorBidi" w:cstheme="majorBidi"/>
              </w:rPr>
              <w:t>Mubashrah</w:t>
            </w:r>
            <w:proofErr w:type="spellEnd"/>
            <w:r w:rsidRPr="00EE474D">
              <w:rPr>
                <w:rFonts w:asciiTheme="majorBidi" w:eastAsia="Calibri" w:hAnsiTheme="majorBidi" w:cstheme="majorBidi"/>
              </w:rPr>
              <w:t xml:space="preserve">  (R.A)    </w:t>
            </w:r>
          </w:p>
          <w:p w14:paraId="71688BEA" w14:textId="0EFBB0A1" w:rsidR="00961DF5" w:rsidRPr="00EE474D" w:rsidRDefault="00355019" w:rsidP="00CA216C">
            <w:pPr>
              <w:pStyle w:val="ListParagraph"/>
              <w:numPr>
                <w:ilvl w:val="0"/>
                <w:numId w:val="16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Collectiveness &amp; Transformation of Social Order (Arab Society before and after Prophet (S.A.W.W)</w:t>
            </w:r>
          </w:p>
        </w:tc>
      </w:tr>
      <w:tr w:rsidR="00961DF5" w:rsidRPr="00C46C09" w14:paraId="44B5D23B" w14:textId="77777777" w:rsidTr="005743CC">
        <w:trPr>
          <w:trHeight w:val="576"/>
        </w:trPr>
        <w:tc>
          <w:tcPr>
            <w:tcW w:w="990" w:type="dxa"/>
            <w:shd w:val="clear" w:color="auto" w:fill="D9D9D9"/>
            <w:vAlign w:val="center"/>
          </w:tcPr>
          <w:p w14:paraId="09DF9ABC"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29680D0F" w14:textId="40BA9CD3" w:rsidR="00355019" w:rsidRPr="00EE474D" w:rsidRDefault="00355019" w:rsidP="00CA216C">
            <w:pPr>
              <w:pStyle w:val="ListParagraph"/>
              <w:numPr>
                <w:ilvl w:val="0"/>
                <w:numId w:val="16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Islamic Culture and Civilization</w:t>
            </w:r>
          </w:p>
          <w:p w14:paraId="17C9B96B" w14:textId="5C54EAA5" w:rsidR="00355019" w:rsidRPr="00EE474D" w:rsidRDefault="00355019" w:rsidP="00CA216C">
            <w:pPr>
              <w:pStyle w:val="ListParagraph"/>
              <w:numPr>
                <w:ilvl w:val="0"/>
                <w:numId w:val="16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Islamic Culture &amp; Civilization in subcontinent </w:t>
            </w:r>
          </w:p>
          <w:p w14:paraId="30DAF47F" w14:textId="004A6D71" w:rsidR="00355019" w:rsidRPr="00EE474D" w:rsidRDefault="00355019" w:rsidP="00CA216C">
            <w:pPr>
              <w:pStyle w:val="ListParagraph"/>
              <w:numPr>
                <w:ilvl w:val="0"/>
                <w:numId w:val="16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Characteristic of Islamic Society </w:t>
            </w:r>
          </w:p>
          <w:p w14:paraId="623FCD5A" w14:textId="52F77B9D" w:rsidR="00961DF5" w:rsidRPr="00EE474D" w:rsidRDefault="00355019" w:rsidP="00CA216C">
            <w:pPr>
              <w:pStyle w:val="ListParagraph"/>
              <w:numPr>
                <w:ilvl w:val="0"/>
                <w:numId w:val="16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rPr>
            </w:pPr>
            <w:r w:rsidRPr="00EE474D">
              <w:rPr>
                <w:rFonts w:asciiTheme="majorBidi" w:eastAsia="Calibri" w:hAnsiTheme="majorBidi" w:cstheme="majorBidi"/>
              </w:rPr>
              <w:t xml:space="preserve">Influences of faith, educational system and Social &amp; Moral values on Islamic Culture and Civilization  </w:t>
            </w:r>
          </w:p>
        </w:tc>
      </w:tr>
      <w:tr w:rsidR="00961DF5" w:rsidRPr="00C46C09" w14:paraId="28839894" w14:textId="77777777" w:rsidTr="005743CC">
        <w:trPr>
          <w:trHeight w:val="576"/>
        </w:trPr>
        <w:tc>
          <w:tcPr>
            <w:tcW w:w="990" w:type="dxa"/>
            <w:shd w:val="clear" w:color="auto" w:fill="D9D9D9"/>
            <w:vAlign w:val="center"/>
          </w:tcPr>
          <w:p w14:paraId="0E4F07CA"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2BDEDF15" w14:textId="41AC5E6B" w:rsidR="00355019" w:rsidRPr="00EE474D" w:rsidRDefault="00355019" w:rsidP="00CA216C">
            <w:pPr>
              <w:pStyle w:val="ListParagraph"/>
              <w:numPr>
                <w:ilvl w:val="0"/>
                <w:numId w:val="166"/>
              </w:numPr>
              <w:rPr>
                <w:rFonts w:asciiTheme="majorBidi" w:eastAsia="Calibri" w:hAnsiTheme="majorBidi" w:cstheme="majorBidi"/>
              </w:rPr>
            </w:pPr>
            <w:r w:rsidRPr="00EE474D">
              <w:rPr>
                <w:rFonts w:asciiTheme="majorBidi" w:eastAsia="Calibri" w:hAnsiTheme="majorBidi" w:cstheme="majorBidi"/>
              </w:rPr>
              <w:t>Characteristic &amp; Attributes of Islamic Knowledge</w:t>
            </w:r>
          </w:p>
          <w:p w14:paraId="08EA8882" w14:textId="322D3CF2" w:rsidR="00961DF5" w:rsidRPr="00EE474D" w:rsidRDefault="00355019" w:rsidP="00CA216C">
            <w:pPr>
              <w:pStyle w:val="ListParagraph"/>
              <w:numPr>
                <w:ilvl w:val="0"/>
                <w:numId w:val="166"/>
              </w:numPr>
              <w:jc w:val="both"/>
              <w:rPr>
                <w:rFonts w:asciiTheme="majorBidi" w:eastAsia="Calibri" w:hAnsiTheme="majorBidi" w:cstheme="majorBidi"/>
              </w:rPr>
            </w:pPr>
            <w:r w:rsidRPr="00EE474D">
              <w:rPr>
                <w:rFonts w:asciiTheme="majorBidi" w:eastAsia="Calibri" w:hAnsiTheme="majorBidi" w:cstheme="majorBidi"/>
              </w:rPr>
              <w:t>Comparison between Islamic and western Civilizations and casus of clash of civilization, Influences of clash of civilization</w:t>
            </w:r>
          </w:p>
        </w:tc>
      </w:tr>
    </w:tbl>
    <w:p w14:paraId="5B8125D4" w14:textId="77777777" w:rsidR="00961DF5" w:rsidRPr="00C46C09" w:rsidRDefault="00961DF5" w:rsidP="00961DF5">
      <w:pPr>
        <w:jc w:val="both"/>
        <w:rPr>
          <w:rFonts w:asciiTheme="majorBidi" w:hAnsiTheme="majorBidi" w:cstheme="majorBidi"/>
          <w:sz w:val="22"/>
          <w:szCs w:val="22"/>
        </w:rPr>
      </w:pPr>
    </w:p>
    <w:p w14:paraId="79C15654" w14:textId="3CE3211C"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0EB24993" w14:textId="0E0FBCFF" w:rsidR="001C3B1C" w:rsidRPr="00C46C09" w:rsidRDefault="001C3B1C" w:rsidP="001C3B1C">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60" w:name="_Toc219107953"/>
      <w:r w:rsidRPr="00C46C09">
        <w:rPr>
          <w:rFonts w:asciiTheme="majorBidi" w:hAnsiTheme="majorBidi" w:cstheme="majorBidi"/>
          <w:sz w:val="22"/>
          <w:szCs w:val="22"/>
        </w:rPr>
        <w:t>4.2.6 Personal Grooming</w:t>
      </w:r>
      <w:bookmarkEnd w:id="60"/>
    </w:p>
    <w:p w14:paraId="68BD3A7B" w14:textId="2310291F" w:rsidR="001C3B1C" w:rsidRPr="00C46C09" w:rsidRDefault="001C3B1C" w:rsidP="001C3B1C">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AIG2212 Personal Grooming</w:t>
      </w:r>
    </w:p>
    <w:p w14:paraId="3E7975B9" w14:textId="77777777" w:rsidR="001C3B1C" w:rsidRPr="00C46C09" w:rsidRDefault="001C3B1C" w:rsidP="001C3B1C">
      <w:pPr>
        <w:rPr>
          <w:rFonts w:asciiTheme="majorBidi" w:hAnsiTheme="majorBidi" w:cstheme="majorBidi"/>
          <w:sz w:val="22"/>
          <w:szCs w:val="22"/>
        </w:rPr>
      </w:pPr>
    </w:p>
    <w:p w14:paraId="54A60968" w14:textId="5DB1C9D2" w:rsidR="001C3B1C" w:rsidRPr="00C46C09" w:rsidRDefault="001C3B1C" w:rsidP="001C3B1C">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00C3B466" w14:textId="77777777" w:rsidR="001C3B1C" w:rsidRPr="00C46C09" w:rsidRDefault="001C3B1C" w:rsidP="001C3B1C">
      <w:pPr>
        <w:rPr>
          <w:rFonts w:asciiTheme="majorBidi" w:hAnsiTheme="majorBidi" w:cstheme="majorBidi"/>
          <w:sz w:val="22"/>
          <w:szCs w:val="22"/>
        </w:rPr>
      </w:pPr>
    </w:p>
    <w:p w14:paraId="6EEC69D2" w14:textId="42D4315D" w:rsidR="001C3B1C" w:rsidRPr="00C46C09" w:rsidRDefault="001C3B1C" w:rsidP="001C3B1C">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11824" w:rsidRPr="00C46C09">
        <w:rPr>
          <w:rFonts w:asciiTheme="majorBidi" w:hAnsiTheme="majorBidi" w:cstheme="majorBidi"/>
          <w:sz w:val="22"/>
          <w:szCs w:val="22"/>
        </w:rPr>
        <w:tab/>
      </w:r>
      <w:r w:rsidRPr="00C46C09">
        <w:rPr>
          <w:rFonts w:asciiTheme="majorBidi" w:hAnsiTheme="majorBidi" w:cstheme="majorBidi"/>
          <w:sz w:val="22"/>
          <w:szCs w:val="22"/>
        </w:rPr>
        <w:t>2</w:t>
      </w:r>
    </w:p>
    <w:p w14:paraId="7EA4830A" w14:textId="77777777" w:rsidR="001C3B1C" w:rsidRPr="00C46C09" w:rsidRDefault="001C3B1C" w:rsidP="001C3B1C">
      <w:pPr>
        <w:rPr>
          <w:rFonts w:asciiTheme="majorBidi" w:hAnsiTheme="majorBidi" w:cstheme="majorBidi"/>
          <w:sz w:val="22"/>
          <w:szCs w:val="22"/>
        </w:rPr>
      </w:pPr>
    </w:p>
    <w:p w14:paraId="084415A4" w14:textId="233F4902" w:rsidR="001C3B1C" w:rsidRPr="00C46C09" w:rsidRDefault="001C3B1C" w:rsidP="001C3B1C">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Mr. Usman Khalid </w:t>
      </w:r>
    </w:p>
    <w:p w14:paraId="36FEE38F" w14:textId="77777777" w:rsidR="001C3B1C" w:rsidRPr="00C46C09" w:rsidRDefault="001C3B1C" w:rsidP="001C3B1C">
      <w:pPr>
        <w:rPr>
          <w:rFonts w:asciiTheme="majorBidi" w:hAnsiTheme="majorBidi" w:cstheme="majorBidi"/>
          <w:b/>
          <w:bCs/>
          <w:sz w:val="22"/>
          <w:szCs w:val="22"/>
        </w:rPr>
      </w:pPr>
    </w:p>
    <w:p w14:paraId="6EC3891B" w14:textId="77777777" w:rsidR="001C3B1C" w:rsidRPr="00C46C09" w:rsidRDefault="001C3B1C" w:rsidP="001C3B1C">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5E6FC2D9" w14:textId="77777777" w:rsidR="001C3B1C" w:rsidRPr="00C46C09" w:rsidRDefault="001C3B1C" w:rsidP="001C3B1C">
      <w:pPr>
        <w:jc w:val="both"/>
        <w:rPr>
          <w:rFonts w:asciiTheme="majorBidi" w:hAnsiTheme="majorBidi" w:cstheme="majorBidi"/>
          <w:sz w:val="22"/>
          <w:szCs w:val="22"/>
        </w:rPr>
      </w:pPr>
      <w:r w:rsidRPr="00C46C09">
        <w:rPr>
          <w:rFonts w:asciiTheme="majorBidi" w:hAnsiTheme="majorBidi" w:cstheme="majorBidi"/>
          <w:sz w:val="22"/>
          <w:szCs w:val="22"/>
        </w:rPr>
        <w:t>In today’s multicultural and global business environment, merely having an area of expertise isn’t enough. The ability to get along with others, demonstrate good manners, and make others feel comfortable is becoming increasingly important to career success. From introductions and table manners to greeting the disabled and dressing for success, this course teaches to avoid social blunders and handling oneself properly in any business situation. Business etiquette is a powerful, practical, and profitable skill you can use when it most counts to get a job, keep a job, or succeed on the job. It is a set of rules and guidelines that makes your professional relationships more harmonious, productive, manageable, and meaningful.</w:t>
      </w:r>
    </w:p>
    <w:p w14:paraId="0092EA5C" w14:textId="77777777" w:rsidR="001C3B1C" w:rsidRPr="00C46C09" w:rsidRDefault="001C3B1C" w:rsidP="001C3B1C">
      <w:pPr>
        <w:jc w:val="both"/>
        <w:rPr>
          <w:rFonts w:asciiTheme="majorBidi" w:hAnsiTheme="majorBidi" w:cstheme="majorBidi"/>
          <w:sz w:val="22"/>
          <w:szCs w:val="22"/>
        </w:rPr>
      </w:pPr>
    </w:p>
    <w:p w14:paraId="1F3571A3" w14:textId="77777777" w:rsidR="001C3B1C" w:rsidRPr="00C46C09" w:rsidRDefault="001C3B1C" w:rsidP="001C3B1C">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6055461E" w14:textId="27FD46EA" w:rsidR="001C3B1C" w:rsidRPr="00C46C09" w:rsidRDefault="001C3B1C" w:rsidP="001C3B1C">
      <w:pPr>
        <w:jc w:val="both"/>
        <w:rPr>
          <w:rFonts w:asciiTheme="majorBidi" w:hAnsiTheme="majorBidi" w:cstheme="majorBidi"/>
          <w:sz w:val="22"/>
          <w:szCs w:val="22"/>
        </w:rPr>
      </w:pPr>
      <w:r w:rsidRPr="00C46C09">
        <w:rPr>
          <w:rFonts w:asciiTheme="majorBidi" w:hAnsiTheme="majorBidi" w:cstheme="majorBidi"/>
          <w:sz w:val="22"/>
          <w:szCs w:val="22"/>
        </w:rPr>
        <w:t xml:space="preserve">On successful completion of this course, the </w:t>
      </w:r>
      <w:r w:rsidR="00D84A96" w:rsidRPr="00C46C09">
        <w:rPr>
          <w:rFonts w:asciiTheme="majorBidi" w:hAnsiTheme="majorBidi" w:cstheme="majorBidi"/>
          <w:sz w:val="22"/>
          <w:szCs w:val="22"/>
        </w:rPr>
        <w:t>students</w:t>
      </w:r>
      <w:r w:rsidRPr="00C46C09">
        <w:rPr>
          <w:rFonts w:asciiTheme="majorBidi" w:hAnsiTheme="majorBidi" w:cstheme="majorBidi"/>
          <w:sz w:val="22"/>
          <w:szCs w:val="22"/>
        </w:rPr>
        <w:t xml:space="preserve"> will contribute competently and efficiently as business professionals. They will demonstrate advancement in management profession by enhancing their knowledge and skills. The students will also demonstrate ethical values and contribute positively towards the society.</w:t>
      </w:r>
    </w:p>
    <w:p w14:paraId="426FD250" w14:textId="77777777" w:rsidR="001C3B1C" w:rsidRPr="00C46C09" w:rsidRDefault="001C3B1C" w:rsidP="001C3B1C">
      <w:pPr>
        <w:jc w:val="both"/>
        <w:rPr>
          <w:rFonts w:asciiTheme="majorBidi" w:hAnsiTheme="majorBidi" w:cstheme="majorBidi"/>
          <w:sz w:val="22"/>
          <w:szCs w:val="22"/>
        </w:rPr>
      </w:pPr>
    </w:p>
    <w:p w14:paraId="56E42E50" w14:textId="77777777" w:rsidR="001C3B1C" w:rsidRPr="00C46C09" w:rsidRDefault="001C3B1C" w:rsidP="001C3B1C">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0AD19872" w14:textId="77777777" w:rsidR="001C3B1C" w:rsidRPr="00C46C09" w:rsidRDefault="001C3B1C" w:rsidP="001C3B1C">
      <w:pPr>
        <w:jc w:val="both"/>
        <w:rPr>
          <w:rFonts w:asciiTheme="majorBidi" w:hAnsiTheme="majorBidi" w:cstheme="majorBidi"/>
          <w:sz w:val="22"/>
          <w:szCs w:val="22"/>
        </w:rPr>
      </w:pPr>
    </w:p>
    <w:p w14:paraId="25D1F7AD" w14:textId="77777777" w:rsidR="001C3B1C" w:rsidRPr="00C46C09" w:rsidRDefault="001C3B1C" w:rsidP="001C3B1C">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7A3AD71D" w14:textId="0573A53C" w:rsidR="001C3B1C" w:rsidRPr="00EE474D" w:rsidRDefault="001C3B1C" w:rsidP="00CA216C">
      <w:pPr>
        <w:pStyle w:val="ListParagraph"/>
        <w:numPr>
          <w:ilvl w:val="0"/>
          <w:numId w:val="167"/>
        </w:numPr>
        <w:tabs>
          <w:tab w:val="left" w:pos="420"/>
        </w:tabs>
        <w:rPr>
          <w:rFonts w:asciiTheme="majorBidi" w:hAnsiTheme="majorBidi" w:cstheme="majorBidi"/>
        </w:rPr>
      </w:pPr>
      <w:r w:rsidRPr="00EE474D">
        <w:rPr>
          <w:rFonts w:asciiTheme="majorBidi" w:hAnsiTheme="majorBidi" w:cstheme="majorBidi"/>
          <w:lang w:eastAsia="zh-CN"/>
        </w:rPr>
        <w:t>Peter Post, Anna Post, Lizzie Post and Daniel Post Senning, The Etiquette Advantage in Business: Personal Skills for Professional Success. William</w:t>
      </w:r>
      <w:r w:rsidR="00EE474D" w:rsidRPr="00EE474D">
        <w:rPr>
          <w:rFonts w:asciiTheme="majorBidi" w:hAnsiTheme="majorBidi" w:cstheme="majorBidi"/>
        </w:rPr>
        <w:t xml:space="preserve"> </w:t>
      </w:r>
      <w:r w:rsidRPr="00EE474D">
        <w:rPr>
          <w:rFonts w:asciiTheme="majorBidi" w:hAnsiTheme="majorBidi" w:cstheme="majorBidi"/>
          <w:lang w:eastAsia="zh-CN"/>
        </w:rPr>
        <w:t>Morrow, 3rd Edition, 2014.</w:t>
      </w:r>
    </w:p>
    <w:p w14:paraId="3E5B6175" w14:textId="77777777" w:rsidR="001C3B1C" w:rsidRPr="00C46C09" w:rsidRDefault="001C3B1C" w:rsidP="001C3B1C">
      <w:pPr>
        <w:pStyle w:val="ListParagraph"/>
        <w:spacing w:after="0"/>
        <w:rPr>
          <w:rFonts w:asciiTheme="majorBidi" w:hAnsiTheme="majorBidi" w:cstheme="majorBidi"/>
        </w:rPr>
      </w:pPr>
    </w:p>
    <w:p w14:paraId="52B68AF6" w14:textId="77777777" w:rsidR="001C3B1C" w:rsidRPr="00C46C09" w:rsidRDefault="001C3B1C" w:rsidP="001C3B1C">
      <w:pPr>
        <w:jc w:val="both"/>
        <w:rPr>
          <w:rFonts w:asciiTheme="majorBidi" w:hAnsiTheme="majorBidi" w:cstheme="majorBidi"/>
          <w:sz w:val="22"/>
          <w:szCs w:val="22"/>
        </w:rPr>
      </w:pPr>
    </w:p>
    <w:p w14:paraId="3FFDE7D1" w14:textId="77777777" w:rsidR="001C3B1C" w:rsidRPr="00C46C09" w:rsidRDefault="001C3B1C" w:rsidP="001C3B1C">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14ADE12B" w14:textId="57CBAC02" w:rsidR="001C3B1C" w:rsidRPr="00EE474D" w:rsidRDefault="001C3B1C" w:rsidP="00CA216C">
      <w:pPr>
        <w:pStyle w:val="ListParagraph"/>
        <w:numPr>
          <w:ilvl w:val="0"/>
          <w:numId w:val="168"/>
        </w:numPr>
        <w:tabs>
          <w:tab w:val="left" w:pos="420"/>
        </w:tabs>
        <w:rPr>
          <w:rFonts w:asciiTheme="majorBidi" w:hAnsiTheme="majorBidi" w:cstheme="majorBidi"/>
          <w:lang w:eastAsia="zh-CN"/>
        </w:rPr>
      </w:pPr>
      <w:r w:rsidRPr="00EE474D">
        <w:rPr>
          <w:rFonts w:asciiTheme="majorBidi" w:hAnsiTheme="majorBidi" w:cstheme="majorBidi"/>
          <w:lang w:eastAsia="zh-CN"/>
        </w:rPr>
        <w:t>Barbara Pachter and Marjorie Brody, Complete Business Etiquette Handbook. Prentice Hall Press, 1994.</w:t>
      </w:r>
    </w:p>
    <w:p w14:paraId="6DA3F92C" w14:textId="77777777" w:rsidR="001C3B1C" w:rsidRPr="00C46C09" w:rsidRDefault="001C3B1C" w:rsidP="001C3B1C">
      <w:pPr>
        <w:jc w:val="both"/>
        <w:rPr>
          <w:rFonts w:asciiTheme="majorBidi" w:hAnsiTheme="majorBidi" w:cstheme="majorBidi"/>
          <w:sz w:val="22"/>
          <w:szCs w:val="22"/>
        </w:rPr>
      </w:pPr>
    </w:p>
    <w:p w14:paraId="469B02EC" w14:textId="77777777" w:rsidR="001C3B1C" w:rsidRPr="00C46C09" w:rsidRDefault="001C3B1C" w:rsidP="001C3B1C">
      <w:pPr>
        <w:jc w:val="both"/>
        <w:rPr>
          <w:rFonts w:asciiTheme="majorBidi" w:hAnsiTheme="majorBidi" w:cstheme="majorBidi"/>
          <w:b/>
          <w:bCs/>
          <w:sz w:val="22"/>
          <w:szCs w:val="22"/>
        </w:rPr>
      </w:pPr>
    </w:p>
    <w:p w14:paraId="43CBEDFA" w14:textId="77777777" w:rsidR="001C3B1C" w:rsidRPr="00C46C09" w:rsidRDefault="001C3B1C" w:rsidP="001C3B1C">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01756C49" w14:textId="77777777" w:rsidR="001C3B1C" w:rsidRPr="00C46C09" w:rsidRDefault="001C3B1C" w:rsidP="001C3B1C">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10C7E58B" w14:textId="77777777" w:rsidR="001C3B1C" w:rsidRPr="00C46C09" w:rsidRDefault="001C3B1C" w:rsidP="001C3B1C">
      <w:pPr>
        <w:ind w:left="684" w:hanging="684"/>
        <w:rPr>
          <w:rFonts w:asciiTheme="majorBidi" w:hAnsiTheme="majorBidi" w:cstheme="majorBidi"/>
          <w:sz w:val="22"/>
          <w:szCs w:val="22"/>
        </w:rPr>
      </w:pPr>
    </w:p>
    <w:p w14:paraId="5FBDC1BD" w14:textId="43B88BDA" w:rsidR="001C3B1C" w:rsidRPr="00C46C09" w:rsidRDefault="001C3B1C" w:rsidP="001C3B1C">
      <w:pPr>
        <w:ind w:left="1440" w:hanging="990"/>
        <w:jc w:val="both"/>
        <w:rPr>
          <w:rFonts w:asciiTheme="majorBidi" w:hAnsiTheme="majorBidi" w:cstheme="majorBidi"/>
          <w:b/>
          <w:color w:val="333333"/>
          <w:sz w:val="22"/>
          <w:szCs w:val="22"/>
          <w:shd w:val="clear" w:color="auto" w:fill="FFFFFF"/>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00576017" w:rsidRPr="00C46C09">
        <w:rPr>
          <w:rFonts w:asciiTheme="majorBidi" w:hAnsiTheme="majorBidi" w:cstheme="majorBidi"/>
          <w:sz w:val="22"/>
          <w:szCs w:val="22"/>
          <w:shd w:val="clear" w:color="auto" w:fill="FFFFFF"/>
        </w:rPr>
        <w:t>Understand and demonstrate the learning of A (appearance) that influences impression management (C1-Remember)</w:t>
      </w:r>
    </w:p>
    <w:p w14:paraId="5A093EC5" w14:textId="47CC6F84" w:rsidR="001C3B1C" w:rsidRPr="00C46C09" w:rsidRDefault="001C3B1C" w:rsidP="00576017">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576017" w:rsidRPr="00C46C09">
        <w:rPr>
          <w:rFonts w:asciiTheme="majorBidi" w:hAnsiTheme="majorBidi" w:cstheme="majorBidi"/>
          <w:sz w:val="22"/>
          <w:szCs w:val="22"/>
          <w:shd w:val="clear" w:color="auto" w:fill="FFFFFF"/>
        </w:rPr>
        <w:t>Understand and demonstrate the learning of B (behavior) at the work place and learning of social etiquettes in workplace (C2-Understand)</w:t>
      </w:r>
    </w:p>
    <w:p w14:paraId="2FB9F657" w14:textId="410FAD33" w:rsidR="001C3B1C" w:rsidRPr="00C46C09" w:rsidRDefault="001C3B1C" w:rsidP="001C3B1C">
      <w:pPr>
        <w:ind w:left="1440" w:hanging="990"/>
        <w:jc w:val="both"/>
        <w:rPr>
          <w:rFonts w:asciiTheme="majorBidi" w:hAnsiTheme="majorBidi" w:cstheme="majorBidi"/>
          <w:b/>
          <w:color w:val="333333"/>
          <w:sz w:val="22"/>
          <w:szCs w:val="22"/>
          <w:shd w:val="clear" w:color="auto" w:fill="FFFFFF"/>
        </w:rPr>
      </w:pPr>
      <w:r w:rsidRPr="00C46C09">
        <w:rPr>
          <w:rFonts w:asciiTheme="majorBidi" w:hAnsiTheme="majorBidi" w:cstheme="majorBidi"/>
          <w:b/>
          <w:color w:val="333333"/>
          <w:sz w:val="22"/>
          <w:szCs w:val="22"/>
          <w:shd w:val="clear" w:color="auto" w:fill="FFFFFF"/>
        </w:rPr>
        <w:t>CLO-3.</w:t>
      </w:r>
      <w:r w:rsidRPr="00C46C09">
        <w:rPr>
          <w:rFonts w:asciiTheme="majorBidi" w:hAnsiTheme="majorBidi" w:cstheme="majorBidi"/>
          <w:b/>
          <w:color w:val="333333"/>
          <w:sz w:val="22"/>
          <w:szCs w:val="22"/>
          <w:shd w:val="clear" w:color="auto" w:fill="FFFFFF"/>
        </w:rPr>
        <w:tab/>
      </w:r>
      <w:r w:rsidR="00576017" w:rsidRPr="00C46C09">
        <w:rPr>
          <w:rFonts w:asciiTheme="majorBidi" w:hAnsiTheme="majorBidi" w:cstheme="majorBidi"/>
          <w:sz w:val="22"/>
          <w:szCs w:val="22"/>
          <w:shd w:val="clear" w:color="auto" w:fill="FFFFFF"/>
        </w:rPr>
        <w:t>Understand and demonstrate the learning of C (communication) applying effective written and oral communication skills, using an evolving variety of media (C3-Apply)</w:t>
      </w:r>
    </w:p>
    <w:p w14:paraId="0C2C3B3B" w14:textId="77777777" w:rsidR="001C3B1C" w:rsidRPr="00C46C09" w:rsidRDefault="001C3B1C" w:rsidP="001C3B1C">
      <w:pPr>
        <w:ind w:left="1440" w:hanging="990"/>
        <w:jc w:val="both"/>
        <w:rPr>
          <w:rFonts w:asciiTheme="majorBidi" w:hAnsiTheme="majorBidi" w:cstheme="majorBidi"/>
          <w:sz w:val="22"/>
          <w:szCs w:val="22"/>
        </w:rPr>
      </w:pPr>
    </w:p>
    <w:p w14:paraId="087067B2" w14:textId="77777777" w:rsidR="00961DF5" w:rsidRPr="00C46C09" w:rsidRDefault="00961DF5" w:rsidP="00961DF5">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5B46D6AD" w14:textId="77777777" w:rsidR="00961DF5" w:rsidRPr="00C46C09" w:rsidRDefault="00961DF5" w:rsidP="00961DF5">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5743CC" w:rsidRPr="00C46C09" w14:paraId="1F10B4ED" w14:textId="77777777" w:rsidTr="005743CC">
        <w:trPr>
          <w:trHeight w:val="576"/>
        </w:trPr>
        <w:tc>
          <w:tcPr>
            <w:tcW w:w="0" w:type="auto"/>
            <w:tcBorders>
              <w:bottom w:val="single" w:sz="4" w:space="0" w:color="000000"/>
            </w:tcBorders>
            <w:shd w:val="clear" w:color="auto" w:fill="D9D9D9"/>
            <w:vAlign w:val="center"/>
          </w:tcPr>
          <w:p w14:paraId="47A6A1D5" w14:textId="52F4AE3E" w:rsidR="00961DF5" w:rsidRPr="00C46C09" w:rsidRDefault="00961DF5" w:rsidP="005743CC">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32296"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5E9B534D" w14:textId="77777777" w:rsidR="00961DF5" w:rsidRPr="00C46C09" w:rsidRDefault="00961DF5"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07D79288" w14:textId="77777777" w:rsidR="00961DF5" w:rsidRPr="00C46C09" w:rsidRDefault="00961DF5"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741D31E9" w14:textId="77777777" w:rsidR="00961DF5" w:rsidRPr="00C46C09" w:rsidRDefault="00961DF5"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961DF5" w:rsidRPr="00C46C09" w14:paraId="6DC3538C" w14:textId="77777777" w:rsidTr="005743CC">
        <w:trPr>
          <w:trHeight w:val="576"/>
        </w:trPr>
        <w:tc>
          <w:tcPr>
            <w:tcW w:w="0" w:type="auto"/>
            <w:shd w:val="clear" w:color="auto" w:fill="D9D9D9"/>
            <w:vAlign w:val="center"/>
          </w:tcPr>
          <w:p w14:paraId="5EF9B68C" w14:textId="54F68257" w:rsidR="00961DF5" w:rsidRPr="00C46C09" w:rsidRDefault="00576017" w:rsidP="001B4E5F">
            <w:pPr>
              <w:rPr>
                <w:rFonts w:asciiTheme="majorBidi" w:eastAsia="Calibri" w:hAnsiTheme="majorBidi" w:cstheme="majorBidi"/>
                <w:sz w:val="22"/>
                <w:szCs w:val="22"/>
              </w:rPr>
            </w:pPr>
            <w:r w:rsidRPr="00C46C09">
              <w:rPr>
                <w:rFonts w:asciiTheme="majorBidi" w:eastAsia="Calibri" w:hAnsiTheme="majorBidi" w:cstheme="majorBidi"/>
                <w:sz w:val="22"/>
                <w:szCs w:val="22"/>
              </w:rPr>
              <w:t>GA-6 [Individual and Team Work]</w:t>
            </w:r>
          </w:p>
        </w:tc>
        <w:tc>
          <w:tcPr>
            <w:tcW w:w="1152" w:type="dxa"/>
            <w:vAlign w:val="center"/>
          </w:tcPr>
          <w:p w14:paraId="2CDCF985" w14:textId="33425728" w:rsidR="00961DF5" w:rsidRPr="00C46C09" w:rsidRDefault="00961DF5" w:rsidP="005743CC">
            <w:pPr>
              <w:jc w:val="center"/>
              <w:rPr>
                <w:rFonts w:asciiTheme="majorBidi" w:eastAsia="Calibri" w:hAnsiTheme="majorBidi" w:cstheme="majorBidi"/>
                <w:sz w:val="22"/>
                <w:szCs w:val="22"/>
              </w:rPr>
            </w:pPr>
          </w:p>
        </w:tc>
        <w:tc>
          <w:tcPr>
            <w:tcW w:w="1152" w:type="dxa"/>
            <w:vAlign w:val="center"/>
          </w:tcPr>
          <w:p w14:paraId="345D22EE"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7411E677" w14:textId="77777777" w:rsidR="00961DF5" w:rsidRPr="00C46C09" w:rsidRDefault="00961DF5" w:rsidP="005743CC">
            <w:pPr>
              <w:jc w:val="center"/>
              <w:rPr>
                <w:rFonts w:asciiTheme="majorBidi" w:eastAsia="Calibri" w:hAnsiTheme="majorBidi" w:cstheme="majorBidi"/>
                <w:sz w:val="22"/>
                <w:szCs w:val="22"/>
              </w:rPr>
            </w:pPr>
          </w:p>
        </w:tc>
      </w:tr>
      <w:tr w:rsidR="00961DF5" w:rsidRPr="00C46C09" w14:paraId="403AB037" w14:textId="77777777" w:rsidTr="005743CC">
        <w:trPr>
          <w:trHeight w:val="576"/>
        </w:trPr>
        <w:tc>
          <w:tcPr>
            <w:tcW w:w="0" w:type="auto"/>
            <w:shd w:val="clear" w:color="auto" w:fill="D9D9D9"/>
            <w:vAlign w:val="center"/>
          </w:tcPr>
          <w:p w14:paraId="7969067C" w14:textId="18CF69FC" w:rsidR="00961DF5" w:rsidRPr="00C46C09" w:rsidRDefault="00576017" w:rsidP="001B4E5F">
            <w:pPr>
              <w:rPr>
                <w:rFonts w:asciiTheme="majorBidi" w:eastAsia="Calibri" w:hAnsiTheme="majorBidi" w:cstheme="majorBidi"/>
                <w:sz w:val="22"/>
                <w:szCs w:val="22"/>
              </w:rPr>
            </w:pPr>
            <w:r w:rsidRPr="00C46C09">
              <w:rPr>
                <w:rFonts w:asciiTheme="majorBidi" w:eastAsia="Calibri" w:hAnsiTheme="majorBidi" w:cstheme="majorBidi"/>
                <w:sz w:val="22"/>
                <w:szCs w:val="22"/>
              </w:rPr>
              <w:t>GA-7 [Communication]</w:t>
            </w:r>
          </w:p>
        </w:tc>
        <w:tc>
          <w:tcPr>
            <w:tcW w:w="1152" w:type="dxa"/>
            <w:vAlign w:val="center"/>
          </w:tcPr>
          <w:p w14:paraId="4D2AC127" w14:textId="77777777" w:rsidR="00961DF5" w:rsidRPr="00C46C09" w:rsidRDefault="00961DF5" w:rsidP="005743CC">
            <w:pPr>
              <w:jc w:val="center"/>
              <w:rPr>
                <w:rFonts w:asciiTheme="majorBidi" w:eastAsia="Calibri" w:hAnsiTheme="majorBidi" w:cstheme="majorBidi"/>
                <w:sz w:val="22"/>
                <w:szCs w:val="22"/>
              </w:rPr>
            </w:pPr>
          </w:p>
        </w:tc>
        <w:tc>
          <w:tcPr>
            <w:tcW w:w="1152" w:type="dxa"/>
            <w:vAlign w:val="center"/>
          </w:tcPr>
          <w:p w14:paraId="7C40C39D" w14:textId="77777777" w:rsidR="00961DF5" w:rsidRPr="00C46C09" w:rsidRDefault="00961DF5" w:rsidP="005743CC">
            <w:pPr>
              <w:jc w:val="center"/>
              <w:rPr>
                <w:rFonts w:asciiTheme="majorBidi" w:eastAsia="Calibri" w:hAnsiTheme="majorBidi" w:cstheme="majorBidi"/>
                <w:sz w:val="22"/>
                <w:szCs w:val="22"/>
              </w:rPr>
            </w:pPr>
          </w:p>
        </w:tc>
        <w:tc>
          <w:tcPr>
            <w:tcW w:w="1152" w:type="dxa"/>
            <w:vAlign w:val="center"/>
          </w:tcPr>
          <w:p w14:paraId="5B9D650E" w14:textId="77777777" w:rsidR="00961DF5" w:rsidRPr="00C46C09" w:rsidRDefault="00961DF5"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r w:rsidR="00576017" w:rsidRPr="00C46C09" w14:paraId="337B37C1" w14:textId="77777777" w:rsidTr="005743CC">
        <w:trPr>
          <w:trHeight w:val="576"/>
        </w:trPr>
        <w:tc>
          <w:tcPr>
            <w:tcW w:w="0" w:type="auto"/>
            <w:shd w:val="clear" w:color="auto" w:fill="D9D9D9"/>
            <w:vAlign w:val="center"/>
          </w:tcPr>
          <w:p w14:paraId="50E3A931" w14:textId="4FD56079" w:rsidR="00576017" w:rsidRPr="00C46C09" w:rsidRDefault="00576017" w:rsidP="001B4E5F">
            <w:pPr>
              <w:rPr>
                <w:rFonts w:asciiTheme="majorBidi" w:eastAsia="Calibri" w:hAnsiTheme="majorBidi" w:cstheme="majorBidi"/>
                <w:sz w:val="22"/>
                <w:szCs w:val="22"/>
              </w:rPr>
            </w:pPr>
            <w:r w:rsidRPr="00C46C09">
              <w:rPr>
                <w:rFonts w:asciiTheme="majorBidi" w:eastAsia="Calibri" w:hAnsiTheme="majorBidi" w:cstheme="majorBidi"/>
                <w:sz w:val="22"/>
                <w:szCs w:val="22"/>
              </w:rPr>
              <w:t>GA-9 [Ethics]</w:t>
            </w:r>
          </w:p>
        </w:tc>
        <w:tc>
          <w:tcPr>
            <w:tcW w:w="1152" w:type="dxa"/>
            <w:vAlign w:val="center"/>
          </w:tcPr>
          <w:p w14:paraId="48DE9AB0" w14:textId="77CA9EFD" w:rsidR="00576017" w:rsidRPr="00C46C09" w:rsidRDefault="00576017"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1EE11C45" w14:textId="77777777" w:rsidR="00576017" w:rsidRPr="00C46C09" w:rsidRDefault="00576017" w:rsidP="005743CC">
            <w:pPr>
              <w:jc w:val="center"/>
              <w:rPr>
                <w:rFonts w:asciiTheme="majorBidi" w:eastAsia="Calibri" w:hAnsiTheme="majorBidi" w:cstheme="majorBidi"/>
                <w:sz w:val="22"/>
                <w:szCs w:val="22"/>
              </w:rPr>
            </w:pPr>
          </w:p>
        </w:tc>
        <w:tc>
          <w:tcPr>
            <w:tcW w:w="1152" w:type="dxa"/>
            <w:vAlign w:val="center"/>
          </w:tcPr>
          <w:p w14:paraId="3D063DBC" w14:textId="77777777" w:rsidR="00576017" w:rsidRPr="00C46C09" w:rsidRDefault="00576017" w:rsidP="005743CC">
            <w:pPr>
              <w:jc w:val="center"/>
              <w:rPr>
                <w:rFonts w:asciiTheme="majorBidi" w:eastAsia="Calibri" w:hAnsiTheme="majorBidi" w:cstheme="majorBidi"/>
                <w:b/>
                <w:sz w:val="22"/>
                <w:szCs w:val="22"/>
              </w:rPr>
            </w:pPr>
          </w:p>
        </w:tc>
      </w:tr>
    </w:tbl>
    <w:p w14:paraId="2686F790" w14:textId="77777777" w:rsidR="00961DF5" w:rsidRPr="00C46C09" w:rsidRDefault="00961DF5" w:rsidP="00961DF5">
      <w:pPr>
        <w:jc w:val="both"/>
        <w:rPr>
          <w:rFonts w:asciiTheme="majorBidi" w:hAnsiTheme="majorBidi" w:cstheme="majorBidi"/>
          <w:sz w:val="22"/>
          <w:szCs w:val="22"/>
        </w:rPr>
      </w:pPr>
    </w:p>
    <w:p w14:paraId="688C84C4" w14:textId="77777777" w:rsidR="001C3B1C" w:rsidRPr="00C46C09" w:rsidRDefault="001C3B1C" w:rsidP="001C3B1C">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1CE519B" w14:textId="77777777" w:rsidR="001C3B1C" w:rsidRPr="00C46C09" w:rsidRDefault="001C3B1C" w:rsidP="001C3B1C">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D3317D" w:rsidRPr="00C46C09" w14:paraId="0FF45782" w14:textId="77777777" w:rsidTr="00D3317D">
        <w:trPr>
          <w:trHeight w:val="576"/>
        </w:trPr>
        <w:tc>
          <w:tcPr>
            <w:tcW w:w="990" w:type="dxa"/>
            <w:tcBorders>
              <w:bottom w:val="single" w:sz="4" w:space="0" w:color="000000"/>
            </w:tcBorders>
            <w:shd w:val="clear" w:color="auto" w:fill="D9D9D9"/>
            <w:vAlign w:val="center"/>
          </w:tcPr>
          <w:p w14:paraId="131D918F" w14:textId="77777777" w:rsidR="001C3B1C" w:rsidRPr="00C46C09" w:rsidRDefault="001C3B1C" w:rsidP="00D3317D">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7065E44D" w14:textId="77777777" w:rsidR="001C3B1C" w:rsidRPr="00C46C09" w:rsidRDefault="001C3B1C" w:rsidP="00D3317D">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D3317D" w:rsidRPr="00C46C09" w14:paraId="5CBDB5D6" w14:textId="77777777" w:rsidTr="00D3317D">
        <w:trPr>
          <w:trHeight w:val="576"/>
        </w:trPr>
        <w:tc>
          <w:tcPr>
            <w:tcW w:w="990" w:type="dxa"/>
            <w:shd w:val="clear" w:color="auto" w:fill="D9D9D9"/>
            <w:vAlign w:val="center"/>
          </w:tcPr>
          <w:p w14:paraId="2BCDE1AE"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1457A6AE"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Personal Grooming and Hygiene </w:t>
            </w:r>
          </w:p>
          <w:p w14:paraId="01A22C38" w14:textId="72B82E01" w:rsidR="001C3B1C" w:rsidRPr="00EE474D" w:rsidRDefault="001C3B1C" w:rsidP="00CA216C">
            <w:pPr>
              <w:pStyle w:val="ListParagraph"/>
              <w:numPr>
                <w:ilvl w:val="0"/>
                <w:numId w:val="16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Personality and Personality Development </w:t>
            </w:r>
          </w:p>
          <w:p w14:paraId="45870D00" w14:textId="3E3F9988" w:rsidR="001C3B1C" w:rsidRPr="00EE474D" w:rsidRDefault="001C3B1C" w:rsidP="00CA216C">
            <w:pPr>
              <w:pStyle w:val="ListParagraph"/>
              <w:numPr>
                <w:ilvl w:val="0"/>
                <w:numId w:val="16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Theories on Personality </w:t>
            </w:r>
          </w:p>
          <w:p w14:paraId="690A9CBB" w14:textId="5DE9086A" w:rsidR="001C3B1C" w:rsidRPr="00EE474D" w:rsidRDefault="001C3B1C" w:rsidP="00CA216C">
            <w:pPr>
              <w:pStyle w:val="ListParagraph"/>
              <w:numPr>
                <w:ilvl w:val="0"/>
                <w:numId w:val="16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What is Personal Grooming </w:t>
            </w:r>
          </w:p>
          <w:p w14:paraId="572B8E2B" w14:textId="7823928F" w:rsidR="001C3B1C" w:rsidRPr="00EE474D" w:rsidRDefault="001C3B1C" w:rsidP="00CA216C">
            <w:pPr>
              <w:pStyle w:val="ListParagraph"/>
              <w:numPr>
                <w:ilvl w:val="0"/>
                <w:numId w:val="16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Elements of personal grooming </w:t>
            </w:r>
          </w:p>
          <w:p w14:paraId="3CF9F877" w14:textId="1877D84B" w:rsidR="001C3B1C" w:rsidRPr="00EE474D" w:rsidRDefault="001C3B1C" w:rsidP="00CA216C">
            <w:pPr>
              <w:pStyle w:val="ListParagraph"/>
              <w:numPr>
                <w:ilvl w:val="0"/>
                <w:numId w:val="168"/>
              </w:numPr>
              <w:rPr>
                <w:rFonts w:asciiTheme="majorBidi" w:eastAsia="Calibri" w:hAnsiTheme="majorBidi" w:cstheme="majorBidi"/>
              </w:rPr>
            </w:pPr>
            <w:r w:rsidRPr="00EE474D">
              <w:rPr>
                <w:rFonts w:asciiTheme="majorBidi" w:eastAsia="ClearSans" w:hAnsiTheme="majorBidi" w:cstheme="majorBidi"/>
                <w:color w:val="000000"/>
                <w:lang w:eastAsia="zh-CN" w:bidi="ar"/>
              </w:rPr>
              <w:t>Benefits of grooming</w:t>
            </w:r>
          </w:p>
        </w:tc>
      </w:tr>
      <w:tr w:rsidR="00D3317D" w:rsidRPr="00C46C09" w14:paraId="1F1BC5AF" w14:textId="77777777" w:rsidTr="00D3317D">
        <w:trPr>
          <w:trHeight w:val="576"/>
        </w:trPr>
        <w:tc>
          <w:tcPr>
            <w:tcW w:w="990" w:type="dxa"/>
            <w:shd w:val="clear" w:color="auto" w:fill="D9D9D9"/>
            <w:vAlign w:val="center"/>
          </w:tcPr>
          <w:p w14:paraId="74F5ACF4"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0FF90128"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Impression management </w:t>
            </w:r>
          </w:p>
          <w:p w14:paraId="5EAE2064" w14:textId="5ABD5F59" w:rsidR="001C3B1C" w:rsidRPr="00EE474D" w:rsidRDefault="001C3B1C" w:rsidP="00CA216C">
            <w:pPr>
              <w:pStyle w:val="ListParagraph"/>
              <w:numPr>
                <w:ilvl w:val="0"/>
                <w:numId w:val="169"/>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Perceptions of other people about us matters </w:t>
            </w:r>
          </w:p>
          <w:p w14:paraId="591D7365" w14:textId="49F31DD5" w:rsidR="001C3B1C" w:rsidRPr="00EE474D" w:rsidRDefault="001C3B1C" w:rsidP="00CA216C">
            <w:pPr>
              <w:pStyle w:val="ListParagraph"/>
              <w:numPr>
                <w:ilvl w:val="0"/>
                <w:numId w:val="169"/>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Habits to maintain personal hygiene </w:t>
            </w:r>
          </w:p>
          <w:p w14:paraId="59E0C614" w14:textId="4D913B25" w:rsidR="001C3B1C" w:rsidRPr="00EE474D" w:rsidRDefault="001C3B1C" w:rsidP="00CA216C">
            <w:pPr>
              <w:pStyle w:val="ListParagraph"/>
              <w:numPr>
                <w:ilvl w:val="0"/>
                <w:numId w:val="169"/>
              </w:numPr>
              <w:rPr>
                <w:rFonts w:asciiTheme="majorBidi" w:eastAsia="Calibri" w:hAnsiTheme="majorBidi" w:cstheme="majorBidi"/>
              </w:rPr>
            </w:pPr>
            <w:r w:rsidRPr="00EE474D">
              <w:rPr>
                <w:rFonts w:asciiTheme="majorBidi" w:eastAsia="ClearSans" w:hAnsiTheme="majorBidi" w:cstheme="majorBidi"/>
                <w:color w:val="000000"/>
                <w:lang w:eastAsia="zh-CN" w:bidi="ar"/>
              </w:rPr>
              <w:t>20 grooming tips</w:t>
            </w:r>
          </w:p>
        </w:tc>
      </w:tr>
      <w:tr w:rsidR="00D3317D" w:rsidRPr="00C46C09" w14:paraId="1CFFB640" w14:textId="77777777" w:rsidTr="00D3317D">
        <w:trPr>
          <w:trHeight w:val="576"/>
        </w:trPr>
        <w:tc>
          <w:tcPr>
            <w:tcW w:w="990" w:type="dxa"/>
            <w:shd w:val="clear" w:color="auto" w:fill="D9D9D9"/>
            <w:vAlign w:val="center"/>
          </w:tcPr>
          <w:p w14:paraId="077B8AF1"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298DF427"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Management </w:t>
            </w:r>
          </w:p>
          <w:p w14:paraId="45DC4346" w14:textId="45A8291B" w:rsidR="001C3B1C" w:rsidRPr="00EE474D" w:rsidRDefault="001C3B1C" w:rsidP="00CA216C">
            <w:pPr>
              <w:pStyle w:val="ListParagraph"/>
              <w:numPr>
                <w:ilvl w:val="0"/>
                <w:numId w:val="170"/>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How to manage ourselves </w:t>
            </w:r>
          </w:p>
          <w:p w14:paraId="2E0DBCBB" w14:textId="5FACAE6C" w:rsidR="001C3B1C" w:rsidRPr="00EE474D" w:rsidRDefault="001C3B1C" w:rsidP="00CA216C">
            <w:pPr>
              <w:pStyle w:val="ListParagraph"/>
              <w:numPr>
                <w:ilvl w:val="0"/>
                <w:numId w:val="170"/>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Human Behavior </w:t>
            </w:r>
          </w:p>
          <w:p w14:paraId="600E25C7" w14:textId="3529DD77" w:rsidR="001C3B1C" w:rsidRPr="00EE474D" w:rsidRDefault="001C3B1C" w:rsidP="00CA216C">
            <w:pPr>
              <w:pStyle w:val="ListParagraph"/>
              <w:numPr>
                <w:ilvl w:val="0"/>
                <w:numId w:val="170"/>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Behavioral Theory </w:t>
            </w:r>
          </w:p>
          <w:p w14:paraId="19CC26F3" w14:textId="0C649A25" w:rsidR="001C3B1C" w:rsidRPr="00EE474D" w:rsidRDefault="001C3B1C" w:rsidP="00CA216C">
            <w:pPr>
              <w:pStyle w:val="ListParagraph"/>
              <w:numPr>
                <w:ilvl w:val="0"/>
                <w:numId w:val="170"/>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Trait theory </w:t>
            </w:r>
          </w:p>
          <w:p w14:paraId="47FF0215" w14:textId="0E402733" w:rsidR="001C3B1C" w:rsidRPr="00EE474D" w:rsidRDefault="001C3B1C" w:rsidP="00CA216C">
            <w:pPr>
              <w:pStyle w:val="ListParagraph"/>
              <w:numPr>
                <w:ilvl w:val="0"/>
                <w:numId w:val="170"/>
              </w:numPr>
              <w:rPr>
                <w:rFonts w:asciiTheme="majorBidi" w:eastAsia="Calibri" w:hAnsiTheme="majorBidi" w:cstheme="majorBidi"/>
              </w:rPr>
            </w:pPr>
            <w:r w:rsidRPr="00EE474D">
              <w:rPr>
                <w:rFonts w:asciiTheme="majorBidi" w:eastAsia="ClearSans" w:hAnsiTheme="majorBidi" w:cstheme="majorBidi"/>
                <w:color w:val="000000"/>
                <w:lang w:eastAsia="zh-CN" w:bidi="ar"/>
              </w:rPr>
              <w:t>Why is management important in our personal life?</w:t>
            </w:r>
          </w:p>
        </w:tc>
      </w:tr>
      <w:tr w:rsidR="00D3317D" w:rsidRPr="00C46C09" w14:paraId="5A790F96" w14:textId="77777777" w:rsidTr="00D3317D">
        <w:trPr>
          <w:trHeight w:val="576"/>
        </w:trPr>
        <w:tc>
          <w:tcPr>
            <w:tcW w:w="990" w:type="dxa"/>
            <w:shd w:val="clear" w:color="auto" w:fill="D9D9D9"/>
            <w:vAlign w:val="center"/>
          </w:tcPr>
          <w:p w14:paraId="18FF67D4"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3EB5D4CD" w14:textId="79376FB0"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Body image and Self Esteem </w:t>
            </w:r>
          </w:p>
          <w:p w14:paraId="60B18C1F" w14:textId="3C2D3169" w:rsidR="001C3B1C" w:rsidRPr="00EE474D" w:rsidRDefault="001C3B1C" w:rsidP="00CA216C">
            <w:pPr>
              <w:pStyle w:val="ListParagraph"/>
              <w:numPr>
                <w:ilvl w:val="0"/>
                <w:numId w:val="171"/>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Difference between healthy and unhealthy body image? </w:t>
            </w:r>
          </w:p>
          <w:p w14:paraId="16595E53" w14:textId="5D8958A8" w:rsidR="001C3B1C" w:rsidRPr="00EE474D" w:rsidRDefault="001C3B1C" w:rsidP="00CA216C">
            <w:pPr>
              <w:pStyle w:val="ListParagraph"/>
              <w:numPr>
                <w:ilvl w:val="0"/>
                <w:numId w:val="171"/>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How do people get unhealthy body image? </w:t>
            </w:r>
          </w:p>
          <w:p w14:paraId="7D84608D" w14:textId="42D57D22" w:rsidR="001C3B1C" w:rsidRPr="00EE474D" w:rsidRDefault="001C3B1C" w:rsidP="00CA216C">
            <w:pPr>
              <w:pStyle w:val="ListParagraph"/>
              <w:numPr>
                <w:ilvl w:val="0"/>
                <w:numId w:val="171"/>
              </w:numPr>
              <w:rPr>
                <w:rFonts w:asciiTheme="majorBidi" w:eastAsia="Calibri" w:hAnsiTheme="majorBidi" w:cstheme="majorBidi"/>
              </w:rPr>
            </w:pPr>
            <w:r w:rsidRPr="00EE474D">
              <w:rPr>
                <w:rFonts w:asciiTheme="majorBidi" w:eastAsia="ClearSans" w:hAnsiTheme="majorBidi" w:cstheme="majorBidi"/>
                <w:color w:val="000000"/>
                <w:lang w:eastAsia="zh-CN" w:bidi="ar"/>
              </w:rPr>
              <w:t>Why are self-esteem and body image important?</w:t>
            </w:r>
          </w:p>
        </w:tc>
      </w:tr>
      <w:tr w:rsidR="00D3317D" w:rsidRPr="00C46C09" w14:paraId="40A2478D" w14:textId="77777777" w:rsidTr="00D3317D">
        <w:trPr>
          <w:trHeight w:val="576"/>
        </w:trPr>
        <w:tc>
          <w:tcPr>
            <w:tcW w:w="990" w:type="dxa"/>
            <w:shd w:val="clear" w:color="auto" w:fill="D9D9D9"/>
            <w:vAlign w:val="center"/>
          </w:tcPr>
          <w:p w14:paraId="7157CBD3"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503351CA"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Basic etiquette at workplace </w:t>
            </w:r>
          </w:p>
          <w:p w14:paraId="5BD5A133" w14:textId="1CC6E93B" w:rsidR="001C3B1C" w:rsidRPr="00EE474D" w:rsidRDefault="001C3B1C" w:rsidP="00CA216C">
            <w:pPr>
              <w:pStyle w:val="ListParagraph"/>
              <w:numPr>
                <w:ilvl w:val="0"/>
                <w:numId w:val="172"/>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Rules of Business Etiquette </w:t>
            </w:r>
          </w:p>
          <w:p w14:paraId="2D96142B" w14:textId="70F269CF" w:rsidR="001C3B1C" w:rsidRPr="00EE474D" w:rsidRDefault="001C3B1C" w:rsidP="00CA216C">
            <w:pPr>
              <w:pStyle w:val="ListParagraph"/>
              <w:numPr>
                <w:ilvl w:val="0"/>
                <w:numId w:val="172"/>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Importance of Business office environment </w:t>
            </w:r>
          </w:p>
          <w:p w14:paraId="71908C03" w14:textId="7EC00E06" w:rsidR="001C3B1C" w:rsidRPr="00EE474D" w:rsidRDefault="001C3B1C" w:rsidP="00CA216C">
            <w:pPr>
              <w:pStyle w:val="ListParagraph"/>
              <w:numPr>
                <w:ilvl w:val="0"/>
                <w:numId w:val="172"/>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Good Manners in the Office </w:t>
            </w:r>
          </w:p>
          <w:p w14:paraId="5158397D" w14:textId="4189A09F" w:rsidR="001C3B1C" w:rsidRPr="00EE474D" w:rsidRDefault="001C3B1C" w:rsidP="00CA216C">
            <w:pPr>
              <w:pStyle w:val="ListParagraph"/>
              <w:numPr>
                <w:ilvl w:val="0"/>
                <w:numId w:val="172"/>
              </w:numPr>
              <w:rPr>
                <w:rFonts w:asciiTheme="majorBidi" w:eastAsia="Calibri" w:hAnsiTheme="majorBidi" w:cstheme="majorBidi"/>
              </w:rPr>
            </w:pPr>
            <w:r w:rsidRPr="00EE474D">
              <w:rPr>
                <w:rFonts w:asciiTheme="majorBidi" w:eastAsia="ClearSans" w:hAnsiTheme="majorBidi" w:cstheme="majorBidi"/>
                <w:color w:val="000000"/>
                <w:lang w:eastAsia="zh-CN" w:bidi="ar"/>
              </w:rPr>
              <w:t>Tips to Overcome Bad Manners at Work</w:t>
            </w:r>
          </w:p>
        </w:tc>
      </w:tr>
      <w:tr w:rsidR="00D3317D" w:rsidRPr="00C46C09" w14:paraId="25F405D3" w14:textId="77777777" w:rsidTr="00D3317D">
        <w:trPr>
          <w:trHeight w:val="576"/>
        </w:trPr>
        <w:tc>
          <w:tcPr>
            <w:tcW w:w="990" w:type="dxa"/>
            <w:shd w:val="clear" w:color="auto" w:fill="D9D9D9"/>
            <w:vAlign w:val="center"/>
          </w:tcPr>
          <w:p w14:paraId="2C9FCF94"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09EB3510"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Appropriate Business Attire </w:t>
            </w:r>
          </w:p>
          <w:p w14:paraId="1F5F678E" w14:textId="79E0232E" w:rsidR="001C3B1C" w:rsidRPr="00EE474D" w:rsidRDefault="001C3B1C" w:rsidP="00CA216C">
            <w:pPr>
              <w:pStyle w:val="ListParagraph"/>
              <w:numPr>
                <w:ilvl w:val="0"/>
                <w:numId w:val="173"/>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Importance of dressing professionally </w:t>
            </w:r>
          </w:p>
          <w:p w14:paraId="2A1463AA" w14:textId="2CCF34DC" w:rsidR="001C3B1C" w:rsidRPr="00EE474D" w:rsidRDefault="001C3B1C" w:rsidP="00CA216C">
            <w:pPr>
              <w:pStyle w:val="ListParagraph"/>
              <w:numPr>
                <w:ilvl w:val="0"/>
                <w:numId w:val="173"/>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Types of business attires </w:t>
            </w:r>
          </w:p>
          <w:p w14:paraId="6B40499F" w14:textId="3A75FC32" w:rsidR="001C3B1C" w:rsidRPr="00EE474D" w:rsidRDefault="001C3B1C" w:rsidP="00CA216C">
            <w:pPr>
              <w:pStyle w:val="ListParagraph"/>
              <w:numPr>
                <w:ilvl w:val="0"/>
                <w:numId w:val="173"/>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Accessories </w:t>
            </w:r>
          </w:p>
          <w:p w14:paraId="1C5542F0" w14:textId="7B4CB640" w:rsidR="001C3B1C" w:rsidRPr="00EE474D" w:rsidRDefault="001C3B1C" w:rsidP="00CA216C">
            <w:pPr>
              <w:pStyle w:val="ListParagraph"/>
              <w:numPr>
                <w:ilvl w:val="0"/>
                <w:numId w:val="173"/>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Sunglasses </w:t>
            </w:r>
          </w:p>
          <w:p w14:paraId="0DF5B381" w14:textId="0550B7C1" w:rsidR="001C3B1C" w:rsidRPr="00EE474D" w:rsidRDefault="001C3B1C" w:rsidP="00CA216C">
            <w:pPr>
              <w:pStyle w:val="ListParagraph"/>
              <w:numPr>
                <w:ilvl w:val="0"/>
                <w:numId w:val="173"/>
              </w:numPr>
              <w:rPr>
                <w:rFonts w:asciiTheme="majorBidi" w:eastAsia="Calibri" w:hAnsiTheme="majorBidi" w:cstheme="majorBidi"/>
              </w:rPr>
            </w:pPr>
            <w:r w:rsidRPr="00EE474D">
              <w:rPr>
                <w:rFonts w:asciiTheme="majorBidi" w:eastAsia="ClearSans" w:hAnsiTheme="majorBidi" w:cstheme="majorBidi"/>
                <w:color w:val="000000"/>
                <w:lang w:eastAsia="zh-CN" w:bidi="ar"/>
              </w:rPr>
              <w:t>Face shapes</w:t>
            </w:r>
          </w:p>
        </w:tc>
      </w:tr>
      <w:tr w:rsidR="00D3317D" w:rsidRPr="00C46C09" w14:paraId="5E5809C7" w14:textId="77777777" w:rsidTr="00D3317D">
        <w:trPr>
          <w:trHeight w:val="576"/>
        </w:trPr>
        <w:tc>
          <w:tcPr>
            <w:tcW w:w="990" w:type="dxa"/>
            <w:shd w:val="clear" w:color="auto" w:fill="D9D9D9"/>
            <w:vAlign w:val="center"/>
          </w:tcPr>
          <w:p w14:paraId="1D903EB4"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41C24B12"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Basic etiquette at workplace </w:t>
            </w:r>
          </w:p>
          <w:p w14:paraId="55C6B68C" w14:textId="0555E96C" w:rsidR="001C3B1C" w:rsidRPr="00EE474D" w:rsidRDefault="001C3B1C" w:rsidP="00CA216C">
            <w:pPr>
              <w:pStyle w:val="ListParagraph"/>
              <w:numPr>
                <w:ilvl w:val="0"/>
                <w:numId w:val="174"/>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Table Manners and Dining Etiquette </w:t>
            </w:r>
          </w:p>
          <w:p w14:paraId="4355FDDD" w14:textId="31972F35" w:rsidR="001C3B1C" w:rsidRPr="00EE474D" w:rsidRDefault="001C3B1C" w:rsidP="00CA216C">
            <w:pPr>
              <w:pStyle w:val="ListParagraph"/>
              <w:numPr>
                <w:ilvl w:val="0"/>
                <w:numId w:val="174"/>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Importance of good table manners, RSVP, Gifts &amp; Thank you note </w:t>
            </w:r>
          </w:p>
          <w:p w14:paraId="54F8DB6E" w14:textId="2221FEB1" w:rsidR="001C3B1C" w:rsidRPr="00EE474D" w:rsidRDefault="001C3B1C" w:rsidP="00CA216C">
            <w:pPr>
              <w:pStyle w:val="ListParagraph"/>
              <w:numPr>
                <w:ilvl w:val="0"/>
                <w:numId w:val="174"/>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Napkins, How to summon a Waiter/ess or servant politely </w:t>
            </w:r>
          </w:p>
          <w:p w14:paraId="6A06E420" w14:textId="34A6297B" w:rsidR="001C3B1C" w:rsidRPr="00EE474D" w:rsidRDefault="001C3B1C" w:rsidP="00CA216C">
            <w:pPr>
              <w:pStyle w:val="ListParagraph"/>
              <w:numPr>
                <w:ilvl w:val="0"/>
                <w:numId w:val="174"/>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Ordering and eating difficult food during business meetings or gathering </w:t>
            </w:r>
          </w:p>
          <w:p w14:paraId="256A7F4F" w14:textId="3103A0B8" w:rsidR="001C3B1C" w:rsidRPr="00EE474D" w:rsidRDefault="001C3B1C" w:rsidP="00CA216C">
            <w:pPr>
              <w:pStyle w:val="ListParagraph"/>
              <w:numPr>
                <w:ilvl w:val="0"/>
                <w:numId w:val="174"/>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Professional Eating, International fork knife language &amp; table settings </w:t>
            </w:r>
          </w:p>
          <w:p w14:paraId="01A2D1D2" w14:textId="0021FAE8" w:rsidR="001C3B1C" w:rsidRPr="00EE474D" w:rsidRDefault="001C3B1C" w:rsidP="00CA216C">
            <w:pPr>
              <w:pStyle w:val="ListParagraph"/>
              <w:numPr>
                <w:ilvl w:val="0"/>
                <w:numId w:val="174"/>
              </w:numPr>
              <w:rPr>
                <w:rFonts w:asciiTheme="majorBidi" w:eastAsia="Calibri" w:hAnsiTheme="majorBidi" w:cstheme="majorBidi"/>
              </w:rPr>
            </w:pPr>
            <w:r w:rsidRPr="00EE474D">
              <w:rPr>
                <w:rFonts w:asciiTheme="majorBidi" w:eastAsia="ClearSans" w:hAnsiTheme="majorBidi" w:cstheme="majorBidi"/>
                <w:color w:val="000000"/>
                <w:lang w:eastAsia="zh-CN" w:bidi="ar"/>
              </w:rPr>
              <w:t>Eating etiquette in Islam</w:t>
            </w:r>
          </w:p>
        </w:tc>
      </w:tr>
      <w:tr w:rsidR="00D3317D" w:rsidRPr="00C46C09" w14:paraId="3AEF444A" w14:textId="77777777" w:rsidTr="00D3317D">
        <w:trPr>
          <w:trHeight w:val="576"/>
        </w:trPr>
        <w:tc>
          <w:tcPr>
            <w:tcW w:w="990" w:type="dxa"/>
            <w:shd w:val="clear" w:color="auto" w:fill="D9D9D9"/>
            <w:vAlign w:val="center"/>
          </w:tcPr>
          <w:p w14:paraId="727C02BD"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1A820419"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Presentation, Application and Report Writing Skills </w:t>
            </w:r>
          </w:p>
          <w:p w14:paraId="08E3FB3E" w14:textId="72636EF6" w:rsidR="001C3B1C" w:rsidRPr="00EE474D" w:rsidRDefault="001C3B1C" w:rsidP="00CA216C">
            <w:pPr>
              <w:pStyle w:val="ListParagraph"/>
              <w:numPr>
                <w:ilvl w:val="0"/>
                <w:numId w:val="175"/>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Creating effective PowerPoint &amp; Oral presentation skills </w:t>
            </w:r>
          </w:p>
          <w:p w14:paraId="2D2A29EE" w14:textId="2A449D2B" w:rsidR="001C3B1C" w:rsidRPr="00EE474D" w:rsidRDefault="001C3B1C" w:rsidP="00CA216C">
            <w:pPr>
              <w:pStyle w:val="ListParagraph"/>
              <w:numPr>
                <w:ilvl w:val="0"/>
                <w:numId w:val="175"/>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10 strategies to improve your presentation </w:t>
            </w:r>
          </w:p>
          <w:p w14:paraId="45974FF9" w14:textId="473399C0" w:rsidR="001C3B1C" w:rsidRPr="00EE474D" w:rsidRDefault="001C3B1C" w:rsidP="00CA216C">
            <w:pPr>
              <w:pStyle w:val="ListParagraph"/>
              <w:numPr>
                <w:ilvl w:val="0"/>
                <w:numId w:val="175"/>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Format &amp; Types of Applications and Reports </w:t>
            </w:r>
          </w:p>
          <w:p w14:paraId="58E3EC5B" w14:textId="4B0FB0A7" w:rsidR="001C3B1C" w:rsidRPr="00EE474D" w:rsidRDefault="001C3B1C" w:rsidP="00CA216C">
            <w:pPr>
              <w:pStyle w:val="ListParagraph"/>
              <w:numPr>
                <w:ilvl w:val="0"/>
                <w:numId w:val="175"/>
              </w:numPr>
              <w:rPr>
                <w:rFonts w:asciiTheme="majorBidi" w:eastAsia="Calibri" w:hAnsiTheme="majorBidi" w:cstheme="majorBidi"/>
              </w:rPr>
            </w:pPr>
            <w:r w:rsidRPr="00EE474D">
              <w:rPr>
                <w:rFonts w:asciiTheme="majorBidi" w:eastAsia="ClearSans" w:hAnsiTheme="majorBidi" w:cstheme="majorBidi"/>
                <w:color w:val="000000"/>
                <w:lang w:eastAsia="zh-CN" w:bidi="ar"/>
              </w:rPr>
              <w:t>Elements of a Report &amp; APA referencing</w:t>
            </w:r>
          </w:p>
        </w:tc>
      </w:tr>
      <w:tr w:rsidR="00D3317D" w:rsidRPr="00C46C09" w14:paraId="2412E6D8" w14:textId="77777777" w:rsidTr="00D3317D">
        <w:trPr>
          <w:trHeight w:val="576"/>
        </w:trPr>
        <w:tc>
          <w:tcPr>
            <w:tcW w:w="8905" w:type="dxa"/>
            <w:gridSpan w:val="2"/>
            <w:shd w:val="clear" w:color="auto" w:fill="D9D9D9"/>
            <w:vAlign w:val="center"/>
          </w:tcPr>
          <w:p w14:paraId="081B8D93"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D3317D" w:rsidRPr="00C46C09" w14:paraId="1D99153F" w14:textId="77777777" w:rsidTr="00D3317D">
        <w:trPr>
          <w:trHeight w:val="576"/>
        </w:trPr>
        <w:tc>
          <w:tcPr>
            <w:tcW w:w="990" w:type="dxa"/>
            <w:shd w:val="clear" w:color="auto" w:fill="D9D9D9"/>
            <w:vAlign w:val="center"/>
          </w:tcPr>
          <w:p w14:paraId="042EA6EB"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0CC62C90"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Interview Skills </w:t>
            </w:r>
          </w:p>
          <w:p w14:paraId="29A843B7" w14:textId="303AA756" w:rsidR="001C3B1C" w:rsidRPr="00EE474D" w:rsidRDefault="001C3B1C" w:rsidP="00CA216C">
            <w:pPr>
              <w:pStyle w:val="ListParagraph"/>
              <w:numPr>
                <w:ilvl w:val="0"/>
                <w:numId w:val="176"/>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Types of interviews </w:t>
            </w:r>
          </w:p>
          <w:p w14:paraId="373A8E2F" w14:textId="0A81F749" w:rsidR="001C3B1C" w:rsidRPr="00EE474D" w:rsidRDefault="001C3B1C" w:rsidP="00CA216C">
            <w:pPr>
              <w:pStyle w:val="ListParagraph"/>
              <w:numPr>
                <w:ilvl w:val="0"/>
                <w:numId w:val="176"/>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Interview preparation steps, tips &amp; Stages of an interview </w:t>
            </w:r>
          </w:p>
          <w:p w14:paraId="5C6D7E95" w14:textId="73441894" w:rsidR="001C3B1C" w:rsidRPr="00EE474D" w:rsidRDefault="001C3B1C" w:rsidP="00CA216C">
            <w:pPr>
              <w:pStyle w:val="ListParagraph"/>
              <w:numPr>
                <w:ilvl w:val="0"/>
                <w:numId w:val="176"/>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Common &amp; illegal questions and developing effective answers </w:t>
            </w:r>
          </w:p>
          <w:p w14:paraId="6F9E0E57" w14:textId="5D7FF0B8" w:rsidR="001C3B1C" w:rsidRPr="00EE474D" w:rsidRDefault="001C3B1C" w:rsidP="00CA216C">
            <w:pPr>
              <w:pStyle w:val="ListParagraph"/>
              <w:numPr>
                <w:ilvl w:val="0"/>
                <w:numId w:val="176"/>
              </w:numPr>
              <w:rPr>
                <w:rFonts w:asciiTheme="majorBidi" w:eastAsia="Calibri" w:hAnsiTheme="majorBidi" w:cstheme="majorBidi"/>
              </w:rPr>
            </w:pPr>
            <w:r w:rsidRPr="00EE474D">
              <w:rPr>
                <w:rFonts w:asciiTheme="majorBidi" w:eastAsia="ClearSans" w:hAnsiTheme="majorBidi" w:cstheme="majorBidi"/>
                <w:color w:val="000000"/>
                <w:lang w:eastAsia="zh-CN" w:bidi="ar"/>
              </w:rPr>
              <w:t>Handshake Etiquette</w:t>
            </w:r>
          </w:p>
        </w:tc>
      </w:tr>
      <w:tr w:rsidR="00D3317D" w:rsidRPr="00C46C09" w14:paraId="38CA64D6" w14:textId="77777777" w:rsidTr="00D3317D">
        <w:trPr>
          <w:trHeight w:val="576"/>
        </w:trPr>
        <w:tc>
          <w:tcPr>
            <w:tcW w:w="990" w:type="dxa"/>
            <w:shd w:val="clear" w:color="auto" w:fill="D9D9D9"/>
            <w:vAlign w:val="center"/>
          </w:tcPr>
          <w:p w14:paraId="14D0CC42"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2938C690"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Personal Space </w:t>
            </w:r>
          </w:p>
          <w:p w14:paraId="022639D7" w14:textId="1985802F" w:rsidR="001C3B1C" w:rsidRPr="00EE474D" w:rsidRDefault="001C3B1C" w:rsidP="00CA216C">
            <w:pPr>
              <w:pStyle w:val="ListParagraph"/>
              <w:numPr>
                <w:ilvl w:val="0"/>
                <w:numId w:val="177"/>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What is personal space? Hall personal space and its importance </w:t>
            </w:r>
          </w:p>
          <w:p w14:paraId="0F859113" w14:textId="7A0FAAAA" w:rsidR="001C3B1C" w:rsidRPr="00EE474D" w:rsidRDefault="001C3B1C" w:rsidP="00CA216C">
            <w:pPr>
              <w:pStyle w:val="ListParagraph"/>
              <w:numPr>
                <w:ilvl w:val="0"/>
                <w:numId w:val="177"/>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The law of personal space </w:t>
            </w:r>
          </w:p>
          <w:p w14:paraId="121B4094" w14:textId="6BED12BB" w:rsidR="001C3B1C" w:rsidRPr="00EE474D" w:rsidRDefault="001C3B1C" w:rsidP="00CA216C">
            <w:pPr>
              <w:pStyle w:val="ListParagraph"/>
              <w:numPr>
                <w:ilvl w:val="0"/>
                <w:numId w:val="177"/>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Determining factors for personal space and its General rules </w:t>
            </w:r>
          </w:p>
          <w:p w14:paraId="3A891A80" w14:textId="3FA9934A" w:rsidR="001C3B1C" w:rsidRPr="00EE474D" w:rsidRDefault="001C3B1C" w:rsidP="00CA216C">
            <w:pPr>
              <w:pStyle w:val="ListParagraph"/>
              <w:numPr>
                <w:ilvl w:val="0"/>
                <w:numId w:val="177"/>
              </w:numPr>
              <w:rPr>
                <w:rFonts w:asciiTheme="majorBidi" w:eastAsia="Calibri" w:hAnsiTheme="majorBidi" w:cstheme="majorBidi"/>
              </w:rPr>
            </w:pPr>
            <w:r w:rsidRPr="00EE474D">
              <w:rPr>
                <w:rFonts w:asciiTheme="majorBidi" w:eastAsia="ClearSans" w:hAnsiTheme="majorBidi" w:cstheme="majorBidi"/>
                <w:color w:val="000000"/>
                <w:lang w:eastAsia="zh-CN" w:bidi="ar"/>
              </w:rPr>
              <w:t>Personal space at work</w:t>
            </w:r>
          </w:p>
        </w:tc>
      </w:tr>
      <w:tr w:rsidR="00D3317D" w:rsidRPr="00C46C09" w14:paraId="3DB47D2A" w14:textId="77777777" w:rsidTr="00D3317D">
        <w:trPr>
          <w:trHeight w:val="576"/>
        </w:trPr>
        <w:tc>
          <w:tcPr>
            <w:tcW w:w="990" w:type="dxa"/>
            <w:shd w:val="clear" w:color="auto" w:fill="D9D9D9"/>
            <w:vAlign w:val="center"/>
          </w:tcPr>
          <w:p w14:paraId="478B3265"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42191F90"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Email Communication Etiquette </w:t>
            </w:r>
          </w:p>
          <w:p w14:paraId="58DCAD1B" w14:textId="3A547DBE" w:rsidR="001C3B1C" w:rsidRPr="00EE474D" w:rsidRDefault="001C3B1C" w:rsidP="00CA216C">
            <w:pPr>
              <w:pStyle w:val="ListParagraph"/>
              <w:numPr>
                <w:ilvl w:val="0"/>
                <w:numId w:val="17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Importance of email communication </w:t>
            </w:r>
          </w:p>
          <w:p w14:paraId="24E9BDD3" w14:textId="7E0F9F4D" w:rsidR="001C3B1C" w:rsidRPr="00EE474D" w:rsidRDefault="001C3B1C" w:rsidP="00CA216C">
            <w:pPr>
              <w:pStyle w:val="ListParagraph"/>
              <w:numPr>
                <w:ilvl w:val="0"/>
                <w:numId w:val="17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Email account names </w:t>
            </w:r>
          </w:p>
          <w:p w14:paraId="36241966" w14:textId="5ABF88C9" w:rsidR="001C3B1C" w:rsidRPr="00EE474D" w:rsidRDefault="001C3B1C" w:rsidP="00CA216C">
            <w:pPr>
              <w:pStyle w:val="ListParagraph"/>
              <w:numPr>
                <w:ilvl w:val="0"/>
                <w:numId w:val="17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Subject line, Flagging, Response time, Email tools, Out of office </w:t>
            </w:r>
          </w:p>
          <w:p w14:paraId="21EF3E6A" w14:textId="703C44CF" w:rsidR="001C3B1C" w:rsidRPr="00EE474D" w:rsidRDefault="001C3B1C" w:rsidP="00CA216C">
            <w:pPr>
              <w:pStyle w:val="ListParagraph"/>
              <w:numPr>
                <w:ilvl w:val="0"/>
                <w:numId w:val="178"/>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Offensive comments, CAPS, Be sensitive, Tone, File transfer, Formatting </w:t>
            </w:r>
          </w:p>
          <w:p w14:paraId="723A329C" w14:textId="633E4484" w:rsidR="001C3B1C" w:rsidRPr="00EE474D" w:rsidRDefault="001C3B1C" w:rsidP="00CA216C">
            <w:pPr>
              <w:pStyle w:val="ListParagraph"/>
              <w:numPr>
                <w:ilvl w:val="0"/>
                <w:numId w:val="178"/>
              </w:numPr>
              <w:rPr>
                <w:rFonts w:asciiTheme="majorBidi" w:eastAsia="Calibri" w:hAnsiTheme="majorBidi" w:cstheme="majorBidi"/>
              </w:rPr>
            </w:pPr>
            <w:r w:rsidRPr="00EE474D">
              <w:rPr>
                <w:rFonts w:asciiTheme="majorBidi" w:eastAsia="ClearSans" w:hAnsiTheme="majorBidi" w:cstheme="majorBidi"/>
                <w:color w:val="000000"/>
                <w:lang w:eastAsia="zh-CN" w:bidi="ar"/>
              </w:rPr>
              <w:t>Privacy, Business and personal email, Editing, Sign</w:t>
            </w:r>
          </w:p>
        </w:tc>
      </w:tr>
      <w:tr w:rsidR="00D3317D" w:rsidRPr="00C46C09" w14:paraId="16A33281" w14:textId="77777777" w:rsidTr="00D3317D">
        <w:trPr>
          <w:trHeight w:val="576"/>
        </w:trPr>
        <w:tc>
          <w:tcPr>
            <w:tcW w:w="990" w:type="dxa"/>
            <w:shd w:val="clear" w:color="auto" w:fill="D9D9D9"/>
            <w:vAlign w:val="center"/>
          </w:tcPr>
          <w:p w14:paraId="50327CB6"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3BE744C2"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Business invitation etiquette </w:t>
            </w:r>
          </w:p>
          <w:p w14:paraId="32459CDF" w14:textId="7D4A992F" w:rsidR="001C3B1C" w:rsidRPr="00EE474D" w:rsidRDefault="001C3B1C" w:rsidP="00CA216C">
            <w:pPr>
              <w:pStyle w:val="ListParagraph"/>
              <w:numPr>
                <w:ilvl w:val="0"/>
                <w:numId w:val="179"/>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Invitation timing, Format &amp; Responding </w:t>
            </w:r>
          </w:p>
          <w:p w14:paraId="339FDB0C" w14:textId="029A2BCA" w:rsidR="001C3B1C" w:rsidRPr="00EE474D" w:rsidRDefault="001C3B1C" w:rsidP="00CA216C">
            <w:pPr>
              <w:pStyle w:val="ListParagraph"/>
              <w:numPr>
                <w:ilvl w:val="0"/>
                <w:numId w:val="179"/>
              </w:numPr>
              <w:rPr>
                <w:rFonts w:asciiTheme="majorBidi" w:eastAsia="Calibri" w:hAnsiTheme="majorBidi" w:cstheme="majorBidi"/>
              </w:rPr>
            </w:pPr>
            <w:r w:rsidRPr="00EE474D">
              <w:rPr>
                <w:rFonts w:asciiTheme="majorBidi" w:eastAsia="ClearSans" w:hAnsiTheme="majorBidi" w:cstheme="majorBidi"/>
                <w:color w:val="000000"/>
                <w:lang w:eastAsia="zh-CN" w:bidi="ar"/>
              </w:rPr>
              <w:t>Canceled events &amp; Envelopes</w:t>
            </w:r>
          </w:p>
        </w:tc>
      </w:tr>
      <w:tr w:rsidR="00D3317D" w:rsidRPr="00C46C09" w14:paraId="1ACE4097" w14:textId="77777777" w:rsidTr="00D3317D">
        <w:trPr>
          <w:trHeight w:val="576"/>
        </w:trPr>
        <w:tc>
          <w:tcPr>
            <w:tcW w:w="990" w:type="dxa"/>
            <w:shd w:val="clear" w:color="auto" w:fill="D9D9D9"/>
            <w:vAlign w:val="center"/>
          </w:tcPr>
          <w:p w14:paraId="0DD53BDC"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486614DA"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Handshake Etiquette </w:t>
            </w:r>
          </w:p>
          <w:p w14:paraId="0F3AD64D" w14:textId="0D309CB9" w:rsidR="001C3B1C" w:rsidRPr="00EE474D" w:rsidRDefault="001C3B1C" w:rsidP="00CA216C">
            <w:pPr>
              <w:pStyle w:val="ListParagraph"/>
              <w:numPr>
                <w:ilvl w:val="0"/>
                <w:numId w:val="180"/>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Importance and basics of handshake </w:t>
            </w:r>
          </w:p>
          <w:p w14:paraId="5F3BF90D" w14:textId="7C456495" w:rsidR="001C3B1C" w:rsidRPr="00EE474D" w:rsidRDefault="001C3B1C" w:rsidP="00CA216C">
            <w:pPr>
              <w:pStyle w:val="ListParagraph"/>
              <w:numPr>
                <w:ilvl w:val="0"/>
                <w:numId w:val="180"/>
              </w:numPr>
              <w:rPr>
                <w:rFonts w:asciiTheme="majorBidi" w:eastAsia="Calibri" w:hAnsiTheme="majorBidi" w:cstheme="majorBidi"/>
              </w:rPr>
            </w:pPr>
            <w:r w:rsidRPr="00EE474D">
              <w:rPr>
                <w:rFonts w:asciiTheme="majorBidi" w:eastAsia="ClearSans" w:hAnsiTheme="majorBidi" w:cstheme="majorBidi"/>
                <w:color w:val="000000"/>
                <w:lang w:eastAsia="zh-CN" w:bidi="ar"/>
              </w:rPr>
              <w:t>7 tips of handshake &amp; Handshake types</w:t>
            </w:r>
          </w:p>
        </w:tc>
      </w:tr>
      <w:tr w:rsidR="00D3317D" w:rsidRPr="00C46C09" w14:paraId="6EFEAD4C" w14:textId="77777777" w:rsidTr="00D3317D">
        <w:trPr>
          <w:trHeight w:val="576"/>
        </w:trPr>
        <w:tc>
          <w:tcPr>
            <w:tcW w:w="990" w:type="dxa"/>
            <w:shd w:val="clear" w:color="auto" w:fill="D9D9D9"/>
            <w:vAlign w:val="center"/>
          </w:tcPr>
          <w:p w14:paraId="7590A4AA"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4909F65C"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Cell phone Etiquette </w:t>
            </w:r>
          </w:p>
          <w:p w14:paraId="1E3CF0C7" w14:textId="55235DE8" w:rsidR="001C3B1C" w:rsidRPr="00EE474D" w:rsidRDefault="001C3B1C" w:rsidP="00CA216C">
            <w:pPr>
              <w:pStyle w:val="ListParagraph"/>
              <w:numPr>
                <w:ilvl w:val="0"/>
                <w:numId w:val="181"/>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Driving, Be in control </w:t>
            </w:r>
          </w:p>
          <w:p w14:paraId="22EDD577" w14:textId="644A616A" w:rsidR="001C3B1C" w:rsidRPr="00EE474D" w:rsidRDefault="001C3B1C" w:rsidP="00CA216C">
            <w:pPr>
              <w:pStyle w:val="ListParagraph"/>
              <w:numPr>
                <w:ilvl w:val="0"/>
                <w:numId w:val="181"/>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Public chatter, Silent, Speak softly </w:t>
            </w:r>
          </w:p>
          <w:p w14:paraId="19230189" w14:textId="42ABB804" w:rsidR="001C3B1C" w:rsidRPr="00EE474D" w:rsidRDefault="001C3B1C" w:rsidP="00CA216C">
            <w:pPr>
              <w:pStyle w:val="ListParagraph"/>
              <w:numPr>
                <w:ilvl w:val="0"/>
                <w:numId w:val="181"/>
              </w:numPr>
              <w:rPr>
                <w:rFonts w:asciiTheme="majorBidi" w:eastAsia="Calibri" w:hAnsiTheme="majorBidi" w:cstheme="majorBidi"/>
              </w:rPr>
            </w:pPr>
            <w:r w:rsidRPr="00EE474D">
              <w:rPr>
                <w:rFonts w:asciiTheme="majorBidi" w:eastAsia="ClearSans" w:hAnsiTheme="majorBidi" w:cstheme="majorBidi"/>
                <w:color w:val="000000"/>
                <w:lang w:eastAsia="zh-CN" w:bidi="ar"/>
              </w:rPr>
              <w:t>Places not to talk in, Language, Ringtones and Facebook, Thumb talk</w:t>
            </w:r>
          </w:p>
        </w:tc>
      </w:tr>
      <w:tr w:rsidR="00D3317D" w:rsidRPr="00C46C09" w14:paraId="0C3AEC52" w14:textId="77777777" w:rsidTr="00D3317D">
        <w:trPr>
          <w:trHeight w:val="576"/>
        </w:trPr>
        <w:tc>
          <w:tcPr>
            <w:tcW w:w="990" w:type="dxa"/>
            <w:shd w:val="clear" w:color="auto" w:fill="D9D9D9"/>
            <w:vAlign w:val="center"/>
          </w:tcPr>
          <w:p w14:paraId="3B4B3638"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4F6BD4B0"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Cultural etiquette </w:t>
            </w:r>
          </w:p>
          <w:p w14:paraId="76CB55AD" w14:textId="16351D47" w:rsidR="001C3B1C" w:rsidRPr="00EE474D" w:rsidRDefault="001C3B1C" w:rsidP="00CA216C">
            <w:pPr>
              <w:pStyle w:val="ListParagraph"/>
              <w:numPr>
                <w:ilvl w:val="0"/>
                <w:numId w:val="182"/>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Pakistani culture </w:t>
            </w:r>
          </w:p>
          <w:p w14:paraId="71A2C3B5" w14:textId="34C90F85" w:rsidR="001C3B1C" w:rsidRPr="00EE474D" w:rsidRDefault="001C3B1C" w:rsidP="00CA216C">
            <w:pPr>
              <w:pStyle w:val="ListParagraph"/>
              <w:numPr>
                <w:ilvl w:val="0"/>
                <w:numId w:val="182"/>
              </w:numPr>
              <w:rPr>
                <w:rFonts w:asciiTheme="majorBidi" w:eastAsia="Calibri" w:hAnsiTheme="majorBidi" w:cstheme="majorBidi"/>
              </w:rPr>
            </w:pPr>
            <w:r w:rsidRPr="00EE474D">
              <w:rPr>
                <w:rFonts w:asciiTheme="majorBidi" w:eastAsia="ClearSans" w:hAnsiTheme="majorBidi" w:cstheme="majorBidi"/>
                <w:color w:val="000000"/>
                <w:lang w:eastAsia="zh-CN" w:bidi="ar"/>
              </w:rPr>
              <w:t>International major cultures</w:t>
            </w:r>
          </w:p>
        </w:tc>
      </w:tr>
      <w:tr w:rsidR="00D3317D" w:rsidRPr="00C46C09" w14:paraId="6ABC3C79" w14:textId="77777777" w:rsidTr="00D3317D">
        <w:trPr>
          <w:trHeight w:val="576"/>
        </w:trPr>
        <w:tc>
          <w:tcPr>
            <w:tcW w:w="990" w:type="dxa"/>
            <w:shd w:val="clear" w:color="auto" w:fill="D9D9D9"/>
            <w:vAlign w:val="center"/>
          </w:tcPr>
          <w:p w14:paraId="4B88B91D" w14:textId="77777777" w:rsidR="001C3B1C" w:rsidRPr="00C46C09" w:rsidRDefault="001C3B1C" w:rsidP="00D3317D">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573277A2" w14:textId="77777777" w:rsidR="001C3B1C" w:rsidRPr="00C46C09" w:rsidRDefault="001C3B1C" w:rsidP="00C95C3A">
            <w:pPr>
              <w:rPr>
                <w:rFonts w:asciiTheme="majorBidi" w:eastAsia="Calibri" w:hAnsiTheme="majorBidi" w:cstheme="majorBidi"/>
                <w:sz w:val="22"/>
                <w:szCs w:val="22"/>
              </w:rPr>
            </w:pPr>
            <w:r w:rsidRPr="00C46C09">
              <w:rPr>
                <w:rFonts w:asciiTheme="majorBidi" w:eastAsia="ClearSans" w:hAnsiTheme="majorBidi" w:cstheme="majorBidi"/>
                <w:color w:val="000000"/>
                <w:sz w:val="22"/>
                <w:szCs w:val="22"/>
                <w:lang w:eastAsia="zh-CN" w:bidi="ar"/>
              </w:rPr>
              <w:t xml:space="preserve">Role and importance of Ethics in Personal and Professional life </w:t>
            </w:r>
          </w:p>
          <w:p w14:paraId="4624637C" w14:textId="0C60FB8A" w:rsidR="001C3B1C" w:rsidRPr="00EE474D" w:rsidRDefault="001C3B1C" w:rsidP="00CA216C">
            <w:pPr>
              <w:pStyle w:val="ListParagraph"/>
              <w:numPr>
                <w:ilvl w:val="0"/>
                <w:numId w:val="183"/>
              </w:numPr>
              <w:rPr>
                <w:rFonts w:asciiTheme="majorBidi" w:eastAsia="Calibri" w:hAnsiTheme="majorBidi" w:cstheme="majorBidi"/>
              </w:rPr>
            </w:pPr>
            <w:r w:rsidRPr="00EE474D">
              <w:rPr>
                <w:rFonts w:asciiTheme="majorBidi" w:eastAsia="ClearSans" w:hAnsiTheme="majorBidi" w:cstheme="majorBidi"/>
                <w:color w:val="000000"/>
                <w:lang w:eastAsia="zh-CN" w:bidi="ar"/>
              </w:rPr>
              <w:t xml:space="preserve">Why do we need Ethics? </w:t>
            </w:r>
          </w:p>
          <w:p w14:paraId="7D095985" w14:textId="0254F461" w:rsidR="001C3B1C" w:rsidRPr="00EE474D" w:rsidRDefault="001C3B1C" w:rsidP="00CA216C">
            <w:pPr>
              <w:pStyle w:val="ListParagraph"/>
              <w:numPr>
                <w:ilvl w:val="0"/>
                <w:numId w:val="183"/>
              </w:numPr>
              <w:rPr>
                <w:rFonts w:asciiTheme="majorBidi" w:eastAsia="Calibri" w:hAnsiTheme="majorBidi" w:cstheme="majorBidi"/>
              </w:rPr>
            </w:pPr>
            <w:r w:rsidRPr="00EE474D">
              <w:rPr>
                <w:rFonts w:asciiTheme="majorBidi" w:eastAsia="ClearSans" w:hAnsiTheme="majorBidi" w:cstheme="majorBidi"/>
                <w:color w:val="000000"/>
                <w:lang w:eastAsia="zh-CN" w:bidi="ar"/>
              </w:rPr>
              <w:t>Ethics and Social Responsibility</w:t>
            </w:r>
          </w:p>
        </w:tc>
      </w:tr>
    </w:tbl>
    <w:p w14:paraId="5268E338" w14:textId="77777777" w:rsidR="001C3B1C" w:rsidRPr="00C46C09" w:rsidRDefault="001C3B1C" w:rsidP="001C3B1C">
      <w:pPr>
        <w:jc w:val="both"/>
        <w:rPr>
          <w:rFonts w:asciiTheme="majorBidi" w:hAnsiTheme="majorBidi" w:cstheme="majorBidi"/>
          <w:sz w:val="22"/>
          <w:szCs w:val="22"/>
        </w:rPr>
      </w:pPr>
    </w:p>
    <w:p w14:paraId="7079FBBF" w14:textId="68332F81"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29522CA4" w14:textId="0E897ACA" w:rsidR="00C61DDB" w:rsidRPr="00C46C09" w:rsidRDefault="00155EFE"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61" w:name="_Toc219107954"/>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7</w:t>
      </w:r>
      <w:r w:rsidR="00C61DDB" w:rsidRPr="00C46C09">
        <w:rPr>
          <w:rFonts w:asciiTheme="majorBidi" w:hAnsiTheme="majorBidi" w:cstheme="majorBidi"/>
          <w:sz w:val="22"/>
          <w:szCs w:val="22"/>
        </w:rPr>
        <w:t xml:space="preserve"> Applied Physics</w:t>
      </w:r>
      <w:bookmarkEnd w:id="61"/>
    </w:p>
    <w:p w14:paraId="3C0F1950" w14:textId="77777777" w:rsidR="00D91C9C" w:rsidRPr="00C46C09" w:rsidRDefault="00D91C9C" w:rsidP="002F6854">
      <w:pPr>
        <w:rPr>
          <w:rFonts w:asciiTheme="majorBidi" w:hAnsiTheme="majorBidi" w:cstheme="majorBidi"/>
          <w:sz w:val="22"/>
          <w:szCs w:val="22"/>
        </w:rPr>
      </w:pPr>
    </w:p>
    <w:p w14:paraId="1437F578" w14:textId="5509AA1D" w:rsidR="00D91C9C" w:rsidRPr="00C46C09" w:rsidRDefault="00D91C9C" w:rsidP="00D91C9C">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AIG1312 Applied Physics</w:t>
      </w:r>
    </w:p>
    <w:p w14:paraId="41D0BBAF" w14:textId="77777777" w:rsidR="00D91C9C" w:rsidRPr="00C46C09" w:rsidRDefault="00D91C9C" w:rsidP="00D91C9C">
      <w:pPr>
        <w:rPr>
          <w:rFonts w:asciiTheme="majorBidi" w:hAnsiTheme="majorBidi" w:cstheme="majorBidi"/>
          <w:sz w:val="22"/>
          <w:szCs w:val="22"/>
        </w:rPr>
      </w:pPr>
    </w:p>
    <w:p w14:paraId="7FBD0029" w14:textId="7F713B45" w:rsidR="00D91C9C" w:rsidRPr="00C46C09" w:rsidRDefault="00D91C9C" w:rsidP="00D91C9C">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10BC3210" w14:textId="77777777" w:rsidR="00D91C9C" w:rsidRPr="00C46C09" w:rsidRDefault="00D91C9C" w:rsidP="00D91C9C">
      <w:pPr>
        <w:rPr>
          <w:rFonts w:asciiTheme="majorBidi" w:hAnsiTheme="majorBidi" w:cstheme="majorBidi"/>
          <w:sz w:val="22"/>
          <w:szCs w:val="22"/>
        </w:rPr>
      </w:pPr>
    </w:p>
    <w:p w14:paraId="1ED94B62" w14:textId="61769EDD" w:rsidR="00D91C9C" w:rsidRPr="00C46C09" w:rsidRDefault="00D91C9C" w:rsidP="00D91C9C">
      <w:pPr>
        <w:rPr>
          <w:rFonts w:asciiTheme="majorBidi" w:hAnsiTheme="majorBidi" w:cstheme="majorBidi"/>
          <w:sz w:val="22"/>
          <w:szCs w:val="22"/>
        </w:rPr>
      </w:pPr>
      <w:r w:rsidRPr="00C46C09">
        <w:rPr>
          <w:rFonts w:asciiTheme="majorBidi" w:hAnsiTheme="majorBidi" w:cstheme="majorBidi"/>
          <w:b/>
          <w:bCs/>
          <w:sz w:val="22"/>
          <w:szCs w:val="22"/>
        </w:rPr>
        <w:t>Credit Hours:</w:t>
      </w:r>
      <w:r w:rsidR="00111824" w:rsidRPr="00C46C09">
        <w:rPr>
          <w:rFonts w:asciiTheme="majorBidi" w:hAnsiTheme="majorBidi" w:cstheme="majorBidi"/>
          <w:b/>
          <w:bCs/>
          <w:sz w:val="22"/>
          <w:szCs w:val="22"/>
        </w:rPr>
        <w:tab/>
      </w:r>
      <w:r w:rsidRPr="00C46C09">
        <w:rPr>
          <w:rFonts w:asciiTheme="majorBidi" w:hAnsiTheme="majorBidi" w:cstheme="majorBidi"/>
          <w:sz w:val="22"/>
          <w:szCs w:val="22"/>
        </w:rPr>
        <w:tab/>
        <w:t>2</w:t>
      </w:r>
    </w:p>
    <w:p w14:paraId="112DB197" w14:textId="77777777" w:rsidR="00D91C9C" w:rsidRPr="00C46C09" w:rsidRDefault="00D91C9C" w:rsidP="00D91C9C">
      <w:pPr>
        <w:rPr>
          <w:rFonts w:asciiTheme="majorBidi" w:hAnsiTheme="majorBidi" w:cstheme="majorBidi"/>
          <w:sz w:val="22"/>
          <w:szCs w:val="22"/>
        </w:rPr>
      </w:pPr>
    </w:p>
    <w:p w14:paraId="2102B02B" w14:textId="36FBF74C" w:rsidR="00D91C9C" w:rsidRPr="00C46C09" w:rsidRDefault="00D91C9C" w:rsidP="00D91C9C">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Muhammad Moin Qasim</w:t>
      </w:r>
    </w:p>
    <w:p w14:paraId="17FB0693" w14:textId="77777777" w:rsidR="00D91C9C" w:rsidRPr="00C46C09" w:rsidRDefault="00D91C9C" w:rsidP="002F6854">
      <w:pPr>
        <w:rPr>
          <w:rFonts w:asciiTheme="majorBidi" w:hAnsiTheme="majorBidi" w:cstheme="majorBidi"/>
          <w:sz w:val="22"/>
          <w:szCs w:val="22"/>
        </w:rPr>
      </w:pPr>
    </w:p>
    <w:p w14:paraId="1CA9D3C4" w14:textId="2A4AF08C" w:rsidR="005D4549" w:rsidRPr="00C46C09" w:rsidRDefault="005D4549" w:rsidP="002F6854">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3A2DBABB"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 xml:space="preserve">This freshmen level course has been designed to provide an introduction to the ideas and concepts of Physics that would serve as a foundation for subsequent courses. The primary objective is to endow the knowledge of a wide variety of electromagnetic phenomena’s along with their scientific applications. The course initiates with a short review of relevant mathematics followed by the basics of physics. A majority of the course is then dedicated for vectors, oscillations, waves, electric and magnetic fields, electric potential, electric current, capacitors, inductors and their applications. </w:t>
      </w:r>
    </w:p>
    <w:p w14:paraId="07615813" w14:textId="77777777" w:rsidR="005D4549" w:rsidRPr="00C46C09" w:rsidRDefault="005D4549" w:rsidP="002F6854">
      <w:pPr>
        <w:rPr>
          <w:rFonts w:asciiTheme="majorBidi" w:hAnsiTheme="majorBidi" w:cstheme="majorBidi"/>
          <w:sz w:val="22"/>
          <w:szCs w:val="22"/>
        </w:rPr>
      </w:pPr>
    </w:p>
    <w:p w14:paraId="3C7C96F6" w14:textId="77777777" w:rsidR="005D4549" w:rsidRPr="00C46C09" w:rsidRDefault="005D4549" w:rsidP="002F6854">
      <w:pPr>
        <w:rPr>
          <w:rFonts w:asciiTheme="majorBidi" w:hAnsiTheme="majorBidi" w:cstheme="majorBidi"/>
          <w:b/>
          <w:bCs/>
          <w:sz w:val="22"/>
          <w:szCs w:val="22"/>
        </w:rPr>
      </w:pPr>
      <w:r w:rsidRPr="00C46C09">
        <w:rPr>
          <w:rFonts w:asciiTheme="majorBidi" w:hAnsiTheme="majorBidi" w:cstheme="majorBidi"/>
          <w:b/>
          <w:bCs/>
          <w:sz w:val="22"/>
          <w:szCs w:val="22"/>
        </w:rPr>
        <w:t>Objectives:</w:t>
      </w:r>
    </w:p>
    <w:p w14:paraId="12B82ED7"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This course has been designed to provide an introduction to the ideas and concepts of Physics. The course covers Fundamentals of vectors and scalars, Principles of oscillations and their applications., Characteristics and behaviors of waves including sound and light waves, Electric charge, Electric potential, Electric current, Electric fields, Magnetic fields, Capacitance and inductance.</w:t>
      </w:r>
    </w:p>
    <w:p w14:paraId="3EE9AEEB" w14:textId="77777777" w:rsidR="005D4549" w:rsidRPr="00C46C09" w:rsidRDefault="005D4549" w:rsidP="002F6854">
      <w:pPr>
        <w:rPr>
          <w:rFonts w:asciiTheme="majorBidi" w:hAnsiTheme="majorBidi" w:cstheme="majorBidi"/>
          <w:sz w:val="22"/>
          <w:szCs w:val="22"/>
        </w:rPr>
      </w:pPr>
    </w:p>
    <w:p w14:paraId="25E84BC8" w14:textId="77777777" w:rsidR="005D4549" w:rsidRPr="00C46C09" w:rsidRDefault="005D4549" w:rsidP="002F6854">
      <w:pPr>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5BB00C66" w14:textId="77777777" w:rsidR="005D4549" w:rsidRPr="00C46C09" w:rsidRDefault="005D4549" w:rsidP="002F6854">
      <w:pPr>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0BD88F9B" w14:textId="77777777" w:rsidR="005D4549" w:rsidRPr="00C46C09" w:rsidRDefault="005D4549" w:rsidP="002F6854">
      <w:pPr>
        <w:rPr>
          <w:rFonts w:asciiTheme="majorBidi" w:hAnsiTheme="majorBidi" w:cstheme="majorBidi"/>
          <w:sz w:val="22"/>
          <w:szCs w:val="22"/>
        </w:rPr>
      </w:pPr>
    </w:p>
    <w:p w14:paraId="0E09EC07" w14:textId="03742FBF" w:rsidR="005D4549" w:rsidRPr="00C46C09" w:rsidRDefault="00D91C9C" w:rsidP="00576017">
      <w:pPr>
        <w:ind w:left="2160" w:hanging="1440"/>
        <w:rPr>
          <w:rFonts w:asciiTheme="majorBidi" w:hAnsiTheme="majorBidi" w:cstheme="majorBidi"/>
          <w:sz w:val="22"/>
          <w:szCs w:val="22"/>
        </w:rPr>
      </w:pPr>
      <w:r w:rsidRPr="00C46C09">
        <w:rPr>
          <w:rFonts w:asciiTheme="majorBidi" w:hAnsiTheme="majorBidi" w:cstheme="majorBidi"/>
          <w:b/>
          <w:bCs/>
          <w:sz w:val="22"/>
          <w:szCs w:val="22"/>
        </w:rPr>
        <w:t>CLO-1.</w:t>
      </w:r>
      <w:r w:rsidRPr="00C46C09">
        <w:rPr>
          <w:rFonts w:asciiTheme="majorBidi" w:hAnsiTheme="majorBidi" w:cstheme="majorBidi"/>
          <w:sz w:val="22"/>
          <w:szCs w:val="22"/>
        </w:rPr>
        <w:tab/>
      </w:r>
      <w:r w:rsidR="005D4549" w:rsidRPr="00C46C09">
        <w:rPr>
          <w:rFonts w:asciiTheme="majorBidi" w:hAnsiTheme="majorBidi" w:cstheme="majorBidi"/>
          <w:sz w:val="22"/>
          <w:szCs w:val="22"/>
        </w:rPr>
        <w:t xml:space="preserve">Explain the mechanical phenomena including Oscillations, simple harmonic motion, Sound and Light Waves along with their mathematical models (C2-Understand). </w:t>
      </w:r>
    </w:p>
    <w:p w14:paraId="2DB07D4B" w14:textId="1F3B8B72" w:rsidR="005D4549" w:rsidRPr="00C46C09" w:rsidRDefault="00D91C9C" w:rsidP="00576017">
      <w:pPr>
        <w:ind w:left="2160" w:hanging="1440"/>
        <w:rPr>
          <w:rFonts w:asciiTheme="majorBidi" w:hAnsiTheme="majorBidi" w:cstheme="majorBidi"/>
          <w:sz w:val="22"/>
          <w:szCs w:val="22"/>
        </w:rPr>
      </w:pPr>
      <w:r w:rsidRPr="00C46C09">
        <w:rPr>
          <w:rFonts w:asciiTheme="majorBidi" w:hAnsiTheme="majorBidi" w:cstheme="majorBidi"/>
          <w:b/>
          <w:bCs/>
          <w:sz w:val="22"/>
          <w:szCs w:val="22"/>
        </w:rPr>
        <w:t>CLO-2.</w:t>
      </w:r>
      <w:r w:rsidRPr="00C46C09">
        <w:rPr>
          <w:rFonts w:asciiTheme="majorBidi" w:hAnsiTheme="majorBidi" w:cstheme="majorBidi"/>
          <w:sz w:val="22"/>
          <w:szCs w:val="22"/>
        </w:rPr>
        <w:tab/>
      </w:r>
      <w:r w:rsidR="005D4549" w:rsidRPr="00C46C09">
        <w:rPr>
          <w:rFonts w:asciiTheme="majorBidi" w:hAnsiTheme="majorBidi" w:cstheme="majorBidi"/>
          <w:sz w:val="22"/>
          <w:szCs w:val="22"/>
        </w:rPr>
        <w:t>Explain Vectors, Scalars, and quantities such as electromagnetic phenomena and fields mathematically (C2-Understand).</w:t>
      </w:r>
    </w:p>
    <w:p w14:paraId="66C37B4A" w14:textId="17D4F10A" w:rsidR="005D4549" w:rsidRPr="00C46C09" w:rsidRDefault="00D91C9C" w:rsidP="00576017">
      <w:pPr>
        <w:ind w:left="2160" w:hanging="1440"/>
        <w:rPr>
          <w:rFonts w:asciiTheme="majorBidi" w:hAnsiTheme="majorBidi" w:cstheme="majorBidi"/>
          <w:sz w:val="22"/>
          <w:szCs w:val="22"/>
        </w:rPr>
      </w:pPr>
      <w:r w:rsidRPr="00C46C09">
        <w:rPr>
          <w:rFonts w:asciiTheme="majorBidi" w:hAnsiTheme="majorBidi" w:cstheme="majorBidi"/>
          <w:b/>
          <w:bCs/>
          <w:sz w:val="22"/>
          <w:szCs w:val="22"/>
        </w:rPr>
        <w:t>CLO-3.</w:t>
      </w:r>
      <w:r w:rsidRPr="00C46C09">
        <w:rPr>
          <w:rFonts w:asciiTheme="majorBidi" w:hAnsiTheme="majorBidi" w:cstheme="majorBidi"/>
          <w:sz w:val="22"/>
          <w:szCs w:val="22"/>
        </w:rPr>
        <w:tab/>
      </w:r>
      <w:r w:rsidR="005D4549" w:rsidRPr="00C46C09">
        <w:rPr>
          <w:rFonts w:asciiTheme="majorBidi" w:hAnsiTheme="majorBidi" w:cstheme="majorBidi"/>
          <w:sz w:val="22"/>
          <w:szCs w:val="22"/>
        </w:rPr>
        <w:t>Determine the capacitance and inductance of capacitor and inductor based on their physical parameters and explain their construction and working principle (C3-Apply).</w:t>
      </w:r>
    </w:p>
    <w:p w14:paraId="479EB030" w14:textId="77777777" w:rsidR="00D91C9C" w:rsidRPr="00C46C09" w:rsidRDefault="00D91C9C" w:rsidP="002F6854">
      <w:pPr>
        <w:rPr>
          <w:rFonts w:asciiTheme="majorBidi" w:hAnsiTheme="majorBidi" w:cstheme="majorBidi"/>
          <w:sz w:val="22"/>
          <w:szCs w:val="22"/>
        </w:rPr>
      </w:pPr>
    </w:p>
    <w:p w14:paraId="745DA5F0" w14:textId="2B8CCCC6" w:rsidR="005D4549" w:rsidRPr="00C46C09" w:rsidRDefault="00111824" w:rsidP="002F6854">
      <w:pPr>
        <w:rPr>
          <w:rFonts w:asciiTheme="majorBidi" w:hAnsiTheme="majorBidi" w:cstheme="majorBidi"/>
          <w:b/>
          <w:bCs/>
          <w:sz w:val="22"/>
          <w:szCs w:val="22"/>
        </w:rPr>
      </w:pPr>
      <w:r w:rsidRPr="00C46C09">
        <w:rPr>
          <w:rFonts w:asciiTheme="majorBidi" w:hAnsiTheme="majorBidi" w:cstheme="majorBidi"/>
          <w:b/>
          <w:bCs/>
          <w:sz w:val="22"/>
          <w:szCs w:val="22"/>
        </w:rPr>
        <w:t xml:space="preserve">Recommended </w:t>
      </w:r>
      <w:r w:rsidR="005D4549" w:rsidRPr="00C46C09">
        <w:rPr>
          <w:rFonts w:asciiTheme="majorBidi" w:hAnsiTheme="majorBidi" w:cstheme="majorBidi"/>
          <w:b/>
          <w:bCs/>
          <w:sz w:val="22"/>
          <w:szCs w:val="22"/>
        </w:rPr>
        <w:t>Books:</w:t>
      </w:r>
    </w:p>
    <w:p w14:paraId="47B3E325" w14:textId="77777777" w:rsidR="005D4549" w:rsidRPr="00C46C09" w:rsidRDefault="005D4549" w:rsidP="002F6854">
      <w:pPr>
        <w:rPr>
          <w:rFonts w:asciiTheme="majorBidi" w:hAnsiTheme="majorBidi" w:cstheme="majorBidi"/>
          <w:sz w:val="22"/>
          <w:szCs w:val="22"/>
        </w:rPr>
      </w:pPr>
    </w:p>
    <w:p w14:paraId="5B1DDF20" w14:textId="77777777" w:rsidR="005D4549" w:rsidRPr="00C46C09" w:rsidRDefault="005D4549" w:rsidP="002F6854">
      <w:pPr>
        <w:rPr>
          <w:rFonts w:asciiTheme="majorBidi" w:hAnsiTheme="majorBidi" w:cstheme="majorBidi"/>
          <w:b/>
          <w:bCs/>
          <w:sz w:val="22"/>
          <w:szCs w:val="22"/>
        </w:rPr>
      </w:pPr>
      <w:r w:rsidRPr="00C46C09">
        <w:rPr>
          <w:rFonts w:asciiTheme="majorBidi" w:hAnsiTheme="majorBidi" w:cstheme="majorBidi"/>
          <w:b/>
          <w:bCs/>
          <w:sz w:val="22"/>
          <w:szCs w:val="22"/>
        </w:rPr>
        <w:t>Text Book:</w:t>
      </w:r>
    </w:p>
    <w:p w14:paraId="2405C2EA" w14:textId="2DD9EE3E" w:rsidR="005D4549" w:rsidRPr="00C46C09" w:rsidRDefault="005D4549" w:rsidP="00D91C9C">
      <w:pPr>
        <w:ind w:firstLine="720"/>
        <w:rPr>
          <w:rFonts w:asciiTheme="majorBidi" w:hAnsiTheme="majorBidi" w:cstheme="majorBidi"/>
          <w:bCs/>
          <w:iCs/>
          <w:color w:val="000000"/>
          <w:sz w:val="22"/>
          <w:szCs w:val="22"/>
        </w:rPr>
      </w:pPr>
      <w:r w:rsidRPr="00C46C09">
        <w:rPr>
          <w:rFonts w:asciiTheme="majorBidi" w:hAnsiTheme="majorBidi" w:cstheme="majorBidi"/>
          <w:bCs/>
          <w:iCs/>
          <w:color w:val="000000"/>
          <w:sz w:val="22"/>
          <w:szCs w:val="22"/>
        </w:rPr>
        <w:t>Fundamentals of Physics, 9th Edition by Halliday, Resnick &amp; Walker</w:t>
      </w:r>
    </w:p>
    <w:p w14:paraId="1C957AF8" w14:textId="77777777" w:rsidR="00D91C9C" w:rsidRPr="00C46C09" w:rsidRDefault="00D91C9C" w:rsidP="00D91C9C">
      <w:pPr>
        <w:ind w:firstLine="720"/>
        <w:rPr>
          <w:rFonts w:asciiTheme="majorBidi" w:hAnsiTheme="majorBidi" w:cstheme="majorBidi"/>
          <w:bCs/>
          <w:iCs/>
          <w:color w:val="000000"/>
          <w:sz w:val="22"/>
          <w:szCs w:val="22"/>
        </w:rPr>
      </w:pPr>
    </w:p>
    <w:p w14:paraId="0C136141" w14:textId="77777777" w:rsidR="005D4549" w:rsidRPr="00C46C09" w:rsidRDefault="005D4549" w:rsidP="002F6854">
      <w:pPr>
        <w:rPr>
          <w:rFonts w:asciiTheme="majorBidi" w:hAnsiTheme="majorBidi" w:cstheme="majorBidi"/>
          <w:b/>
          <w:bCs/>
          <w:sz w:val="22"/>
          <w:szCs w:val="22"/>
        </w:rPr>
      </w:pPr>
      <w:r w:rsidRPr="00C46C09">
        <w:rPr>
          <w:rFonts w:asciiTheme="majorBidi" w:hAnsiTheme="majorBidi" w:cstheme="majorBidi"/>
          <w:b/>
          <w:bCs/>
          <w:sz w:val="22"/>
          <w:szCs w:val="22"/>
        </w:rPr>
        <w:t xml:space="preserve">Reference Book: </w:t>
      </w:r>
    </w:p>
    <w:p w14:paraId="5E86B0B6" w14:textId="77777777" w:rsidR="005D4549" w:rsidRPr="00C46C09" w:rsidRDefault="005D4549" w:rsidP="00D91C9C">
      <w:pPr>
        <w:ind w:left="720"/>
        <w:rPr>
          <w:rFonts w:asciiTheme="majorBidi" w:hAnsiTheme="majorBidi" w:cstheme="majorBidi"/>
          <w:bCs/>
          <w:iCs/>
          <w:color w:val="000000"/>
          <w:sz w:val="22"/>
          <w:szCs w:val="22"/>
        </w:rPr>
      </w:pPr>
      <w:r w:rsidRPr="00C46C09">
        <w:rPr>
          <w:rFonts w:asciiTheme="majorBidi" w:hAnsiTheme="majorBidi" w:cstheme="majorBidi"/>
          <w:bCs/>
          <w:iCs/>
          <w:color w:val="000000"/>
          <w:sz w:val="22"/>
          <w:szCs w:val="22"/>
        </w:rPr>
        <w:t xml:space="preserve">University Physics, 12th edition by Sears and </w:t>
      </w:r>
      <w:proofErr w:type="spellStart"/>
      <w:r w:rsidRPr="00C46C09">
        <w:rPr>
          <w:rFonts w:asciiTheme="majorBidi" w:hAnsiTheme="majorBidi" w:cstheme="majorBidi"/>
          <w:bCs/>
          <w:iCs/>
          <w:color w:val="000000"/>
          <w:sz w:val="22"/>
          <w:szCs w:val="22"/>
        </w:rPr>
        <w:t>Zemansky’s</w:t>
      </w:r>
      <w:proofErr w:type="spellEnd"/>
      <w:r w:rsidRPr="00C46C09">
        <w:rPr>
          <w:rFonts w:asciiTheme="majorBidi" w:hAnsiTheme="majorBidi" w:cstheme="majorBidi"/>
          <w:bCs/>
          <w:iCs/>
          <w:color w:val="000000"/>
          <w:sz w:val="22"/>
          <w:szCs w:val="22"/>
        </w:rPr>
        <w:t xml:space="preserve"> Halliday, </w:t>
      </w:r>
      <w:proofErr w:type="spellStart"/>
      <w:r w:rsidRPr="00C46C09">
        <w:rPr>
          <w:rFonts w:asciiTheme="majorBidi" w:hAnsiTheme="majorBidi" w:cstheme="majorBidi"/>
          <w:bCs/>
          <w:iCs/>
          <w:color w:val="000000"/>
          <w:sz w:val="22"/>
          <w:szCs w:val="22"/>
        </w:rPr>
        <w:t>Resnich</w:t>
      </w:r>
      <w:proofErr w:type="spellEnd"/>
      <w:r w:rsidRPr="00C46C09">
        <w:rPr>
          <w:rFonts w:asciiTheme="majorBidi" w:hAnsiTheme="majorBidi" w:cstheme="majorBidi"/>
          <w:bCs/>
          <w:iCs/>
          <w:color w:val="000000"/>
          <w:sz w:val="22"/>
          <w:szCs w:val="22"/>
        </w:rPr>
        <w:t xml:space="preserve"> and Krane, Physics, Volume 1, 4th Edition, John Wiley &amp; Sons, Inc</w:t>
      </w:r>
    </w:p>
    <w:p w14:paraId="70361580" w14:textId="77777777" w:rsidR="005D4549" w:rsidRPr="00C46C09" w:rsidRDefault="005D4549" w:rsidP="002F6854">
      <w:pPr>
        <w:rPr>
          <w:rFonts w:asciiTheme="majorBidi" w:hAnsiTheme="majorBidi" w:cstheme="majorBidi"/>
          <w:bCs/>
          <w:iCs/>
          <w:color w:val="000000"/>
          <w:sz w:val="22"/>
          <w:szCs w:val="22"/>
        </w:rPr>
      </w:pPr>
    </w:p>
    <w:p w14:paraId="5E19AAEB" w14:textId="77777777" w:rsidR="00D91C9C" w:rsidRPr="00C46C09" w:rsidRDefault="00D91C9C" w:rsidP="00D91C9C">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19BED875" w14:textId="77777777" w:rsidR="00D91C9C" w:rsidRPr="00C46C09" w:rsidRDefault="00D91C9C" w:rsidP="00D91C9C">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C46C09" w14:paraId="66CB7185" w14:textId="77777777" w:rsidTr="009F3623">
        <w:trPr>
          <w:trHeight w:val="576"/>
        </w:trPr>
        <w:tc>
          <w:tcPr>
            <w:tcW w:w="0" w:type="auto"/>
            <w:tcBorders>
              <w:bottom w:val="single" w:sz="4" w:space="0" w:color="000000"/>
            </w:tcBorders>
            <w:shd w:val="clear" w:color="auto" w:fill="D9D9D9"/>
            <w:vAlign w:val="center"/>
          </w:tcPr>
          <w:p w14:paraId="4982C73C" w14:textId="56831743" w:rsidR="00D91C9C" w:rsidRPr="00C46C09" w:rsidRDefault="00D91C9C"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32296"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3922349F" w14:textId="77777777" w:rsidR="00D91C9C" w:rsidRPr="00C46C09" w:rsidRDefault="00D91C9C"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704979D9" w14:textId="77777777" w:rsidR="00D91C9C" w:rsidRPr="00C46C09" w:rsidRDefault="00D91C9C"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4DD45B9D" w14:textId="77777777" w:rsidR="00D91C9C" w:rsidRPr="00C46C09" w:rsidRDefault="00D91C9C"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9F3623" w:rsidRPr="00C46C09" w14:paraId="10E4C753" w14:textId="77777777" w:rsidTr="009F3623">
        <w:trPr>
          <w:trHeight w:val="576"/>
        </w:trPr>
        <w:tc>
          <w:tcPr>
            <w:tcW w:w="0" w:type="auto"/>
            <w:shd w:val="clear" w:color="auto" w:fill="D9D9D9"/>
            <w:vAlign w:val="center"/>
          </w:tcPr>
          <w:p w14:paraId="25CEF334" w14:textId="27EDDB74" w:rsidR="00D91C9C" w:rsidRPr="00C46C09" w:rsidRDefault="00D91C9C" w:rsidP="007434A6">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GA-2 (Knowledge for Solving Computing Problems) </w:t>
            </w:r>
          </w:p>
        </w:tc>
        <w:tc>
          <w:tcPr>
            <w:tcW w:w="1152" w:type="dxa"/>
            <w:vAlign w:val="center"/>
          </w:tcPr>
          <w:p w14:paraId="0F54DD59" w14:textId="77777777" w:rsidR="00D91C9C" w:rsidRPr="00C46C09" w:rsidRDefault="00D91C9C"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45BC4F70" w14:textId="77777777" w:rsidR="00D91C9C" w:rsidRPr="00C46C09" w:rsidRDefault="00D91C9C"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644046B0" w14:textId="1F098A55" w:rsidR="00D91C9C" w:rsidRPr="00C46C09" w:rsidRDefault="00D91C9C"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bl>
    <w:p w14:paraId="41FC1BB5" w14:textId="77777777" w:rsidR="00D91C9C" w:rsidRPr="00C46C09" w:rsidRDefault="00D91C9C" w:rsidP="00D91C9C">
      <w:pPr>
        <w:jc w:val="both"/>
        <w:rPr>
          <w:rFonts w:asciiTheme="majorBidi" w:hAnsiTheme="majorBidi" w:cstheme="majorBidi"/>
          <w:sz w:val="22"/>
          <w:szCs w:val="22"/>
        </w:rPr>
      </w:pPr>
    </w:p>
    <w:p w14:paraId="7FBFBA5A" w14:textId="77777777" w:rsidR="00D91C9C" w:rsidRPr="00C46C09" w:rsidRDefault="00D91C9C" w:rsidP="00D91C9C">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95D1976" w14:textId="77777777" w:rsidR="00D91C9C" w:rsidRPr="00C46C09" w:rsidRDefault="00D91C9C" w:rsidP="00D91C9C">
      <w:pPr>
        <w:jc w:val="both"/>
        <w:rPr>
          <w:rFonts w:asciiTheme="majorBidi" w:hAnsiTheme="majorBidi" w:cstheme="majorBidi"/>
          <w:sz w:val="22"/>
          <w:szCs w:val="22"/>
        </w:rPr>
      </w:pPr>
    </w:p>
    <w:p w14:paraId="258568D3" w14:textId="0A133A20" w:rsidR="002F6854" w:rsidRPr="00C46C09" w:rsidRDefault="002F6854" w:rsidP="002F6854">
      <w:pPr>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2F6854" w:rsidRPr="00C46C09" w14:paraId="7B6FF448" w14:textId="77777777" w:rsidTr="009F3623">
        <w:trPr>
          <w:trHeight w:val="576"/>
        </w:trPr>
        <w:tc>
          <w:tcPr>
            <w:tcW w:w="990" w:type="dxa"/>
            <w:tcBorders>
              <w:bottom w:val="single" w:sz="4" w:space="0" w:color="000000"/>
            </w:tcBorders>
            <w:shd w:val="clear" w:color="auto" w:fill="D9D9D9"/>
            <w:vAlign w:val="center"/>
          </w:tcPr>
          <w:p w14:paraId="769D161B" w14:textId="77777777" w:rsidR="002F6854" w:rsidRPr="00C46C09" w:rsidRDefault="002F6854"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03660239" w14:textId="77777777" w:rsidR="002F6854" w:rsidRPr="00C46C09" w:rsidRDefault="002F6854"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2F6854" w:rsidRPr="00C46C09" w14:paraId="508441B7" w14:textId="77777777" w:rsidTr="009F3623">
        <w:trPr>
          <w:trHeight w:val="576"/>
        </w:trPr>
        <w:tc>
          <w:tcPr>
            <w:tcW w:w="990" w:type="dxa"/>
            <w:shd w:val="clear" w:color="auto" w:fill="D9D9D9"/>
            <w:vAlign w:val="center"/>
          </w:tcPr>
          <w:p w14:paraId="10FB7B79"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1ABC9A9D" w14:textId="3A1A71DF" w:rsidR="002F6854" w:rsidRPr="00C46C09" w:rsidRDefault="002F6854" w:rsidP="002F6854">
            <w:pPr>
              <w:rPr>
                <w:rFonts w:asciiTheme="majorBidi" w:eastAsia="Calibri" w:hAnsiTheme="majorBidi" w:cstheme="majorBidi"/>
                <w:sz w:val="22"/>
                <w:szCs w:val="22"/>
              </w:rPr>
            </w:pPr>
            <w:r w:rsidRPr="00C46C09">
              <w:rPr>
                <w:rFonts w:asciiTheme="majorBidi" w:eastAsia="Calibri" w:hAnsiTheme="majorBidi" w:cstheme="majorBidi"/>
                <w:sz w:val="22"/>
                <w:szCs w:val="22"/>
              </w:rPr>
              <w:t>Introduction to vectors and scalars, Addition of vectors; Components of vectors, Practice problems</w:t>
            </w:r>
          </w:p>
        </w:tc>
      </w:tr>
      <w:tr w:rsidR="002F6854" w:rsidRPr="00C46C09" w14:paraId="24DE1B8B" w14:textId="77777777" w:rsidTr="009F3623">
        <w:trPr>
          <w:trHeight w:val="576"/>
        </w:trPr>
        <w:tc>
          <w:tcPr>
            <w:tcW w:w="990" w:type="dxa"/>
            <w:shd w:val="clear" w:color="auto" w:fill="D9D9D9"/>
            <w:vAlign w:val="center"/>
          </w:tcPr>
          <w:p w14:paraId="7CD9EAA9"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4F0C45C9" w14:textId="6F0A5E66"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Vectors and laws of physics, Multiplying vectors; </w:t>
            </w:r>
            <w:r w:rsidRPr="00C46C09">
              <w:rPr>
                <w:rFonts w:asciiTheme="majorBidi" w:eastAsia="Calibri" w:hAnsiTheme="majorBidi" w:cstheme="majorBidi"/>
                <w:color w:val="000000"/>
                <w:sz w:val="22"/>
                <w:szCs w:val="22"/>
              </w:rPr>
              <w:t xml:space="preserve">Sample problems, </w:t>
            </w:r>
            <w:r w:rsidRPr="00C46C09">
              <w:rPr>
                <w:rFonts w:asciiTheme="majorBidi" w:eastAsia="Calibri" w:hAnsiTheme="majorBidi" w:cstheme="majorBidi"/>
                <w:sz w:val="22"/>
                <w:szCs w:val="22"/>
              </w:rPr>
              <w:t>Practice problems</w:t>
            </w:r>
          </w:p>
        </w:tc>
      </w:tr>
      <w:tr w:rsidR="002F6854" w:rsidRPr="00C46C09" w14:paraId="00E53CD4" w14:textId="77777777" w:rsidTr="009F3623">
        <w:trPr>
          <w:trHeight w:val="576"/>
        </w:trPr>
        <w:tc>
          <w:tcPr>
            <w:tcW w:w="990" w:type="dxa"/>
            <w:shd w:val="clear" w:color="auto" w:fill="D9D9D9"/>
            <w:vAlign w:val="center"/>
          </w:tcPr>
          <w:p w14:paraId="77D37012"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057F54CF" w14:textId="3F004702"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Simple Harmonic Motion; The Force Law for Simple Harmonic Motion, Energy in Simple Harmonic Motion</w:t>
            </w:r>
          </w:p>
        </w:tc>
      </w:tr>
      <w:tr w:rsidR="002F6854" w:rsidRPr="00C46C09" w14:paraId="173E3F00" w14:textId="77777777" w:rsidTr="009F3623">
        <w:trPr>
          <w:trHeight w:val="576"/>
        </w:trPr>
        <w:tc>
          <w:tcPr>
            <w:tcW w:w="990" w:type="dxa"/>
            <w:shd w:val="clear" w:color="auto" w:fill="D9D9D9"/>
            <w:vAlign w:val="center"/>
          </w:tcPr>
          <w:p w14:paraId="755B4A42"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4A3CBD7D" w14:textId="7637C25D"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An Angular Simple Harmonic Oscillator, Pendulums; </w:t>
            </w:r>
            <w:r w:rsidRPr="00C46C09">
              <w:rPr>
                <w:rFonts w:asciiTheme="majorBidi" w:eastAsia="Calibri" w:hAnsiTheme="majorBidi" w:cstheme="majorBidi"/>
                <w:color w:val="000000"/>
                <w:sz w:val="22"/>
                <w:szCs w:val="22"/>
              </w:rPr>
              <w:t xml:space="preserve">Sample problems, </w:t>
            </w:r>
            <w:r w:rsidRPr="00C46C09">
              <w:rPr>
                <w:rFonts w:asciiTheme="majorBidi" w:eastAsia="Calibri" w:hAnsiTheme="majorBidi" w:cstheme="majorBidi"/>
                <w:sz w:val="22"/>
                <w:szCs w:val="22"/>
              </w:rPr>
              <w:t>Practice problems</w:t>
            </w:r>
          </w:p>
        </w:tc>
      </w:tr>
      <w:tr w:rsidR="002F6854" w:rsidRPr="00C46C09" w14:paraId="5AC194E0" w14:textId="77777777" w:rsidTr="009F3623">
        <w:trPr>
          <w:trHeight w:val="576"/>
        </w:trPr>
        <w:tc>
          <w:tcPr>
            <w:tcW w:w="990" w:type="dxa"/>
            <w:shd w:val="clear" w:color="auto" w:fill="D9D9D9"/>
            <w:vAlign w:val="center"/>
          </w:tcPr>
          <w:p w14:paraId="4A03ADA1"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0A28D009" w14:textId="45D3A095"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Types of Waves, Transverse and Longitudinal Waves; Wavelength and Frequency, Practice problems</w:t>
            </w:r>
          </w:p>
        </w:tc>
      </w:tr>
      <w:tr w:rsidR="002F6854" w:rsidRPr="00C46C09" w14:paraId="45DDC9F6" w14:textId="77777777" w:rsidTr="009F3623">
        <w:trPr>
          <w:trHeight w:val="576"/>
        </w:trPr>
        <w:tc>
          <w:tcPr>
            <w:tcW w:w="990" w:type="dxa"/>
            <w:shd w:val="clear" w:color="auto" w:fill="D9D9D9"/>
            <w:vAlign w:val="center"/>
          </w:tcPr>
          <w:p w14:paraId="4F794AA3"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298A9E0B" w14:textId="43208825"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Speed of a Travelling Wave, Interference of Waves; Waves Practice Problems</w:t>
            </w:r>
          </w:p>
        </w:tc>
      </w:tr>
      <w:tr w:rsidR="002F6854" w:rsidRPr="00C46C09" w14:paraId="3B8F5D5A" w14:textId="77777777" w:rsidTr="009F3623">
        <w:trPr>
          <w:trHeight w:val="576"/>
        </w:trPr>
        <w:tc>
          <w:tcPr>
            <w:tcW w:w="990" w:type="dxa"/>
            <w:shd w:val="clear" w:color="auto" w:fill="D9D9D9"/>
            <w:vAlign w:val="center"/>
          </w:tcPr>
          <w:p w14:paraId="6899C485"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6E152091" w14:textId="33480E89"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Sound Waves, The Speed of Sound, Traveling Sound Waves, Interference; Intensity and Sound Level, Beats, Practice problems</w:t>
            </w:r>
          </w:p>
        </w:tc>
      </w:tr>
      <w:tr w:rsidR="002F6854" w:rsidRPr="00C46C09" w14:paraId="5F4320AF" w14:textId="77777777" w:rsidTr="009F3623">
        <w:trPr>
          <w:trHeight w:val="576"/>
        </w:trPr>
        <w:tc>
          <w:tcPr>
            <w:tcW w:w="990" w:type="dxa"/>
            <w:shd w:val="clear" w:color="auto" w:fill="D9D9D9"/>
            <w:vAlign w:val="center"/>
          </w:tcPr>
          <w:p w14:paraId="05FD1725"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596DAAED" w14:textId="304F3E8A"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The Doppler Effect; Reflection, Refraction, Diffraction and interference of Sound &amp; Light Waves</w:t>
            </w:r>
          </w:p>
        </w:tc>
      </w:tr>
      <w:tr w:rsidR="002F6854" w:rsidRPr="00C46C09" w14:paraId="02ECF339" w14:textId="77777777" w:rsidTr="009F3623">
        <w:trPr>
          <w:trHeight w:val="576"/>
        </w:trPr>
        <w:tc>
          <w:tcPr>
            <w:tcW w:w="8905" w:type="dxa"/>
            <w:gridSpan w:val="2"/>
            <w:shd w:val="clear" w:color="auto" w:fill="D9D9D9"/>
            <w:vAlign w:val="center"/>
          </w:tcPr>
          <w:p w14:paraId="2D49CA91"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2F6854" w:rsidRPr="00C46C09" w14:paraId="53137A42" w14:textId="77777777" w:rsidTr="009F3623">
        <w:trPr>
          <w:trHeight w:val="576"/>
        </w:trPr>
        <w:tc>
          <w:tcPr>
            <w:tcW w:w="990" w:type="dxa"/>
            <w:shd w:val="clear" w:color="auto" w:fill="D9D9D9"/>
            <w:vAlign w:val="center"/>
          </w:tcPr>
          <w:p w14:paraId="573B7D50"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20435B54" w14:textId="0E2DA438"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 xml:space="preserve">Introduction to electric charge, Conductors and Insulators; </w:t>
            </w:r>
            <w:r w:rsidRPr="00C46C09">
              <w:rPr>
                <w:rFonts w:asciiTheme="majorBidi" w:eastAsia="Calibri" w:hAnsiTheme="majorBidi" w:cstheme="majorBidi"/>
                <w:sz w:val="22"/>
                <w:szCs w:val="22"/>
              </w:rPr>
              <w:t>Coulomb’s Law, Practice Problems</w:t>
            </w:r>
          </w:p>
        </w:tc>
      </w:tr>
      <w:tr w:rsidR="002F6854" w:rsidRPr="00C46C09" w14:paraId="0CC98298" w14:textId="77777777" w:rsidTr="009F3623">
        <w:trPr>
          <w:trHeight w:val="576"/>
        </w:trPr>
        <w:tc>
          <w:tcPr>
            <w:tcW w:w="990" w:type="dxa"/>
            <w:shd w:val="clear" w:color="auto" w:fill="D9D9D9"/>
            <w:vAlign w:val="center"/>
          </w:tcPr>
          <w:p w14:paraId="2D462087"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765A99C1" w14:textId="2FE70A74"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Introduction to Electric Field, Electric field lines; The electric field due to charge, Practice problems</w:t>
            </w:r>
          </w:p>
        </w:tc>
      </w:tr>
      <w:tr w:rsidR="002F6854" w:rsidRPr="00C46C09" w14:paraId="1CF85DA2" w14:textId="77777777" w:rsidTr="009F3623">
        <w:trPr>
          <w:trHeight w:val="576"/>
        </w:trPr>
        <w:tc>
          <w:tcPr>
            <w:tcW w:w="990" w:type="dxa"/>
            <w:shd w:val="clear" w:color="auto" w:fill="D9D9D9"/>
            <w:vAlign w:val="center"/>
          </w:tcPr>
          <w:p w14:paraId="29A3AFE7"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079FEA9E" w14:textId="66ECF91C"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Introduction to electric potential, Electrical potential energy; Calculating the potential from the field, Practice problems</w:t>
            </w:r>
          </w:p>
        </w:tc>
      </w:tr>
      <w:tr w:rsidR="002F6854" w:rsidRPr="00C46C09" w14:paraId="0C083BDC" w14:textId="77777777" w:rsidTr="009F3623">
        <w:trPr>
          <w:trHeight w:val="576"/>
        </w:trPr>
        <w:tc>
          <w:tcPr>
            <w:tcW w:w="990" w:type="dxa"/>
            <w:shd w:val="clear" w:color="auto" w:fill="D9D9D9"/>
            <w:vAlign w:val="center"/>
          </w:tcPr>
          <w:p w14:paraId="7F2CC619"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73B89A66" w14:textId="400F1427"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Electric Current; Current and Resistance</w:t>
            </w:r>
          </w:p>
        </w:tc>
      </w:tr>
      <w:tr w:rsidR="002F6854" w:rsidRPr="00C46C09" w14:paraId="78B0DF66" w14:textId="77777777" w:rsidTr="009F3623">
        <w:trPr>
          <w:trHeight w:val="576"/>
        </w:trPr>
        <w:tc>
          <w:tcPr>
            <w:tcW w:w="990" w:type="dxa"/>
            <w:shd w:val="clear" w:color="auto" w:fill="D9D9D9"/>
            <w:vAlign w:val="center"/>
          </w:tcPr>
          <w:p w14:paraId="32ED23B1"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4E7EFCB1" w14:textId="32A2603B"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Introduction to capacitance, Calculating the capacitance; Energy stored in an electric field</w:t>
            </w:r>
          </w:p>
        </w:tc>
      </w:tr>
      <w:tr w:rsidR="002F6854" w:rsidRPr="00C46C09" w14:paraId="0B1CB5D6" w14:textId="77777777" w:rsidTr="009F3623">
        <w:trPr>
          <w:trHeight w:val="576"/>
        </w:trPr>
        <w:tc>
          <w:tcPr>
            <w:tcW w:w="990" w:type="dxa"/>
            <w:shd w:val="clear" w:color="auto" w:fill="D9D9D9"/>
            <w:vAlign w:val="center"/>
          </w:tcPr>
          <w:p w14:paraId="347748BD"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5F2E37BA" w14:textId="14A846EF"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Capacitive circuits practice problems; Introduction to magnetic fields</w:t>
            </w:r>
          </w:p>
        </w:tc>
      </w:tr>
      <w:tr w:rsidR="002F6854" w:rsidRPr="00C46C09" w14:paraId="57E3BD81" w14:textId="77777777" w:rsidTr="009F3623">
        <w:trPr>
          <w:trHeight w:val="576"/>
        </w:trPr>
        <w:tc>
          <w:tcPr>
            <w:tcW w:w="990" w:type="dxa"/>
            <w:shd w:val="clear" w:color="auto" w:fill="D9D9D9"/>
            <w:vAlign w:val="center"/>
          </w:tcPr>
          <w:p w14:paraId="67788F5B"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1720943E" w14:textId="1441B713" w:rsidR="002F6854" w:rsidRPr="00C46C09"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 xml:space="preserve">The Hall effect; </w:t>
            </w:r>
            <w:r w:rsidR="00D91C9C" w:rsidRPr="00C46C09">
              <w:rPr>
                <w:rFonts w:asciiTheme="majorBidi" w:eastAsia="Calibri" w:hAnsiTheme="majorBidi" w:cstheme="majorBidi"/>
                <w:color w:val="000000"/>
                <w:sz w:val="22"/>
                <w:szCs w:val="22"/>
              </w:rPr>
              <w:t>Faraday’s Law of Induction, Lenz’s Law</w:t>
            </w:r>
          </w:p>
        </w:tc>
      </w:tr>
      <w:tr w:rsidR="002F6854" w:rsidRPr="00C46C09" w14:paraId="1D4D3970" w14:textId="77777777" w:rsidTr="009F3623">
        <w:trPr>
          <w:trHeight w:val="576"/>
        </w:trPr>
        <w:tc>
          <w:tcPr>
            <w:tcW w:w="990" w:type="dxa"/>
            <w:shd w:val="clear" w:color="auto" w:fill="D9D9D9"/>
            <w:vAlign w:val="center"/>
          </w:tcPr>
          <w:p w14:paraId="56E9D36E" w14:textId="77777777" w:rsidR="002F6854" w:rsidRPr="00C46C09" w:rsidRDefault="002F6854"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63610D6F" w14:textId="1C8F0F2A" w:rsidR="002F6854" w:rsidRPr="00C46C09" w:rsidRDefault="002F6854" w:rsidP="009F3623">
            <w:pPr>
              <w:jc w:val="both"/>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 xml:space="preserve">Inductors and Inductance; </w:t>
            </w:r>
            <w:r w:rsidR="00D91C9C" w:rsidRPr="00C46C09">
              <w:rPr>
                <w:rFonts w:asciiTheme="majorBidi" w:eastAsia="Calibri" w:hAnsiTheme="majorBidi" w:cstheme="majorBidi"/>
                <w:color w:val="000000"/>
                <w:sz w:val="22"/>
                <w:szCs w:val="22"/>
              </w:rPr>
              <w:t>Self-Induction &amp; mutual Induction</w:t>
            </w:r>
          </w:p>
        </w:tc>
      </w:tr>
    </w:tbl>
    <w:p w14:paraId="0E3765B3" w14:textId="77777777" w:rsidR="00111824" w:rsidRPr="00C46C09" w:rsidRDefault="00111824" w:rsidP="00C61DDB">
      <w:pPr>
        <w:pStyle w:val="Heading3"/>
        <w:rPr>
          <w:rFonts w:asciiTheme="majorBidi" w:hAnsiTheme="majorBidi" w:cstheme="majorBidi"/>
          <w:sz w:val="22"/>
          <w:szCs w:val="22"/>
        </w:rPr>
      </w:pPr>
    </w:p>
    <w:p w14:paraId="444CB51F" w14:textId="1E35BA43" w:rsidR="00C61DDB" w:rsidRPr="00C46C09" w:rsidRDefault="00C61DDB" w:rsidP="00C61DDB">
      <w:pPr>
        <w:pStyle w:val="Heading3"/>
        <w:rPr>
          <w:rFonts w:asciiTheme="majorBidi" w:hAnsiTheme="majorBidi" w:cstheme="majorBidi"/>
          <w:sz w:val="22"/>
          <w:szCs w:val="22"/>
        </w:rPr>
      </w:pPr>
      <w:bookmarkStart w:id="62" w:name="_Toc219107955"/>
      <w:r w:rsidRPr="00C46C09">
        <w:rPr>
          <w:rFonts w:asciiTheme="majorBidi" w:hAnsiTheme="majorBidi" w:cstheme="majorBidi"/>
          <w:sz w:val="22"/>
          <w:szCs w:val="22"/>
        </w:rPr>
        <w:t>4.2.</w:t>
      </w:r>
      <w:r w:rsidR="00B41AE3" w:rsidRPr="00C46C09">
        <w:rPr>
          <w:rFonts w:asciiTheme="majorBidi" w:hAnsiTheme="majorBidi" w:cstheme="majorBidi"/>
          <w:sz w:val="22"/>
          <w:szCs w:val="22"/>
        </w:rPr>
        <w:t>8</w:t>
      </w:r>
      <w:r w:rsidRPr="00C46C09">
        <w:rPr>
          <w:rFonts w:asciiTheme="majorBidi" w:hAnsiTheme="majorBidi" w:cstheme="majorBidi"/>
          <w:sz w:val="22"/>
          <w:szCs w:val="22"/>
        </w:rPr>
        <w:t xml:space="preserve"> Applied Physics Lab</w:t>
      </w:r>
      <w:bookmarkEnd w:id="62"/>
    </w:p>
    <w:p w14:paraId="5E843273" w14:textId="6D893473" w:rsidR="005D4549" w:rsidRPr="00C46C09" w:rsidRDefault="005D4549" w:rsidP="005D4549">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r>
      <w:r w:rsidR="002F6854" w:rsidRPr="00C46C09">
        <w:rPr>
          <w:rFonts w:asciiTheme="majorBidi" w:hAnsiTheme="majorBidi" w:cstheme="majorBidi"/>
          <w:sz w:val="22"/>
          <w:szCs w:val="22"/>
        </w:rPr>
        <w:t xml:space="preserve">AIG1311 </w:t>
      </w:r>
      <w:r w:rsidRPr="00C46C09">
        <w:rPr>
          <w:rFonts w:asciiTheme="majorBidi" w:hAnsiTheme="majorBidi" w:cstheme="majorBidi"/>
          <w:sz w:val="22"/>
          <w:szCs w:val="22"/>
        </w:rPr>
        <w:t>Applied Physics Lab</w:t>
      </w:r>
    </w:p>
    <w:p w14:paraId="10904996" w14:textId="77777777" w:rsidR="005D4549" w:rsidRPr="00C46C09" w:rsidRDefault="005D4549" w:rsidP="005D4549">
      <w:pPr>
        <w:rPr>
          <w:rFonts w:asciiTheme="majorBidi" w:hAnsiTheme="majorBidi" w:cstheme="majorBidi"/>
          <w:sz w:val="22"/>
          <w:szCs w:val="22"/>
        </w:rPr>
      </w:pPr>
    </w:p>
    <w:p w14:paraId="0A63B0E0" w14:textId="55197AAA" w:rsidR="005D4549" w:rsidRPr="00C46C09" w:rsidRDefault="005D4549" w:rsidP="005D4549">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2D852963" w14:textId="77777777" w:rsidR="005D4549" w:rsidRPr="00C46C09" w:rsidRDefault="005D4549" w:rsidP="005D4549">
      <w:pPr>
        <w:rPr>
          <w:rFonts w:asciiTheme="majorBidi" w:hAnsiTheme="majorBidi" w:cstheme="majorBidi"/>
          <w:sz w:val="22"/>
          <w:szCs w:val="22"/>
        </w:rPr>
      </w:pPr>
    </w:p>
    <w:p w14:paraId="689194A7" w14:textId="7E4530D5" w:rsidR="005D4549" w:rsidRPr="00C46C09" w:rsidRDefault="005D4549" w:rsidP="005D4549">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11824" w:rsidRPr="00C46C09">
        <w:rPr>
          <w:rFonts w:asciiTheme="majorBidi" w:hAnsiTheme="majorBidi" w:cstheme="majorBidi"/>
          <w:sz w:val="22"/>
          <w:szCs w:val="22"/>
        </w:rPr>
        <w:tab/>
      </w:r>
      <w:r w:rsidRPr="00C46C09">
        <w:rPr>
          <w:rFonts w:asciiTheme="majorBidi" w:hAnsiTheme="majorBidi" w:cstheme="majorBidi"/>
          <w:sz w:val="22"/>
          <w:szCs w:val="22"/>
        </w:rPr>
        <w:t>1</w:t>
      </w:r>
    </w:p>
    <w:p w14:paraId="3400B4C4" w14:textId="77777777" w:rsidR="005D4549" w:rsidRPr="00C46C09" w:rsidRDefault="005D4549" w:rsidP="005D4549">
      <w:pPr>
        <w:rPr>
          <w:rFonts w:asciiTheme="majorBidi" w:hAnsiTheme="majorBidi" w:cstheme="majorBidi"/>
          <w:sz w:val="22"/>
          <w:szCs w:val="22"/>
        </w:rPr>
      </w:pPr>
    </w:p>
    <w:p w14:paraId="1A23A4D6" w14:textId="4192E1AC" w:rsidR="005D4549" w:rsidRPr="00C46C09" w:rsidRDefault="005D4549" w:rsidP="005D4549">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64777337" w14:textId="77777777" w:rsidR="005D4549" w:rsidRPr="00C46C09" w:rsidRDefault="005D4549" w:rsidP="005D4549">
      <w:pPr>
        <w:rPr>
          <w:rFonts w:asciiTheme="majorBidi" w:hAnsiTheme="majorBidi" w:cstheme="majorBidi"/>
          <w:sz w:val="22"/>
          <w:szCs w:val="22"/>
        </w:rPr>
      </w:pPr>
    </w:p>
    <w:p w14:paraId="558BFE23" w14:textId="77777777" w:rsidR="005D4549" w:rsidRPr="00C46C09" w:rsidRDefault="005D4549" w:rsidP="005D4549">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44324A42"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This lab has been designed to provide an introduction to the ideas and concepts of Physics</w:t>
      </w:r>
    </w:p>
    <w:p w14:paraId="5857934D"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that would serve as a foundation for subsequent engineering courses. The primary objective</w:t>
      </w:r>
    </w:p>
    <w:p w14:paraId="32BADC32"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is to endow the knowledge of a wide variety of electric and magnetic phenomena along with</w:t>
      </w:r>
    </w:p>
    <w:p w14:paraId="459E413B"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their scientific applications, specifically, in the field of software engineering. The lab starts</w:t>
      </w:r>
    </w:p>
    <w:p w14:paraId="633950D1"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with a short review of basics of electricity, oscillations and waves. A majority of the lab</w:t>
      </w:r>
    </w:p>
    <w:p w14:paraId="28DE60B5" w14:textId="77777777"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experiments are then dedicated for electric and magnetic fields, force, oscillations, waves and</w:t>
      </w:r>
    </w:p>
    <w:p w14:paraId="76A179E6" w14:textId="7630C01D" w:rsidR="005D4549" w:rsidRPr="00C46C09" w:rsidRDefault="005D4549" w:rsidP="00EE474D">
      <w:pPr>
        <w:jc w:val="both"/>
        <w:rPr>
          <w:rFonts w:asciiTheme="majorBidi" w:hAnsiTheme="majorBidi" w:cstheme="majorBidi"/>
          <w:sz w:val="22"/>
          <w:szCs w:val="22"/>
        </w:rPr>
      </w:pPr>
      <w:r w:rsidRPr="00C46C09">
        <w:rPr>
          <w:rFonts w:asciiTheme="majorBidi" w:hAnsiTheme="majorBidi" w:cstheme="majorBidi"/>
          <w:sz w:val="22"/>
          <w:szCs w:val="22"/>
        </w:rPr>
        <w:t>their applications.</w:t>
      </w:r>
    </w:p>
    <w:p w14:paraId="2BCE700E" w14:textId="77777777" w:rsidR="005D4549" w:rsidRPr="00C46C09" w:rsidRDefault="005D4549" w:rsidP="005D4549">
      <w:pPr>
        <w:jc w:val="both"/>
        <w:rPr>
          <w:rFonts w:asciiTheme="majorBidi" w:hAnsiTheme="majorBidi" w:cstheme="majorBidi"/>
          <w:sz w:val="22"/>
          <w:szCs w:val="22"/>
        </w:rPr>
      </w:pPr>
    </w:p>
    <w:p w14:paraId="31771E34" w14:textId="77777777" w:rsidR="005D4549" w:rsidRPr="00C46C09" w:rsidRDefault="005D4549" w:rsidP="005D4549">
      <w:pPr>
        <w:jc w:val="both"/>
        <w:rPr>
          <w:rFonts w:asciiTheme="majorBidi" w:hAnsiTheme="majorBidi" w:cstheme="majorBidi"/>
          <w:sz w:val="22"/>
          <w:szCs w:val="22"/>
        </w:rPr>
      </w:pPr>
    </w:p>
    <w:p w14:paraId="41CE7B85" w14:textId="77777777" w:rsidR="005D4549" w:rsidRPr="00C46C09" w:rsidRDefault="005D4549" w:rsidP="005D4549">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296573DC" w14:textId="77777777" w:rsidR="005D4549" w:rsidRPr="00C46C09" w:rsidRDefault="005D4549" w:rsidP="005D4549">
      <w:pPr>
        <w:jc w:val="both"/>
        <w:rPr>
          <w:rFonts w:asciiTheme="majorBidi" w:hAnsiTheme="majorBidi" w:cstheme="majorBidi"/>
          <w:sz w:val="22"/>
          <w:szCs w:val="22"/>
        </w:rPr>
      </w:pPr>
    </w:p>
    <w:p w14:paraId="6769253A" w14:textId="3B451B2A" w:rsidR="005D4549" w:rsidRPr="00C46C09" w:rsidRDefault="005D4549" w:rsidP="005D4549">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CUST Lab Manual</w:t>
      </w:r>
    </w:p>
    <w:p w14:paraId="47C6043A" w14:textId="77777777" w:rsidR="005D4549" w:rsidRPr="00C46C09" w:rsidRDefault="005D4549" w:rsidP="005D4549">
      <w:pPr>
        <w:jc w:val="both"/>
        <w:rPr>
          <w:rFonts w:asciiTheme="majorBidi" w:hAnsiTheme="majorBidi" w:cstheme="majorBidi"/>
          <w:sz w:val="22"/>
          <w:szCs w:val="22"/>
        </w:rPr>
      </w:pPr>
    </w:p>
    <w:p w14:paraId="129CFCF7" w14:textId="77777777" w:rsidR="005D4549" w:rsidRPr="00C46C09" w:rsidRDefault="005D4549" w:rsidP="005D4549">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2BA145AE" w14:textId="77777777" w:rsidR="005D4549" w:rsidRPr="00C46C09" w:rsidRDefault="005D4549" w:rsidP="005D4549">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64FAF5A8" w14:textId="77777777" w:rsidR="005D4549" w:rsidRPr="00C46C09" w:rsidRDefault="005D4549" w:rsidP="005D4549">
      <w:pPr>
        <w:ind w:left="684" w:hanging="684"/>
        <w:rPr>
          <w:rFonts w:asciiTheme="majorBidi" w:hAnsiTheme="majorBidi" w:cstheme="majorBidi"/>
          <w:sz w:val="22"/>
          <w:szCs w:val="22"/>
        </w:rPr>
      </w:pPr>
    </w:p>
    <w:p w14:paraId="0AAF18E2" w14:textId="4102D0DA" w:rsidR="005D4549" w:rsidRPr="00C46C09" w:rsidRDefault="005D4549" w:rsidP="005D4549">
      <w:pPr>
        <w:ind w:left="1440" w:hanging="990"/>
        <w:rPr>
          <w:rFonts w:asciiTheme="majorBidi" w:hAnsiTheme="majorBidi" w:cstheme="majorBidi"/>
          <w:sz w:val="22"/>
          <w:szCs w:val="22"/>
          <w:shd w:val="clear" w:color="auto" w:fill="FFFFFF"/>
        </w:rPr>
      </w:pPr>
      <w:r w:rsidRPr="00C46C09">
        <w:rPr>
          <w:rFonts w:asciiTheme="majorBidi" w:hAnsiTheme="majorBidi" w:cstheme="majorBidi"/>
          <w:b/>
          <w:color w:val="333333"/>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shd w:val="clear" w:color="auto" w:fill="FFFFFF"/>
        </w:rPr>
        <w:t>Demonstrate the mechanical phenomena including Oscillations, simple harmonic motion and Waves. (P2-Precision)</w:t>
      </w:r>
    </w:p>
    <w:p w14:paraId="7A5A4A53" w14:textId="2007D6C6" w:rsidR="005D4549" w:rsidRPr="00C46C09" w:rsidRDefault="005D4549" w:rsidP="005D4549">
      <w:pPr>
        <w:ind w:left="1440" w:hanging="990"/>
        <w:rPr>
          <w:rFonts w:asciiTheme="majorBidi" w:hAnsiTheme="majorBidi" w:cstheme="majorBidi"/>
          <w:b/>
          <w:color w:val="333333"/>
          <w:sz w:val="22"/>
          <w:szCs w:val="22"/>
          <w:shd w:val="clear" w:color="auto" w:fill="FFFFFF"/>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shd w:val="clear" w:color="auto" w:fill="FFFFFF"/>
        </w:rPr>
        <w:t>Verification of various physical laws including law of reflection, refraction, diffraction, Hall effect and Lenz’s law. (P2-Precision)</w:t>
      </w:r>
    </w:p>
    <w:p w14:paraId="74E24324" w14:textId="46E6282C" w:rsidR="005D4549" w:rsidRPr="00C46C09" w:rsidRDefault="005D4549" w:rsidP="005D4549">
      <w:pPr>
        <w:ind w:left="1440" w:hanging="990"/>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t>Measurement of Charging and discharging time of a capacitor/ Inductor using digital scope. (P2-Precision)</w:t>
      </w:r>
    </w:p>
    <w:p w14:paraId="2736B8FC" w14:textId="77777777" w:rsidR="005D4549" w:rsidRPr="00C46C09" w:rsidRDefault="005D4549" w:rsidP="005D4549">
      <w:pPr>
        <w:jc w:val="both"/>
        <w:rPr>
          <w:rFonts w:asciiTheme="majorBidi" w:hAnsiTheme="majorBidi" w:cstheme="majorBidi"/>
          <w:sz w:val="22"/>
          <w:szCs w:val="22"/>
        </w:rPr>
      </w:pPr>
    </w:p>
    <w:p w14:paraId="79636D97" w14:textId="77777777" w:rsidR="005D4549" w:rsidRPr="00C46C09" w:rsidRDefault="005D4549" w:rsidP="005D4549">
      <w:pPr>
        <w:jc w:val="both"/>
        <w:rPr>
          <w:rFonts w:asciiTheme="majorBidi" w:hAnsiTheme="majorBidi" w:cstheme="majorBidi"/>
          <w:sz w:val="22"/>
          <w:szCs w:val="22"/>
        </w:rPr>
      </w:pPr>
    </w:p>
    <w:p w14:paraId="76703615" w14:textId="77777777" w:rsidR="005D4549" w:rsidRPr="00C46C09" w:rsidRDefault="005D4549" w:rsidP="005D4549">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49D7CA20" w14:textId="77777777" w:rsidR="005D4549" w:rsidRPr="00C46C09" w:rsidRDefault="005D4549" w:rsidP="005D4549">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C46C09" w14:paraId="026E4C7E" w14:textId="77777777" w:rsidTr="009F3623">
        <w:trPr>
          <w:trHeight w:val="576"/>
        </w:trPr>
        <w:tc>
          <w:tcPr>
            <w:tcW w:w="0" w:type="auto"/>
            <w:tcBorders>
              <w:bottom w:val="single" w:sz="4" w:space="0" w:color="000000"/>
            </w:tcBorders>
            <w:shd w:val="clear" w:color="auto" w:fill="D9D9D9"/>
            <w:vAlign w:val="center"/>
          </w:tcPr>
          <w:p w14:paraId="76720942" w14:textId="396BF39F" w:rsidR="005D4549" w:rsidRPr="00C46C09" w:rsidRDefault="005D4549"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w:t>
            </w:r>
            <w:r w:rsidR="00732296" w:rsidRPr="00C46C09">
              <w:rPr>
                <w:rFonts w:asciiTheme="majorBidi" w:eastAsia="Calibri" w:hAnsiTheme="majorBidi" w:cstheme="majorBidi"/>
                <w:b/>
                <w:bCs/>
                <w:sz w:val="22"/>
                <w:szCs w:val="22"/>
              </w:rPr>
              <w:t>a</w:t>
            </w:r>
            <w:r w:rsidRPr="00C46C09">
              <w:rPr>
                <w:rFonts w:asciiTheme="majorBidi" w:eastAsia="Calibri" w:hAnsiTheme="majorBidi" w:cstheme="majorBidi"/>
                <w:b/>
                <w:bCs/>
                <w:sz w:val="22"/>
                <w:szCs w:val="22"/>
              </w:rPr>
              <w:t>s</w:t>
            </w:r>
          </w:p>
        </w:tc>
        <w:tc>
          <w:tcPr>
            <w:tcW w:w="1152" w:type="dxa"/>
            <w:shd w:val="clear" w:color="auto" w:fill="D9D9D9"/>
            <w:vAlign w:val="center"/>
          </w:tcPr>
          <w:p w14:paraId="0FDA2ECD" w14:textId="77777777" w:rsidR="005D4549" w:rsidRPr="00C46C09" w:rsidRDefault="005D4549"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404231D5" w14:textId="77777777" w:rsidR="005D4549" w:rsidRPr="00C46C09" w:rsidRDefault="005D4549"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467E9D88" w14:textId="77777777" w:rsidR="005D4549" w:rsidRPr="00C46C09" w:rsidRDefault="005D4549"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5D4549" w:rsidRPr="00C46C09" w14:paraId="53C32378" w14:textId="77777777" w:rsidTr="009F3623">
        <w:trPr>
          <w:trHeight w:val="576"/>
        </w:trPr>
        <w:tc>
          <w:tcPr>
            <w:tcW w:w="0" w:type="auto"/>
            <w:shd w:val="clear" w:color="auto" w:fill="D9D9D9"/>
            <w:vAlign w:val="center"/>
          </w:tcPr>
          <w:p w14:paraId="5C792855" w14:textId="2294CDB5" w:rsidR="005D4549" w:rsidRPr="00C46C09" w:rsidRDefault="005D4549" w:rsidP="002F6854">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GA-2 (Knowledge for Solving Computing Problems) </w:t>
            </w:r>
          </w:p>
        </w:tc>
        <w:tc>
          <w:tcPr>
            <w:tcW w:w="1152" w:type="dxa"/>
            <w:vAlign w:val="center"/>
          </w:tcPr>
          <w:p w14:paraId="2F0D2551"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265D5624"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65BE6204" w14:textId="77777777" w:rsidR="005D4549" w:rsidRPr="00C46C09" w:rsidRDefault="005D4549" w:rsidP="009F3623">
            <w:pPr>
              <w:jc w:val="center"/>
              <w:rPr>
                <w:rFonts w:asciiTheme="majorBidi" w:eastAsia="Calibri" w:hAnsiTheme="majorBidi" w:cstheme="majorBidi"/>
                <w:sz w:val="22"/>
                <w:szCs w:val="22"/>
              </w:rPr>
            </w:pPr>
          </w:p>
        </w:tc>
      </w:tr>
      <w:tr w:rsidR="005D4549" w:rsidRPr="00C46C09" w14:paraId="73119AE9" w14:textId="77777777" w:rsidTr="009F3623">
        <w:trPr>
          <w:trHeight w:val="576"/>
        </w:trPr>
        <w:tc>
          <w:tcPr>
            <w:tcW w:w="0" w:type="auto"/>
            <w:shd w:val="clear" w:color="auto" w:fill="D9D9D9"/>
            <w:vAlign w:val="center"/>
          </w:tcPr>
          <w:p w14:paraId="0034A1A4" w14:textId="49635828" w:rsidR="005D4549" w:rsidRPr="00C46C09" w:rsidRDefault="005D4549" w:rsidP="002F6854">
            <w:pPr>
              <w:rPr>
                <w:rFonts w:asciiTheme="majorBidi" w:eastAsia="Calibri" w:hAnsiTheme="majorBidi" w:cstheme="majorBidi"/>
                <w:sz w:val="22"/>
                <w:szCs w:val="22"/>
              </w:rPr>
            </w:pPr>
            <w:r w:rsidRPr="00C46C09">
              <w:rPr>
                <w:rFonts w:asciiTheme="majorBidi" w:eastAsia="Calibri" w:hAnsiTheme="majorBidi" w:cstheme="majorBidi"/>
                <w:sz w:val="22"/>
                <w:szCs w:val="22"/>
              </w:rPr>
              <w:t>GA-5 (Modern Tool Usage)</w:t>
            </w:r>
          </w:p>
        </w:tc>
        <w:tc>
          <w:tcPr>
            <w:tcW w:w="1152" w:type="dxa"/>
            <w:vAlign w:val="center"/>
          </w:tcPr>
          <w:p w14:paraId="7E29CB65" w14:textId="77777777" w:rsidR="005D4549" w:rsidRPr="00C46C09" w:rsidRDefault="005D4549" w:rsidP="009F3623">
            <w:pPr>
              <w:jc w:val="center"/>
              <w:rPr>
                <w:rFonts w:asciiTheme="majorBidi" w:eastAsia="Calibri" w:hAnsiTheme="majorBidi" w:cstheme="majorBidi"/>
                <w:sz w:val="22"/>
                <w:szCs w:val="22"/>
              </w:rPr>
            </w:pPr>
          </w:p>
        </w:tc>
        <w:tc>
          <w:tcPr>
            <w:tcW w:w="1152" w:type="dxa"/>
            <w:vAlign w:val="center"/>
          </w:tcPr>
          <w:p w14:paraId="246CD216" w14:textId="77777777" w:rsidR="005D4549" w:rsidRPr="00C46C09" w:rsidRDefault="005D4549" w:rsidP="009F3623">
            <w:pPr>
              <w:jc w:val="center"/>
              <w:rPr>
                <w:rFonts w:asciiTheme="majorBidi" w:eastAsia="Calibri" w:hAnsiTheme="majorBidi" w:cstheme="majorBidi"/>
                <w:sz w:val="22"/>
                <w:szCs w:val="22"/>
              </w:rPr>
            </w:pPr>
          </w:p>
        </w:tc>
        <w:tc>
          <w:tcPr>
            <w:tcW w:w="1152" w:type="dxa"/>
            <w:vAlign w:val="center"/>
          </w:tcPr>
          <w:p w14:paraId="7DC46989"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bl>
    <w:p w14:paraId="0570DD73" w14:textId="77777777" w:rsidR="005D4549" w:rsidRPr="00C46C09" w:rsidRDefault="005D4549" w:rsidP="005D4549">
      <w:pPr>
        <w:jc w:val="both"/>
        <w:rPr>
          <w:rFonts w:asciiTheme="majorBidi" w:hAnsiTheme="majorBidi" w:cstheme="majorBidi"/>
          <w:sz w:val="22"/>
          <w:szCs w:val="22"/>
        </w:rPr>
      </w:pPr>
    </w:p>
    <w:p w14:paraId="55EC418B" w14:textId="77777777" w:rsidR="005D4549" w:rsidRPr="00C46C09" w:rsidRDefault="005D4549" w:rsidP="005D4549">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39B573F" w14:textId="77777777" w:rsidR="005D4549" w:rsidRPr="00C46C09" w:rsidRDefault="005D4549" w:rsidP="005D4549">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5D4549" w:rsidRPr="00C46C09" w14:paraId="4758B485" w14:textId="77777777" w:rsidTr="009F3623">
        <w:trPr>
          <w:trHeight w:val="576"/>
        </w:trPr>
        <w:tc>
          <w:tcPr>
            <w:tcW w:w="990" w:type="dxa"/>
            <w:tcBorders>
              <w:bottom w:val="single" w:sz="4" w:space="0" w:color="000000"/>
            </w:tcBorders>
            <w:shd w:val="clear" w:color="auto" w:fill="D9D9D9"/>
            <w:vAlign w:val="center"/>
          </w:tcPr>
          <w:p w14:paraId="596EFF5A" w14:textId="77777777" w:rsidR="005D4549" w:rsidRPr="00C46C09" w:rsidRDefault="005D4549"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1246F604" w14:textId="77777777" w:rsidR="005D4549" w:rsidRPr="00C46C09" w:rsidRDefault="005D4549"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5D4549" w:rsidRPr="00C46C09" w14:paraId="30C49C34" w14:textId="77777777" w:rsidTr="009F3623">
        <w:trPr>
          <w:trHeight w:val="576"/>
        </w:trPr>
        <w:tc>
          <w:tcPr>
            <w:tcW w:w="990" w:type="dxa"/>
            <w:shd w:val="clear" w:color="auto" w:fill="D9D9D9"/>
            <w:vAlign w:val="center"/>
          </w:tcPr>
          <w:p w14:paraId="31122D95"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216B69C0" w14:textId="45B1353D" w:rsidR="005D4549" w:rsidRPr="00C46C09" w:rsidRDefault="005D4549" w:rsidP="005D4549">
            <w:pPr>
              <w:rPr>
                <w:rFonts w:asciiTheme="majorBidi" w:eastAsia="Calibri" w:hAnsiTheme="majorBidi" w:cstheme="majorBidi"/>
                <w:sz w:val="22"/>
                <w:szCs w:val="22"/>
              </w:rPr>
            </w:pPr>
            <w:r w:rsidRPr="00C46C09">
              <w:rPr>
                <w:rFonts w:asciiTheme="majorBidi" w:eastAsia="Calibri" w:hAnsiTheme="majorBidi" w:cstheme="majorBidi"/>
                <w:sz w:val="22"/>
                <w:szCs w:val="22"/>
              </w:rPr>
              <w:t>Vector Addition: Force Table</w:t>
            </w:r>
          </w:p>
        </w:tc>
      </w:tr>
      <w:tr w:rsidR="005D4549" w:rsidRPr="00C46C09" w14:paraId="2E632D43" w14:textId="77777777" w:rsidTr="009F3623">
        <w:trPr>
          <w:trHeight w:val="576"/>
        </w:trPr>
        <w:tc>
          <w:tcPr>
            <w:tcW w:w="990" w:type="dxa"/>
            <w:shd w:val="clear" w:color="auto" w:fill="D9D9D9"/>
            <w:vAlign w:val="center"/>
          </w:tcPr>
          <w:p w14:paraId="01A94C3D"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56DE6F5D" w14:textId="57E05C5D"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Hook’s Law and Simple Harmonic motion</w:t>
            </w:r>
          </w:p>
        </w:tc>
      </w:tr>
      <w:tr w:rsidR="005D4549" w:rsidRPr="00C46C09" w14:paraId="089CA104" w14:textId="77777777" w:rsidTr="009F3623">
        <w:trPr>
          <w:trHeight w:val="576"/>
        </w:trPr>
        <w:tc>
          <w:tcPr>
            <w:tcW w:w="990" w:type="dxa"/>
            <w:shd w:val="clear" w:color="auto" w:fill="D9D9D9"/>
            <w:vAlign w:val="center"/>
          </w:tcPr>
          <w:p w14:paraId="2DCC268D"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0BEFC671" w14:textId="3423BCF7"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To study and investigate the time period of a simple pendulum.</w:t>
            </w:r>
          </w:p>
        </w:tc>
      </w:tr>
      <w:tr w:rsidR="005D4549" w:rsidRPr="00C46C09" w14:paraId="1AFF72EC" w14:textId="77777777" w:rsidTr="009F3623">
        <w:trPr>
          <w:trHeight w:val="576"/>
        </w:trPr>
        <w:tc>
          <w:tcPr>
            <w:tcW w:w="990" w:type="dxa"/>
            <w:shd w:val="clear" w:color="auto" w:fill="D9D9D9"/>
            <w:vAlign w:val="center"/>
          </w:tcPr>
          <w:p w14:paraId="7BD9C043"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6BB1B1D0" w14:textId="47E550B6"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Measurement of speed of sound</w:t>
            </w:r>
          </w:p>
        </w:tc>
      </w:tr>
      <w:tr w:rsidR="005D4549" w:rsidRPr="00C46C09" w14:paraId="1A15B181" w14:textId="77777777" w:rsidTr="009F3623">
        <w:trPr>
          <w:trHeight w:val="576"/>
        </w:trPr>
        <w:tc>
          <w:tcPr>
            <w:tcW w:w="990" w:type="dxa"/>
            <w:shd w:val="clear" w:color="auto" w:fill="D9D9D9"/>
            <w:vAlign w:val="center"/>
          </w:tcPr>
          <w:p w14:paraId="54E89309"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795DAF29" w14:textId="64CC312C"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Verification of Law of Reflection, Refraction and Diffraction</w:t>
            </w:r>
          </w:p>
        </w:tc>
      </w:tr>
      <w:tr w:rsidR="005D4549" w:rsidRPr="00C46C09" w14:paraId="05133424" w14:textId="77777777" w:rsidTr="009F3623">
        <w:trPr>
          <w:trHeight w:val="576"/>
        </w:trPr>
        <w:tc>
          <w:tcPr>
            <w:tcW w:w="990" w:type="dxa"/>
            <w:shd w:val="clear" w:color="auto" w:fill="D9D9D9"/>
            <w:vAlign w:val="center"/>
          </w:tcPr>
          <w:p w14:paraId="4D477436"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48DCB721" w14:textId="1E82DE31"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Familiarization with analog and digital Multimeters, Oscilloscope and Function</w:t>
            </w:r>
          </w:p>
          <w:p w14:paraId="494206FF" w14:textId="566A3ECF"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Generator</w:t>
            </w:r>
          </w:p>
        </w:tc>
      </w:tr>
      <w:tr w:rsidR="005D4549" w:rsidRPr="00C46C09" w14:paraId="67C78800" w14:textId="77777777" w:rsidTr="009F3623">
        <w:trPr>
          <w:trHeight w:val="576"/>
        </w:trPr>
        <w:tc>
          <w:tcPr>
            <w:tcW w:w="990" w:type="dxa"/>
            <w:shd w:val="clear" w:color="auto" w:fill="D9D9D9"/>
            <w:vAlign w:val="center"/>
          </w:tcPr>
          <w:p w14:paraId="4CC3F1D7"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142197C1" w14:textId="69D254C8"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Familiarization with Capacitor, Inductor and Resistor coding</w:t>
            </w:r>
          </w:p>
        </w:tc>
      </w:tr>
      <w:tr w:rsidR="005D4549" w:rsidRPr="00C46C09" w14:paraId="21A9ACD9" w14:textId="77777777" w:rsidTr="009F3623">
        <w:trPr>
          <w:trHeight w:val="576"/>
        </w:trPr>
        <w:tc>
          <w:tcPr>
            <w:tcW w:w="990" w:type="dxa"/>
            <w:shd w:val="clear" w:color="auto" w:fill="D9D9D9"/>
            <w:vAlign w:val="center"/>
          </w:tcPr>
          <w:p w14:paraId="6CB94D60"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1BDA52DD" w14:textId="564C7B09" w:rsidR="005D4549" w:rsidRPr="00C46C09" w:rsidRDefault="0067666A"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Lab Midterm Exam</w:t>
            </w:r>
          </w:p>
        </w:tc>
      </w:tr>
      <w:tr w:rsidR="005D4549" w:rsidRPr="00C46C09" w14:paraId="38321F0D" w14:textId="77777777" w:rsidTr="009F3623">
        <w:trPr>
          <w:trHeight w:val="576"/>
        </w:trPr>
        <w:tc>
          <w:tcPr>
            <w:tcW w:w="8905" w:type="dxa"/>
            <w:gridSpan w:val="2"/>
            <w:shd w:val="clear" w:color="auto" w:fill="D9D9D9"/>
            <w:vAlign w:val="center"/>
          </w:tcPr>
          <w:p w14:paraId="0558BC07"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5D4549" w:rsidRPr="00C46C09" w14:paraId="7261F346" w14:textId="77777777" w:rsidTr="009F3623">
        <w:trPr>
          <w:trHeight w:val="576"/>
        </w:trPr>
        <w:tc>
          <w:tcPr>
            <w:tcW w:w="990" w:type="dxa"/>
            <w:shd w:val="clear" w:color="auto" w:fill="D9D9D9"/>
            <w:vAlign w:val="center"/>
          </w:tcPr>
          <w:p w14:paraId="75DE0CA3"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6297BE07" w14:textId="24B13157"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Charging and discharging of a capacitor</w:t>
            </w:r>
          </w:p>
        </w:tc>
      </w:tr>
      <w:tr w:rsidR="005D4549" w:rsidRPr="00C46C09" w14:paraId="2EFBFBE9" w14:textId="77777777" w:rsidTr="009F3623">
        <w:trPr>
          <w:trHeight w:val="576"/>
        </w:trPr>
        <w:tc>
          <w:tcPr>
            <w:tcW w:w="990" w:type="dxa"/>
            <w:shd w:val="clear" w:color="auto" w:fill="D9D9D9"/>
            <w:vAlign w:val="center"/>
          </w:tcPr>
          <w:p w14:paraId="32BEB160"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58A78DE9" w14:textId="46AADA01"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Verification of Ohm’s law and its applications in resistive circuits.</w:t>
            </w:r>
          </w:p>
        </w:tc>
      </w:tr>
      <w:tr w:rsidR="005D4549" w:rsidRPr="00C46C09" w14:paraId="17137AC4" w14:textId="77777777" w:rsidTr="009F3623">
        <w:trPr>
          <w:trHeight w:val="576"/>
        </w:trPr>
        <w:tc>
          <w:tcPr>
            <w:tcW w:w="990" w:type="dxa"/>
            <w:shd w:val="clear" w:color="auto" w:fill="D9D9D9"/>
            <w:vAlign w:val="center"/>
          </w:tcPr>
          <w:p w14:paraId="13FBF270"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43906F88" w14:textId="413325FD"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Magnetic Lines of Force.</w:t>
            </w:r>
          </w:p>
        </w:tc>
      </w:tr>
      <w:tr w:rsidR="005D4549" w:rsidRPr="00C46C09" w14:paraId="691BC61C" w14:textId="77777777" w:rsidTr="009F3623">
        <w:trPr>
          <w:trHeight w:val="576"/>
        </w:trPr>
        <w:tc>
          <w:tcPr>
            <w:tcW w:w="990" w:type="dxa"/>
            <w:shd w:val="clear" w:color="auto" w:fill="D9D9D9"/>
            <w:vAlign w:val="center"/>
          </w:tcPr>
          <w:p w14:paraId="61597A2E"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40B133C4" w14:textId="5B6EF3FA" w:rsidR="005D4549" w:rsidRPr="00C46C09"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The Hall Effect</w:t>
            </w:r>
          </w:p>
        </w:tc>
      </w:tr>
      <w:tr w:rsidR="005D4549" w:rsidRPr="00C46C09" w14:paraId="69F6F43D" w14:textId="77777777" w:rsidTr="009F3623">
        <w:trPr>
          <w:trHeight w:val="576"/>
        </w:trPr>
        <w:tc>
          <w:tcPr>
            <w:tcW w:w="990" w:type="dxa"/>
            <w:shd w:val="clear" w:color="auto" w:fill="D9D9D9"/>
            <w:vAlign w:val="center"/>
          </w:tcPr>
          <w:p w14:paraId="698C0D31"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3CE2F5A8" w14:textId="6FEA24EC" w:rsidR="005D4549" w:rsidRPr="00C46C09" w:rsidRDefault="00126FA6"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Self-Induction and Mutual Induction</w:t>
            </w:r>
          </w:p>
        </w:tc>
      </w:tr>
      <w:tr w:rsidR="005D4549" w:rsidRPr="00C46C09" w14:paraId="76D985D4" w14:textId="77777777" w:rsidTr="009F3623">
        <w:trPr>
          <w:trHeight w:val="576"/>
        </w:trPr>
        <w:tc>
          <w:tcPr>
            <w:tcW w:w="990" w:type="dxa"/>
            <w:shd w:val="clear" w:color="auto" w:fill="D9D9D9"/>
            <w:vAlign w:val="center"/>
          </w:tcPr>
          <w:p w14:paraId="4204A991"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47E9FE9C" w14:textId="52BFEA44" w:rsidR="005D4549" w:rsidRPr="00C46C09" w:rsidRDefault="00126FA6"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Switching of Electrical Loads Using Relays</w:t>
            </w:r>
          </w:p>
        </w:tc>
      </w:tr>
      <w:tr w:rsidR="005D4549" w:rsidRPr="00C46C09" w14:paraId="0EF9346E" w14:textId="77777777" w:rsidTr="009F3623">
        <w:trPr>
          <w:trHeight w:val="576"/>
        </w:trPr>
        <w:tc>
          <w:tcPr>
            <w:tcW w:w="990" w:type="dxa"/>
            <w:shd w:val="clear" w:color="auto" w:fill="D9D9D9"/>
            <w:vAlign w:val="center"/>
          </w:tcPr>
          <w:p w14:paraId="11F00A15"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40BF890B" w14:textId="70831737" w:rsidR="005D4549" w:rsidRPr="00C46C09" w:rsidRDefault="00126FA6"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Implementation of logic gates Using Relays</w:t>
            </w:r>
          </w:p>
        </w:tc>
      </w:tr>
      <w:tr w:rsidR="005D4549" w:rsidRPr="00C46C09" w14:paraId="50EC2760" w14:textId="77777777" w:rsidTr="009F3623">
        <w:trPr>
          <w:trHeight w:val="576"/>
        </w:trPr>
        <w:tc>
          <w:tcPr>
            <w:tcW w:w="990" w:type="dxa"/>
            <w:shd w:val="clear" w:color="auto" w:fill="D9D9D9"/>
            <w:vAlign w:val="center"/>
          </w:tcPr>
          <w:p w14:paraId="095D13BD" w14:textId="77777777" w:rsidR="005D4549" w:rsidRPr="00C46C09" w:rsidRDefault="005D4549"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52CB00D7" w14:textId="5217B351" w:rsidR="005D4549" w:rsidRPr="00C46C09" w:rsidRDefault="0067666A" w:rsidP="009F3623">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Lab Final Exam</w:t>
            </w:r>
          </w:p>
        </w:tc>
      </w:tr>
    </w:tbl>
    <w:p w14:paraId="0EAF5D9A" w14:textId="77777777" w:rsidR="005D4549" w:rsidRPr="00C46C09" w:rsidRDefault="005D4549" w:rsidP="005D4549">
      <w:pPr>
        <w:jc w:val="both"/>
        <w:rPr>
          <w:rFonts w:asciiTheme="majorBidi" w:hAnsiTheme="majorBidi" w:cstheme="majorBidi"/>
          <w:sz w:val="22"/>
          <w:szCs w:val="22"/>
        </w:rPr>
      </w:pPr>
    </w:p>
    <w:p w14:paraId="650595F3" w14:textId="77777777" w:rsidR="005D4549" w:rsidRPr="00C46C09" w:rsidRDefault="005D4549" w:rsidP="005D4549">
      <w:pPr>
        <w:autoSpaceDE w:val="0"/>
        <w:autoSpaceDN w:val="0"/>
        <w:adjustRightInd w:val="0"/>
        <w:spacing w:line="276" w:lineRule="auto"/>
        <w:jc w:val="both"/>
        <w:rPr>
          <w:rFonts w:asciiTheme="majorBidi" w:hAnsiTheme="majorBidi" w:cstheme="majorBidi"/>
          <w:sz w:val="22"/>
          <w:szCs w:val="22"/>
        </w:rPr>
      </w:pPr>
    </w:p>
    <w:p w14:paraId="74F5A885" w14:textId="7B4AF1B4" w:rsidR="00C61DDB" w:rsidRPr="00C46C09" w:rsidRDefault="00D91C9C"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63" w:name="_Toc219107956"/>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9</w:t>
      </w:r>
      <w:r w:rsidR="00C61DDB" w:rsidRPr="00C46C09">
        <w:rPr>
          <w:rFonts w:asciiTheme="majorBidi" w:hAnsiTheme="majorBidi" w:cstheme="majorBidi"/>
          <w:sz w:val="22"/>
          <w:szCs w:val="22"/>
        </w:rPr>
        <w:t xml:space="preserve"> Calculus and Analytic Geometry</w:t>
      </w:r>
      <w:bookmarkEnd w:id="63"/>
    </w:p>
    <w:p w14:paraId="700A55A6" w14:textId="40D2E70B" w:rsidR="00991FEE" w:rsidRPr="00C46C09" w:rsidRDefault="00991FEE" w:rsidP="00991FEE">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AIG1513 Calculus and Analytical Geometry</w:t>
      </w:r>
    </w:p>
    <w:p w14:paraId="5784A7F5" w14:textId="77777777" w:rsidR="00991FEE" w:rsidRPr="00C46C09" w:rsidRDefault="00991FEE" w:rsidP="00991FEE">
      <w:pPr>
        <w:rPr>
          <w:rFonts w:asciiTheme="majorBidi" w:hAnsiTheme="majorBidi" w:cstheme="majorBidi"/>
          <w:sz w:val="22"/>
          <w:szCs w:val="22"/>
        </w:rPr>
      </w:pPr>
    </w:p>
    <w:p w14:paraId="172C3627" w14:textId="32DF39E4" w:rsidR="00991FEE" w:rsidRPr="00C46C09" w:rsidRDefault="00991FEE" w:rsidP="00991FEE">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162628F9" w14:textId="77777777" w:rsidR="00991FEE" w:rsidRPr="00C46C09" w:rsidRDefault="00991FEE" w:rsidP="00991FEE">
      <w:pPr>
        <w:rPr>
          <w:rFonts w:asciiTheme="majorBidi" w:hAnsiTheme="majorBidi" w:cstheme="majorBidi"/>
          <w:sz w:val="22"/>
          <w:szCs w:val="22"/>
        </w:rPr>
      </w:pPr>
    </w:p>
    <w:p w14:paraId="50FE91C7" w14:textId="3F6F4D0C" w:rsidR="00991FEE" w:rsidRPr="00C46C09" w:rsidRDefault="00991FEE" w:rsidP="00991FEE">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111824" w:rsidRPr="00C46C09">
        <w:rPr>
          <w:rFonts w:asciiTheme="majorBidi" w:hAnsiTheme="majorBidi" w:cstheme="majorBidi"/>
          <w:sz w:val="22"/>
          <w:szCs w:val="22"/>
        </w:rPr>
        <w:tab/>
      </w:r>
      <w:r w:rsidRPr="00C46C09">
        <w:rPr>
          <w:rFonts w:asciiTheme="majorBidi" w:hAnsiTheme="majorBidi" w:cstheme="majorBidi"/>
          <w:sz w:val="22"/>
          <w:szCs w:val="22"/>
        </w:rPr>
        <w:t>3</w:t>
      </w:r>
    </w:p>
    <w:p w14:paraId="512B5768" w14:textId="77777777" w:rsidR="00991FEE" w:rsidRPr="00C46C09" w:rsidRDefault="00991FEE" w:rsidP="00991FEE">
      <w:pPr>
        <w:rPr>
          <w:rFonts w:asciiTheme="majorBidi" w:hAnsiTheme="majorBidi" w:cstheme="majorBidi"/>
          <w:sz w:val="22"/>
          <w:szCs w:val="22"/>
        </w:rPr>
      </w:pPr>
    </w:p>
    <w:p w14:paraId="06C52200" w14:textId="4035C40A" w:rsidR="00991FEE" w:rsidRPr="00C46C09" w:rsidRDefault="00991FEE" w:rsidP="00991FEE">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53B61F15" w14:textId="77777777" w:rsidR="00991FEE" w:rsidRPr="00C46C09" w:rsidRDefault="00991FEE" w:rsidP="00991FEE">
      <w:pPr>
        <w:rPr>
          <w:rFonts w:asciiTheme="majorBidi" w:hAnsiTheme="majorBidi" w:cstheme="majorBidi"/>
          <w:sz w:val="22"/>
          <w:szCs w:val="22"/>
        </w:rPr>
      </w:pPr>
    </w:p>
    <w:p w14:paraId="0CD3549B" w14:textId="77777777" w:rsidR="00991FEE" w:rsidRPr="00C46C09" w:rsidRDefault="00991FEE" w:rsidP="00991FEE">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226167F9" w14:textId="4A36FE15" w:rsidR="00991FEE" w:rsidRPr="00C46C09" w:rsidRDefault="00991FEE" w:rsidP="00991FEE">
      <w:pPr>
        <w:jc w:val="both"/>
        <w:rPr>
          <w:rFonts w:asciiTheme="majorBidi" w:hAnsiTheme="majorBidi" w:cstheme="majorBidi"/>
          <w:sz w:val="22"/>
          <w:szCs w:val="22"/>
        </w:rPr>
      </w:pPr>
      <w:r w:rsidRPr="00C46C09">
        <w:rPr>
          <w:rFonts w:asciiTheme="majorBidi" w:hAnsiTheme="majorBidi" w:cstheme="majorBidi"/>
          <w:sz w:val="22"/>
          <w:szCs w:val="22"/>
        </w:rPr>
        <w:t>This is an introductory course in calculus and analytical geometry.</w:t>
      </w:r>
    </w:p>
    <w:p w14:paraId="0DDE6EA3" w14:textId="77777777" w:rsidR="00991FEE" w:rsidRPr="00C46C09" w:rsidRDefault="00991FEE" w:rsidP="00991FEE">
      <w:pPr>
        <w:jc w:val="both"/>
        <w:rPr>
          <w:rFonts w:asciiTheme="majorBidi" w:hAnsiTheme="majorBidi" w:cstheme="majorBidi"/>
          <w:sz w:val="22"/>
          <w:szCs w:val="22"/>
        </w:rPr>
      </w:pPr>
    </w:p>
    <w:p w14:paraId="29471904" w14:textId="77777777" w:rsidR="00991FEE" w:rsidRPr="00C46C09" w:rsidRDefault="00991FEE" w:rsidP="00991FE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279771F7" w14:textId="7BE4B5CA" w:rsidR="00991FEE" w:rsidRPr="00C46C09" w:rsidRDefault="00991FEE" w:rsidP="00991FEE">
      <w:pPr>
        <w:jc w:val="both"/>
        <w:rPr>
          <w:rFonts w:asciiTheme="majorBidi" w:hAnsiTheme="majorBidi" w:cstheme="majorBidi"/>
          <w:sz w:val="22"/>
          <w:szCs w:val="22"/>
        </w:rPr>
      </w:pPr>
      <w:r w:rsidRPr="00C46C09">
        <w:rPr>
          <w:rFonts w:asciiTheme="majorBidi" w:hAnsiTheme="majorBidi" w:cstheme="majorBidi"/>
          <w:sz w:val="22"/>
          <w:szCs w:val="22"/>
        </w:rPr>
        <w:t>This course has been designed to enable the students to learn and apply the basic tools of Calculus. It includes the understanding of the basic ideas of limit, continuity, differentiation and integration and their applications in different areas of engineering and science. It covers both single and multivariable cases. An appropriate and adequate consideration is given to convergence/divergence of infinite series.</w:t>
      </w:r>
    </w:p>
    <w:p w14:paraId="77FBDD74" w14:textId="77777777" w:rsidR="00991FEE" w:rsidRPr="00C46C09" w:rsidRDefault="00991FEE" w:rsidP="00991FEE">
      <w:pPr>
        <w:jc w:val="both"/>
        <w:rPr>
          <w:rFonts w:asciiTheme="majorBidi" w:hAnsiTheme="majorBidi" w:cstheme="majorBidi"/>
          <w:sz w:val="22"/>
          <w:szCs w:val="22"/>
        </w:rPr>
      </w:pPr>
    </w:p>
    <w:p w14:paraId="146BAB59" w14:textId="77777777" w:rsidR="00991FEE" w:rsidRPr="00C46C09" w:rsidRDefault="00991FEE" w:rsidP="00991FE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019920B8" w14:textId="77777777" w:rsidR="00991FEE" w:rsidRPr="00C46C09" w:rsidRDefault="00991FEE" w:rsidP="00991FEE">
      <w:pPr>
        <w:jc w:val="both"/>
        <w:rPr>
          <w:rFonts w:asciiTheme="majorBidi" w:hAnsiTheme="majorBidi" w:cstheme="majorBidi"/>
          <w:sz w:val="22"/>
          <w:szCs w:val="22"/>
        </w:rPr>
      </w:pPr>
    </w:p>
    <w:p w14:paraId="6A88ECD6" w14:textId="77777777" w:rsidR="00991FEE" w:rsidRPr="00C46C09" w:rsidRDefault="00991FEE" w:rsidP="00991FEE">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21F2BE36" w14:textId="04609ECD" w:rsidR="00991FEE" w:rsidRPr="00C46C09" w:rsidRDefault="00991FEE" w:rsidP="00991FEE">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Calculus by Thomas, 13th Edition.</w:t>
      </w:r>
    </w:p>
    <w:p w14:paraId="7877F535" w14:textId="77777777" w:rsidR="00991FEE" w:rsidRPr="00C46C09" w:rsidRDefault="00991FEE" w:rsidP="00991FEE">
      <w:pPr>
        <w:jc w:val="both"/>
        <w:rPr>
          <w:rFonts w:asciiTheme="majorBidi" w:hAnsiTheme="majorBidi" w:cstheme="majorBidi"/>
          <w:sz w:val="22"/>
          <w:szCs w:val="22"/>
        </w:rPr>
      </w:pPr>
    </w:p>
    <w:p w14:paraId="2D06D90F" w14:textId="77777777" w:rsidR="00991FEE" w:rsidRPr="00C46C09" w:rsidRDefault="00991FEE" w:rsidP="00991FEE">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7AC1D004" w14:textId="01D36747" w:rsidR="00991FEE" w:rsidRPr="00C46C09" w:rsidRDefault="00991FEE" w:rsidP="00991FEE">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Calculus by Howard Anton.</w:t>
      </w:r>
    </w:p>
    <w:p w14:paraId="785612CD" w14:textId="77777777" w:rsidR="00991FEE" w:rsidRPr="00C46C09" w:rsidRDefault="00991FEE" w:rsidP="00991FEE">
      <w:pPr>
        <w:jc w:val="both"/>
        <w:rPr>
          <w:rFonts w:asciiTheme="majorBidi" w:hAnsiTheme="majorBidi" w:cstheme="majorBidi"/>
          <w:sz w:val="22"/>
          <w:szCs w:val="22"/>
        </w:rPr>
      </w:pPr>
    </w:p>
    <w:p w14:paraId="191C2B4D" w14:textId="77777777" w:rsidR="00991FEE" w:rsidRPr="00C46C09" w:rsidRDefault="00991FEE" w:rsidP="00991FEE">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68B5E0F1" w14:textId="77777777" w:rsidR="00991FEE" w:rsidRPr="00C46C09" w:rsidRDefault="00991FEE" w:rsidP="00991FEE">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248371B1" w14:textId="77777777" w:rsidR="00991FEE" w:rsidRPr="00C46C09" w:rsidRDefault="00991FEE" w:rsidP="00991FEE">
      <w:pPr>
        <w:ind w:left="684" w:hanging="684"/>
        <w:rPr>
          <w:rFonts w:asciiTheme="majorBidi" w:hAnsiTheme="majorBidi" w:cstheme="majorBidi"/>
          <w:sz w:val="22"/>
          <w:szCs w:val="22"/>
        </w:rPr>
      </w:pPr>
    </w:p>
    <w:p w14:paraId="61AD5B9B" w14:textId="20D09B45" w:rsidR="00991FEE" w:rsidRPr="00C46C09" w:rsidRDefault="00991FEE" w:rsidP="00991FEE">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color w:val="333333"/>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3E0D23" w:rsidRPr="00C46C09">
        <w:rPr>
          <w:rFonts w:asciiTheme="majorBidi" w:hAnsiTheme="majorBidi" w:cstheme="majorBidi"/>
          <w:color w:val="333333"/>
          <w:sz w:val="22"/>
          <w:szCs w:val="22"/>
        </w:rPr>
        <w:t>Understand the basic concepts of limits and continuity</w:t>
      </w:r>
      <w:r w:rsidRPr="00C46C09">
        <w:rPr>
          <w:rFonts w:asciiTheme="majorBidi" w:hAnsiTheme="majorBidi" w:cstheme="majorBidi"/>
          <w:color w:val="333333"/>
          <w:sz w:val="22"/>
          <w:szCs w:val="22"/>
        </w:rPr>
        <w:t xml:space="preserve">. </w:t>
      </w:r>
      <w:r w:rsidRPr="00C46C09">
        <w:rPr>
          <w:rFonts w:asciiTheme="majorBidi" w:hAnsiTheme="majorBidi" w:cstheme="majorBidi"/>
          <w:color w:val="000000"/>
          <w:sz w:val="22"/>
          <w:szCs w:val="22"/>
          <w:shd w:val="clear" w:color="auto" w:fill="FFFFFF"/>
        </w:rPr>
        <w:t>[C2 Understand]</w:t>
      </w:r>
    </w:p>
    <w:p w14:paraId="52A02E03" w14:textId="62006421" w:rsidR="00991FEE" w:rsidRPr="00C46C09" w:rsidRDefault="00991FEE" w:rsidP="00991FEE">
      <w:pPr>
        <w:ind w:left="1440" w:hanging="990"/>
        <w:jc w:val="both"/>
        <w:rPr>
          <w:rFonts w:asciiTheme="majorBidi" w:hAnsiTheme="majorBidi" w:cstheme="majorBidi"/>
          <w:b/>
          <w:color w:val="333333"/>
          <w:sz w:val="22"/>
          <w:szCs w:val="22"/>
          <w:shd w:val="clear" w:color="auto" w:fill="FFFFFF"/>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3E0D23" w:rsidRPr="00C46C09">
        <w:rPr>
          <w:rFonts w:asciiTheme="majorBidi" w:hAnsiTheme="majorBidi" w:cstheme="majorBidi"/>
          <w:color w:val="000000"/>
          <w:sz w:val="22"/>
          <w:szCs w:val="22"/>
          <w:shd w:val="clear" w:color="auto" w:fill="FFFFFF"/>
        </w:rPr>
        <w:t>Learn the idea of derivative and integration</w:t>
      </w:r>
      <w:r w:rsidRPr="00C46C09">
        <w:rPr>
          <w:rFonts w:asciiTheme="majorBidi" w:hAnsiTheme="majorBidi" w:cstheme="majorBidi"/>
          <w:color w:val="000000"/>
          <w:sz w:val="22"/>
          <w:szCs w:val="22"/>
          <w:shd w:val="clear" w:color="auto" w:fill="FFFFFF"/>
        </w:rPr>
        <w:t>. [</w:t>
      </w:r>
      <w:r w:rsidR="003E0D23" w:rsidRPr="00C46C09">
        <w:rPr>
          <w:rFonts w:asciiTheme="majorBidi" w:hAnsiTheme="majorBidi" w:cstheme="majorBidi"/>
          <w:color w:val="000000"/>
          <w:sz w:val="22"/>
          <w:szCs w:val="22"/>
          <w:shd w:val="clear" w:color="auto" w:fill="FFFFFF"/>
        </w:rPr>
        <w:t>C2 Understand</w:t>
      </w:r>
      <w:r w:rsidRPr="00C46C09">
        <w:rPr>
          <w:rFonts w:asciiTheme="majorBidi" w:hAnsiTheme="majorBidi" w:cstheme="majorBidi"/>
          <w:color w:val="000000"/>
          <w:sz w:val="22"/>
          <w:szCs w:val="22"/>
          <w:shd w:val="clear" w:color="auto" w:fill="FFFFFF"/>
        </w:rPr>
        <w:t>]</w:t>
      </w:r>
    </w:p>
    <w:p w14:paraId="661207B9" w14:textId="2EDBDCC9" w:rsidR="00991FEE" w:rsidRPr="00C46C09" w:rsidRDefault="00991FEE" w:rsidP="00991FEE">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3E0D23" w:rsidRPr="00C46C09">
        <w:rPr>
          <w:rFonts w:asciiTheme="majorBidi" w:hAnsiTheme="majorBidi" w:cstheme="majorBidi"/>
          <w:color w:val="000000"/>
          <w:sz w:val="22"/>
          <w:szCs w:val="22"/>
          <w:shd w:val="clear" w:color="auto" w:fill="FFFFFF"/>
        </w:rPr>
        <w:t>Apply the derivatives to study various properties of functions and solve different problems of practical nature</w:t>
      </w:r>
      <w:r w:rsidRPr="00C46C09">
        <w:rPr>
          <w:rFonts w:asciiTheme="majorBidi" w:hAnsiTheme="majorBidi" w:cstheme="majorBidi"/>
          <w:color w:val="000000"/>
          <w:sz w:val="22"/>
          <w:szCs w:val="22"/>
          <w:shd w:val="clear" w:color="auto" w:fill="FFFFFF"/>
        </w:rPr>
        <w:t>. [C3 Apply]</w:t>
      </w:r>
    </w:p>
    <w:p w14:paraId="5CBF2DDB" w14:textId="73B586DD" w:rsidR="00991FEE" w:rsidRPr="00C46C09" w:rsidRDefault="003E0D23" w:rsidP="003E0D23">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CLO-4.</w:t>
      </w:r>
      <w:r w:rsidRPr="00C46C09">
        <w:rPr>
          <w:rFonts w:asciiTheme="majorBidi" w:hAnsiTheme="majorBidi" w:cstheme="majorBidi"/>
          <w:sz w:val="22"/>
          <w:szCs w:val="22"/>
          <w:shd w:val="clear" w:color="auto" w:fill="FFFFFF"/>
        </w:rPr>
        <w:tab/>
      </w:r>
      <w:r w:rsidRPr="00C46C09">
        <w:rPr>
          <w:rFonts w:asciiTheme="majorBidi" w:hAnsiTheme="majorBidi" w:cstheme="majorBidi"/>
          <w:color w:val="000000"/>
          <w:sz w:val="22"/>
          <w:szCs w:val="22"/>
          <w:shd w:val="clear" w:color="auto" w:fill="FFFFFF"/>
        </w:rPr>
        <w:t>Solve the problems of finding areas between the curves and related applications by using the concept of integration. [C3 Apply]</w:t>
      </w:r>
    </w:p>
    <w:p w14:paraId="2D4F08BF" w14:textId="77777777" w:rsidR="00991FEE" w:rsidRPr="00C46C09" w:rsidRDefault="00991FEE" w:rsidP="00991FEE">
      <w:pPr>
        <w:jc w:val="both"/>
        <w:rPr>
          <w:rFonts w:asciiTheme="majorBidi" w:hAnsiTheme="majorBidi" w:cstheme="majorBidi"/>
          <w:sz w:val="22"/>
          <w:szCs w:val="22"/>
        </w:rPr>
      </w:pPr>
    </w:p>
    <w:p w14:paraId="4C0F473A" w14:textId="77777777" w:rsidR="00991FEE" w:rsidRPr="00C46C09" w:rsidRDefault="00991FEE" w:rsidP="00991FE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012C4C9F" w14:textId="77777777" w:rsidR="00991FEE" w:rsidRPr="00C46C09" w:rsidRDefault="00991FEE" w:rsidP="00991FEE">
      <w:pPr>
        <w:jc w:val="both"/>
        <w:rPr>
          <w:rFonts w:asciiTheme="majorBidi" w:hAnsiTheme="majorBidi" w:cstheme="majorBidi"/>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3E0D23" w:rsidRPr="00C46C09" w14:paraId="1D8B3F99" w14:textId="6E5554AF" w:rsidTr="003E0D23">
        <w:trPr>
          <w:trHeight w:val="576"/>
        </w:trPr>
        <w:tc>
          <w:tcPr>
            <w:tcW w:w="0" w:type="auto"/>
            <w:tcBorders>
              <w:bottom w:val="single" w:sz="4" w:space="0" w:color="000000"/>
            </w:tcBorders>
            <w:shd w:val="clear" w:color="auto" w:fill="D9D9D9"/>
            <w:vAlign w:val="center"/>
          </w:tcPr>
          <w:p w14:paraId="1B842D5B" w14:textId="77777777" w:rsidR="003E0D23" w:rsidRPr="00C46C09" w:rsidRDefault="003E0D23" w:rsidP="005743CC">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GAs</w:t>
            </w:r>
          </w:p>
        </w:tc>
        <w:tc>
          <w:tcPr>
            <w:tcW w:w="1152" w:type="dxa"/>
            <w:shd w:val="clear" w:color="auto" w:fill="D9D9D9"/>
            <w:vAlign w:val="center"/>
          </w:tcPr>
          <w:p w14:paraId="38CCBB60" w14:textId="77777777" w:rsidR="003E0D23" w:rsidRPr="00C46C09" w:rsidRDefault="003E0D23"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213D2383" w14:textId="77777777" w:rsidR="003E0D23" w:rsidRPr="00C46C09" w:rsidRDefault="003E0D23"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41881B47" w14:textId="77777777" w:rsidR="003E0D23" w:rsidRPr="00C46C09" w:rsidRDefault="003E0D23"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c>
          <w:tcPr>
            <w:tcW w:w="1152" w:type="dxa"/>
            <w:shd w:val="clear" w:color="auto" w:fill="D9D9D9"/>
            <w:vAlign w:val="center"/>
          </w:tcPr>
          <w:p w14:paraId="5A9EABCB" w14:textId="2468CA58" w:rsidR="003E0D23" w:rsidRPr="00C46C09" w:rsidRDefault="003E0D23"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3E0D23" w:rsidRPr="00C46C09" w14:paraId="09A5DD90" w14:textId="14316C15" w:rsidTr="003E0D23">
        <w:trPr>
          <w:trHeight w:val="576"/>
        </w:trPr>
        <w:tc>
          <w:tcPr>
            <w:tcW w:w="0" w:type="auto"/>
            <w:shd w:val="clear" w:color="auto" w:fill="D9D9D9"/>
            <w:vAlign w:val="center"/>
          </w:tcPr>
          <w:p w14:paraId="02138B08" w14:textId="71827832" w:rsidR="003E0D23" w:rsidRPr="00C46C09" w:rsidRDefault="003E0D23" w:rsidP="001B4E5F">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GA-2 (Knowledge for Solving Computing Problems) </w:t>
            </w:r>
          </w:p>
        </w:tc>
        <w:tc>
          <w:tcPr>
            <w:tcW w:w="1152" w:type="dxa"/>
            <w:vAlign w:val="center"/>
          </w:tcPr>
          <w:p w14:paraId="42C95918" w14:textId="77777777" w:rsidR="003E0D23" w:rsidRPr="00C46C09" w:rsidRDefault="003E0D23"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416BC77C" w14:textId="27FBDFB7" w:rsidR="003E0D23" w:rsidRPr="00C46C09" w:rsidRDefault="003E0D23"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5ED0C1C0" w14:textId="04C23A0A" w:rsidR="003E0D23" w:rsidRPr="00C46C09" w:rsidRDefault="003E0D23"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470C133B" w14:textId="2A393AD8" w:rsidR="003E0D23" w:rsidRPr="00C46C09" w:rsidRDefault="003E0D23"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bl>
    <w:p w14:paraId="205A66F4" w14:textId="77777777" w:rsidR="00991FEE" w:rsidRPr="00C46C09" w:rsidRDefault="00991FEE" w:rsidP="00991FEE">
      <w:pPr>
        <w:jc w:val="both"/>
        <w:rPr>
          <w:rFonts w:asciiTheme="majorBidi" w:hAnsiTheme="majorBidi" w:cstheme="majorBidi"/>
          <w:sz w:val="22"/>
          <w:szCs w:val="22"/>
        </w:rPr>
      </w:pPr>
    </w:p>
    <w:p w14:paraId="472C7508" w14:textId="77777777" w:rsidR="00991FEE" w:rsidRPr="00C46C09" w:rsidRDefault="00991FEE" w:rsidP="00991FE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0F929E4F" w14:textId="77777777" w:rsidR="00991FEE" w:rsidRPr="00C46C09" w:rsidRDefault="00991FEE" w:rsidP="00991FEE">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991FEE" w:rsidRPr="00C46C09" w14:paraId="44157524" w14:textId="77777777" w:rsidTr="005743CC">
        <w:trPr>
          <w:trHeight w:val="576"/>
        </w:trPr>
        <w:tc>
          <w:tcPr>
            <w:tcW w:w="990" w:type="dxa"/>
            <w:tcBorders>
              <w:bottom w:val="single" w:sz="4" w:space="0" w:color="000000"/>
            </w:tcBorders>
            <w:shd w:val="clear" w:color="auto" w:fill="D9D9D9"/>
            <w:vAlign w:val="center"/>
          </w:tcPr>
          <w:p w14:paraId="06CFED7B" w14:textId="77777777" w:rsidR="00991FEE" w:rsidRPr="00C46C09" w:rsidRDefault="00991FEE"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71D644AC" w14:textId="77777777" w:rsidR="00991FEE" w:rsidRPr="00C46C09" w:rsidRDefault="00991FEE" w:rsidP="005743CC">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991FEE" w:rsidRPr="00C46C09" w14:paraId="4BB95BEC" w14:textId="77777777" w:rsidTr="005743CC">
        <w:trPr>
          <w:trHeight w:val="576"/>
        </w:trPr>
        <w:tc>
          <w:tcPr>
            <w:tcW w:w="990" w:type="dxa"/>
            <w:shd w:val="clear" w:color="auto" w:fill="D9D9D9"/>
            <w:vAlign w:val="center"/>
          </w:tcPr>
          <w:p w14:paraId="063BCD42"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3F3E1506" w14:textId="07342275" w:rsidR="00991FEE" w:rsidRPr="00C46C09" w:rsidRDefault="00991FEE" w:rsidP="00D84A96">
            <w:pPr>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Introduction, real numbers, open closed intervals, functions, domain and range</w:t>
            </w:r>
          </w:p>
        </w:tc>
      </w:tr>
      <w:tr w:rsidR="00991FEE" w:rsidRPr="00C46C09" w14:paraId="7771BAE8" w14:textId="77777777" w:rsidTr="005743CC">
        <w:trPr>
          <w:trHeight w:val="576"/>
        </w:trPr>
        <w:tc>
          <w:tcPr>
            <w:tcW w:w="990" w:type="dxa"/>
            <w:shd w:val="clear" w:color="auto" w:fill="D9D9D9"/>
            <w:vAlign w:val="center"/>
          </w:tcPr>
          <w:p w14:paraId="21085749"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58094A3C" w14:textId="4E18CD95" w:rsidR="00991FEE" w:rsidRPr="00C46C09" w:rsidRDefault="00991FEE" w:rsidP="00D84A96">
            <w:pPr>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Rules for Finding Limits, Extensions of the Limit Concepts</w:t>
            </w:r>
          </w:p>
        </w:tc>
      </w:tr>
      <w:tr w:rsidR="00991FEE" w:rsidRPr="00C46C09" w14:paraId="61DA671A" w14:textId="77777777" w:rsidTr="005743CC">
        <w:trPr>
          <w:trHeight w:val="576"/>
        </w:trPr>
        <w:tc>
          <w:tcPr>
            <w:tcW w:w="990" w:type="dxa"/>
            <w:shd w:val="clear" w:color="auto" w:fill="D9D9D9"/>
            <w:vAlign w:val="center"/>
          </w:tcPr>
          <w:p w14:paraId="611C51B0"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1676AD13" w14:textId="00BAEBE8" w:rsidR="00991FEE" w:rsidRPr="00C46C09" w:rsidRDefault="00991FEE" w:rsidP="00D84A96">
            <w:pPr>
              <w:rPr>
                <w:rFonts w:asciiTheme="majorBidi" w:eastAsia="Calibri" w:hAnsiTheme="majorBidi" w:cstheme="majorBidi"/>
                <w:color w:val="000000"/>
                <w:sz w:val="22"/>
                <w:szCs w:val="22"/>
              </w:rPr>
            </w:pPr>
            <w:r w:rsidRPr="00C46C09">
              <w:rPr>
                <w:rFonts w:asciiTheme="majorBidi" w:eastAsia="Calibri" w:hAnsiTheme="majorBidi" w:cstheme="majorBidi"/>
                <w:color w:val="000000"/>
                <w:sz w:val="22"/>
                <w:szCs w:val="22"/>
              </w:rPr>
              <w:t>Continuity of Functions, Continuity on an Interval, Definition and Examples</w:t>
            </w:r>
          </w:p>
        </w:tc>
      </w:tr>
      <w:tr w:rsidR="00991FEE" w:rsidRPr="00C46C09" w14:paraId="45733329" w14:textId="77777777" w:rsidTr="005743CC">
        <w:trPr>
          <w:trHeight w:val="576"/>
        </w:trPr>
        <w:tc>
          <w:tcPr>
            <w:tcW w:w="990" w:type="dxa"/>
            <w:shd w:val="clear" w:color="auto" w:fill="D9D9D9"/>
            <w:vAlign w:val="center"/>
          </w:tcPr>
          <w:p w14:paraId="12B228F0"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57D94685" w14:textId="22234F1E" w:rsidR="00991FEE" w:rsidRPr="00C46C09" w:rsidRDefault="00991FEE" w:rsidP="00D84A96">
            <w:pPr>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Rates of Change, Tangents to Curves, Tangents, The Rate of Change and The Derivative at a Point</w:t>
            </w:r>
          </w:p>
        </w:tc>
      </w:tr>
      <w:tr w:rsidR="00991FEE" w:rsidRPr="00C46C09" w14:paraId="32C80259" w14:textId="77777777" w:rsidTr="005743CC">
        <w:trPr>
          <w:trHeight w:val="576"/>
        </w:trPr>
        <w:tc>
          <w:tcPr>
            <w:tcW w:w="990" w:type="dxa"/>
            <w:shd w:val="clear" w:color="auto" w:fill="D9D9D9"/>
            <w:vAlign w:val="center"/>
          </w:tcPr>
          <w:p w14:paraId="6F7E7360"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611D0EA7" w14:textId="2C5ECDC6" w:rsidR="00991FEE" w:rsidRPr="00C46C09" w:rsidRDefault="00991FEE"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The Derivative as a Function, Differentiation Rules</w:t>
            </w:r>
          </w:p>
        </w:tc>
      </w:tr>
      <w:tr w:rsidR="00991FEE" w:rsidRPr="00C46C09" w14:paraId="5AEA1C2D" w14:textId="77777777" w:rsidTr="005743CC">
        <w:trPr>
          <w:trHeight w:val="576"/>
        </w:trPr>
        <w:tc>
          <w:tcPr>
            <w:tcW w:w="990" w:type="dxa"/>
            <w:shd w:val="clear" w:color="auto" w:fill="D9D9D9"/>
            <w:vAlign w:val="center"/>
          </w:tcPr>
          <w:p w14:paraId="3E0ED677"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5A466DAB" w14:textId="5FDAEE1F" w:rsidR="00991FEE" w:rsidRPr="00C46C09" w:rsidRDefault="00991FEE"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Derivatives of Trigonometric Functions</w:t>
            </w:r>
          </w:p>
        </w:tc>
      </w:tr>
      <w:tr w:rsidR="00991FEE" w:rsidRPr="00C46C09" w14:paraId="39FC5359" w14:textId="77777777" w:rsidTr="005743CC">
        <w:trPr>
          <w:trHeight w:val="576"/>
        </w:trPr>
        <w:tc>
          <w:tcPr>
            <w:tcW w:w="990" w:type="dxa"/>
            <w:shd w:val="clear" w:color="auto" w:fill="D9D9D9"/>
            <w:vAlign w:val="center"/>
          </w:tcPr>
          <w:p w14:paraId="6247C921"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76FBEE92" w14:textId="2287C246" w:rsidR="00991FEE" w:rsidRPr="00C46C09" w:rsidRDefault="00D84A96"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The Chain Rule, </w:t>
            </w:r>
            <w:r w:rsidRPr="00C46C09">
              <w:rPr>
                <w:rFonts w:asciiTheme="majorBidi" w:eastAsia="Calibri" w:hAnsiTheme="majorBidi" w:cstheme="majorBidi"/>
                <w:color w:val="000000"/>
                <w:sz w:val="22"/>
                <w:szCs w:val="22"/>
              </w:rPr>
              <w:t>Implicit Differentiation</w:t>
            </w:r>
          </w:p>
        </w:tc>
      </w:tr>
      <w:tr w:rsidR="00991FEE" w:rsidRPr="00C46C09" w14:paraId="2F237F29" w14:textId="77777777" w:rsidTr="005743CC">
        <w:trPr>
          <w:trHeight w:val="576"/>
        </w:trPr>
        <w:tc>
          <w:tcPr>
            <w:tcW w:w="990" w:type="dxa"/>
            <w:shd w:val="clear" w:color="auto" w:fill="D9D9D9"/>
            <w:vAlign w:val="center"/>
          </w:tcPr>
          <w:p w14:paraId="20163DFF"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1055301D" w14:textId="7377612F" w:rsidR="00991FEE" w:rsidRPr="00C46C09" w:rsidRDefault="00D84A96"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Related Rates</w:t>
            </w:r>
          </w:p>
        </w:tc>
      </w:tr>
      <w:tr w:rsidR="00991FEE" w:rsidRPr="00C46C09" w14:paraId="380981A3" w14:textId="77777777" w:rsidTr="005743CC">
        <w:trPr>
          <w:trHeight w:val="576"/>
        </w:trPr>
        <w:tc>
          <w:tcPr>
            <w:tcW w:w="8905" w:type="dxa"/>
            <w:gridSpan w:val="2"/>
            <w:shd w:val="clear" w:color="auto" w:fill="D9D9D9"/>
            <w:vAlign w:val="center"/>
          </w:tcPr>
          <w:p w14:paraId="7FD20B54"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991FEE" w:rsidRPr="00C46C09" w14:paraId="6C5F5BBE" w14:textId="77777777" w:rsidTr="005743CC">
        <w:trPr>
          <w:trHeight w:val="576"/>
        </w:trPr>
        <w:tc>
          <w:tcPr>
            <w:tcW w:w="990" w:type="dxa"/>
            <w:shd w:val="clear" w:color="auto" w:fill="D9D9D9"/>
            <w:vAlign w:val="center"/>
          </w:tcPr>
          <w:p w14:paraId="5FBF2840"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4377F784" w14:textId="7D91674A" w:rsidR="00991FEE" w:rsidRPr="00C46C09" w:rsidRDefault="00D84A96"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Extreme Values of Functions, </w:t>
            </w:r>
            <w:r w:rsidRPr="00C46C09">
              <w:rPr>
                <w:rFonts w:asciiTheme="majorBidi" w:eastAsia="Calibri" w:hAnsiTheme="majorBidi" w:cstheme="majorBidi"/>
                <w:color w:val="000000"/>
                <w:sz w:val="22"/>
                <w:szCs w:val="22"/>
              </w:rPr>
              <w:t>Monotonic Functions and the First Derivative Test</w:t>
            </w:r>
          </w:p>
        </w:tc>
      </w:tr>
      <w:tr w:rsidR="00991FEE" w:rsidRPr="00C46C09" w14:paraId="45AD40BA" w14:textId="77777777" w:rsidTr="005743CC">
        <w:trPr>
          <w:trHeight w:val="576"/>
        </w:trPr>
        <w:tc>
          <w:tcPr>
            <w:tcW w:w="990" w:type="dxa"/>
            <w:shd w:val="clear" w:color="auto" w:fill="D9D9D9"/>
            <w:vAlign w:val="center"/>
          </w:tcPr>
          <w:p w14:paraId="214F6B3B"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7ED17CCA" w14:textId="129CB38A" w:rsidR="00991FEE" w:rsidRPr="00C46C09" w:rsidRDefault="00D84A96"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Concavity, Point of Inflection and Curve Sketching</w:t>
            </w:r>
          </w:p>
        </w:tc>
      </w:tr>
      <w:tr w:rsidR="00991FEE" w:rsidRPr="00C46C09" w14:paraId="576959B0" w14:textId="77777777" w:rsidTr="005743CC">
        <w:trPr>
          <w:trHeight w:val="576"/>
        </w:trPr>
        <w:tc>
          <w:tcPr>
            <w:tcW w:w="990" w:type="dxa"/>
            <w:shd w:val="clear" w:color="auto" w:fill="D9D9D9"/>
            <w:vAlign w:val="center"/>
          </w:tcPr>
          <w:p w14:paraId="2298F66A"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613207FD" w14:textId="6B36094B" w:rsidR="00991FEE" w:rsidRPr="00C46C09" w:rsidRDefault="00D84A96"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Applied Optimization Problems</w:t>
            </w:r>
          </w:p>
        </w:tc>
      </w:tr>
      <w:tr w:rsidR="00991FEE" w:rsidRPr="00C46C09" w14:paraId="1A878308" w14:textId="77777777" w:rsidTr="005743CC">
        <w:trPr>
          <w:trHeight w:val="576"/>
        </w:trPr>
        <w:tc>
          <w:tcPr>
            <w:tcW w:w="990" w:type="dxa"/>
            <w:shd w:val="clear" w:color="auto" w:fill="D9D9D9"/>
            <w:vAlign w:val="center"/>
          </w:tcPr>
          <w:p w14:paraId="7FA29A89"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1C0F85AA" w14:textId="604B5C13" w:rsidR="00991FEE" w:rsidRPr="00C46C09" w:rsidRDefault="00D84A96" w:rsidP="00D84A96">
            <w:pPr>
              <w:rPr>
                <w:rFonts w:asciiTheme="majorBidi" w:eastAsia="Calibri" w:hAnsiTheme="majorBidi" w:cstheme="majorBidi"/>
                <w:sz w:val="22"/>
                <w:szCs w:val="22"/>
              </w:rPr>
            </w:pPr>
            <w:r w:rsidRPr="00C46C09">
              <w:rPr>
                <w:rFonts w:asciiTheme="majorBidi" w:eastAsia="Calibri" w:hAnsiTheme="majorBidi" w:cstheme="majorBidi"/>
                <w:sz w:val="22"/>
                <w:szCs w:val="22"/>
              </w:rPr>
              <w:t>Applied Optimization Problems</w:t>
            </w:r>
          </w:p>
        </w:tc>
      </w:tr>
      <w:tr w:rsidR="00991FEE" w:rsidRPr="00C46C09" w14:paraId="63F99FBF" w14:textId="77777777" w:rsidTr="005743CC">
        <w:trPr>
          <w:trHeight w:val="576"/>
        </w:trPr>
        <w:tc>
          <w:tcPr>
            <w:tcW w:w="990" w:type="dxa"/>
            <w:shd w:val="clear" w:color="auto" w:fill="D9D9D9"/>
            <w:vAlign w:val="center"/>
          </w:tcPr>
          <w:p w14:paraId="5BBA8D31"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1EC76EFD" w14:textId="2800A42A" w:rsidR="00991FEE" w:rsidRPr="00C46C09" w:rsidRDefault="00D84A96" w:rsidP="00D84A96">
            <w:pPr>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 xml:space="preserve">Integrals as Area and Estimating with Finite Sums, </w:t>
            </w:r>
            <w:r w:rsidRPr="00C46C09">
              <w:rPr>
                <w:rFonts w:asciiTheme="majorBidi" w:eastAsia="Calibri" w:hAnsiTheme="majorBidi" w:cstheme="majorBidi"/>
                <w:sz w:val="22"/>
                <w:szCs w:val="22"/>
              </w:rPr>
              <w:t xml:space="preserve">The Definite Integrals, </w:t>
            </w:r>
            <w:r w:rsidRPr="00C46C09">
              <w:rPr>
                <w:rFonts w:asciiTheme="majorBidi" w:eastAsia="Calibri" w:hAnsiTheme="majorBidi" w:cstheme="majorBidi"/>
                <w:color w:val="000000"/>
                <w:sz w:val="22"/>
                <w:szCs w:val="22"/>
              </w:rPr>
              <w:t>The Fundamental Theorem of Calculus</w:t>
            </w:r>
          </w:p>
        </w:tc>
      </w:tr>
      <w:tr w:rsidR="00991FEE" w:rsidRPr="00C46C09" w14:paraId="03FB2625" w14:textId="77777777" w:rsidTr="005743CC">
        <w:trPr>
          <w:trHeight w:val="576"/>
        </w:trPr>
        <w:tc>
          <w:tcPr>
            <w:tcW w:w="990" w:type="dxa"/>
            <w:shd w:val="clear" w:color="auto" w:fill="D9D9D9"/>
            <w:vAlign w:val="center"/>
          </w:tcPr>
          <w:p w14:paraId="7A72594B"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0FD89C91" w14:textId="0D475D24" w:rsidR="00991FEE" w:rsidRPr="00C46C09" w:rsidRDefault="00D84A96"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Indefinite Integrals and the Substitution Method</w:t>
            </w:r>
          </w:p>
        </w:tc>
      </w:tr>
      <w:tr w:rsidR="00991FEE" w:rsidRPr="00C46C09" w14:paraId="085A56CF" w14:textId="77777777" w:rsidTr="005743CC">
        <w:trPr>
          <w:trHeight w:val="576"/>
        </w:trPr>
        <w:tc>
          <w:tcPr>
            <w:tcW w:w="990" w:type="dxa"/>
            <w:shd w:val="clear" w:color="auto" w:fill="D9D9D9"/>
            <w:vAlign w:val="center"/>
          </w:tcPr>
          <w:p w14:paraId="54F30726"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0A660F01" w14:textId="147A8FF5" w:rsidR="00991FEE" w:rsidRPr="00C46C09" w:rsidRDefault="00D84A96"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Definite Integral Substitutions and the Area Between Curves</w:t>
            </w:r>
          </w:p>
        </w:tc>
      </w:tr>
      <w:tr w:rsidR="00991FEE" w:rsidRPr="00C46C09" w14:paraId="2BD35EC5" w14:textId="77777777" w:rsidTr="005743CC">
        <w:trPr>
          <w:trHeight w:val="576"/>
        </w:trPr>
        <w:tc>
          <w:tcPr>
            <w:tcW w:w="990" w:type="dxa"/>
            <w:shd w:val="clear" w:color="auto" w:fill="D9D9D9"/>
            <w:vAlign w:val="center"/>
          </w:tcPr>
          <w:p w14:paraId="0CC0F495" w14:textId="77777777" w:rsidR="00991FEE" w:rsidRPr="00C46C09" w:rsidRDefault="00991FEE"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6173A024" w14:textId="702B4046" w:rsidR="00991FEE" w:rsidRPr="00C46C09" w:rsidRDefault="00D84A96" w:rsidP="005743CC">
            <w:pPr>
              <w:jc w:val="both"/>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 xml:space="preserve">Sequences, Formula for the </w:t>
            </w:r>
            <m:oMath>
              <m:r>
                <w:rPr>
                  <w:rFonts w:ascii="Cambria Math" w:hAnsi="Cambria Math" w:cstheme="majorBidi"/>
                  <w:color w:val="000000"/>
                </w:rPr>
                <m:t>n</m:t>
              </m:r>
            </m:oMath>
            <w:r w:rsidRPr="00C46C09">
              <w:rPr>
                <w:rFonts w:asciiTheme="majorBidi" w:eastAsia="Calibri" w:hAnsiTheme="majorBidi" w:cstheme="majorBidi"/>
                <w:color w:val="000000"/>
                <w:sz w:val="22"/>
                <w:szCs w:val="22"/>
              </w:rPr>
              <w:t>th Term, Recursive Formula, Infinite Series and Convergence Tests</w:t>
            </w:r>
          </w:p>
        </w:tc>
      </w:tr>
    </w:tbl>
    <w:p w14:paraId="66E76F4D" w14:textId="77777777" w:rsidR="00991FEE" w:rsidRPr="00C46C09" w:rsidRDefault="00991FEE" w:rsidP="00991FEE">
      <w:pPr>
        <w:jc w:val="both"/>
        <w:rPr>
          <w:rFonts w:asciiTheme="majorBidi" w:hAnsiTheme="majorBidi" w:cstheme="majorBidi"/>
          <w:sz w:val="22"/>
          <w:szCs w:val="22"/>
        </w:rPr>
      </w:pPr>
    </w:p>
    <w:p w14:paraId="365F4534" w14:textId="77777777" w:rsidR="00991FEE" w:rsidRPr="00C46C09" w:rsidRDefault="00991FEE" w:rsidP="0099125F">
      <w:pPr>
        <w:autoSpaceDE w:val="0"/>
        <w:autoSpaceDN w:val="0"/>
        <w:adjustRightInd w:val="0"/>
        <w:spacing w:line="480" w:lineRule="auto"/>
        <w:jc w:val="both"/>
        <w:rPr>
          <w:rFonts w:asciiTheme="majorBidi" w:hAnsiTheme="majorBidi" w:cstheme="majorBidi"/>
          <w:sz w:val="22"/>
          <w:szCs w:val="22"/>
        </w:rPr>
      </w:pPr>
    </w:p>
    <w:p w14:paraId="70F4741E" w14:textId="05277118" w:rsidR="00C61DDB" w:rsidRPr="00C46C09" w:rsidRDefault="00D91C9C"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64" w:name="_Toc219107957"/>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10</w:t>
      </w:r>
      <w:r w:rsidR="00C61DDB" w:rsidRPr="00C46C09">
        <w:rPr>
          <w:rFonts w:asciiTheme="majorBidi" w:hAnsiTheme="majorBidi" w:cstheme="majorBidi"/>
          <w:sz w:val="22"/>
          <w:szCs w:val="22"/>
        </w:rPr>
        <w:t xml:space="preserve"> </w:t>
      </w:r>
      <w:r w:rsidR="00B41AE3" w:rsidRPr="00C46C09">
        <w:rPr>
          <w:rFonts w:asciiTheme="majorBidi" w:hAnsiTheme="majorBidi" w:cstheme="majorBidi"/>
          <w:sz w:val="22"/>
          <w:szCs w:val="22"/>
        </w:rPr>
        <w:t>Discrete Structures</w:t>
      </w:r>
      <w:bookmarkEnd w:id="64"/>
    </w:p>
    <w:p w14:paraId="70DECF87" w14:textId="77777777"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r>
      <w:r w:rsidRPr="00C46C09">
        <w:rPr>
          <w:rFonts w:asciiTheme="majorBidi" w:hAnsiTheme="majorBidi" w:cstheme="majorBidi"/>
          <w:bCs/>
          <w:sz w:val="22"/>
          <w:szCs w:val="22"/>
        </w:rPr>
        <w:t>AIG1573</w:t>
      </w:r>
      <w:r w:rsidRPr="00C46C09">
        <w:rPr>
          <w:rFonts w:asciiTheme="majorBidi" w:hAnsiTheme="majorBidi" w:cstheme="majorBidi"/>
          <w:sz w:val="22"/>
          <w:szCs w:val="22"/>
        </w:rPr>
        <w:t xml:space="preserve"> Discrete Structures</w:t>
      </w:r>
    </w:p>
    <w:p w14:paraId="2ECC5106" w14:textId="77777777" w:rsidR="003316FE" w:rsidRPr="00C46C09" w:rsidRDefault="003316FE" w:rsidP="003316FE">
      <w:pPr>
        <w:rPr>
          <w:rFonts w:asciiTheme="majorBidi" w:hAnsiTheme="majorBidi" w:cstheme="majorBidi"/>
          <w:sz w:val="22"/>
          <w:szCs w:val="22"/>
        </w:rPr>
      </w:pPr>
    </w:p>
    <w:p w14:paraId="7E7A2DD9" w14:textId="77777777"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r>
    </w:p>
    <w:p w14:paraId="303DD5A5" w14:textId="77777777" w:rsidR="003316FE" w:rsidRPr="00C46C09" w:rsidRDefault="003316FE" w:rsidP="003316FE">
      <w:pPr>
        <w:rPr>
          <w:rFonts w:asciiTheme="majorBidi" w:hAnsiTheme="majorBidi" w:cstheme="majorBidi"/>
          <w:sz w:val="22"/>
          <w:szCs w:val="22"/>
        </w:rPr>
      </w:pPr>
    </w:p>
    <w:p w14:paraId="4F39DF80" w14:textId="6A907323"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8C70A3" w:rsidRPr="00C46C09">
        <w:rPr>
          <w:rFonts w:asciiTheme="majorBidi" w:hAnsiTheme="majorBidi" w:cstheme="majorBidi"/>
          <w:sz w:val="22"/>
          <w:szCs w:val="22"/>
        </w:rPr>
        <w:tab/>
      </w:r>
      <w:r w:rsidRPr="00C46C09">
        <w:rPr>
          <w:rFonts w:asciiTheme="majorBidi" w:hAnsiTheme="majorBidi" w:cstheme="majorBidi"/>
          <w:sz w:val="22"/>
          <w:szCs w:val="22"/>
        </w:rPr>
        <w:t>3</w:t>
      </w:r>
    </w:p>
    <w:p w14:paraId="7A40130E" w14:textId="77777777" w:rsidR="003316FE" w:rsidRPr="00C46C09" w:rsidRDefault="003316FE" w:rsidP="003316FE">
      <w:pPr>
        <w:rPr>
          <w:rFonts w:asciiTheme="majorBidi" w:hAnsiTheme="majorBidi" w:cstheme="majorBidi"/>
          <w:sz w:val="22"/>
          <w:szCs w:val="22"/>
        </w:rPr>
      </w:pPr>
    </w:p>
    <w:p w14:paraId="0727ECF6" w14:textId="77777777" w:rsidR="003316FE" w:rsidRPr="00C46C09" w:rsidRDefault="003316FE" w:rsidP="003316FE">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Mr. Waqar Younas</w:t>
      </w:r>
    </w:p>
    <w:p w14:paraId="21BA49FF" w14:textId="77777777" w:rsidR="003316FE" w:rsidRPr="00C46C09" w:rsidRDefault="003316FE" w:rsidP="003316FE">
      <w:pPr>
        <w:rPr>
          <w:rFonts w:asciiTheme="majorBidi" w:hAnsiTheme="majorBidi" w:cstheme="majorBidi"/>
          <w:sz w:val="22"/>
          <w:szCs w:val="22"/>
        </w:rPr>
      </w:pPr>
    </w:p>
    <w:p w14:paraId="02B5910F" w14:textId="77777777" w:rsidR="003316FE" w:rsidRPr="00C46C09" w:rsidRDefault="003316FE" w:rsidP="003316FE">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0A8AA2A0"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sz w:val="22"/>
          <w:szCs w:val="22"/>
        </w:rPr>
        <w:t xml:space="preserve">This course introduces students to the mathematical tools of logic and induction and to the basic definitions and theorems concerning relations, functions, and sets. Later courses in the computer science curriculum build on the mathematical foundations covered here. Particular emphasis is placed on inductive definitions and proofs, with application to problems in computer science. </w:t>
      </w:r>
    </w:p>
    <w:p w14:paraId="038D941F" w14:textId="77777777" w:rsidR="003316FE" w:rsidRPr="00C46C09" w:rsidRDefault="003316FE" w:rsidP="003316FE">
      <w:pPr>
        <w:jc w:val="both"/>
        <w:rPr>
          <w:rFonts w:asciiTheme="majorBidi" w:hAnsiTheme="majorBidi" w:cstheme="majorBidi"/>
          <w:sz w:val="22"/>
          <w:szCs w:val="22"/>
        </w:rPr>
      </w:pPr>
    </w:p>
    <w:p w14:paraId="69781203" w14:textId="77777777" w:rsidR="003316FE" w:rsidRPr="00C46C09" w:rsidRDefault="003316FE" w:rsidP="003316FE">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3E57E6D8" w14:textId="77777777" w:rsidR="003316FE" w:rsidRPr="00C46C09" w:rsidRDefault="003316FE" w:rsidP="00CA216C">
      <w:pPr>
        <w:numPr>
          <w:ilvl w:val="0"/>
          <w:numId w:val="184"/>
        </w:numPr>
        <w:jc w:val="both"/>
        <w:rPr>
          <w:rFonts w:asciiTheme="majorBidi" w:hAnsiTheme="majorBidi" w:cstheme="majorBidi"/>
          <w:sz w:val="22"/>
          <w:szCs w:val="22"/>
        </w:rPr>
      </w:pPr>
      <w:r w:rsidRPr="00C46C09">
        <w:rPr>
          <w:rFonts w:asciiTheme="majorBidi" w:hAnsiTheme="majorBidi" w:cstheme="majorBidi"/>
          <w:sz w:val="22"/>
          <w:szCs w:val="22"/>
        </w:rPr>
        <w:t xml:space="preserve">This course will lay the foundations for theoretical computer science. </w:t>
      </w:r>
    </w:p>
    <w:p w14:paraId="4D3FB2AD" w14:textId="77777777" w:rsidR="003316FE" w:rsidRPr="00C46C09" w:rsidRDefault="003316FE" w:rsidP="00CA216C">
      <w:pPr>
        <w:numPr>
          <w:ilvl w:val="0"/>
          <w:numId w:val="184"/>
        </w:numPr>
        <w:jc w:val="both"/>
        <w:rPr>
          <w:rFonts w:asciiTheme="majorBidi" w:hAnsiTheme="majorBidi" w:cstheme="majorBidi"/>
          <w:sz w:val="22"/>
          <w:szCs w:val="22"/>
        </w:rPr>
      </w:pPr>
      <w:r w:rsidRPr="00C46C09">
        <w:rPr>
          <w:rFonts w:asciiTheme="majorBidi" w:hAnsiTheme="majorBidi" w:cstheme="majorBidi"/>
          <w:sz w:val="22"/>
          <w:szCs w:val="22"/>
        </w:rPr>
        <w:t xml:space="preserve">Basic mathematical concepts generally required for most computer science courses will be covered in the course. </w:t>
      </w:r>
    </w:p>
    <w:p w14:paraId="1FB67842" w14:textId="77777777" w:rsidR="003316FE" w:rsidRPr="00C46C09" w:rsidRDefault="003316FE" w:rsidP="00CA216C">
      <w:pPr>
        <w:numPr>
          <w:ilvl w:val="0"/>
          <w:numId w:val="184"/>
        </w:numPr>
        <w:jc w:val="both"/>
        <w:rPr>
          <w:rFonts w:asciiTheme="majorBidi" w:hAnsiTheme="majorBidi" w:cstheme="majorBidi"/>
          <w:sz w:val="22"/>
          <w:szCs w:val="22"/>
        </w:rPr>
      </w:pPr>
      <w:r w:rsidRPr="00C46C09">
        <w:rPr>
          <w:rFonts w:asciiTheme="majorBidi" w:hAnsiTheme="majorBidi" w:cstheme="majorBidi"/>
          <w:sz w:val="22"/>
          <w:szCs w:val="22"/>
        </w:rPr>
        <w:t>The course aims at developing precise and formal reasoning skills in students. D</w:t>
      </w:r>
      <w:r w:rsidRPr="00C46C09">
        <w:rPr>
          <w:rFonts w:asciiTheme="majorBidi" w:hAnsiTheme="majorBidi" w:cstheme="majorBidi"/>
          <w:bCs/>
          <w:sz w:val="22"/>
          <w:szCs w:val="22"/>
        </w:rPr>
        <w:t>ifferent ways of mathematical thinking will be explored i.e. Logical thinking, Relational thinking, Recursive thinking, Quantitative thinking and Analytical thinking.</w:t>
      </w:r>
    </w:p>
    <w:p w14:paraId="3630348C" w14:textId="77777777" w:rsidR="003316FE" w:rsidRPr="00C46C09" w:rsidRDefault="003316FE" w:rsidP="003316FE">
      <w:pPr>
        <w:jc w:val="both"/>
        <w:rPr>
          <w:rFonts w:asciiTheme="majorBidi" w:hAnsiTheme="majorBidi" w:cstheme="majorBidi"/>
          <w:sz w:val="22"/>
          <w:szCs w:val="22"/>
        </w:rPr>
      </w:pPr>
    </w:p>
    <w:p w14:paraId="725CBE04" w14:textId="77777777" w:rsidR="003316FE" w:rsidRPr="00C46C09" w:rsidRDefault="003316FE" w:rsidP="003316FE">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AF29384" w14:textId="77777777" w:rsidR="003316FE" w:rsidRPr="00C46C09" w:rsidRDefault="003316FE" w:rsidP="003316FE">
      <w:pPr>
        <w:jc w:val="both"/>
        <w:rPr>
          <w:rFonts w:asciiTheme="majorBidi" w:hAnsiTheme="majorBidi" w:cstheme="majorBidi"/>
          <w:sz w:val="22"/>
          <w:szCs w:val="22"/>
        </w:rPr>
      </w:pPr>
    </w:p>
    <w:p w14:paraId="771216BA" w14:textId="77777777" w:rsidR="003316FE" w:rsidRPr="00C46C09" w:rsidRDefault="003316FE" w:rsidP="003316FE">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0BFECD71" w14:textId="77777777" w:rsidR="003316FE" w:rsidRPr="00C46C09" w:rsidRDefault="003316FE" w:rsidP="003316FE">
      <w:pPr>
        <w:pStyle w:val="ListParagraph"/>
        <w:numPr>
          <w:ilvl w:val="0"/>
          <w:numId w:val="8"/>
        </w:numPr>
        <w:rPr>
          <w:rFonts w:asciiTheme="majorBidi" w:hAnsiTheme="majorBidi" w:cstheme="majorBidi"/>
          <w:bCs/>
          <w:iCs/>
          <w:color w:val="000000"/>
        </w:rPr>
      </w:pPr>
      <w:r w:rsidRPr="00C46C09">
        <w:rPr>
          <w:rFonts w:asciiTheme="majorBidi" w:hAnsiTheme="majorBidi" w:cstheme="majorBidi"/>
          <w:b/>
          <w:bCs/>
          <w:iCs/>
          <w:color w:val="000000"/>
        </w:rPr>
        <w:t>Discrete Mathematics and it’s Applications</w:t>
      </w:r>
      <w:r w:rsidRPr="00C46C09">
        <w:rPr>
          <w:rFonts w:asciiTheme="majorBidi" w:hAnsiTheme="majorBidi" w:cstheme="majorBidi"/>
          <w:bCs/>
          <w:iCs/>
          <w:color w:val="000000"/>
        </w:rPr>
        <w:t xml:space="preserve">, </w:t>
      </w:r>
    </w:p>
    <w:p w14:paraId="491C22DF" w14:textId="77777777" w:rsidR="003316FE" w:rsidRPr="00C46C09" w:rsidRDefault="003316FE" w:rsidP="003316FE">
      <w:pPr>
        <w:pStyle w:val="ListParagraph"/>
        <w:ind w:left="1080"/>
        <w:rPr>
          <w:rFonts w:asciiTheme="majorBidi" w:hAnsiTheme="majorBidi" w:cstheme="majorBidi"/>
          <w:bCs/>
          <w:iCs/>
          <w:color w:val="000000"/>
        </w:rPr>
      </w:pPr>
      <w:r w:rsidRPr="00C46C09">
        <w:rPr>
          <w:rFonts w:asciiTheme="majorBidi" w:hAnsiTheme="majorBidi" w:cstheme="majorBidi"/>
          <w:bCs/>
          <w:iCs/>
          <w:color w:val="000000"/>
        </w:rPr>
        <w:t xml:space="preserve">by </w:t>
      </w:r>
      <w:proofErr w:type="spellStart"/>
      <w:r w:rsidRPr="00C46C09">
        <w:rPr>
          <w:rFonts w:asciiTheme="majorBidi" w:hAnsiTheme="majorBidi" w:cstheme="majorBidi"/>
          <w:bCs/>
          <w:iCs/>
          <w:color w:val="000000"/>
        </w:rPr>
        <w:t>Kenneth.H</w:t>
      </w:r>
      <w:proofErr w:type="spellEnd"/>
      <w:r w:rsidRPr="00C46C09">
        <w:rPr>
          <w:rFonts w:asciiTheme="majorBidi" w:hAnsiTheme="majorBidi" w:cstheme="majorBidi"/>
          <w:bCs/>
          <w:iCs/>
          <w:color w:val="000000"/>
        </w:rPr>
        <w:t>. Rosen 8</w:t>
      </w:r>
      <w:r w:rsidRPr="00C46C09">
        <w:rPr>
          <w:rFonts w:asciiTheme="majorBidi" w:hAnsiTheme="majorBidi" w:cstheme="majorBidi"/>
          <w:bCs/>
          <w:iCs/>
          <w:color w:val="000000"/>
          <w:vertAlign w:val="superscript"/>
        </w:rPr>
        <w:t>th</w:t>
      </w:r>
      <w:r w:rsidRPr="00C46C09">
        <w:rPr>
          <w:rFonts w:asciiTheme="majorBidi" w:hAnsiTheme="majorBidi" w:cstheme="majorBidi"/>
          <w:bCs/>
          <w:iCs/>
          <w:color w:val="000000"/>
        </w:rPr>
        <w:t xml:space="preserve"> Edition </w:t>
      </w:r>
    </w:p>
    <w:p w14:paraId="57728F0A" w14:textId="77777777" w:rsidR="003316FE" w:rsidRPr="00C46C09" w:rsidRDefault="003316FE" w:rsidP="003316FE">
      <w:pPr>
        <w:jc w:val="both"/>
        <w:rPr>
          <w:rFonts w:asciiTheme="majorBidi" w:hAnsiTheme="majorBidi" w:cstheme="majorBidi"/>
          <w:sz w:val="22"/>
          <w:szCs w:val="22"/>
        </w:rPr>
      </w:pPr>
    </w:p>
    <w:p w14:paraId="60E65E27" w14:textId="77777777" w:rsidR="003316FE" w:rsidRPr="00C46C09" w:rsidRDefault="003316FE" w:rsidP="003316FE">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00B6F11D" w14:textId="77777777" w:rsidR="003316FE" w:rsidRPr="00C46C09" w:rsidRDefault="003316FE" w:rsidP="003316FE">
      <w:pPr>
        <w:ind w:firstLine="360"/>
        <w:jc w:val="both"/>
        <w:rPr>
          <w:rFonts w:asciiTheme="majorBidi" w:hAnsiTheme="majorBidi" w:cstheme="majorBidi"/>
          <w:b/>
          <w:bCs/>
          <w:sz w:val="22"/>
          <w:szCs w:val="22"/>
        </w:rPr>
      </w:pPr>
    </w:p>
    <w:p w14:paraId="054C8B14" w14:textId="77777777" w:rsidR="003316FE" w:rsidRPr="00C46C09" w:rsidRDefault="003316FE" w:rsidP="003316FE">
      <w:pPr>
        <w:pStyle w:val="ListParagraph"/>
        <w:numPr>
          <w:ilvl w:val="0"/>
          <w:numId w:val="8"/>
        </w:numPr>
        <w:jc w:val="both"/>
        <w:rPr>
          <w:rFonts w:asciiTheme="majorBidi" w:hAnsiTheme="majorBidi" w:cstheme="majorBidi"/>
          <w:b/>
          <w:bCs/>
        </w:rPr>
      </w:pPr>
      <w:r w:rsidRPr="00C46C09">
        <w:rPr>
          <w:rFonts w:asciiTheme="majorBidi" w:hAnsiTheme="majorBidi" w:cstheme="majorBidi"/>
          <w:b/>
          <w:bCs/>
          <w:iCs/>
          <w:color w:val="000000"/>
        </w:rPr>
        <w:t xml:space="preserve">Discrete Mathematics with Applications </w:t>
      </w:r>
      <w:r w:rsidRPr="00C46C09">
        <w:rPr>
          <w:rFonts w:asciiTheme="majorBidi" w:hAnsiTheme="majorBidi" w:cstheme="majorBidi"/>
          <w:b/>
          <w:bCs/>
        </w:rPr>
        <w:t xml:space="preserve">Course Learning Outcomes </w:t>
      </w:r>
    </w:p>
    <w:p w14:paraId="648031D1" w14:textId="77777777" w:rsidR="003316FE" w:rsidRPr="00C46C09" w:rsidRDefault="003316FE" w:rsidP="003316FE">
      <w:pPr>
        <w:pStyle w:val="ListParagraph"/>
        <w:ind w:left="1080"/>
        <w:jc w:val="both"/>
        <w:rPr>
          <w:rFonts w:asciiTheme="majorBidi" w:hAnsiTheme="majorBidi" w:cstheme="majorBidi"/>
        </w:rPr>
      </w:pPr>
      <w:r w:rsidRPr="00C46C09">
        <w:rPr>
          <w:rFonts w:asciiTheme="majorBidi" w:hAnsiTheme="majorBidi" w:cstheme="majorBidi"/>
        </w:rPr>
        <w:t xml:space="preserve">by </w:t>
      </w:r>
      <w:proofErr w:type="spellStart"/>
      <w:r w:rsidRPr="00C46C09">
        <w:rPr>
          <w:rFonts w:asciiTheme="majorBidi" w:hAnsiTheme="majorBidi" w:cstheme="majorBidi"/>
        </w:rPr>
        <w:t>Thmoas</w:t>
      </w:r>
      <w:proofErr w:type="spellEnd"/>
      <w:r w:rsidRPr="00C46C09">
        <w:rPr>
          <w:rFonts w:asciiTheme="majorBidi" w:hAnsiTheme="majorBidi" w:cstheme="majorBidi"/>
        </w:rPr>
        <w:t xml:space="preserve"> Koshy, [2nd Edition]</w:t>
      </w:r>
    </w:p>
    <w:p w14:paraId="25040311" w14:textId="77777777" w:rsidR="003316FE" w:rsidRPr="00C46C09" w:rsidRDefault="003316FE" w:rsidP="003316FE">
      <w:pPr>
        <w:pStyle w:val="ListParagraph"/>
        <w:numPr>
          <w:ilvl w:val="0"/>
          <w:numId w:val="8"/>
        </w:numPr>
        <w:jc w:val="both"/>
        <w:rPr>
          <w:rFonts w:asciiTheme="majorBidi" w:hAnsiTheme="majorBidi" w:cstheme="majorBidi"/>
          <w:b/>
          <w:bCs/>
        </w:rPr>
      </w:pPr>
      <w:r w:rsidRPr="00C46C09">
        <w:rPr>
          <w:rFonts w:asciiTheme="majorBidi" w:hAnsiTheme="majorBidi" w:cstheme="majorBidi"/>
          <w:b/>
          <w:bCs/>
        </w:rPr>
        <w:t>Discrete Mathematics and Its Applications</w:t>
      </w:r>
    </w:p>
    <w:p w14:paraId="25F65920" w14:textId="60D108F2" w:rsidR="003316FE" w:rsidRPr="00C46C09" w:rsidRDefault="003316FE" w:rsidP="003316FE">
      <w:pPr>
        <w:pStyle w:val="ListParagraph"/>
        <w:ind w:left="1080"/>
        <w:jc w:val="both"/>
        <w:rPr>
          <w:rFonts w:asciiTheme="majorBidi" w:hAnsiTheme="majorBidi" w:cstheme="majorBidi"/>
        </w:rPr>
      </w:pPr>
      <w:r w:rsidRPr="00C46C09">
        <w:rPr>
          <w:rFonts w:asciiTheme="majorBidi" w:hAnsiTheme="majorBidi" w:cstheme="majorBidi"/>
        </w:rPr>
        <w:t xml:space="preserve">by M. </w:t>
      </w:r>
      <w:proofErr w:type="spellStart"/>
      <w:r w:rsidRPr="00C46C09">
        <w:rPr>
          <w:rFonts w:asciiTheme="majorBidi" w:hAnsiTheme="majorBidi" w:cstheme="majorBidi"/>
        </w:rPr>
        <w:t>Sethumadhavan</w:t>
      </w:r>
      <w:proofErr w:type="spellEnd"/>
      <w:r w:rsidRPr="00C46C09">
        <w:rPr>
          <w:rFonts w:asciiTheme="majorBidi" w:hAnsiTheme="majorBidi" w:cstheme="majorBidi"/>
        </w:rPr>
        <w:t>, [4th Edition]</w:t>
      </w:r>
      <w:r w:rsidR="00111824" w:rsidRPr="00C46C09">
        <w:rPr>
          <w:rFonts w:asciiTheme="majorBidi" w:hAnsiTheme="majorBidi" w:cstheme="majorBidi"/>
        </w:rPr>
        <w:t>:</w:t>
      </w:r>
    </w:p>
    <w:p w14:paraId="45EB39AC" w14:textId="43459E27" w:rsidR="00111824" w:rsidRPr="00C46C09" w:rsidRDefault="00111824" w:rsidP="00111824">
      <w:pPr>
        <w:jc w:val="both"/>
        <w:rPr>
          <w:rFonts w:asciiTheme="majorBidi" w:hAnsiTheme="majorBidi" w:cstheme="majorBidi"/>
          <w:b/>
          <w:bCs/>
        </w:rPr>
      </w:pPr>
      <w:r w:rsidRPr="00C46C09">
        <w:rPr>
          <w:rFonts w:asciiTheme="majorBidi" w:hAnsiTheme="majorBidi" w:cstheme="majorBidi"/>
          <w:b/>
          <w:bCs/>
        </w:rPr>
        <w:t>Course Learning Outcomes</w:t>
      </w:r>
    </w:p>
    <w:p w14:paraId="76C5F212" w14:textId="77777777" w:rsidR="003316FE" w:rsidRPr="00C46C09" w:rsidRDefault="003316FE" w:rsidP="003316FE">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06B216F3" w14:textId="77777777" w:rsidR="00111824" w:rsidRPr="00C46C09" w:rsidRDefault="00111824" w:rsidP="003316FE">
      <w:pPr>
        <w:ind w:left="684" w:hanging="684"/>
        <w:rPr>
          <w:rFonts w:asciiTheme="majorBidi" w:hAnsiTheme="majorBidi" w:cstheme="majorBidi"/>
          <w:sz w:val="22"/>
          <w:szCs w:val="22"/>
        </w:rPr>
      </w:pPr>
    </w:p>
    <w:p w14:paraId="7480958B" w14:textId="77777777" w:rsidR="00111824" w:rsidRPr="00C46C09" w:rsidRDefault="00111824" w:rsidP="00111824">
      <w:pPr>
        <w:ind w:left="1440" w:hanging="990"/>
        <w:jc w:val="both"/>
        <w:rPr>
          <w:rFonts w:asciiTheme="majorBidi" w:hAnsiTheme="majorBidi" w:cstheme="majorBidi"/>
          <w:color w:val="333333"/>
          <w:sz w:val="22"/>
          <w:szCs w:val="22"/>
        </w:rPr>
      </w:pPr>
      <w:r w:rsidRPr="00C46C09">
        <w:rPr>
          <w:rFonts w:asciiTheme="majorBidi" w:hAnsiTheme="majorBidi" w:cstheme="majorBidi"/>
          <w:b/>
          <w:color w:val="333333"/>
          <w:sz w:val="22"/>
          <w:szCs w:val="22"/>
          <w:shd w:val="clear" w:color="auto" w:fill="FFFFFF"/>
        </w:rPr>
        <w:t>CLO-1.</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rPr>
        <w:t xml:space="preserve">Describe propositional /predicate logic in terms of predicates, quantifiers, and logical connectives. (C2-Understand) </w:t>
      </w:r>
    </w:p>
    <w:p w14:paraId="45CAEB0C" w14:textId="7AC26A10" w:rsidR="00111824" w:rsidRPr="00C46C09" w:rsidRDefault="00111824" w:rsidP="00111824">
      <w:pPr>
        <w:ind w:left="1440" w:hanging="990"/>
        <w:jc w:val="both"/>
        <w:rPr>
          <w:rFonts w:asciiTheme="majorBidi" w:hAnsiTheme="majorBidi" w:cstheme="majorBidi"/>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rPr>
        <w:t>Explain properties of sets, functions, sequences, and summations. (C2-Understand)</w:t>
      </w:r>
      <w:r w:rsidR="00A50D07" w:rsidRPr="00C46C09">
        <w:rPr>
          <w:rFonts w:asciiTheme="majorBidi" w:hAnsiTheme="majorBidi" w:cstheme="majorBidi"/>
        </w:rPr>
        <w:t xml:space="preserve"> </w:t>
      </w:r>
    </w:p>
    <w:p w14:paraId="14A80C78" w14:textId="0EBAC2FD" w:rsidR="00111824" w:rsidRPr="00C46C09" w:rsidRDefault="00111824" w:rsidP="00A50D07">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A50D07" w:rsidRPr="00C46C09">
        <w:rPr>
          <w:rFonts w:asciiTheme="majorBidi" w:hAnsiTheme="majorBidi" w:cstheme="majorBidi"/>
          <w:sz w:val="22"/>
          <w:szCs w:val="22"/>
        </w:rPr>
        <w:t>Solve counting problems and enumerate objects while performing combinatorial analysis. (C3-Apply)</w:t>
      </w:r>
    </w:p>
    <w:p w14:paraId="2A5286FB" w14:textId="77777777" w:rsidR="00A50D07" w:rsidRPr="00C46C09" w:rsidRDefault="00111824" w:rsidP="00A50D07">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CLO-4.</w:t>
      </w:r>
      <w:r w:rsidRPr="00C46C09">
        <w:rPr>
          <w:rFonts w:asciiTheme="majorBidi" w:hAnsiTheme="majorBidi" w:cstheme="majorBidi"/>
          <w:sz w:val="22"/>
          <w:szCs w:val="22"/>
          <w:shd w:val="clear" w:color="auto" w:fill="FFFFFF"/>
        </w:rPr>
        <w:tab/>
      </w:r>
      <w:r w:rsidR="00A50D07" w:rsidRPr="00C46C09">
        <w:rPr>
          <w:rFonts w:asciiTheme="majorBidi" w:hAnsiTheme="majorBidi" w:cstheme="majorBidi"/>
          <w:sz w:val="22"/>
          <w:szCs w:val="22"/>
        </w:rPr>
        <w:t>Use multiple discrete structures such as graphs, trees to analyze problems in real life.    (C3-Apply)</w:t>
      </w:r>
    </w:p>
    <w:p w14:paraId="34E95098" w14:textId="4028CA57" w:rsidR="003316FE" w:rsidRPr="00C46C09" w:rsidRDefault="00A50D07" w:rsidP="00A50D07">
      <w:pPr>
        <w:ind w:left="1440" w:hanging="990"/>
        <w:jc w:val="both"/>
        <w:rPr>
          <w:rFonts w:asciiTheme="majorBidi" w:hAnsiTheme="majorBidi" w:cstheme="majorBidi"/>
          <w:sz w:val="22"/>
          <w:szCs w:val="22"/>
        </w:rPr>
      </w:pPr>
      <w:r w:rsidRPr="00C46C09">
        <w:rPr>
          <w:rFonts w:asciiTheme="majorBidi" w:hAnsiTheme="majorBidi" w:cstheme="majorBidi"/>
          <w:color w:val="000000"/>
          <w:sz w:val="22"/>
          <w:szCs w:val="22"/>
          <w:shd w:val="clear" w:color="auto" w:fill="FFFFFF"/>
        </w:rPr>
        <w:t xml:space="preserve"> </w:t>
      </w:r>
    </w:p>
    <w:p w14:paraId="75C5A837" w14:textId="77777777" w:rsidR="003316FE" w:rsidRPr="00C46C09" w:rsidRDefault="003316FE" w:rsidP="003316FE">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3AD32D62" w14:textId="77777777" w:rsidR="003316FE" w:rsidRPr="00C46C09" w:rsidRDefault="003316FE" w:rsidP="003316FE">
      <w:pPr>
        <w:jc w:val="both"/>
        <w:rPr>
          <w:rFonts w:asciiTheme="majorBidi" w:hAnsiTheme="majorBidi" w:cstheme="majorBidi"/>
          <w:sz w:val="22"/>
          <w:szCs w:val="22"/>
        </w:rPr>
      </w:pPr>
    </w:p>
    <w:tbl>
      <w:tblPr>
        <w:tblW w:w="7933" w:type="dxa"/>
        <w:jc w:val="center"/>
        <w:tblLayout w:type="fixed"/>
        <w:tblLook w:val="04A0" w:firstRow="1" w:lastRow="0" w:firstColumn="1" w:lastColumn="0" w:noHBand="0" w:noVBand="1"/>
      </w:tblPr>
      <w:tblGrid>
        <w:gridCol w:w="3500"/>
        <w:gridCol w:w="1173"/>
        <w:gridCol w:w="992"/>
        <w:gridCol w:w="1134"/>
        <w:gridCol w:w="1134"/>
      </w:tblGrid>
      <w:tr w:rsidR="003316FE" w:rsidRPr="00C46C09" w14:paraId="5A119FB5" w14:textId="77777777" w:rsidTr="003316FE">
        <w:trPr>
          <w:trHeight w:val="427"/>
          <w:jc w:val="center"/>
        </w:trPr>
        <w:tc>
          <w:tcPr>
            <w:tcW w:w="3500" w:type="dxa"/>
            <w:tcBorders>
              <w:top w:val="single" w:sz="4" w:space="0" w:color="999999"/>
              <w:left w:val="single" w:sz="4" w:space="0" w:color="999999"/>
              <w:bottom w:val="single" w:sz="4" w:space="0" w:color="000000"/>
              <w:right w:val="nil"/>
            </w:tcBorders>
            <w:shd w:val="clear" w:color="auto" w:fill="DFDFDF"/>
            <w:vAlign w:val="center"/>
          </w:tcPr>
          <w:p w14:paraId="5280D58D"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b/>
                <w:sz w:val="22"/>
                <w:szCs w:val="22"/>
              </w:rPr>
              <w:t>GAs</w:t>
            </w:r>
          </w:p>
        </w:tc>
        <w:tc>
          <w:tcPr>
            <w:tcW w:w="1173" w:type="dxa"/>
            <w:tcBorders>
              <w:top w:val="single" w:sz="4" w:space="0" w:color="999999"/>
              <w:left w:val="single" w:sz="4" w:space="0" w:color="999999"/>
              <w:bottom w:val="single" w:sz="12" w:space="0" w:color="808080"/>
              <w:right w:val="nil"/>
            </w:tcBorders>
            <w:shd w:val="clear" w:color="auto" w:fill="DFDFDF"/>
            <w:vAlign w:val="center"/>
            <w:hideMark/>
          </w:tcPr>
          <w:p w14:paraId="338D70F8"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b/>
                <w:sz w:val="22"/>
                <w:szCs w:val="22"/>
              </w:rPr>
              <w:t xml:space="preserve"> CLO-1</w:t>
            </w:r>
          </w:p>
        </w:tc>
        <w:tc>
          <w:tcPr>
            <w:tcW w:w="992" w:type="dxa"/>
            <w:tcBorders>
              <w:top w:val="single" w:sz="4" w:space="0" w:color="999999"/>
              <w:left w:val="single" w:sz="4" w:space="0" w:color="999999"/>
              <w:bottom w:val="single" w:sz="12" w:space="0" w:color="808080"/>
              <w:right w:val="nil"/>
            </w:tcBorders>
            <w:shd w:val="clear" w:color="auto" w:fill="DFDFDF"/>
            <w:vAlign w:val="center"/>
            <w:hideMark/>
          </w:tcPr>
          <w:p w14:paraId="54339F67"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b/>
                <w:sz w:val="22"/>
                <w:szCs w:val="22"/>
              </w:rPr>
              <w:t>CLO-2</w:t>
            </w:r>
          </w:p>
        </w:tc>
        <w:tc>
          <w:tcPr>
            <w:tcW w:w="1134" w:type="dxa"/>
            <w:tcBorders>
              <w:top w:val="single" w:sz="4" w:space="0" w:color="999999"/>
              <w:left w:val="single" w:sz="4" w:space="0" w:color="999999"/>
              <w:bottom w:val="single" w:sz="12" w:space="0" w:color="808080"/>
              <w:right w:val="nil"/>
            </w:tcBorders>
            <w:shd w:val="clear" w:color="auto" w:fill="DFDFDF"/>
            <w:vAlign w:val="center"/>
            <w:hideMark/>
          </w:tcPr>
          <w:p w14:paraId="5B770CEE"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b/>
                <w:sz w:val="22"/>
                <w:szCs w:val="22"/>
              </w:rPr>
              <w:t xml:space="preserve">  CLO-3</w:t>
            </w:r>
          </w:p>
        </w:tc>
        <w:tc>
          <w:tcPr>
            <w:tcW w:w="1134" w:type="dxa"/>
            <w:tcBorders>
              <w:top w:val="single" w:sz="4" w:space="0" w:color="999999"/>
              <w:left w:val="single" w:sz="4" w:space="0" w:color="999999"/>
              <w:bottom w:val="single" w:sz="12" w:space="0" w:color="808080"/>
              <w:right w:val="single" w:sz="4" w:space="0" w:color="999999"/>
            </w:tcBorders>
            <w:shd w:val="clear" w:color="auto" w:fill="DFDFDF"/>
            <w:vAlign w:val="center"/>
            <w:hideMark/>
          </w:tcPr>
          <w:p w14:paraId="0137F07D"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b/>
                <w:sz w:val="22"/>
                <w:szCs w:val="22"/>
              </w:rPr>
              <w:t xml:space="preserve">  CLO-4</w:t>
            </w:r>
          </w:p>
        </w:tc>
      </w:tr>
      <w:tr w:rsidR="003316FE" w:rsidRPr="00C46C09" w14:paraId="7BE445C5" w14:textId="77777777" w:rsidTr="003316FE">
        <w:trPr>
          <w:trHeight w:val="474"/>
          <w:jc w:val="center"/>
        </w:trPr>
        <w:tc>
          <w:tcPr>
            <w:tcW w:w="3500" w:type="dxa"/>
            <w:tcBorders>
              <w:top w:val="single" w:sz="4" w:space="0" w:color="999999"/>
              <w:left w:val="single" w:sz="4" w:space="0" w:color="999999"/>
              <w:bottom w:val="single" w:sz="4" w:space="0" w:color="999999"/>
              <w:right w:val="nil"/>
            </w:tcBorders>
            <w:shd w:val="clear" w:color="auto" w:fill="D8D8D8"/>
            <w:vAlign w:val="center"/>
            <w:hideMark/>
          </w:tcPr>
          <w:p w14:paraId="7128DAB6"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sz w:val="22"/>
                <w:szCs w:val="22"/>
              </w:rPr>
              <w:t>GA-2 (</w:t>
            </w:r>
            <w:r w:rsidRPr="00C46C09">
              <w:rPr>
                <w:rFonts w:asciiTheme="majorBidi" w:hAnsiTheme="majorBidi" w:cstheme="majorBidi"/>
                <w:color w:val="000000"/>
                <w:sz w:val="22"/>
                <w:szCs w:val="22"/>
              </w:rPr>
              <w:t>Knowledge for Solving Computing Problems</w:t>
            </w:r>
            <w:r w:rsidRPr="00C46C09">
              <w:rPr>
                <w:rFonts w:asciiTheme="majorBidi" w:hAnsiTheme="majorBidi" w:cstheme="majorBidi"/>
                <w:sz w:val="22"/>
                <w:szCs w:val="22"/>
              </w:rPr>
              <w:t>)</w:t>
            </w:r>
          </w:p>
        </w:tc>
        <w:tc>
          <w:tcPr>
            <w:tcW w:w="1173" w:type="dxa"/>
            <w:tcBorders>
              <w:top w:val="single" w:sz="4" w:space="0" w:color="999999"/>
              <w:left w:val="single" w:sz="4" w:space="0" w:color="999999"/>
              <w:bottom w:val="single" w:sz="4" w:space="0" w:color="999999"/>
              <w:right w:val="nil"/>
            </w:tcBorders>
            <w:vAlign w:val="center"/>
            <w:hideMark/>
          </w:tcPr>
          <w:p w14:paraId="475B7C5E" w14:textId="77777777" w:rsidR="003316FE" w:rsidRPr="00C46C09" w:rsidRDefault="003316FE" w:rsidP="003E0D23">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992" w:type="dxa"/>
            <w:tcBorders>
              <w:top w:val="single" w:sz="4" w:space="0" w:color="999999"/>
              <w:left w:val="single" w:sz="4" w:space="0" w:color="999999"/>
              <w:bottom w:val="single" w:sz="4" w:space="0" w:color="999999"/>
              <w:right w:val="nil"/>
            </w:tcBorders>
            <w:vAlign w:val="center"/>
            <w:hideMark/>
          </w:tcPr>
          <w:p w14:paraId="1BBEEC8E" w14:textId="77777777" w:rsidR="003316FE" w:rsidRPr="00C46C09" w:rsidRDefault="003316FE" w:rsidP="003E0D23">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34" w:type="dxa"/>
            <w:tcBorders>
              <w:top w:val="single" w:sz="4" w:space="0" w:color="999999"/>
              <w:left w:val="single" w:sz="4" w:space="0" w:color="999999"/>
              <w:bottom w:val="single" w:sz="4" w:space="0" w:color="999999"/>
              <w:right w:val="nil"/>
            </w:tcBorders>
            <w:vAlign w:val="center"/>
          </w:tcPr>
          <w:p w14:paraId="0685C53A" w14:textId="77777777" w:rsidR="003316FE" w:rsidRPr="00C46C09" w:rsidRDefault="003316FE" w:rsidP="003E0D23">
            <w:pPr>
              <w:jc w:val="center"/>
              <w:rPr>
                <w:rFonts w:asciiTheme="majorBidi" w:hAnsiTheme="majorBidi" w:cstheme="majorBidi"/>
                <w:sz w:val="22"/>
                <w:szCs w:val="22"/>
              </w:rPr>
            </w:pPr>
          </w:p>
        </w:tc>
        <w:tc>
          <w:tcPr>
            <w:tcW w:w="1134" w:type="dxa"/>
            <w:tcBorders>
              <w:top w:val="single" w:sz="4" w:space="0" w:color="999999"/>
              <w:left w:val="single" w:sz="4" w:space="0" w:color="999999"/>
              <w:bottom w:val="single" w:sz="4" w:space="0" w:color="999999"/>
              <w:right w:val="single" w:sz="4" w:space="0" w:color="999999"/>
            </w:tcBorders>
            <w:vAlign w:val="center"/>
          </w:tcPr>
          <w:p w14:paraId="54EBFA0A" w14:textId="77777777" w:rsidR="003316FE" w:rsidRPr="00C46C09" w:rsidRDefault="003316FE" w:rsidP="003E0D23">
            <w:pPr>
              <w:jc w:val="center"/>
              <w:rPr>
                <w:rFonts w:asciiTheme="majorBidi" w:hAnsiTheme="majorBidi" w:cstheme="majorBidi"/>
                <w:sz w:val="22"/>
                <w:szCs w:val="22"/>
              </w:rPr>
            </w:pPr>
          </w:p>
        </w:tc>
      </w:tr>
      <w:tr w:rsidR="003316FE" w:rsidRPr="00C46C09" w14:paraId="75AB34D8" w14:textId="77777777" w:rsidTr="003316FE">
        <w:trPr>
          <w:trHeight w:val="451"/>
          <w:jc w:val="center"/>
        </w:trPr>
        <w:tc>
          <w:tcPr>
            <w:tcW w:w="3500" w:type="dxa"/>
            <w:tcBorders>
              <w:top w:val="single" w:sz="4" w:space="0" w:color="999999"/>
              <w:left w:val="single" w:sz="4" w:space="0" w:color="999999"/>
              <w:bottom w:val="single" w:sz="4" w:space="0" w:color="999999"/>
              <w:right w:val="nil"/>
            </w:tcBorders>
            <w:shd w:val="clear" w:color="auto" w:fill="D8D8D8"/>
            <w:vAlign w:val="center"/>
            <w:hideMark/>
          </w:tcPr>
          <w:p w14:paraId="7F55853B" w14:textId="77777777" w:rsidR="003316FE" w:rsidRPr="00C46C09" w:rsidRDefault="003316FE" w:rsidP="003316FE">
            <w:pPr>
              <w:jc w:val="both"/>
              <w:rPr>
                <w:rFonts w:asciiTheme="majorBidi" w:hAnsiTheme="majorBidi" w:cstheme="majorBidi"/>
                <w:sz w:val="22"/>
                <w:szCs w:val="22"/>
              </w:rPr>
            </w:pPr>
            <w:r w:rsidRPr="00C46C09">
              <w:rPr>
                <w:rFonts w:asciiTheme="majorBidi" w:hAnsiTheme="majorBidi" w:cstheme="majorBidi"/>
                <w:sz w:val="22"/>
                <w:szCs w:val="22"/>
              </w:rPr>
              <w:t>GA-3 (Problem Analysis)</w:t>
            </w:r>
          </w:p>
        </w:tc>
        <w:tc>
          <w:tcPr>
            <w:tcW w:w="1173" w:type="dxa"/>
            <w:tcBorders>
              <w:top w:val="single" w:sz="4" w:space="0" w:color="999999"/>
              <w:left w:val="single" w:sz="4" w:space="0" w:color="999999"/>
              <w:bottom w:val="single" w:sz="4" w:space="0" w:color="999999"/>
              <w:right w:val="nil"/>
            </w:tcBorders>
            <w:vAlign w:val="center"/>
          </w:tcPr>
          <w:p w14:paraId="0EE53394" w14:textId="77777777" w:rsidR="003316FE" w:rsidRPr="00C46C09" w:rsidRDefault="003316FE" w:rsidP="003E0D23">
            <w:pPr>
              <w:jc w:val="center"/>
              <w:rPr>
                <w:rFonts w:asciiTheme="majorBidi" w:hAnsiTheme="majorBidi" w:cstheme="majorBidi"/>
                <w:sz w:val="22"/>
                <w:szCs w:val="22"/>
              </w:rPr>
            </w:pPr>
          </w:p>
        </w:tc>
        <w:tc>
          <w:tcPr>
            <w:tcW w:w="992" w:type="dxa"/>
            <w:tcBorders>
              <w:top w:val="single" w:sz="4" w:space="0" w:color="999999"/>
              <w:left w:val="single" w:sz="4" w:space="0" w:color="999999"/>
              <w:bottom w:val="single" w:sz="4" w:space="0" w:color="999999"/>
              <w:right w:val="nil"/>
            </w:tcBorders>
            <w:vAlign w:val="center"/>
          </w:tcPr>
          <w:p w14:paraId="09F87415" w14:textId="77777777" w:rsidR="003316FE" w:rsidRPr="00C46C09" w:rsidRDefault="003316FE" w:rsidP="003E0D23">
            <w:pPr>
              <w:jc w:val="center"/>
              <w:rPr>
                <w:rFonts w:asciiTheme="majorBidi" w:hAnsiTheme="majorBidi" w:cstheme="majorBidi"/>
                <w:sz w:val="22"/>
                <w:szCs w:val="22"/>
              </w:rPr>
            </w:pPr>
          </w:p>
        </w:tc>
        <w:tc>
          <w:tcPr>
            <w:tcW w:w="1134" w:type="dxa"/>
            <w:tcBorders>
              <w:top w:val="single" w:sz="4" w:space="0" w:color="999999"/>
              <w:left w:val="single" w:sz="4" w:space="0" w:color="999999"/>
              <w:bottom w:val="single" w:sz="4" w:space="0" w:color="999999"/>
              <w:right w:val="nil"/>
            </w:tcBorders>
            <w:vAlign w:val="center"/>
            <w:hideMark/>
          </w:tcPr>
          <w:p w14:paraId="1B8A0FC4" w14:textId="77777777" w:rsidR="003316FE" w:rsidRPr="00C46C09" w:rsidRDefault="003316FE" w:rsidP="003E0D23">
            <w:pPr>
              <w:jc w:val="center"/>
              <w:rPr>
                <w:rFonts w:asciiTheme="majorBidi" w:hAnsiTheme="majorBidi" w:cstheme="majorBidi"/>
                <w:sz w:val="22"/>
                <w:szCs w:val="22"/>
              </w:rPr>
            </w:pPr>
            <w:r w:rsidRPr="00C46C09">
              <w:rPr>
                <w:rFonts w:asciiTheme="majorBidi" w:hAnsiTheme="majorBidi" w:cstheme="majorBidi"/>
                <w:b/>
                <w:sz w:val="22"/>
                <w:szCs w:val="22"/>
              </w:rPr>
              <w:t>√</w:t>
            </w:r>
          </w:p>
        </w:tc>
        <w:tc>
          <w:tcPr>
            <w:tcW w:w="1134" w:type="dxa"/>
            <w:tcBorders>
              <w:top w:val="single" w:sz="4" w:space="0" w:color="999999"/>
              <w:left w:val="single" w:sz="4" w:space="0" w:color="999999"/>
              <w:bottom w:val="single" w:sz="4" w:space="0" w:color="999999"/>
              <w:right w:val="single" w:sz="4" w:space="0" w:color="999999"/>
            </w:tcBorders>
            <w:vAlign w:val="center"/>
            <w:hideMark/>
          </w:tcPr>
          <w:p w14:paraId="1A8B8648" w14:textId="77777777" w:rsidR="003316FE" w:rsidRPr="00C46C09" w:rsidRDefault="003316FE" w:rsidP="003E0D23">
            <w:pPr>
              <w:jc w:val="center"/>
              <w:rPr>
                <w:rFonts w:asciiTheme="majorBidi" w:hAnsiTheme="majorBidi" w:cstheme="majorBidi"/>
                <w:b/>
                <w:sz w:val="22"/>
                <w:szCs w:val="22"/>
              </w:rPr>
            </w:pPr>
            <w:r w:rsidRPr="00C46C09">
              <w:rPr>
                <w:rFonts w:asciiTheme="majorBidi" w:hAnsiTheme="majorBidi" w:cstheme="majorBidi"/>
                <w:b/>
                <w:sz w:val="22"/>
                <w:szCs w:val="22"/>
              </w:rPr>
              <w:t>√</w:t>
            </w:r>
          </w:p>
        </w:tc>
      </w:tr>
    </w:tbl>
    <w:p w14:paraId="4417479E" w14:textId="77777777" w:rsidR="003316FE" w:rsidRPr="00C46C09" w:rsidRDefault="003316FE" w:rsidP="003316FE">
      <w:pPr>
        <w:jc w:val="both"/>
        <w:rPr>
          <w:rFonts w:asciiTheme="majorBidi" w:hAnsiTheme="majorBidi" w:cstheme="majorBidi"/>
          <w:sz w:val="22"/>
          <w:szCs w:val="22"/>
        </w:rPr>
      </w:pPr>
    </w:p>
    <w:p w14:paraId="4C2349B2" w14:textId="77777777" w:rsidR="003316FE" w:rsidRPr="00C46C09" w:rsidRDefault="003316FE" w:rsidP="003316FE">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00CF0E94" w14:textId="77777777" w:rsidR="003316FE" w:rsidRPr="00C46C09" w:rsidRDefault="003316FE" w:rsidP="003316FE">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3316FE" w:rsidRPr="00C46C09" w14:paraId="29C120F0" w14:textId="77777777" w:rsidTr="009F3623">
        <w:trPr>
          <w:trHeight w:val="576"/>
        </w:trPr>
        <w:tc>
          <w:tcPr>
            <w:tcW w:w="990" w:type="dxa"/>
            <w:tcBorders>
              <w:bottom w:val="single" w:sz="4" w:space="0" w:color="000000"/>
            </w:tcBorders>
            <w:shd w:val="clear" w:color="auto" w:fill="D9D9D9"/>
            <w:vAlign w:val="center"/>
          </w:tcPr>
          <w:p w14:paraId="226F003C" w14:textId="77777777" w:rsidR="003316FE" w:rsidRPr="00C46C09" w:rsidRDefault="003316FE"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1768C7AE" w14:textId="77777777" w:rsidR="003316FE" w:rsidRPr="00C46C09" w:rsidRDefault="003316FE"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3316FE" w:rsidRPr="00C46C09" w14:paraId="2FFDD56A" w14:textId="77777777" w:rsidTr="009F3623">
        <w:trPr>
          <w:trHeight w:val="576"/>
        </w:trPr>
        <w:tc>
          <w:tcPr>
            <w:tcW w:w="990" w:type="dxa"/>
            <w:shd w:val="clear" w:color="auto" w:fill="D9D9D9"/>
            <w:vAlign w:val="center"/>
          </w:tcPr>
          <w:p w14:paraId="7119544A"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73C38CCF" w14:textId="77777777" w:rsidR="003316FE" w:rsidRPr="00C46C09" w:rsidRDefault="003316FE" w:rsidP="009F3623">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Proposition logic, connectives, conditional &amp; biconditional statements, truth tables</w:t>
            </w:r>
          </w:p>
        </w:tc>
      </w:tr>
      <w:tr w:rsidR="003316FE" w:rsidRPr="00C46C09" w14:paraId="18B46410" w14:textId="77777777" w:rsidTr="009F3623">
        <w:trPr>
          <w:trHeight w:val="576"/>
        </w:trPr>
        <w:tc>
          <w:tcPr>
            <w:tcW w:w="990" w:type="dxa"/>
            <w:shd w:val="clear" w:color="auto" w:fill="D9D9D9"/>
            <w:vAlign w:val="center"/>
          </w:tcPr>
          <w:p w14:paraId="37F112DC"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366D431C"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Laws of propositional logic, predicates and quantifiers</w:t>
            </w:r>
          </w:p>
        </w:tc>
      </w:tr>
      <w:tr w:rsidR="003316FE" w:rsidRPr="00C46C09" w14:paraId="2CB2E580" w14:textId="77777777" w:rsidTr="009F3623">
        <w:trPr>
          <w:trHeight w:val="576"/>
        </w:trPr>
        <w:tc>
          <w:tcPr>
            <w:tcW w:w="990" w:type="dxa"/>
            <w:shd w:val="clear" w:color="auto" w:fill="D9D9D9"/>
            <w:vAlign w:val="center"/>
          </w:tcPr>
          <w:p w14:paraId="5B6F79F3"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5EA64BB2"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Inference rules and argument, Proof methods</w:t>
            </w:r>
          </w:p>
        </w:tc>
      </w:tr>
      <w:tr w:rsidR="003316FE" w:rsidRPr="00C46C09" w14:paraId="3594A5B4" w14:textId="77777777" w:rsidTr="009F3623">
        <w:trPr>
          <w:trHeight w:val="576"/>
        </w:trPr>
        <w:tc>
          <w:tcPr>
            <w:tcW w:w="990" w:type="dxa"/>
            <w:shd w:val="clear" w:color="auto" w:fill="D9D9D9"/>
            <w:vAlign w:val="center"/>
          </w:tcPr>
          <w:p w14:paraId="661B2050"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39B37B79"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Sets, set builder notation, set operations, subsets</w:t>
            </w:r>
          </w:p>
        </w:tc>
      </w:tr>
      <w:tr w:rsidR="003316FE" w:rsidRPr="00C46C09" w14:paraId="7D62A3CB" w14:textId="77777777" w:rsidTr="009F3623">
        <w:trPr>
          <w:trHeight w:val="576"/>
        </w:trPr>
        <w:tc>
          <w:tcPr>
            <w:tcW w:w="990" w:type="dxa"/>
            <w:shd w:val="clear" w:color="auto" w:fill="D9D9D9"/>
            <w:vAlign w:val="center"/>
          </w:tcPr>
          <w:p w14:paraId="22A5AE94"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4927227B"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Set identities, membership tables, relations</w:t>
            </w:r>
          </w:p>
        </w:tc>
      </w:tr>
      <w:tr w:rsidR="003316FE" w:rsidRPr="00C46C09" w14:paraId="4C994B89" w14:textId="77777777" w:rsidTr="009F3623">
        <w:trPr>
          <w:trHeight w:val="576"/>
        </w:trPr>
        <w:tc>
          <w:tcPr>
            <w:tcW w:w="990" w:type="dxa"/>
            <w:shd w:val="clear" w:color="auto" w:fill="D9D9D9"/>
            <w:vAlign w:val="center"/>
          </w:tcPr>
          <w:p w14:paraId="4C329E27"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4CEA1E4D"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Functions, types of functions, inverse functions, composition of functions</w:t>
            </w:r>
          </w:p>
        </w:tc>
      </w:tr>
      <w:tr w:rsidR="003316FE" w:rsidRPr="00C46C09" w14:paraId="79216153" w14:textId="77777777" w:rsidTr="009F3623">
        <w:trPr>
          <w:trHeight w:val="576"/>
        </w:trPr>
        <w:tc>
          <w:tcPr>
            <w:tcW w:w="990" w:type="dxa"/>
            <w:shd w:val="clear" w:color="auto" w:fill="D9D9D9"/>
            <w:vAlign w:val="center"/>
          </w:tcPr>
          <w:p w14:paraId="2FF39F43"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303194AC"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Sequences, arithmetic and geometric progressions, recurrence relations, summations</w:t>
            </w:r>
          </w:p>
        </w:tc>
      </w:tr>
      <w:tr w:rsidR="003316FE" w:rsidRPr="00C46C09" w14:paraId="5AB740DA" w14:textId="77777777" w:rsidTr="009F3623">
        <w:trPr>
          <w:trHeight w:val="576"/>
        </w:trPr>
        <w:tc>
          <w:tcPr>
            <w:tcW w:w="990" w:type="dxa"/>
            <w:shd w:val="clear" w:color="auto" w:fill="D9D9D9"/>
            <w:vAlign w:val="center"/>
          </w:tcPr>
          <w:p w14:paraId="109F9B00"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560A0D90"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Cardinality of sets, countability, uncountable sets</w:t>
            </w:r>
          </w:p>
        </w:tc>
      </w:tr>
      <w:tr w:rsidR="003316FE" w:rsidRPr="00C46C09" w14:paraId="00FAF5FF" w14:textId="77777777" w:rsidTr="009F3623">
        <w:trPr>
          <w:trHeight w:val="576"/>
        </w:trPr>
        <w:tc>
          <w:tcPr>
            <w:tcW w:w="8905" w:type="dxa"/>
            <w:gridSpan w:val="2"/>
            <w:shd w:val="clear" w:color="auto" w:fill="D9D9D9"/>
            <w:vAlign w:val="center"/>
          </w:tcPr>
          <w:p w14:paraId="433FC87B"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3316FE" w:rsidRPr="00C46C09" w14:paraId="5E31887B" w14:textId="77777777" w:rsidTr="009F3623">
        <w:trPr>
          <w:trHeight w:val="576"/>
        </w:trPr>
        <w:tc>
          <w:tcPr>
            <w:tcW w:w="990" w:type="dxa"/>
            <w:shd w:val="clear" w:color="auto" w:fill="D9D9D9"/>
            <w:vAlign w:val="center"/>
          </w:tcPr>
          <w:p w14:paraId="36BBECE9"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627C861A"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Algorithms, growth of functions, complexity of algorithms</w:t>
            </w:r>
          </w:p>
        </w:tc>
      </w:tr>
      <w:tr w:rsidR="003316FE" w:rsidRPr="00C46C09" w14:paraId="76E61FA1" w14:textId="77777777" w:rsidTr="009F3623">
        <w:trPr>
          <w:trHeight w:val="576"/>
        </w:trPr>
        <w:tc>
          <w:tcPr>
            <w:tcW w:w="990" w:type="dxa"/>
            <w:shd w:val="clear" w:color="auto" w:fill="D9D9D9"/>
            <w:vAlign w:val="center"/>
          </w:tcPr>
          <w:p w14:paraId="2D4DCC3F"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1CA16681"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Counting, pigeonhole principle, permutations and combinations</w:t>
            </w:r>
          </w:p>
        </w:tc>
      </w:tr>
      <w:tr w:rsidR="003316FE" w:rsidRPr="00C46C09" w14:paraId="00D13C43" w14:textId="77777777" w:rsidTr="009F3623">
        <w:trPr>
          <w:trHeight w:val="576"/>
        </w:trPr>
        <w:tc>
          <w:tcPr>
            <w:tcW w:w="990" w:type="dxa"/>
            <w:shd w:val="clear" w:color="auto" w:fill="D9D9D9"/>
            <w:vAlign w:val="center"/>
          </w:tcPr>
          <w:p w14:paraId="7558493D"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56FE9CC6"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Binomial coefficients, generalized permutations and combinations</w:t>
            </w:r>
          </w:p>
        </w:tc>
      </w:tr>
      <w:tr w:rsidR="003316FE" w:rsidRPr="00C46C09" w14:paraId="58400473" w14:textId="77777777" w:rsidTr="009F3623">
        <w:trPr>
          <w:trHeight w:val="576"/>
        </w:trPr>
        <w:tc>
          <w:tcPr>
            <w:tcW w:w="990" w:type="dxa"/>
            <w:shd w:val="clear" w:color="auto" w:fill="D9D9D9"/>
            <w:vAlign w:val="center"/>
          </w:tcPr>
          <w:p w14:paraId="76019221"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354FFA3F"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Mathematical inductions</w:t>
            </w:r>
          </w:p>
        </w:tc>
      </w:tr>
      <w:tr w:rsidR="003316FE" w:rsidRPr="00C46C09" w14:paraId="5E979989" w14:textId="77777777" w:rsidTr="009F3623">
        <w:trPr>
          <w:trHeight w:val="576"/>
        </w:trPr>
        <w:tc>
          <w:tcPr>
            <w:tcW w:w="990" w:type="dxa"/>
            <w:shd w:val="clear" w:color="auto" w:fill="D9D9D9"/>
            <w:vAlign w:val="center"/>
          </w:tcPr>
          <w:p w14:paraId="2AF78725"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75086856"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Recursive definitions and algorithms</w:t>
            </w:r>
          </w:p>
        </w:tc>
      </w:tr>
      <w:tr w:rsidR="003316FE" w:rsidRPr="00C46C09" w14:paraId="3FCBC484" w14:textId="77777777" w:rsidTr="009F3623">
        <w:trPr>
          <w:trHeight w:val="576"/>
        </w:trPr>
        <w:tc>
          <w:tcPr>
            <w:tcW w:w="990" w:type="dxa"/>
            <w:shd w:val="clear" w:color="auto" w:fill="D9D9D9"/>
            <w:vAlign w:val="center"/>
          </w:tcPr>
          <w:p w14:paraId="78EA04FE"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44CE7783"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Relations and their properties, representing relations using matrices and digraphs, closures</w:t>
            </w:r>
          </w:p>
        </w:tc>
      </w:tr>
      <w:tr w:rsidR="003316FE" w:rsidRPr="00C46C09" w14:paraId="2C62A1DF" w14:textId="77777777" w:rsidTr="009F3623">
        <w:trPr>
          <w:trHeight w:val="576"/>
        </w:trPr>
        <w:tc>
          <w:tcPr>
            <w:tcW w:w="990" w:type="dxa"/>
            <w:shd w:val="clear" w:color="auto" w:fill="D9D9D9"/>
            <w:vAlign w:val="center"/>
          </w:tcPr>
          <w:p w14:paraId="073ED353"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103DC2B0" w14:textId="77777777" w:rsidR="003316FE" w:rsidRPr="00C46C09"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Graphs and graph models, types of graphs, graph isomorphism, connectivity,</w:t>
            </w:r>
          </w:p>
        </w:tc>
      </w:tr>
      <w:tr w:rsidR="003316FE" w:rsidRPr="00C46C09" w14:paraId="3D545607" w14:textId="77777777" w:rsidTr="009F3623">
        <w:trPr>
          <w:trHeight w:val="576"/>
        </w:trPr>
        <w:tc>
          <w:tcPr>
            <w:tcW w:w="990" w:type="dxa"/>
            <w:shd w:val="clear" w:color="auto" w:fill="D9D9D9"/>
            <w:vAlign w:val="center"/>
          </w:tcPr>
          <w:p w14:paraId="5EE8A9DF" w14:textId="77777777" w:rsidR="003316FE" w:rsidRPr="00C46C09" w:rsidRDefault="003316FE"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1EC9C341" w14:textId="77777777" w:rsidR="003316FE" w:rsidRPr="00C46C09" w:rsidRDefault="003316FE" w:rsidP="009F3623">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Hamiltonian path, shortest path problems, planar graphs, graph coloring</w:t>
            </w:r>
          </w:p>
        </w:tc>
      </w:tr>
    </w:tbl>
    <w:p w14:paraId="677513F8" w14:textId="77777777" w:rsidR="003316FE" w:rsidRPr="00C46C09" w:rsidRDefault="003316FE" w:rsidP="003316FE">
      <w:pPr>
        <w:jc w:val="both"/>
        <w:rPr>
          <w:rFonts w:asciiTheme="majorBidi" w:hAnsiTheme="majorBidi" w:cstheme="majorBidi"/>
          <w:sz w:val="22"/>
          <w:szCs w:val="22"/>
        </w:rPr>
      </w:pPr>
    </w:p>
    <w:p w14:paraId="3D0D02E2" w14:textId="37347FBA"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608C0BFA" w14:textId="552A4C02" w:rsidR="00C61DDB" w:rsidRPr="00C46C09" w:rsidRDefault="00D91C9C"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65" w:name="_Toc219107958"/>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11</w:t>
      </w:r>
      <w:r w:rsidR="00C61DDB" w:rsidRPr="00C46C09">
        <w:rPr>
          <w:rFonts w:asciiTheme="majorBidi" w:hAnsiTheme="majorBidi" w:cstheme="majorBidi"/>
          <w:sz w:val="22"/>
          <w:szCs w:val="22"/>
        </w:rPr>
        <w:t xml:space="preserve"> </w:t>
      </w:r>
      <w:r w:rsidR="00B41AE3" w:rsidRPr="00C46C09">
        <w:rPr>
          <w:rFonts w:asciiTheme="majorBidi" w:hAnsiTheme="majorBidi" w:cstheme="majorBidi"/>
          <w:sz w:val="22"/>
          <w:szCs w:val="22"/>
        </w:rPr>
        <w:t>Sociology</w:t>
      </w:r>
      <w:bookmarkEnd w:id="65"/>
    </w:p>
    <w:p w14:paraId="11AA81D5" w14:textId="4246F3B0" w:rsidR="008A2E2A" w:rsidRPr="00C46C09" w:rsidRDefault="008A2E2A" w:rsidP="008A2E2A">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AIG1412 Sociology</w:t>
      </w:r>
    </w:p>
    <w:p w14:paraId="55437A48" w14:textId="77777777" w:rsidR="008A2E2A" w:rsidRPr="00C46C09" w:rsidRDefault="008A2E2A" w:rsidP="008A2E2A">
      <w:pPr>
        <w:rPr>
          <w:rFonts w:asciiTheme="majorBidi" w:hAnsiTheme="majorBidi" w:cstheme="majorBidi"/>
          <w:sz w:val="22"/>
          <w:szCs w:val="22"/>
        </w:rPr>
      </w:pPr>
    </w:p>
    <w:p w14:paraId="18B6F4F3" w14:textId="37750ECC" w:rsidR="008A2E2A" w:rsidRPr="00C46C09" w:rsidRDefault="008A2E2A" w:rsidP="008A2E2A">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Nil</w:t>
      </w:r>
    </w:p>
    <w:p w14:paraId="3DDFCB1F" w14:textId="77777777" w:rsidR="008A2E2A" w:rsidRPr="00C46C09" w:rsidRDefault="008A2E2A" w:rsidP="008A2E2A">
      <w:pPr>
        <w:rPr>
          <w:rFonts w:asciiTheme="majorBidi" w:hAnsiTheme="majorBidi" w:cstheme="majorBidi"/>
          <w:sz w:val="22"/>
          <w:szCs w:val="22"/>
        </w:rPr>
      </w:pPr>
    </w:p>
    <w:p w14:paraId="4D802A9E" w14:textId="429DEBD8" w:rsidR="008A2E2A" w:rsidRPr="00C46C09" w:rsidRDefault="008A2E2A" w:rsidP="008A2E2A">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8C70A3" w:rsidRPr="00C46C09">
        <w:rPr>
          <w:rFonts w:asciiTheme="majorBidi" w:hAnsiTheme="majorBidi" w:cstheme="majorBidi"/>
          <w:sz w:val="22"/>
          <w:szCs w:val="22"/>
        </w:rPr>
        <w:tab/>
      </w:r>
      <w:r w:rsidRPr="00C46C09">
        <w:rPr>
          <w:rFonts w:asciiTheme="majorBidi" w:hAnsiTheme="majorBidi" w:cstheme="majorBidi"/>
          <w:sz w:val="22"/>
          <w:szCs w:val="22"/>
        </w:rPr>
        <w:t>2</w:t>
      </w:r>
    </w:p>
    <w:p w14:paraId="48EFDEBE" w14:textId="77777777" w:rsidR="008A2E2A" w:rsidRPr="00C46C09" w:rsidRDefault="008A2E2A" w:rsidP="008A2E2A">
      <w:pPr>
        <w:rPr>
          <w:rFonts w:asciiTheme="majorBidi" w:hAnsiTheme="majorBidi" w:cstheme="majorBidi"/>
          <w:sz w:val="22"/>
          <w:szCs w:val="22"/>
        </w:rPr>
      </w:pPr>
    </w:p>
    <w:p w14:paraId="3540F5B7" w14:textId="127D7775" w:rsidR="008A2E2A" w:rsidRPr="00C46C09" w:rsidRDefault="008A2E2A" w:rsidP="008A2E2A">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181F4D64" w14:textId="77777777" w:rsidR="008A2E2A" w:rsidRPr="00C46C09" w:rsidRDefault="008A2E2A" w:rsidP="008A2E2A">
      <w:pPr>
        <w:rPr>
          <w:rFonts w:asciiTheme="majorBidi" w:hAnsiTheme="majorBidi" w:cstheme="majorBidi"/>
          <w:sz w:val="22"/>
          <w:szCs w:val="22"/>
        </w:rPr>
      </w:pPr>
    </w:p>
    <w:p w14:paraId="03E8BBFD" w14:textId="77777777" w:rsidR="008A2E2A" w:rsidRPr="00C46C09" w:rsidRDefault="008A2E2A" w:rsidP="008A2E2A">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12809767" w14:textId="41CB51C5" w:rsidR="008A2E2A" w:rsidRPr="00C46C09" w:rsidRDefault="008A2E2A" w:rsidP="008A2E2A">
      <w:pPr>
        <w:jc w:val="both"/>
        <w:rPr>
          <w:rFonts w:asciiTheme="majorBidi" w:hAnsiTheme="majorBidi" w:cstheme="majorBidi"/>
          <w:sz w:val="22"/>
          <w:szCs w:val="22"/>
        </w:rPr>
      </w:pPr>
      <w:r w:rsidRPr="00C46C09">
        <w:rPr>
          <w:rFonts w:asciiTheme="majorBidi" w:hAnsiTheme="majorBidi" w:cstheme="majorBidi"/>
          <w:sz w:val="22"/>
          <w:szCs w:val="22"/>
        </w:rPr>
        <w:t>This is an introductory course in sociology.</w:t>
      </w:r>
    </w:p>
    <w:p w14:paraId="6A3D10A0" w14:textId="77777777" w:rsidR="008A2E2A" w:rsidRPr="00C46C09" w:rsidRDefault="008A2E2A" w:rsidP="008A2E2A">
      <w:pPr>
        <w:jc w:val="both"/>
        <w:rPr>
          <w:rFonts w:asciiTheme="majorBidi" w:hAnsiTheme="majorBidi" w:cstheme="majorBidi"/>
          <w:sz w:val="22"/>
          <w:szCs w:val="22"/>
        </w:rPr>
      </w:pPr>
    </w:p>
    <w:p w14:paraId="43B3AB88" w14:textId="77777777" w:rsidR="008A2E2A" w:rsidRPr="00C46C09" w:rsidRDefault="008A2E2A" w:rsidP="008A2E2A">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4A3B585B" w14:textId="77777777" w:rsidR="008A2E2A" w:rsidRPr="00C46C09" w:rsidRDefault="008A2E2A" w:rsidP="00CA216C">
      <w:pPr>
        <w:pStyle w:val="NoSpacing"/>
        <w:numPr>
          <w:ilvl w:val="0"/>
          <w:numId w:val="20"/>
        </w:numPr>
        <w:spacing w:line="276" w:lineRule="auto"/>
        <w:jc w:val="both"/>
        <w:rPr>
          <w:rFonts w:asciiTheme="majorBidi" w:hAnsiTheme="majorBidi" w:cstheme="majorBidi"/>
        </w:rPr>
      </w:pPr>
      <w:r w:rsidRPr="00C46C09">
        <w:rPr>
          <w:rFonts w:asciiTheme="majorBidi" w:hAnsiTheme="majorBidi" w:cstheme="majorBidi"/>
        </w:rPr>
        <w:t>Understand social issues and their nature.</w:t>
      </w:r>
    </w:p>
    <w:p w14:paraId="61B977E5" w14:textId="77777777" w:rsidR="008A2E2A" w:rsidRPr="00C46C09" w:rsidRDefault="008A2E2A" w:rsidP="00CA216C">
      <w:pPr>
        <w:pStyle w:val="NoSpacing"/>
        <w:numPr>
          <w:ilvl w:val="0"/>
          <w:numId w:val="20"/>
        </w:numPr>
        <w:spacing w:line="276" w:lineRule="auto"/>
        <w:jc w:val="both"/>
        <w:rPr>
          <w:rFonts w:asciiTheme="majorBidi" w:hAnsiTheme="majorBidi" w:cstheme="majorBidi"/>
        </w:rPr>
      </w:pPr>
      <w:r w:rsidRPr="00C46C09">
        <w:rPr>
          <w:rFonts w:asciiTheme="majorBidi" w:hAnsiTheme="majorBidi" w:cstheme="majorBidi"/>
        </w:rPr>
        <w:t xml:space="preserve">Learn about culture, social organizations and social groups. </w:t>
      </w:r>
    </w:p>
    <w:p w14:paraId="2339680E" w14:textId="1CACC333" w:rsidR="008A2E2A" w:rsidRPr="00C46C09" w:rsidRDefault="008A2E2A" w:rsidP="00CA216C">
      <w:pPr>
        <w:pStyle w:val="NoSpacing"/>
        <w:numPr>
          <w:ilvl w:val="0"/>
          <w:numId w:val="20"/>
        </w:numPr>
        <w:spacing w:line="276" w:lineRule="auto"/>
        <w:jc w:val="both"/>
        <w:rPr>
          <w:rFonts w:asciiTheme="majorBidi" w:hAnsiTheme="majorBidi" w:cstheme="majorBidi"/>
        </w:rPr>
      </w:pPr>
      <w:r w:rsidRPr="00C46C09">
        <w:rPr>
          <w:rFonts w:asciiTheme="majorBidi" w:hAnsiTheme="majorBidi" w:cstheme="majorBidi"/>
        </w:rPr>
        <w:t>To develop an understanding and concept about gender differences and attitudes and motive formation.</w:t>
      </w:r>
    </w:p>
    <w:p w14:paraId="5EC85F57" w14:textId="6C59AF15" w:rsidR="008A2E2A" w:rsidRPr="00C46C09" w:rsidRDefault="008A2E2A" w:rsidP="00CA216C">
      <w:pPr>
        <w:pStyle w:val="NoSpacing"/>
        <w:numPr>
          <w:ilvl w:val="0"/>
          <w:numId w:val="20"/>
        </w:numPr>
        <w:spacing w:line="276" w:lineRule="auto"/>
        <w:jc w:val="both"/>
        <w:rPr>
          <w:rFonts w:asciiTheme="majorBidi" w:hAnsiTheme="majorBidi" w:cstheme="majorBidi"/>
        </w:rPr>
      </w:pPr>
      <w:r w:rsidRPr="00C46C09">
        <w:rPr>
          <w:rFonts w:asciiTheme="majorBidi" w:hAnsiTheme="majorBidi" w:cstheme="majorBidi"/>
        </w:rPr>
        <w:t>Analyzing and explaining social structures, institutions and inequalities.</w:t>
      </w:r>
    </w:p>
    <w:p w14:paraId="47FE6BC4" w14:textId="77777777" w:rsidR="008A2E2A" w:rsidRPr="00C46C09" w:rsidRDefault="008A2E2A" w:rsidP="008A2E2A">
      <w:pPr>
        <w:jc w:val="both"/>
        <w:rPr>
          <w:rFonts w:asciiTheme="majorBidi" w:hAnsiTheme="majorBidi" w:cstheme="majorBidi"/>
          <w:sz w:val="22"/>
          <w:szCs w:val="22"/>
        </w:rPr>
      </w:pPr>
    </w:p>
    <w:p w14:paraId="06790BE8" w14:textId="77777777" w:rsidR="008A2E2A" w:rsidRPr="00C46C09" w:rsidRDefault="008A2E2A" w:rsidP="008A2E2A">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CCA849E" w14:textId="77777777" w:rsidR="008A2E2A" w:rsidRPr="00C46C09" w:rsidRDefault="008A2E2A" w:rsidP="008A2E2A">
      <w:pPr>
        <w:jc w:val="both"/>
        <w:rPr>
          <w:rFonts w:asciiTheme="majorBidi" w:hAnsiTheme="majorBidi" w:cstheme="majorBidi"/>
          <w:sz w:val="22"/>
          <w:szCs w:val="22"/>
        </w:rPr>
      </w:pPr>
    </w:p>
    <w:p w14:paraId="304E8A39" w14:textId="77777777" w:rsidR="008A2E2A" w:rsidRPr="00C46C09" w:rsidRDefault="008A2E2A" w:rsidP="008A2E2A">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5821C438" w14:textId="77777777" w:rsidR="008A2E2A" w:rsidRPr="00C46C09" w:rsidRDefault="008A2E2A" w:rsidP="008A2E2A">
      <w:pPr>
        <w:pStyle w:val="ListParagraph"/>
        <w:numPr>
          <w:ilvl w:val="0"/>
          <w:numId w:val="8"/>
        </w:numPr>
        <w:rPr>
          <w:rFonts w:asciiTheme="majorBidi" w:hAnsiTheme="majorBidi" w:cstheme="majorBidi"/>
          <w:bCs/>
          <w:iCs/>
          <w:color w:val="000000"/>
        </w:rPr>
      </w:pPr>
      <w:r w:rsidRPr="00C46C09">
        <w:rPr>
          <w:rFonts w:asciiTheme="majorBidi" w:hAnsiTheme="majorBidi" w:cstheme="majorBidi"/>
          <w:bCs/>
          <w:iCs/>
          <w:color w:val="000000"/>
        </w:rPr>
        <w:t>Conerly, T. R., Holmes, K., &amp; Tamang, A. L. (2021). Introduction to Sociology 3e. OpenStax.</w:t>
      </w:r>
    </w:p>
    <w:p w14:paraId="22717D33" w14:textId="77777777" w:rsidR="008A2E2A" w:rsidRPr="00C46C09" w:rsidRDefault="008A2E2A" w:rsidP="008A2E2A">
      <w:pPr>
        <w:pStyle w:val="ListParagraph"/>
        <w:numPr>
          <w:ilvl w:val="0"/>
          <w:numId w:val="8"/>
        </w:numPr>
        <w:rPr>
          <w:rFonts w:asciiTheme="majorBidi" w:hAnsiTheme="majorBidi" w:cstheme="majorBidi"/>
          <w:bCs/>
          <w:iCs/>
          <w:color w:val="000000"/>
        </w:rPr>
      </w:pPr>
      <w:r w:rsidRPr="00C46C09">
        <w:rPr>
          <w:rFonts w:asciiTheme="majorBidi" w:hAnsiTheme="majorBidi" w:cstheme="majorBidi"/>
          <w:bCs/>
          <w:iCs/>
          <w:color w:val="000000"/>
        </w:rPr>
        <w:t>Giddens, A., Duneier, M., Appelbaum, R. P., &amp; Carr, D. S. (2016). Introduction to sociology; London.</w:t>
      </w:r>
    </w:p>
    <w:p w14:paraId="50198B0B" w14:textId="76DCD3BB" w:rsidR="008A2E2A" w:rsidRPr="00C46C09" w:rsidRDefault="008A2E2A" w:rsidP="008A2E2A">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Macionis, J. J., (2017). Sociology. Pearson Education</w:t>
      </w:r>
    </w:p>
    <w:p w14:paraId="7EF7F2C5" w14:textId="77777777" w:rsidR="008A2E2A" w:rsidRPr="00C46C09" w:rsidRDefault="008A2E2A" w:rsidP="008A2E2A">
      <w:pPr>
        <w:jc w:val="both"/>
        <w:rPr>
          <w:rFonts w:asciiTheme="majorBidi" w:hAnsiTheme="majorBidi" w:cstheme="majorBidi"/>
          <w:sz w:val="22"/>
          <w:szCs w:val="22"/>
        </w:rPr>
      </w:pPr>
    </w:p>
    <w:p w14:paraId="09295E3D" w14:textId="77777777" w:rsidR="008A2E2A" w:rsidRPr="00C46C09" w:rsidRDefault="008A2E2A" w:rsidP="008A2E2A">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13110894" w14:textId="7F8CA48E" w:rsidR="008A2E2A" w:rsidRPr="00C46C09" w:rsidRDefault="008A2E2A" w:rsidP="008A2E2A">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Case studies.</w:t>
      </w:r>
    </w:p>
    <w:p w14:paraId="0F82D502" w14:textId="77777777" w:rsidR="008A2E2A" w:rsidRPr="00C46C09" w:rsidRDefault="008A2E2A" w:rsidP="008A2E2A">
      <w:pPr>
        <w:jc w:val="both"/>
        <w:rPr>
          <w:rFonts w:asciiTheme="majorBidi" w:hAnsiTheme="majorBidi" w:cstheme="majorBidi"/>
          <w:sz w:val="22"/>
          <w:szCs w:val="22"/>
        </w:rPr>
      </w:pPr>
    </w:p>
    <w:p w14:paraId="29326CE5" w14:textId="77777777" w:rsidR="008A2E2A" w:rsidRPr="00C46C09" w:rsidRDefault="008A2E2A" w:rsidP="008A2E2A">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0E884564" w14:textId="77777777" w:rsidR="008A2E2A" w:rsidRPr="00C46C09" w:rsidRDefault="008A2E2A" w:rsidP="008A2E2A">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1CDAC9A6" w14:textId="77777777" w:rsidR="008A2E2A" w:rsidRPr="00C46C09" w:rsidRDefault="008A2E2A" w:rsidP="008A2E2A">
      <w:pPr>
        <w:ind w:left="684" w:hanging="684"/>
        <w:rPr>
          <w:rFonts w:asciiTheme="majorBidi" w:hAnsiTheme="majorBidi" w:cstheme="majorBidi"/>
          <w:sz w:val="22"/>
          <w:szCs w:val="22"/>
        </w:rPr>
      </w:pPr>
    </w:p>
    <w:p w14:paraId="1076A140" w14:textId="624128A4" w:rsidR="008A2E2A" w:rsidRPr="00C46C09" w:rsidRDefault="008A2E2A" w:rsidP="008A2E2A">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color w:val="333333"/>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F80264" w:rsidRPr="00C46C09">
        <w:rPr>
          <w:rFonts w:asciiTheme="majorBidi" w:hAnsiTheme="majorBidi" w:cstheme="majorBidi"/>
          <w:sz w:val="22"/>
          <w:szCs w:val="22"/>
        </w:rPr>
        <w:t>State the major perspectives in Sociology</w:t>
      </w:r>
      <w:r w:rsidR="000427DE" w:rsidRPr="00C46C09">
        <w:rPr>
          <w:rFonts w:asciiTheme="majorBidi" w:hAnsiTheme="majorBidi" w:cstheme="majorBidi"/>
          <w:sz w:val="22"/>
          <w:szCs w:val="22"/>
        </w:rPr>
        <w:t>. [C1-Remember]</w:t>
      </w:r>
    </w:p>
    <w:p w14:paraId="3214D3B7" w14:textId="0F75520C" w:rsidR="008A2E2A" w:rsidRPr="00C46C09" w:rsidRDefault="008A2E2A" w:rsidP="008A2E2A">
      <w:pPr>
        <w:ind w:left="1440" w:hanging="990"/>
        <w:jc w:val="both"/>
        <w:rPr>
          <w:rFonts w:asciiTheme="majorBidi" w:hAnsiTheme="majorBidi" w:cstheme="majorBidi"/>
          <w:color w:val="333333"/>
          <w:sz w:val="22"/>
          <w:szCs w:val="22"/>
          <w:shd w:val="clear" w:color="auto" w:fill="FFFFFF"/>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F80264" w:rsidRPr="00C46C09">
        <w:rPr>
          <w:rFonts w:asciiTheme="majorBidi" w:hAnsiTheme="majorBidi" w:cstheme="majorBidi"/>
          <w:sz w:val="22"/>
          <w:szCs w:val="22"/>
        </w:rPr>
        <w:t>Describe society, culture, groups &amp; organization and socialization of an individual</w:t>
      </w:r>
      <w:r w:rsidR="000427DE" w:rsidRPr="00C46C09">
        <w:rPr>
          <w:rFonts w:asciiTheme="majorBidi" w:hAnsiTheme="majorBidi" w:cstheme="majorBidi"/>
          <w:sz w:val="22"/>
          <w:szCs w:val="22"/>
        </w:rPr>
        <w:t>. [C2-Understand]</w:t>
      </w:r>
    </w:p>
    <w:p w14:paraId="640AE78C" w14:textId="5ED5B675" w:rsidR="008A2E2A" w:rsidRPr="00C46C09" w:rsidRDefault="008A2E2A" w:rsidP="008A2E2A">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F80264" w:rsidRPr="00C46C09">
        <w:rPr>
          <w:rFonts w:asciiTheme="majorBidi" w:hAnsiTheme="majorBidi" w:cstheme="majorBidi"/>
          <w:sz w:val="22"/>
          <w:szCs w:val="22"/>
        </w:rPr>
        <w:t>Examine macro sociological concepts, race &amp; ethnicity, inequality and collective behavior</w:t>
      </w:r>
      <w:r w:rsidR="000427DE" w:rsidRPr="00C46C09">
        <w:rPr>
          <w:rFonts w:asciiTheme="majorBidi" w:hAnsiTheme="majorBidi" w:cstheme="majorBidi"/>
          <w:sz w:val="22"/>
          <w:szCs w:val="22"/>
        </w:rPr>
        <w:t>. [</w:t>
      </w:r>
      <w:r w:rsidR="00F80264" w:rsidRPr="00C46C09">
        <w:rPr>
          <w:rFonts w:asciiTheme="majorBidi" w:hAnsiTheme="majorBidi" w:cstheme="majorBidi"/>
          <w:sz w:val="22"/>
          <w:szCs w:val="22"/>
        </w:rPr>
        <w:t>C4</w:t>
      </w:r>
      <w:r w:rsidR="000427DE" w:rsidRPr="00C46C09">
        <w:rPr>
          <w:rFonts w:asciiTheme="majorBidi" w:hAnsiTheme="majorBidi" w:cstheme="majorBidi"/>
          <w:sz w:val="22"/>
          <w:szCs w:val="22"/>
        </w:rPr>
        <w:t>-</w:t>
      </w:r>
      <w:r w:rsidR="00F80264" w:rsidRPr="00C46C09">
        <w:rPr>
          <w:rFonts w:asciiTheme="majorBidi" w:hAnsiTheme="majorBidi" w:cstheme="majorBidi"/>
          <w:sz w:val="22"/>
          <w:szCs w:val="22"/>
        </w:rPr>
        <w:t>Analyze</w:t>
      </w:r>
      <w:r w:rsidR="000427DE" w:rsidRPr="00C46C09">
        <w:rPr>
          <w:rFonts w:asciiTheme="majorBidi" w:hAnsiTheme="majorBidi" w:cstheme="majorBidi"/>
          <w:sz w:val="22"/>
          <w:szCs w:val="22"/>
        </w:rPr>
        <w:t>]</w:t>
      </w:r>
    </w:p>
    <w:p w14:paraId="1161DE6C" w14:textId="77777777" w:rsidR="008A2E2A" w:rsidRPr="00C46C09" w:rsidRDefault="008A2E2A" w:rsidP="008A2E2A">
      <w:pPr>
        <w:jc w:val="both"/>
        <w:rPr>
          <w:rFonts w:asciiTheme="majorBidi" w:hAnsiTheme="majorBidi" w:cstheme="majorBidi"/>
          <w:sz w:val="22"/>
          <w:szCs w:val="22"/>
        </w:rPr>
      </w:pPr>
    </w:p>
    <w:p w14:paraId="729E92AC" w14:textId="77777777" w:rsidR="008A2E2A" w:rsidRPr="00C46C09" w:rsidRDefault="008A2E2A" w:rsidP="008A2E2A">
      <w:pPr>
        <w:jc w:val="both"/>
        <w:rPr>
          <w:rFonts w:asciiTheme="majorBidi" w:hAnsiTheme="majorBidi" w:cstheme="majorBidi"/>
          <w:sz w:val="22"/>
          <w:szCs w:val="22"/>
        </w:rPr>
      </w:pPr>
    </w:p>
    <w:p w14:paraId="486DCE97" w14:textId="77777777" w:rsidR="008A2E2A" w:rsidRPr="00C46C09" w:rsidRDefault="008A2E2A" w:rsidP="008A2E2A">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379B454E" w14:textId="77777777" w:rsidR="008A2E2A" w:rsidRPr="00C46C09" w:rsidRDefault="008A2E2A" w:rsidP="008A2E2A">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5743CC" w:rsidRPr="00C46C09" w14:paraId="75ACA803" w14:textId="77777777" w:rsidTr="005743CC">
        <w:trPr>
          <w:trHeight w:val="576"/>
        </w:trPr>
        <w:tc>
          <w:tcPr>
            <w:tcW w:w="0" w:type="auto"/>
            <w:tcBorders>
              <w:bottom w:val="single" w:sz="4" w:space="0" w:color="000000"/>
            </w:tcBorders>
            <w:shd w:val="clear" w:color="auto" w:fill="D9D9D9"/>
            <w:vAlign w:val="center"/>
          </w:tcPr>
          <w:p w14:paraId="5ABEA1FE" w14:textId="77777777" w:rsidR="008A2E2A" w:rsidRPr="00C46C09" w:rsidRDefault="008A2E2A" w:rsidP="005743CC">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GAs</w:t>
            </w:r>
          </w:p>
        </w:tc>
        <w:tc>
          <w:tcPr>
            <w:tcW w:w="1152" w:type="dxa"/>
            <w:shd w:val="clear" w:color="auto" w:fill="D9D9D9"/>
            <w:vAlign w:val="center"/>
          </w:tcPr>
          <w:p w14:paraId="5E597340" w14:textId="77777777" w:rsidR="008A2E2A" w:rsidRPr="00C46C09" w:rsidRDefault="008A2E2A"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28A74042" w14:textId="77777777" w:rsidR="008A2E2A" w:rsidRPr="00C46C09" w:rsidRDefault="008A2E2A"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3358EDEF" w14:textId="77777777" w:rsidR="008A2E2A" w:rsidRPr="00C46C09" w:rsidRDefault="008A2E2A"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8A2E2A" w:rsidRPr="00C46C09" w14:paraId="6BB63B00" w14:textId="77777777" w:rsidTr="005743CC">
        <w:trPr>
          <w:trHeight w:val="576"/>
        </w:trPr>
        <w:tc>
          <w:tcPr>
            <w:tcW w:w="0" w:type="auto"/>
            <w:shd w:val="clear" w:color="auto" w:fill="D9D9D9"/>
            <w:vAlign w:val="center"/>
          </w:tcPr>
          <w:p w14:paraId="7BB67226" w14:textId="134E0397" w:rsidR="008A2E2A" w:rsidRPr="00C46C09" w:rsidRDefault="008A2E2A" w:rsidP="000427DE">
            <w:pPr>
              <w:rPr>
                <w:rFonts w:asciiTheme="majorBidi" w:eastAsia="Calibri" w:hAnsiTheme="majorBidi" w:cstheme="majorBidi"/>
                <w:sz w:val="22"/>
                <w:szCs w:val="22"/>
              </w:rPr>
            </w:pPr>
            <w:r w:rsidRPr="00C46C09">
              <w:rPr>
                <w:rFonts w:asciiTheme="majorBidi" w:eastAsia="Calibri" w:hAnsiTheme="majorBidi" w:cstheme="majorBidi"/>
                <w:sz w:val="22"/>
                <w:szCs w:val="22"/>
              </w:rPr>
              <w:t>GA-</w:t>
            </w:r>
            <w:r w:rsidR="00991FEE" w:rsidRPr="00C46C09">
              <w:rPr>
                <w:rFonts w:asciiTheme="majorBidi" w:eastAsia="Calibri" w:hAnsiTheme="majorBidi" w:cstheme="majorBidi"/>
                <w:sz w:val="22"/>
                <w:szCs w:val="22"/>
              </w:rPr>
              <w:t>8</w:t>
            </w:r>
            <w:r w:rsidRPr="00C46C09">
              <w:rPr>
                <w:rFonts w:asciiTheme="majorBidi" w:eastAsia="Calibri" w:hAnsiTheme="majorBidi" w:cstheme="majorBidi"/>
                <w:sz w:val="22"/>
                <w:szCs w:val="22"/>
              </w:rPr>
              <w:t xml:space="preserve"> (</w:t>
            </w:r>
            <w:r w:rsidR="00991FEE" w:rsidRPr="00C46C09">
              <w:rPr>
                <w:rFonts w:asciiTheme="majorBidi" w:eastAsia="Calibri" w:hAnsiTheme="majorBidi" w:cstheme="majorBidi"/>
                <w:sz w:val="22"/>
                <w:szCs w:val="22"/>
              </w:rPr>
              <w:t>Computing Professionalism and Society</w:t>
            </w:r>
            <w:r w:rsidRPr="00C46C09">
              <w:rPr>
                <w:rFonts w:asciiTheme="majorBidi" w:eastAsia="Calibri" w:hAnsiTheme="majorBidi" w:cstheme="majorBidi"/>
                <w:sz w:val="22"/>
                <w:szCs w:val="22"/>
              </w:rPr>
              <w:t xml:space="preserve">) </w:t>
            </w:r>
          </w:p>
        </w:tc>
        <w:tc>
          <w:tcPr>
            <w:tcW w:w="1152" w:type="dxa"/>
            <w:vAlign w:val="center"/>
          </w:tcPr>
          <w:p w14:paraId="21460DC6" w14:textId="3836CF8A" w:rsidR="008A2E2A" w:rsidRPr="00C46C09" w:rsidRDefault="008A2E2A" w:rsidP="005743CC">
            <w:pPr>
              <w:jc w:val="center"/>
              <w:rPr>
                <w:rFonts w:asciiTheme="majorBidi" w:eastAsia="Calibri" w:hAnsiTheme="majorBidi" w:cstheme="majorBidi"/>
                <w:sz w:val="22"/>
                <w:szCs w:val="22"/>
              </w:rPr>
            </w:pPr>
          </w:p>
        </w:tc>
        <w:tc>
          <w:tcPr>
            <w:tcW w:w="1152" w:type="dxa"/>
            <w:vAlign w:val="center"/>
          </w:tcPr>
          <w:p w14:paraId="178B230C" w14:textId="5A277EC2" w:rsidR="008A2E2A" w:rsidRPr="00C46C09" w:rsidRDefault="008A2E2A" w:rsidP="005743CC">
            <w:pPr>
              <w:jc w:val="center"/>
              <w:rPr>
                <w:rFonts w:asciiTheme="majorBidi" w:eastAsia="Calibri" w:hAnsiTheme="majorBidi" w:cstheme="majorBidi"/>
                <w:sz w:val="22"/>
                <w:szCs w:val="22"/>
              </w:rPr>
            </w:pPr>
          </w:p>
        </w:tc>
        <w:tc>
          <w:tcPr>
            <w:tcW w:w="1152" w:type="dxa"/>
            <w:vAlign w:val="center"/>
          </w:tcPr>
          <w:p w14:paraId="4FCC4D17" w14:textId="700064CA" w:rsidR="008A2E2A" w:rsidRPr="00C46C09" w:rsidRDefault="00F80264"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r w:rsidR="008A2E2A" w:rsidRPr="00C46C09" w14:paraId="3A31913E" w14:textId="77777777" w:rsidTr="005743CC">
        <w:trPr>
          <w:trHeight w:val="576"/>
        </w:trPr>
        <w:tc>
          <w:tcPr>
            <w:tcW w:w="0" w:type="auto"/>
            <w:shd w:val="clear" w:color="auto" w:fill="D9D9D9"/>
            <w:vAlign w:val="center"/>
          </w:tcPr>
          <w:p w14:paraId="4902726D" w14:textId="0107923D" w:rsidR="008A2E2A" w:rsidRPr="00C46C09" w:rsidRDefault="008A2E2A" w:rsidP="000427DE">
            <w:pPr>
              <w:rPr>
                <w:rFonts w:asciiTheme="majorBidi" w:eastAsia="Calibri" w:hAnsiTheme="majorBidi" w:cstheme="majorBidi"/>
                <w:sz w:val="22"/>
                <w:szCs w:val="22"/>
              </w:rPr>
            </w:pPr>
            <w:r w:rsidRPr="00C46C09">
              <w:rPr>
                <w:rFonts w:asciiTheme="majorBidi" w:eastAsia="Calibri" w:hAnsiTheme="majorBidi" w:cstheme="majorBidi"/>
                <w:sz w:val="22"/>
                <w:szCs w:val="22"/>
              </w:rPr>
              <w:t>GA-</w:t>
            </w:r>
            <w:r w:rsidR="00991FEE" w:rsidRPr="00C46C09">
              <w:rPr>
                <w:rFonts w:asciiTheme="majorBidi" w:eastAsia="Calibri" w:hAnsiTheme="majorBidi" w:cstheme="majorBidi"/>
                <w:sz w:val="22"/>
                <w:szCs w:val="22"/>
              </w:rPr>
              <w:t>9</w:t>
            </w:r>
            <w:r w:rsidRPr="00C46C09">
              <w:rPr>
                <w:rFonts w:asciiTheme="majorBidi" w:eastAsia="Calibri" w:hAnsiTheme="majorBidi" w:cstheme="majorBidi"/>
                <w:sz w:val="22"/>
                <w:szCs w:val="22"/>
              </w:rPr>
              <w:t xml:space="preserve"> (</w:t>
            </w:r>
            <w:r w:rsidR="00991FEE" w:rsidRPr="00C46C09">
              <w:rPr>
                <w:rFonts w:asciiTheme="majorBidi" w:eastAsia="Calibri" w:hAnsiTheme="majorBidi" w:cstheme="majorBidi"/>
                <w:sz w:val="22"/>
                <w:szCs w:val="22"/>
              </w:rPr>
              <w:t>Ethics</w:t>
            </w:r>
            <w:r w:rsidRPr="00C46C09">
              <w:rPr>
                <w:rFonts w:asciiTheme="majorBidi" w:eastAsia="Calibri" w:hAnsiTheme="majorBidi" w:cstheme="majorBidi"/>
                <w:sz w:val="22"/>
                <w:szCs w:val="22"/>
              </w:rPr>
              <w:t>)</w:t>
            </w:r>
          </w:p>
        </w:tc>
        <w:tc>
          <w:tcPr>
            <w:tcW w:w="1152" w:type="dxa"/>
            <w:vAlign w:val="center"/>
          </w:tcPr>
          <w:p w14:paraId="7DEC8A26" w14:textId="2E3DD215" w:rsidR="008A2E2A" w:rsidRPr="00C46C09" w:rsidRDefault="00F80264"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767CC9BD" w14:textId="14B14713" w:rsidR="008A2E2A" w:rsidRPr="00C46C09" w:rsidRDefault="00F80264" w:rsidP="005743CC">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2C545444" w14:textId="29C4ACAA" w:rsidR="008A2E2A" w:rsidRPr="00C46C09" w:rsidRDefault="008A2E2A" w:rsidP="005743CC">
            <w:pPr>
              <w:jc w:val="center"/>
              <w:rPr>
                <w:rFonts w:asciiTheme="majorBidi" w:eastAsia="Calibri" w:hAnsiTheme="majorBidi" w:cstheme="majorBidi"/>
                <w:sz w:val="22"/>
                <w:szCs w:val="22"/>
              </w:rPr>
            </w:pPr>
          </w:p>
        </w:tc>
      </w:tr>
    </w:tbl>
    <w:p w14:paraId="1A9DB784" w14:textId="77777777" w:rsidR="008A2E2A" w:rsidRPr="00C46C09" w:rsidRDefault="008A2E2A" w:rsidP="008A2E2A">
      <w:pPr>
        <w:jc w:val="both"/>
        <w:rPr>
          <w:rFonts w:asciiTheme="majorBidi" w:hAnsiTheme="majorBidi" w:cstheme="majorBidi"/>
          <w:sz w:val="22"/>
          <w:szCs w:val="22"/>
        </w:rPr>
      </w:pPr>
    </w:p>
    <w:p w14:paraId="2F95FB13" w14:textId="77777777" w:rsidR="008A2E2A" w:rsidRPr="00C46C09" w:rsidRDefault="008A2E2A" w:rsidP="008A2E2A">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27CDE39E" w14:textId="77777777" w:rsidR="008A2E2A" w:rsidRPr="00C46C09" w:rsidRDefault="008A2E2A" w:rsidP="008A2E2A">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8A2E2A" w:rsidRPr="00C46C09" w14:paraId="3F9CE961" w14:textId="77777777" w:rsidTr="005743CC">
        <w:trPr>
          <w:trHeight w:val="576"/>
        </w:trPr>
        <w:tc>
          <w:tcPr>
            <w:tcW w:w="990" w:type="dxa"/>
            <w:tcBorders>
              <w:bottom w:val="single" w:sz="4" w:space="0" w:color="000000"/>
            </w:tcBorders>
            <w:shd w:val="clear" w:color="auto" w:fill="D9D9D9"/>
            <w:vAlign w:val="center"/>
          </w:tcPr>
          <w:p w14:paraId="20A1E477" w14:textId="77777777" w:rsidR="008A2E2A" w:rsidRPr="00C46C09" w:rsidRDefault="008A2E2A" w:rsidP="005743CC">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tcBorders>
              <w:bottom w:val="single" w:sz="4" w:space="0" w:color="auto"/>
            </w:tcBorders>
            <w:shd w:val="clear" w:color="auto" w:fill="D9D9D9"/>
            <w:vAlign w:val="center"/>
          </w:tcPr>
          <w:p w14:paraId="7DC66851" w14:textId="77777777" w:rsidR="008A2E2A" w:rsidRPr="00C46C09" w:rsidRDefault="008A2E2A" w:rsidP="005743CC">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8A2E2A" w:rsidRPr="00C46C09" w14:paraId="795BA18D" w14:textId="77777777" w:rsidTr="005743CC">
        <w:trPr>
          <w:trHeight w:val="576"/>
        </w:trPr>
        <w:tc>
          <w:tcPr>
            <w:tcW w:w="990" w:type="dxa"/>
            <w:shd w:val="clear" w:color="auto" w:fill="D9D9D9"/>
            <w:vAlign w:val="center"/>
          </w:tcPr>
          <w:p w14:paraId="01B2151E"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3CFBCEDB" w14:textId="77777777" w:rsidR="008A2E2A" w:rsidRPr="00B9666B" w:rsidRDefault="008A2E2A" w:rsidP="00B9666B">
            <w:pPr>
              <w:suppressAutoHyphens/>
              <w:rPr>
                <w:rFonts w:asciiTheme="majorBidi" w:eastAsia="Calibri" w:hAnsiTheme="majorBidi" w:cstheme="majorBidi"/>
              </w:rPr>
            </w:pPr>
            <w:r w:rsidRPr="00B9666B">
              <w:rPr>
                <w:rFonts w:asciiTheme="majorBidi" w:eastAsia="Calibri" w:hAnsiTheme="majorBidi" w:cstheme="majorBidi"/>
              </w:rPr>
              <w:t>Introduction to Sociology</w:t>
            </w:r>
          </w:p>
          <w:p w14:paraId="233B7BC8" w14:textId="77777777" w:rsidR="008A2E2A" w:rsidRPr="00B9666B" w:rsidRDefault="008A2E2A" w:rsidP="00CA216C">
            <w:pPr>
              <w:pStyle w:val="ListParagraph"/>
              <w:numPr>
                <w:ilvl w:val="0"/>
                <w:numId w:val="185"/>
              </w:numPr>
              <w:rPr>
                <w:rFonts w:asciiTheme="majorBidi" w:eastAsia="Calibri" w:hAnsiTheme="majorBidi" w:cstheme="majorBidi"/>
              </w:rPr>
            </w:pPr>
            <w:r w:rsidRPr="00B9666B">
              <w:rPr>
                <w:rFonts w:asciiTheme="majorBidi" w:eastAsia="Calibri" w:hAnsiTheme="majorBidi" w:cstheme="majorBidi"/>
              </w:rPr>
              <w:t>Definition and scope</w:t>
            </w:r>
          </w:p>
          <w:p w14:paraId="3C08616D" w14:textId="77777777" w:rsidR="008A2E2A" w:rsidRPr="00B9666B" w:rsidRDefault="008A2E2A" w:rsidP="00CA216C">
            <w:pPr>
              <w:pStyle w:val="ListParagraph"/>
              <w:numPr>
                <w:ilvl w:val="0"/>
                <w:numId w:val="185"/>
              </w:numPr>
              <w:rPr>
                <w:rFonts w:asciiTheme="majorBidi" w:eastAsia="Calibri" w:hAnsiTheme="majorBidi" w:cstheme="majorBidi"/>
              </w:rPr>
            </w:pPr>
            <w:r w:rsidRPr="00B9666B">
              <w:rPr>
                <w:rFonts w:asciiTheme="majorBidi" w:eastAsia="Calibri" w:hAnsiTheme="majorBidi" w:cstheme="majorBidi"/>
              </w:rPr>
              <w:t>Sociology as a Science</w:t>
            </w:r>
          </w:p>
          <w:p w14:paraId="288E6E29" w14:textId="77777777" w:rsidR="008A2E2A" w:rsidRPr="00B9666B" w:rsidRDefault="008A2E2A" w:rsidP="00CA216C">
            <w:pPr>
              <w:pStyle w:val="ListParagraph"/>
              <w:numPr>
                <w:ilvl w:val="0"/>
                <w:numId w:val="185"/>
              </w:numPr>
              <w:rPr>
                <w:rFonts w:asciiTheme="majorBidi" w:eastAsia="Calibri" w:hAnsiTheme="majorBidi" w:cstheme="majorBidi"/>
              </w:rPr>
            </w:pPr>
            <w:r w:rsidRPr="00B9666B">
              <w:rPr>
                <w:rFonts w:asciiTheme="majorBidi" w:eastAsia="Calibri" w:hAnsiTheme="majorBidi" w:cstheme="majorBidi"/>
              </w:rPr>
              <w:t>Historical background of Sociology</w:t>
            </w:r>
          </w:p>
          <w:p w14:paraId="27E0E270" w14:textId="44466956" w:rsidR="008A2E2A" w:rsidRPr="00C46C09" w:rsidRDefault="008A2E2A" w:rsidP="00CA216C">
            <w:pPr>
              <w:pStyle w:val="Default"/>
              <w:numPr>
                <w:ilvl w:val="0"/>
                <w:numId w:val="185"/>
              </w:numPr>
              <w:suppressAutoHyphens/>
              <w:autoSpaceDE/>
              <w:autoSpaceDN/>
              <w:adjustRightInd/>
              <w:jc w:val="both"/>
              <w:rPr>
                <w:rFonts w:asciiTheme="majorBidi" w:eastAsia="Calibri" w:hAnsiTheme="majorBidi" w:cstheme="majorBidi"/>
                <w:sz w:val="22"/>
                <w:szCs w:val="22"/>
              </w:rPr>
            </w:pPr>
            <w:r w:rsidRPr="00C46C09">
              <w:rPr>
                <w:rFonts w:asciiTheme="majorBidi" w:eastAsia="Calibri" w:hAnsiTheme="majorBidi" w:cstheme="majorBidi"/>
                <w:sz w:val="22"/>
                <w:szCs w:val="22"/>
              </w:rPr>
              <w:t>Relationship of sociology with other social sciences</w:t>
            </w:r>
          </w:p>
        </w:tc>
      </w:tr>
      <w:tr w:rsidR="008A2E2A" w:rsidRPr="00C46C09" w14:paraId="32A9758C" w14:textId="77777777" w:rsidTr="005743CC">
        <w:trPr>
          <w:trHeight w:val="576"/>
        </w:trPr>
        <w:tc>
          <w:tcPr>
            <w:tcW w:w="990" w:type="dxa"/>
            <w:shd w:val="clear" w:color="auto" w:fill="D9D9D9"/>
            <w:vAlign w:val="center"/>
          </w:tcPr>
          <w:p w14:paraId="4B519E46"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378BA915" w14:textId="3EDB74B7" w:rsidR="000427DE" w:rsidRPr="00C46C09" w:rsidRDefault="000427DE" w:rsidP="0043003F">
            <w:pPr>
              <w:pStyle w:val="Default"/>
              <w:suppressAutoHyphens/>
              <w:autoSpaceDE/>
              <w:autoSpaceDN/>
              <w:adjustRightInd/>
              <w:jc w:val="both"/>
              <w:rPr>
                <w:rFonts w:asciiTheme="majorBidi" w:eastAsia="Calibri" w:hAnsiTheme="majorBidi" w:cstheme="majorBidi"/>
                <w:sz w:val="22"/>
                <w:szCs w:val="22"/>
              </w:rPr>
            </w:pPr>
            <w:r w:rsidRPr="00C46C09">
              <w:rPr>
                <w:rFonts w:asciiTheme="majorBidi" w:eastAsia="Calibri" w:hAnsiTheme="majorBidi" w:cstheme="majorBidi"/>
                <w:sz w:val="22"/>
                <w:szCs w:val="22"/>
              </w:rPr>
              <w:t>Theoretical Approaches of Sociology:</w:t>
            </w:r>
          </w:p>
          <w:p w14:paraId="03E2697E" w14:textId="77777777" w:rsidR="000427DE" w:rsidRPr="0043003F" w:rsidRDefault="000427DE" w:rsidP="00CA216C">
            <w:pPr>
              <w:pStyle w:val="ListParagraph"/>
              <w:numPr>
                <w:ilvl w:val="0"/>
                <w:numId w:val="186"/>
              </w:numPr>
              <w:rPr>
                <w:rFonts w:asciiTheme="majorBidi" w:eastAsia="Calibri" w:hAnsiTheme="majorBidi" w:cstheme="majorBidi"/>
              </w:rPr>
            </w:pPr>
            <w:r w:rsidRPr="0043003F">
              <w:rPr>
                <w:rFonts w:asciiTheme="majorBidi" w:eastAsia="Calibri" w:hAnsiTheme="majorBidi" w:cstheme="majorBidi"/>
              </w:rPr>
              <w:t>Functionalism</w:t>
            </w:r>
          </w:p>
          <w:p w14:paraId="1FF5B89A" w14:textId="77777777" w:rsidR="000427DE" w:rsidRPr="0043003F" w:rsidRDefault="000427DE" w:rsidP="00CA216C">
            <w:pPr>
              <w:pStyle w:val="ListParagraph"/>
              <w:numPr>
                <w:ilvl w:val="0"/>
                <w:numId w:val="186"/>
              </w:numPr>
              <w:rPr>
                <w:rFonts w:asciiTheme="majorBidi" w:eastAsia="Calibri" w:hAnsiTheme="majorBidi" w:cstheme="majorBidi"/>
              </w:rPr>
            </w:pPr>
            <w:r w:rsidRPr="0043003F">
              <w:rPr>
                <w:rFonts w:asciiTheme="majorBidi" w:eastAsia="Calibri" w:hAnsiTheme="majorBidi" w:cstheme="majorBidi"/>
              </w:rPr>
              <w:t>Social Conflict Theory</w:t>
            </w:r>
          </w:p>
          <w:p w14:paraId="30B7BDC5" w14:textId="77777777" w:rsidR="000427DE" w:rsidRPr="0043003F" w:rsidRDefault="000427DE" w:rsidP="00CA216C">
            <w:pPr>
              <w:pStyle w:val="ListParagraph"/>
              <w:numPr>
                <w:ilvl w:val="0"/>
                <w:numId w:val="186"/>
              </w:numPr>
              <w:rPr>
                <w:rFonts w:asciiTheme="majorBidi" w:eastAsia="Calibri" w:hAnsiTheme="majorBidi" w:cstheme="majorBidi"/>
              </w:rPr>
            </w:pPr>
            <w:r w:rsidRPr="0043003F">
              <w:rPr>
                <w:rFonts w:asciiTheme="majorBidi" w:eastAsia="Calibri" w:hAnsiTheme="majorBidi" w:cstheme="majorBidi"/>
              </w:rPr>
              <w:t>Symbolic Interactionism</w:t>
            </w:r>
          </w:p>
          <w:p w14:paraId="1531CD9B" w14:textId="304B3A91" w:rsidR="008A2E2A" w:rsidRPr="00C46C09" w:rsidRDefault="000427DE" w:rsidP="00CA216C">
            <w:pPr>
              <w:pStyle w:val="Default"/>
              <w:numPr>
                <w:ilvl w:val="0"/>
                <w:numId w:val="186"/>
              </w:numPr>
              <w:suppressAutoHyphens/>
              <w:autoSpaceDE/>
              <w:autoSpaceDN/>
              <w:adjustRightInd/>
              <w:jc w:val="both"/>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Feminism                                                     </w:t>
            </w:r>
          </w:p>
        </w:tc>
      </w:tr>
      <w:tr w:rsidR="008A2E2A" w:rsidRPr="00C46C09" w14:paraId="592DFD78" w14:textId="77777777" w:rsidTr="005743CC">
        <w:trPr>
          <w:trHeight w:val="576"/>
        </w:trPr>
        <w:tc>
          <w:tcPr>
            <w:tcW w:w="990" w:type="dxa"/>
            <w:shd w:val="clear" w:color="auto" w:fill="D9D9D9"/>
            <w:vAlign w:val="center"/>
          </w:tcPr>
          <w:p w14:paraId="2A0F4537"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5676B533" w14:textId="03E8A6F8" w:rsidR="000427DE" w:rsidRPr="0043003F" w:rsidRDefault="000427DE" w:rsidP="0043003F">
            <w:pPr>
              <w:spacing w:after="160" w:line="259" w:lineRule="auto"/>
              <w:rPr>
                <w:rFonts w:asciiTheme="majorBidi" w:eastAsia="Calibri" w:hAnsiTheme="majorBidi" w:cstheme="majorBidi"/>
                <w:sz w:val="22"/>
                <w:szCs w:val="22"/>
              </w:rPr>
            </w:pPr>
            <w:r w:rsidRPr="0043003F">
              <w:rPr>
                <w:rFonts w:asciiTheme="majorBidi" w:eastAsia="Calibri" w:hAnsiTheme="majorBidi" w:cstheme="majorBidi"/>
                <w:sz w:val="22"/>
                <w:szCs w:val="22"/>
              </w:rPr>
              <w:t>Culture</w:t>
            </w:r>
          </w:p>
          <w:p w14:paraId="23125878" w14:textId="77777777" w:rsidR="000427DE" w:rsidRPr="0043003F" w:rsidRDefault="000427DE" w:rsidP="00CA216C">
            <w:pPr>
              <w:pStyle w:val="ListParagraph"/>
              <w:numPr>
                <w:ilvl w:val="0"/>
                <w:numId w:val="187"/>
              </w:numPr>
              <w:spacing w:after="160" w:line="259" w:lineRule="auto"/>
              <w:rPr>
                <w:rFonts w:asciiTheme="majorBidi" w:eastAsia="Calibri" w:hAnsiTheme="majorBidi" w:cstheme="majorBidi"/>
              </w:rPr>
            </w:pPr>
            <w:r w:rsidRPr="0043003F">
              <w:rPr>
                <w:rFonts w:asciiTheme="majorBidi" w:eastAsia="Calibri" w:hAnsiTheme="majorBidi" w:cstheme="majorBidi"/>
              </w:rPr>
              <w:t xml:space="preserve">Definition of culture </w:t>
            </w:r>
          </w:p>
          <w:p w14:paraId="11D8BF80" w14:textId="77777777" w:rsidR="000427DE" w:rsidRPr="0043003F" w:rsidRDefault="000427DE" w:rsidP="00CA216C">
            <w:pPr>
              <w:pStyle w:val="ListParagraph"/>
              <w:numPr>
                <w:ilvl w:val="0"/>
                <w:numId w:val="187"/>
              </w:numPr>
              <w:spacing w:after="160" w:line="259" w:lineRule="auto"/>
              <w:rPr>
                <w:rFonts w:asciiTheme="majorBidi" w:eastAsia="Calibri" w:hAnsiTheme="majorBidi" w:cstheme="majorBidi"/>
              </w:rPr>
            </w:pPr>
            <w:r w:rsidRPr="0043003F">
              <w:rPr>
                <w:rFonts w:asciiTheme="majorBidi" w:eastAsia="Calibri" w:hAnsiTheme="majorBidi" w:cstheme="majorBidi"/>
              </w:rPr>
              <w:t xml:space="preserve">Language and culture                                </w:t>
            </w:r>
          </w:p>
          <w:p w14:paraId="4337450D" w14:textId="77777777" w:rsidR="000427DE" w:rsidRPr="0043003F" w:rsidRDefault="000427DE" w:rsidP="00CA216C">
            <w:pPr>
              <w:pStyle w:val="ListParagraph"/>
              <w:numPr>
                <w:ilvl w:val="0"/>
                <w:numId w:val="187"/>
              </w:numPr>
              <w:spacing w:after="160" w:line="259" w:lineRule="auto"/>
              <w:rPr>
                <w:rFonts w:asciiTheme="majorBidi" w:eastAsia="Calibri" w:hAnsiTheme="majorBidi" w:cstheme="majorBidi"/>
              </w:rPr>
            </w:pPr>
            <w:r w:rsidRPr="0043003F">
              <w:rPr>
                <w:rFonts w:asciiTheme="majorBidi" w:eastAsia="Calibri" w:hAnsiTheme="majorBidi" w:cstheme="majorBidi"/>
              </w:rPr>
              <w:t>Elements of culture</w:t>
            </w:r>
          </w:p>
          <w:p w14:paraId="3A60DC5D" w14:textId="77777777" w:rsidR="000427DE" w:rsidRPr="0043003F" w:rsidRDefault="000427DE" w:rsidP="00CA216C">
            <w:pPr>
              <w:pStyle w:val="ListParagraph"/>
              <w:numPr>
                <w:ilvl w:val="0"/>
                <w:numId w:val="187"/>
              </w:numPr>
              <w:spacing w:after="160" w:line="259" w:lineRule="auto"/>
              <w:rPr>
                <w:rFonts w:asciiTheme="majorBidi" w:eastAsia="Calibri" w:hAnsiTheme="majorBidi" w:cstheme="majorBidi"/>
              </w:rPr>
            </w:pPr>
            <w:r w:rsidRPr="0043003F">
              <w:rPr>
                <w:rFonts w:asciiTheme="majorBidi" w:eastAsia="Calibri" w:hAnsiTheme="majorBidi" w:cstheme="majorBidi"/>
              </w:rPr>
              <w:t>Media effect on culture</w:t>
            </w:r>
          </w:p>
          <w:p w14:paraId="26DF2227" w14:textId="0B6FA35C" w:rsidR="008A2E2A" w:rsidRPr="0043003F" w:rsidRDefault="000427DE" w:rsidP="00CA216C">
            <w:pPr>
              <w:pStyle w:val="ListParagraph"/>
              <w:numPr>
                <w:ilvl w:val="0"/>
                <w:numId w:val="187"/>
              </w:numPr>
              <w:spacing w:after="160" w:line="259" w:lineRule="auto"/>
              <w:rPr>
                <w:rFonts w:asciiTheme="majorBidi" w:eastAsia="Calibri" w:hAnsiTheme="majorBidi" w:cstheme="majorBidi"/>
              </w:rPr>
            </w:pPr>
            <w:r w:rsidRPr="0043003F">
              <w:rPr>
                <w:rFonts w:asciiTheme="majorBidi" w:eastAsia="Calibri" w:hAnsiTheme="majorBidi" w:cstheme="majorBidi"/>
              </w:rPr>
              <w:t>Culture as an identity</w:t>
            </w:r>
          </w:p>
        </w:tc>
      </w:tr>
      <w:tr w:rsidR="008A2E2A" w:rsidRPr="00C46C09" w14:paraId="0B46404E" w14:textId="77777777" w:rsidTr="005743CC">
        <w:trPr>
          <w:trHeight w:val="576"/>
        </w:trPr>
        <w:tc>
          <w:tcPr>
            <w:tcW w:w="990" w:type="dxa"/>
            <w:shd w:val="clear" w:color="auto" w:fill="D9D9D9"/>
            <w:vAlign w:val="center"/>
          </w:tcPr>
          <w:p w14:paraId="5461D37D"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19DF20C8" w14:textId="3D5CD850" w:rsidR="000427DE" w:rsidRPr="0043003F" w:rsidRDefault="000427DE" w:rsidP="0043003F">
            <w:pPr>
              <w:spacing w:after="160" w:line="259" w:lineRule="auto"/>
              <w:rPr>
                <w:rFonts w:asciiTheme="majorBidi" w:eastAsia="Calibri" w:hAnsiTheme="majorBidi" w:cstheme="majorBidi"/>
                <w:sz w:val="22"/>
                <w:szCs w:val="22"/>
              </w:rPr>
            </w:pPr>
            <w:r w:rsidRPr="0043003F">
              <w:rPr>
                <w:rFonts w:asciiTheme="majorBidi" w:eastAsia="Calibri" w:hAnsiTheme="majorBidi" w:cstheme="majorBidi"/>
                <w:sz w:val="22"/>
                <w:szCs w:val="22"/>
              </w:rPr>
              <w:t>Society</w:t>
            </w:r>
          </w:p>
          <w:p w14:paraId="47FB35A8" w14:textId="4C75BD97" w:rsidR="008A2E2A" w:rsidRPr="0043003F" w:rsidRDefault="000427DE" w:rsidP="00CA216C">
            <w:pPr>
              <w:pStyle w:val="ListParagraph"/>
              <w:numPr>
                <w:ilvl w:val="0"/>
                <w:numId w:val="188"/>
              </w:numPr>
              <w:spacing w:after="160" w:line="259" w:lineRule="auto"/>
              <w:rPr>
                <w:rFonts w:asciiTheme="majorBidi" w:eastAsia="Calibri" w:hAnsiTheme="majorBidi" w:cstheme="majorBidi"/>
              </w:rPr>
            </w:pPr>
            <w:r w:rsidRPr="0043003F">
              <w:rPr>
                <w:rFonts w:asciiTheme="majorBidi" w:eastAsia="Calibri" w:hAnsiTheme="majorBidi" w:cstheme="majorBidi"/>
              </w:rPr>
              <w:t>Social Interaction</w:t>
            </w:r>
          </w:p>
        </w:tc>
      </w:tr>
      <w:tr w:rsidR="008A2E2A" w:rsidRPr="00C46C09" w14:paraId="5A64367A" w14:textId="77777777" w:rsidTr="005743CC">
        <w:trPr>
          <w:trHeight w:val="576"/>
        </w:trPr>
        <w:tc>
          <w:tcPr>
            <w:tcW w:w="990" w:type="dxa"/>
            <w:shd w:val="clear" w:color="auto" w:fill="D9D9D9"/>
            <w:vAlign w:val="center"/>
          </w:tcPr>
          <w:p w14:paraId="211DB4BF"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7831ED44" w14:textId="681E7AD5" w:rsidR="000427DE" w:rsidRPr="0043003F" w:rsidRDefault="000427DE" w:rsidP="0043003F">
            <w:pPr>
              <w:spacing w:line="259" w:lineRule="auto"/>
              <w:rPr>
                <w:rFonts w:asciiTheme="majorBidi" w:eastAsia="Calibri" w:hAnsiTheme="majorBidi" w:cstheme="majorBidi"/>
                <w:sz w:val="22"/>
                <w:szCs w:val="22"/>
              </w:rPr>
            </w:pPr>
            <w:r w:rsidRPr="0043003F">
              <w:rPr>
                <w:rFonts w:asciiTheme="majorBidi" w:eastAsia="Calibri" w:hAnsiTheme="majorBidi" w:cstheme="majorBidi"/>
                <w:sz w:val="22"/>
                <w:szCs w:val="22"/>
              </w:rPr>
              <w:t>Socialization</w:t>
            </w:r>
          </w:p>
          <w:p w14:paraId="2E68451D" w14:textId="77777777" w:rsidR="000427DE" w:rsidRPr="0043003F" w:rsidRDefault="000427DE" w:rsidP="00CA216C">
            <w:pPr>
              <w:pStyle w:val="ListParagraph"/>
              <w:numPr>
                <w:ilvl w:val="0"/>
                <w:numId w:val="188"/>
              </w:numPr>
              <w:spacing w:after="160" w:line="259" w:lineRule="auto"/>
              <w:rPr>
                <w:rFonts w:asciiTheme="majorBidi" w:eastAsia="Calibri" w:hAnsiTheme="majorBidi" w:cstheme="majorBidi"/>
              </w:rPr>
            </w:pPr>
            <w:r w:rsidRPr="0043003F">
              <w:rPr>
                <w:rFonts w:asciiTheme="majorBidi" w:eastAsia="Calibri" w:hAnsiTheme="majorBidi" w:cstheme="majorBidi"/>
              </w:rPr>
              <w:t xml:space="preserve">Social theories of Self Development </w:t>
            </w:r>
          </w:p>
          <w:p w14:paraId="7130234D" w14:textId="77777777" w:rsidR="000427DE" w:rsidRPr="0043003F" w:rsidRDefault="000427DE" w:rsidP="00CA216C">
            <w:pPr>
              <w:pStyle w:val="ListParagraph"/>
              <w:numPr>
                <w:ilvl w:val="0"/>
                <w:numId w:val="188"/>
              </w:numPr>
              <w:spacing w:after="160" w:line="259" w:lineRule="auto"/>
              <w:rPr>
                <w:rFonts w:asciiTheme="majorBidi" w:eastAsia="Calibri" w:hAnsiTheme="majorBidi" w:cstheme="majorBidi"/>
              </w:rPr>
            </w:pPr>
            <w:r w:rsidRPr="0043003F">
              <w:rPr>
                <w:rFonts w:asciiTheme="majorBidi" w:eastAsia="Calibri" w:hAnsiTheme="majorBidi" w:cstheme="majorBidi"/>
              </w:rPr>
              <w:t xml:space="preserve">Agents of Socialization </w:t>
            </w:r>
          </w:p>
          <w:p w14:paraId="0BABD703" w14:textId="0578D352" w:rsidR="008A2E2A" w:rsidRPr="0043003F" w:rsidRDefault="000427DE" w:rsidP="00CA216C">
            <w:pPr>
              <w:pStyle w:val="ListParagraph"/>
              <w:numPr>
                <w:ilvl w:val="0"/>
                <w:numId w:val="188"/>
              </w:numPr>
              <w:spacing w:after="160" w:line="259" w:lineRule="auto"/>
              <w:rPr>
                <w:rFonts w:asciiTheme="majorBidi" w:eastAsia="Calibri" w:hAnsiTheme="majorBidi" w:cstheme="majorBidi"/>
              </w:rPr>
            </w:pPr>
            <w:r w:rsidRPr="0043003F">
              <w:rPr>
                <w:rFonts w:asciiTheme="majorBidi" w:eastAsia="Calibri" w:hAnsiTheme="majorBidi" w:cstheme="majorBidi"/>
              </w:rPr>
              <w:t>Globalization and process of socialization</w:t>
            </w:r>
          </w:p>
        </w:tc>
      </w:tr>
      <w:tr w:rsidR="008A2E2A" w:rsidRPr="00C46C09" w14:paraId="5BC06D6C" w14:textId="77777777" w:rsidTr="005743CC">
        <w:trPr>
          <w:trHeight w:val="576"/>
        </w:trPr>
        <w:tc>
          <w:tcPr>
            <w:tcW w:w="990" w:type="dxa"/>
            <w:shd w:val="clear" w:color="auto" w:fill="D9D9D9"/>
            <w:vAlign w:val="center"/>
          </w:tcPr>
          <w:p w14:paraId="518ABC7D"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2A636986" w14:textId="77777777" w:rsidR="000427DE" w:rsidRPr="0043003F" w:rsidRDefault="000427DE" w:rsidP="0043003F">
            <w:pPr>
              <w:spacing w:line="259" w:lineRule="auto"/>
              <w:rPr>
                <w:rFonts w:asciiTheme="majorBidi" w:eastAsia="Calibri" w:hAnsiTheme="majorBidi" w:cstheme="majorBidi"/>
                <w:sz w:val="22"/>
                <w:szCs w:val="22"/>
              </w:rPr>
            </w:pPr>
            <w:r w:rsidRPr="0043003F">
              <w:rPr>
                <w:rFonts w:asciiTheme="majorBidi" w:eastAsia="Calibri" w:hAnsiTheme="majorBidi" w:cstheme="majorBidi"/>
                <w:sz w:val="22"/>
                <w:szCs w:val="22"/>
              </w:rPr>
              <w:t>Social Groups</w:t>
            </w:r>
          </w:p>
          <w:p w14:paraId="42D40F06" w14:textId="77777777" w:rsidR="000427DE" w:rsidRPr="0043003F" w:rsidRDefault="000427DE" w:rsidP="00CA216C">
            <w:pPr>
              <w:pStyle w:val="ListParagraph"/>
              <w:numPr>
                <w:ilvl w:val="0"/>
                <w:numId w:val="189"/>
              </w:numPr>
              <w:spacing w:after="160" w:line="259" w:lineRule="auto"/>
              <w:rPr>
                <w:rFonts w:asciiTheme="majorBidi" w:eastAsia="Calibri" w:hAnsiTheme="majorBidi" w:cstheme="majorBidi"/>
              </w:rPr>
            </w:pPr>
            <w:r w:rsidRPr="0043003F">
              <w:rPr>
                <w:rFonts w:asciiTheme="majorBidi" w:eastAsia="Calibri" w:hAnsiTheme="majorBidi" w:cstheme="majorBidi"/>
              </w:rPr>
              <w:t>Formation of groups</w:t>
            </w:r>
          </w:p>
          <w:p w14:paraId="526DDCE7" w14:textId="3CF2324D" w:rsidR="008A2E2A" w:rsidRPr="0043003F" w:rsidRDefault="000427DE" w:rsidP="00CA216C">
            <w:pPr>
              <w:pStyle w:val="ListParagraph"/>
              <w:numPr>
                <w:ilvl w:val="0"/>
                <w:numId w:val="189"/>
              </w:numPr>
              <w:spacing w:after="160" w:line="259" w:lineRule="auto"/>
              <w:rPr>
                <w:rFonts w:asciiTheme="majorBidi" w:eastAsia="Calibri" w:hAnsiTheme="majorBidi" w:cstheme="majorBidi"/>
              </w:rPr>
            </w:pPr>
            <w:r w:rsidRPr="0043003F">
              <w:rPr>
                <w:rFonts w:asciiTheme="majorBidi" w:eastAsia="Calibri" w:hAnsiTheme="majorBidi" w:cstheme="majorBidi"/>
              </w:rPr>
              <w:t>Types of groups</w:t>
            </w:r>
          </w:p>
        </w:tc>
      </w:tr>
      <w:tr w:rsidR="008A2E2A" w:rsidRPr="00C46C09" w14:paraId="6939288C" w14:textId="77777777" w:rsidTr="005743CC">
        <w:trPr>
          <w:trHeight w:val="576"/>
        </w:trPr>
        <w:tc>
          <w:tcPr>
            <w:tcW w:w="990" w:type="dxa"/>
            <w:shd w:val="clear" w:color="auto" w:fill="D9D9D9"/>
            <w:vAlign w:val="center"/>
          </w:tcPr>
          <w:p w14:paraId="0032AA78"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32C27617" w14:textId="04FC0F53" w:rsidR="008A2E2A" w:rsidRPr="00C46C09" w:rsidRDefault="000427DE" w:rsidP="0043003F">
            <w:pPr>
              <w:pStyle w:val="Default"/>
              <w:suppressAutoHyphens/>
              <w:autoSpaceDE/>
              <w:autoSpaceDN/>
              <w:adjustRightInd/>
              <w:spacing w:line="360" w:lineRule="auto"/>
              <w:jc w:val="both"/>
              <w:rPr>
                <w:rFonts w:asciiTheme="majorBidi" w:eastAsia="Calibri" w:hAnsiTheme="majorBidi" w:cstheme="majorBidi"/>
                <w:sz w:val="22"/>
                <w:szCs w:val="22"/>
              </w:rPr>
            </w:pPr>
            <w:r w:rsidRPr="00C46C09">
              <w:rPr>
                <w:rFonts w:asciiTheme="majorBidi" w:eastAsia="Calibri" w:hAnsiTheme="majorBidi" w:cstheme="majorBidi"/>
                <w:sz w:val="22"/>
                <w:szCs w:val="22"/>
              </w:rPr>
              <w:t>Formal Organizations</w:t>
            </w:r>
          </w:p>
        </w:tc>
      </w:tr>
      <w:tr w:rsidR="008A2E2A" w:rsidRPr="00C46C09" w14:paraId="18B8A520" w14:textId="77777777" w:rsidTr="005743CC">
        <w:trPr>
          <w:trHeight w:val="576"/>
        </w:trPr>
        <w:tc>
          <w:tcPr>
            <w:tcW w:w="990" w:type="dxa"/>
            <w:shd w:val="clear" w:color="auto" w:fill="D9D9D9"/>
            <w:vAlign w:val="center"/>
          </w:tcPr>
          <w:p w14:paraId="50D56311"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18E14396" w14:textId="209203C0" w:rsidR="000427DE" w:rsidRPr="00C46C09" w:rsidRDefault="000427DE" w:rsidP="0043003F">
            <w:pPr>
              <w:pStyle w:val="Default"/>
              <w:suppressAutoHyphens/>
              <w:autoSpaceDE/>
              <w:autoSpaceDN/>
              <w:adjustRightInd/>
              <w:spacing w:line="360" w:lineRule="auto"/>
              <w:jc w:val="both"/>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Social Stratification                                                                          </w:t>
            </w:r>
          </w:p>
          <w:p w14:paraId="14EA9408" w14:textId="77777777" w:rsidR="000427DE" w:rsidRPr="0043003F" w:rsidRDefault="000427DE" w:rsidP="00CA216C">
            <w:pPr>
              <w:pStyle w:val="ListParagraph"/>
              <w:numPr>
                <w:ilvl w:val="0"/>
                <w:numId w:val="190"/>
              </w:numPr>
              <w:spacing w:after="160" w:line="259" w:lineRule="auto"/>
              <w:rPr>
                <w:rFonts w:asciiTheme="majorBidi" w:eastAsia="Calibri" w:hAnsiTheme="majorBidi" w:cstheme="majorBidi"/>
              </w:rPr>
            </w:pPr>
            <w:r w:rsidRPr="0043003F">
              <w:rPr>
                <w:rFonts w:asciiTheme="majorBidi" w:eastAsia="Calibri" w:hAnsiTheme="majorBidi" w:cstheme="majorBidi"/>
              </w:rPr>
              <w:t>Social stratification in developed countries</w:t>
            </w:r>
          </w:p>
          <w:p w14:paraId="063DB5C6" w14:textId="77777777" w:rsidR="000427DE" w:rsidRPr="0043003F" w:rsidRDefault="000427DE" w:rsidP="00CA216C">
            <w:pPr>
              <w:pStyle w:val="ListParagraph"/>
              <w:numPr>
                <w:ilvl w:val="0"/>
                <w:numId w:val="190"/>
              </w:numPr>
              <w:spacing w:after="160" w:line="259" w:lineRule="auto"/>
              <w:rPr>
                <w:rFonts w:asciiTheme="majorBidi" w:eastAsia="Calibri" w:hAnsiTheme="majorBidi" w:cstheme="majorBidi"/>
              </w:rPr>
            </w:pPr>
            <w:r w:rsidRPr="0043003F">
              <w:rPr>
                <w:rFonts w:asciiTheme="majorBidi" w:eastAsia="Calibri" w:hAnsiTheme="majorBidi" w:cstheme="majorBidi"/>
              </w:rPr>
              <w:t xml:space="preserve">Social stratification in underdeveloped countries </w:t>
            </w:r>
          </w:p>
          <w:p w14:paraId="254665B5" w14:textId="192FE8C9" w:rsidR="008A2E2A" w:rsidRPr="0043003F" w:rsidRDefault="000427DE" w:rsidP="00CA216C">
            <w:pPr>
              <w:pStyle w:val="ListParagraph"/>
              <w:numPr>
                <w:ilvl w:val="0"/>
                <w:numId w:val="190"/>
              </w:numPr>
              <w:spacing w:after="160" w:line="259" w:lineRule="auto"/>
              <w:rPr>
                <w:rFonts w:asciiTheme="majorBidi" w:eastAsia="Calibri" w:hAnsiTheme="majorBidi" w:cstheme="majorBidi"/>
              </w:rPr>
            </w:pPr>
            <w:r w:rsidRPr="0043003F">
              <w:rPr>
                <w:rFonts w:asciiTheme="majorBidi" w:eastAsia="Calibri" w:hAnsiTheme="majorBidi" w:cstheme="majorBidi"/>
              </w:rPr>
              <w:t>Stratification based on economic structure of society</w:t>
            </w:r>
          </w:p>
        </w:tc>
      </w:tr>
      <w:tr w:rsidR="008A2E2A" w:rsidRPr="00C46C09" w14:paraId="62188433" w14:textId="77777777" w:rsidTr="005743CC">
        <w:trPr>
          <w:trHeight w:val="576"/>
        </w:trPr>
        <w:tc>
          <w:tcPr>
            <w:tcW w:w="8905" w:type="dxa"/>
            <w:gridSpan w:val="2"/>
            <w:shd w:val="clear" w:color="auto" w:fill="D9D9D9"/>
            <w:vAlign w:val="center"/>
          </w:tcPr>
          <w:p w14:paraId="7EA38454"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8A2E2A" w:rsidRPr="00C46C09" w14:paraId="43C06F8E" w14:textId="77777777" w:rsidTr="005743CC">
        <w:trPr>
          <w:trHeight w:val="576"/>
        </w:trPr>
        <w:tc>
          <w:tcPr>
            <w:tcW w:w="990" w:type="dxa"/>
            <w:shd w:val="clear" w:color="auto" w:fill="D9D9D9"/>
            <w:vAlign w:val="center"/>
          </w:tcPr>
          <w:p w14:paraId="619471C4"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079885A2" w14:textId="42824FA0" w:rsidR="000427DE" w:rsidRPr="0043003F" w:rsidRDefault="000427DE" w:rsidP="00CA216C">
            <w:pPr>
              <w:pStyle w:val="ListParagraph"/>
              <w:numPr>
                <w:ilvl w:val="0"/>
                <w:numId w:val="191"/>
              </w:numPr>
              <w:spacing w:line="259" w:lineRule="auto"/>
              <w:rPr>
                <w:rFonts w:asciiTheme="majorBidi" w:eastAsia="Calibri" w:hAnsiTheme="majorBidi" w:cstheme="majorBidi"/>
              </w:rPr>
            </w:pPr>
            <w:r w:rsidRPr="0043003F">
              <w:rPr>
                <w:rFonts w:asciiTheme="majorBidi" w:eastAsia="Calibri" w:hAnsiTheme="majorBidi" w:cstheme="majorBidi"/>
              </w:rPr>
              <w:t>Theoretical Perspective on Social Stratification</w:t>
            </w:r>
          </w:p>
          <w:p w14:paraId="014B53F3" w14:textId="3AA3AC08" w:rsidR="000427DE" w:rsidRPr="0043003F" w:rsidRDefault="000427DE" w:rsidP="00CA216C">
            <w:pPr>
              <w:pStyle w:val="ListParagraph"/>
              <w:numPr>
                <w:ilvl w:val="0"/>
                <w:numId w:val="191"/>
              </w:numPr>
              <w:spacing w:line="259" w:lineRule="auto"/>
              <w:rPr>
                <w:rFonts w:asciiTheme="majorBidi" w:eastAsia="Calibri" w:hAnsiTheme="majorBidi" w:cstheme="majorBidi"/>
              </w:rPr>
            </w:pPr>
            <w:r w:rsidRPr="0043003F">
              <w:rPr>
                <w:rFonts w:asciiTheme="majorBidi" w:eastAsia="Calibri" w:hAnsiTheme="majorBidi" w:cstheme="majorBidi"/>
              </w:rPr>
              <w:t>Global Inequality</w:t>
            </w:r>
          </w:p>
          <w:p w14:paraId="16DD52DC" w14:textId="67DD2CB0" w:rsidR="008A2E2A" w:rsidRPr="0043003F" w:rsidRDefault="000427DE" w:rsidP="00CA216C">
            <w:pPr>
              <w:pStyle w:val="ListParagraph"/>
              <w:numPr>
                <w:ilvl w:val="0"/>
                <w:numId w:val="191"/>
              </w:numPr>
              <w:spacing w:after="160" w:line="259" w:lineRule="auto"/>
              <w:rPr>
                <w:rFonts w:asciiTheme="majorBidi" w:eastAsia="Calibri" w:hAnsiTheme="majorBidi" w:cstheme="majorBidi"/>
              </w:rPr>
            </w:pPr>
            <w:r w:rsidRPr="0043003F">
              <w:rPr>
                <w:rFonts w:asciiTheme="majorBidi" w:eastAsia="Calibri" w:hAnsiTheme="majorBidi" w:cstheme="majorBidi"/>
              </w:rPr>
              <w:t>Theoretical Perspective on Global Inequality</w:t>
            </w:r>
          </w:p>
        </w:tc>
      </w:tr>
      <w:tr w:rsidR="008A2E2A" w:rsidRPr="00C46C09" w14:paraId="0E78C6C8" w14:textId="77777777" w:rsidTr="005743CC">
        <w:trPr>
          <w:trHeight w:val="576"/>
        </w:trPr>
        <w:tc>
          <w:tcPr>
            <w:tcW w:w="990" w:type="dxa"/>
            <w:shd w:val="clear" w:color="auto" w:fill="D9D9D9"/>
            <w:vAlign w:val="center"/>
          </w:tcPr>
          <w:p w14:paraId="488465D0"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186FF71C" w14:textId="77777777" w:rsidR="000427DE" w:rsidRPr="0043003F" w:rsidRDefault="000427DE" w:rsidP="0043003F">
            <w:pPr>
              <w:spacing w:line="259" w:lineRule="auto"/>
              <w:rPr>
                <w:rFonts w:asciiTheme="majorBidi" w:eastAsia="Calibri" w:hAnsiTheme="majorBidi" w:cstheme="majorBidi"/>
              </w:rPr>
            </w:pPr>
            <w:r w:rsidRPr="0043003F">
              <w:rPr>
                <w:rFonts w:asciiTheme="majorBidi" w:eastAsia="Calibri" w:hAnsiTheme="majorBidi" w:cstheme="majorBidi"/>
                <w:sz w:val="22"/>
                <w:szCs w:val="22"/>
              </w:rPr>
              <w:t xml:space="preserve">Deviance       </w:t>
            </w:r>
            <w:r w:rsidRPr="0043003F">
              <w:rPr>
                <w:rFonts w:asciiTheme="majorBidi" w:eastAsia="Calibri" w:hAnsiTheme="majorBidi" w:cstheme="majorBidi"/>
              </w:rPr>
              <w:t xml:space="preserve">                                       </w:t>
            </w:r>
          </w:p>
          <w:p w14:paraId="1A6799AF" w14:textId="77777777" w:rsidR="000427DE" w:rsidRPr="0043003F" w:rsidRDefault="000427DE" w:rsidP="00CA216C">
            <w:pPr>
              <w:pStyle w:val="ListParagraph"/>
              <w:numPr>
                <w:ilvl w:val="0"/>
                <w:numId w:val="192"/>
              </w:numPr>
              <w:spacing w:after="160" w:line="259" w:lineRule="auto"/>
              <w:rPr>
                <w:rFonts w:asciiTheme="majorBidi" w:eastAsia="Calibri" w:hAnsiTheme="majorBidi" w:cstheme="majorBidi"/>
              </w:rPr>
            </w:pPr>
            <w:r w:rsidRPr="0043003F">
              <w:rPr>
                <w:rFonts w:asciiTheme="majorBidi" w:eastAsia="Calibri" w:hAnsiTheme="majorBidi" w:cstheme="majorBidi"/>
              </w:rPr>
              <w:t>Types of deviant behaviors</w:t>
            </w:r>
          </w:p>
          <w:p w14:paraId="137F7E02" w14:textId="77777777" w:rsidR="000427DE" w:rsidRPr="0043003F" w:rsidRDefault="000427DE" w:rsidP="00CA216C">
            <w:pPr>
              <w:pStyle w:val="ListParagraph"/>
              <w:numPr>
                <w:ilvl w:val="0"/>
                <w:numId w:val="192"/>
              </w:numPr>
              <w:spacing w:after="160" w:line="259" w:lineRule="auto"/>
              <w:rPr>
                <w:rFonts w:asciiTheme="majorBidi" w:eastAsia="Calibri" w:hAnsiTheme="majorBidi" w:cstheme="majorBidi"/>
              </w:rPr>
            </w:pPr>
            <w:r w:rsidRPr="0043003F">
              <w:rPr>
                <w:rFonts w:asciiTheme="majorBidi" w:eastAsia="Calibri" w:hAnsiTheme="majorBidi" w:cstheme="majorBidi"/>
              </w:rPr>
              <w:t>Effect of deviance on social structure</w:t>
            </w:r>
          </w:p>
          <w:p w14:paraId="1A42C47E" w14:textId="1E5E191D" w:rsidR="008A2E2A" w:rsidRPr="0043003F" w:rsidRDefault="000427DE" w:rsidP="00CA216C">
            <w:pPr>
              <w:pStyle w:val="ListParagraph"/>
              <w:numPr>
                <w:ilvl w:val="0"/>
                <w:numId w:val="192"/>
              </w:numPr>
              <w:spacing w:after="160" w:line="259" w:lineRule="auto"/>
              <w:rPr>
                <w:rFonts w:asciiTheme="majorBidi" w:eastAsia="Calibri" w:hAnsiTheme="majorBidi" w:cstheme="majorBidi"/>
              </w:rPr>
            </w:pPr>
            <w:r w:rsidRPr="0043003F">
              <w:rPr>
                <w:rFonts w:asciiTheme="majorBidi" w:eastAsia="Calibri" w:hAnsiTheme="majorBidi" w:cstheme="majorBidi"/>
              </w:rPr>
              <w:t>Theoretical Perspective on Deviance</w:t>
            </w:r>
          </w:p>
        </w:tc>
      </w:tr>
      <w:tr w:rsidR="008A2E2A" w:rsidRPr="00C46C09" w14:paraId="6EACD328" w14:textId="77777777" w:rsidTr="005743CC">
        <w:trPr>
          <w:trHeight w:val="576"/>
        </w:trPr>
        <w:tc>
          <w:tcPr>
            <w:tcW w:w="990" w:type="dxa"/>
            <w:shd w:val="clear" w:color="auto" w:fill="D9D9D9"/>
            <w:vAlign w:val="center"/>
          </w:tcPr>
          <w:p w14:paraId="4A6E9230"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0EEB29BC" w14:textId="379E0FEE" w:rsidR="008A2E2A" w:rsidRPr="00C46C09" w:rsidRDefault="000427DE" w:rsidP="00F80264">
            <w:pPr>
              <w:rPr>
                <w:rFonts w:asciiTheme="majorBidi" w:eastAsia="Calibri" w:hAnsiTheme="majorBidi" w:cstheme="majorBidi"/>
                <w:sz w:val="22"/>
                <w:szCs w:val="22"/>
              </w:rPr>
            </w:pPr>
            <w:r w:rsidRPr="00C46C09">
              <w:rPr>
                <w:rFonts w:asciiTheme="majorBidi" w:eastAsia="Calibri" w:hAnsiTheme="majorBidi" w:cstheme="majorBidi"/>
                <w:sz w:val="22"/>
                <w:szCs w:val="22"/>
              </w:rPr>
              <w:t>Society, Media and Technology</w:t>
            </w:r>
          </w:p>
        </w:tc>
      </w:tr>
      <w:tr w:rsidR="008A2E2A" w:rsidRPr="00C46C09" w14:paraId="69BBAA36" w14:textId="77777777" w:rsidTr="005743CC">
        <w:trPr>
          <w:trHeight w:val="576"/>
        </w:trPr>
        <w:tc>
          <w:tcPr>
            <w:tcW w:w="990" w:type="dxa"/>
            <w:shd w:val="clear" w:color="auto" w:fill="D9D9D9"/>
            <w:vAlign w:val="center"/>
          </w:tcPr>
          <w:p w14:paraId="772D98C5"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2B4AA57E" w14:textId="543294FF" w:rsidR="008A2E2A" w:rsidRPr="00C46C09" w:rsidRDefault="000427DE" w:rsidP="00F80264">
            <w:pPr>
              <w:pStyle w:val="ListParagraph"/>
              <w:spacing w:after="0" w:line="240" w:lineRule="auto"/>
              <w:ind w:left="0"/>
              <w:rPr>
                <w:rFonts w:asciiTheme="majorBidi" w:eastAsia="Calibri" w:hAnsiTheme="majorBidi" w:cstheme="majorBidi"/>
                <w:lang w:val="en-GB"/>
              </w:rPr>
            </w:pPr>
            <w:r w:rsidRPr="00C46C09">
              <w:rPr>
                <w:rFonts w:asciiTheme="majorBidi" w:eastAsia="Calibri" w:hAnsiTheme="majorBidi" w:cstheme="majorBidi"/>
                <w:lang w:val="en-GB"/>
              </w:rPr>
              <w:t>Politics and Government</w:t>
            </w:r>
          </w:p>
        </w:tc>
      </w:tr>
      <w:tr w:rsidR="008A2E2A" w:rsidRPr="00C46C09" w14:paraId="3D8F3C2E" w14:textId="77777777" w:rsidTr="005743CC">
        <w:trPr>
          <w:trHeight w:val="576"/>
        </w:trPr>
        <w:tc>
          <w:tcPr>
            <w:tcW w:w="990" w:type="dxa"/>
            <w:shd w:val="clear" w:color="auto" w:fill="D9D9D9"/>
            <w:vAlign w:val="center"/>
          </w:tcPr>
          <w:p w14:paraId="5F7DD8D8"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79F4C0A4" w14:textId="2A6293E3" w:rsidR="008A2E2A" w:rsidRPr="00C46C09" w:rsidRDefault="000427DE" w:rsidP="00F80264">
            <w:pPr>
              <w:rPr>
                <w:rFonts w:asciiTheme="majorBidi" w:eastAsia="Calibri" w:hAnsiTheme="majorBidi" w:cstheme="majorBidi"/>
                <w:sz w:val="22"/>
                <w:szCs w:val="22"/>
                <w:lang w:val="en-GB"/>
              </w:rPr>
            </w:pPr>
            <w:r w:rsidRPr="00C46C09">
              <w:rPr>
                <w:rFonts w:asciiTheme="majorBidi" w:eastAsia="Calibri" w:hAnsiTheme="majorBidi" w:cstheme="majorBidi"/>
                <w:sz w:val="22"/>
                <w:szCs w:val="22"/>
                <w:lang w:val="en-GB"/>
              </w:rPr>
              <w:t>Power and authority</w:t>
            </w:r>
          </w:p>
        </w:tc>
      </w:tr>
      <w:tr w:rsidR="008A2E2A" w:rsidRPr="00C46C09" w14:paraId="625F6EA2" w14:textId="77777777" w:rsidTr="005743CC">
        <w:trPr>
          <w:trHeight w:val="576"/>
        </w:trPr>
        <w:tc>
          <w:tcPr>
            <w:tcW w:w="990" w:type="dxa"/>
            <w:shd w:val="clear" w:color="auto" w:fill="D9D9D9"/>
            <w:vAlign w:val="center"/>
          </w:tcPr>
          <w:p w14:paraId="3B047A11"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35CBB159" w14:textId="3966EB42" w:rsidR="008A2E2A" w:rsidRPr="00C46C09" w:rsidRDefault="000427DE" w:rsidP="00F80264">
            <w:pPr>
              <w:rPr>
                <w:rFonts w:asciiTheme="majorBidi" w:eastAsia="Calibri" w:hAnsiTheme="majorBidi" w:cstheme="majorBidi"/>
                <w:sz w:val="22"/>
                <w:szCs w:val="22"/>
                <w:lang w:val="en-GB"/>
              </w:rPr>
            </w:pPr>
            <w:r w:rsidRPr="00C46C09">
              <w:rPr>
                <w:rFonts w:asciiTheme="majorBidi" w:eastAsia="Calibri" w:hAnsiTheme="majorBidi" w:cstheme="majorBidi"/>
                <w:sz w:val="22"/>
                <w:szCs w:val="22"/>
                <w:lang w:val="en-GB"/>
              </w:rPr>
              <w:t>Social change</w:t>
            </w:r>
          </w:p>
        </w:tc>
      </w:tr>
      <w:tr w:rsidR="008A2E2A" w:rsidRPr="00C46C09" w14:paraId="17444621" w14:textId="77777777" w:rsidTr="005743CC">
        <w:trPr>
          <w:trHeight w:val="576"/>
        </w:trPr>
        <w:tc>
          <w:tcPr>
            <w:tcW w:w="990" w:type="dxa"/>
            <w:shd w:val="clear" w:color="auto" w:fill="D9D9D9"/>
            <w:vAlign w:val="center"/>
          </w:tcPr>
          <w:p w14:paraId="02242BC0"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40AF11A2" w14:textId="45830BA8" w:rsidR="008A2E2A" w:rsidRPr="00C46C09" w:rsidRDefault="000427DE" w:rsidP="00F80264">
            <w:pPr>
              <w:rPr>
                <w:rFonts w:asciiTheme="majorBidi" w:eastAsia="Calibri" w:hAnsiTheme="majorBidi" w:cstheme="majorBidi"/>
                <w:sz w:val="22"/>
                <w:szCs w:val="22"/>
                <w:lang w:val="en-GB"/>
              </w:rPr>
            </w:pPr>
            <w:r w:rsidRPr="00C46C09">
              <w:rPr>
                <w:rFonts w:asciiTheme="majorBidi" w:eastAsia="Calibri" w:hAnsiTheme="majorBidi" w:cstheme="majorBidi"/>
                <w:sz w:val="22"/>
                <w:szCs w:val="22"/>
                <w:lang w:val="en-GB"/>
              </w:rPr>
              <w:t>Race and ethnicity</w:t>
            </w:r>
          </w:p>
        </w:tc>
      </w:tr>
      <w:tr w:rsidR="008A2E2A" w:rsidRPr="00C46C09" w14:paraId="6D6D6002" w14:textId="77777777" w:rsidTr="005743CC">
        <w:trPr>
          <w:trHeight w:val="576"/>
        </w:trPr>
        <w:tc>
          <w:tcPr>
            <w:tcW w:w="990" w:type="dxa"/>
            <w:shd w:val="clear" w:color="auto" w:fill="D9D9D9"/>
            <w:vAlign w:val="center"/>
          </w:tcPr>
          <w:p w14:paraId="3143150A" w14:textId="77777777" w:rsidR="008A2E2A" w:rsidRPr="00C46C09" w:rsidRDefault="008A2E2A" w:rsidP="005743CC">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758AEB2F" w14:textId="69E7D99F" w:rsidR="008A2E2A" w:rsidRPr="00C46C09" w:rsidRDefault="000427DE" w:rsidP="005743CC">
            <w:pPr>
              <w:jc w:val="both"/>
              <w:rPr>
                <w:rFonts w:asciiTheme="majorBidi" w:eastAsia="Calibri" w:hAnsiTheme="majorBidi" w:cstheme="majorBidi"/>
                <w:sz w:val="22"/>
                <w:szCs w:val="22"/>
              </w:rPr>
            </w:pPr>
            <w:r w:rsidRPr="00C46C09">
              <w:rPr>
                <w:rFonts w:asciiTheme="majorBidi" w:eastAsia="Calibri" w:hAnsiTheme="majorBidi" w:cstheme="majorBidi"/>
                <w:sz w:val="22"/>
                <w:szCs w:val="22"/>
                <w:lang w:val="en-GB"/>
              </w:rPr>
              <w:t>Research methods in Sociology</w:t>
            </w:r>
          </w:p>
        </w:tc>
      </w:tr>
    </w:tbl>
    <w:p w14:paraId="18092956" w14:textId="77777777" w:rsidR="008A2E2A" w:rsidRPr="00C46C09" w:rsidRDefault="008A2E2A" w:rsidP="008A2E2A">
      <w:pPr>
        <w:jc w:val="both"/>
        <w:rPr>
          <w:rFonts w:asciiTheme="majorBidi" w:hAnsiTheme="majorBidi" w:cstheme="majorBidi"/>
          <w:sz w:val="22"/>
          <w:szCs w:val="22"/>
        </w:rPr>
      </w:pPr>
    </w:p>
    <w:p w14:paraId="7414E46C" w14:textId="77B462B0"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1BCC0666" w14:textId="52B2BB99" w:rsidR="00C61DDB" w:rsidRPr="00C46C09" w:rsidRDefault="00D91C9C" w:rsidP="00C61DDB">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66" w:name="_Toc219107959"/>
      <w:r w:rsidR="00C61DDB" w:rsidRPr="00C46C09">
        <w:rPr>
          <w:rFonts w:asciiTheme="majorBidi" w:hAnsiTheme="majorBidi" w:cstheme="majorBidi"/>
          <w:sz w:val="22"/>
          <w:szCs w:val="22"/>
        </w:rPr>
        <w:t>4.2.</w:t>
      </w:r>
      <w:r w:rsidR="00B41AE3" w:rsidRPr="00C46C09">
        <w:rPr>
          <w:rFonts w:asciiTheme="majorBidi" w:hAnsiTheme="majorBidi" w:cstheme="majorBidi"/>
          <w:sz w:val="22"/>
          <w:szCs w:val="22"/>
        </w:rPr>
        <w:t>1</w:t>
      </w:r>
      <w:r w:rsidR="00C61DDB" w:rsidRPr="00C46C09">
        <w:rPr>
          <w:rFonts w:asciiTheme="majorBidi" w:hAnsiTheme="majorBidi" w:cstheme="majorBidi"/>
          <w:sz w:val="22"/>
          <w:szCs w:val="22"/>
        </w:rPr>
        <w:t xml:space="preserve">2 </w:t>
      </w:r>
      <w:r w:rsidR="00B41AE3" w:rsidRPr="00C46C09">
        <w:rPr>
          <w:rFonts w:asciiTheme="majorBidi" w:hAnsiTheme="majorBidi" w:cstheme="majorBidi"/>
          <w:sz w:val="22"/>
          <w:szCs w:val="22"/>
        </w:rPr>
        <w:t>Entrepreneurship</w:t>
      </w:r>
      <w:bookmarkEnd w:id="66"/>
    </w:p>
    <w:p w14:paraId="3B5EE5F8" w14:textId="71246633" w:rsidR="007434A6" w:rsidRPr="00C46C09" w:rsidRDefault="007434A6" w:rsidP="007434A6">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AIG2712 Entrepreneurship</w:t>
      </w:r>
    </w:p>
    <w:p w14:paraId="42A9408C" w14:textId="77777777" w:rsidR="007434A6" w:rsidRPr="00C46C09" w:rsidRDefault="007434A6" w:rsidP="007434A6">
      <w:pPr>
        <w:rPr>
          <w:rFonts w:asciiTheme="majorBidi" w:hAnsiTheme="majorBidi" w:cstheme="majorBidi"/>
          <w:sz w:val="22"/>
          <w:szCs w:val="22"/>
        </w:rPr>
      </w:pPr>
    </w:p>
    <w:p w14:paraId="721E1273" w14:textId="77777777" w:rsidR="007434A6" w:rsidRPr="00C46C09" w:rsidRDefault="007434A6" w:rsidP="007434A6">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None</w:t>
      </w:r>
    </w:p>
    <w:p w14:paraId="06B6AC95" w14:textId="77777777" w:rsidR="007434A6" w:rsidRPr="00C46C09" w:rsidRDefault="007434A6" w:rsidP="007434A6">
      <w:pPr>
        <w:rPr>
          <w:rFonts w:asciiTheme="majorBidi" w:hAnsiTheme="majorBidi" w:cstheme="majorBidi"/>
          <w:sz w:val="22"/>
          <w:szCs w:val="22"/>
        </w:rPr>
      </w:pPr>
    </w:p>
    <w:p w14:paraId="29078BB3" w14:textId="3F6D870C" w:rsidR="007434A6" w:rsidRPr="00C46C09" w:rsidRDefault="007434A6" w:rsidP="007434A6">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8C70A3" w:rsidRPr="00C46C09">
        <w:rPr>
          <w:rFonts w:asciiTheme="majorBidi" w:hAnsiTheme="majorBidi" w:cstheme="majorBidi"/>
          <w:sz w:val="22"/>
          <w:szCs w:val="22"/>
        </w:rPr>
        <w:tab/>
      </w:r>
      <w:r w:rsidRPr="00C46C09">
        <w:rPr>
          <w:rFonts w:asciiTheme="majorBidi" w:hAnsiTheme="majorBidi" w:cstheme="majorBidi"/>
          <w:sz w:val="22"/>
          <w:szCs w:val="22"/>
        </w:rPr>
        <w:t>2</w:t>
      </w:r>
    </w:p>
    <w:p w14:paraId="21871504" w14:textId="77777777" w:rsidR="007434A6" w:rsidRPr="00C46C09" w:rsidRDefault="007434A6" w:rsidP="007434A6">
      <w:pPr>
        <w:rPr>
          <w:rFonts w:asciiTheme="majorBidi" w:hAnsiTheme="majorBidi" w:cstheme="majorBidi"/>
          <w:sz w:val="22"/>
          <w:szCs w:val="22"/>
        </w:rPr>
      </w:pPr>
    </w:p>
    <w:p w14:paraId="563DFCC3" w14:textId="789EE16E" w:rsidR="007434A6" w:rsidRPr="00C46C09" w:rsidRDefault="007434A6" w:rsidP="007434A6">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 xml:space="preserve">Dr. </w:t>
      </w:r>
      <w:proofErr w:type="spellStart"/>
      <w:r w:rsidRPr="00C46C09">
        <w:rPr>
          <w:rFonts w:asciiTheme="majorBidi" w:hAnsiTheme="majorBidi" w:cstheme="majorBidi"/>
          <w:sz w:val="22"/>
          <w:szCs w:val="22"/>
        </w:rPr>
        <w:t>Ansir</w:t>
      </w:r>
      <w:proofErr w:type="spellEnd"/>
      <w:r w:rsidRPr="00C46C09">
        <w:rPr>
          <w:rFonts w:asciiTheme="majorBidi" w:hAnsiTheme="majorBidi" w:cstheme="majorBidi"/>
          <w:sz w:val="22"/>
          <w:szCs w:val="22"/>
        </w:rPr>
        <w:t xml:space="preserve"> Rajpoot</w:t>
      </w:r>
    </w:p>
    <w:p w14:paraId="2316BB87" w14:textId="77777777" w:rsidR="007434A6" w:rsidRPr="00C46C09" w:rsidRDefault="007434A6" w:rsidP="007434A6">
      <w:pPr>
        <w:rPr>
          <w:rFonts w:asciiTheme="majorBidi" w:hAnsiTheme="majorBidi" w:cstheme="majorBidi"/>
          <w:sz w:val="22"/>
          <w:szCs w:val="22"/>
        </w:rPr>
      </w:pPr>
    </w:p>
    <w:p w14:paraId="72D83431" w14:textId="77777777" w:rsidR="001C6E52" w:rsidRPr="00C46C09" w:rsidRDefault="001C6E52" w:rsidP="001C6E52">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6B573E66" w14:textId="6C5854C4" w:rsidR="001C6E52" w:rsidRPr="00C46C09" w:rsidRDefault="001C6E52" w:rsidP="001C6E52">
      <w:pPr>
        <w:jc w:val="both"/>
        <w:rPr>
          <w:rFonts w:asciiTheme="majorBidi" w:hAnsiTheme="majorBidi" w:cstheme="majorBidi"/>
          <w:sz w:val="22"/>
          <w:szCs w:val="22"/>
        </w:rPr>
      </w:pPr>
      <w:r w:rsidRPr="00C46C09">
        <w:rPr>
          <w:rFonts w:asciiTheme="majorBidi" w:hAnsiTheme="majorBidi" w:cstheme="majorBidi"/>
          <w:sz w:val="22"/>
          <w:szCs w:val="22"/>
        </w:rPr>
        <w:t>This is an introductory course in entrepreneurship</w:t>
      </w:r>
    </w:p>
    <w:p w14:paraId="0D01BFFA" w14:textId="77777777" w:rsidR="001C6E52" w:rsidRPr="00C46C09" w:rsidRDefault="001C6E52" w:rsidP="001C6E52">
      <w:pPr>
        <w:jc w:val="both"/>
        <w:rPr>
          <w:rFonts w:asciiTheme="majorBidi" w:hAnsiTheme="majorBidi" w:cstheme="majorBidi"/>
          <w:sz w:val="22"/>
          <w:szCs w:val="22"/>
        </w:rPr>
      </w:pPr>
    </w:p>
    <w:p w14:paraId="172E831C" w14:textId="77777777" w:rsidR="001C6E52" w:rsidRPr="00C46C09" w:rsidRDefault="001C6E52" w:rsidP="001C6E52">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6E687FDE" w14:textId="53431B5C" w:rsidR="001C6E52" w:rsidRPr="00C46C09" w:rsidRDefault="001C6E52" w:rsidP="001C6E52">
      <w:pPr>
        <w:jc w:val="both"/>
        <w:rPr>
          <w:rFonts w:asciiTheme="majorBidi" w:hAnsiTheme="majorBidi" w:cstheme="majorBidi"/>
          <w:sz w:val="22"/>
          <w:szCs w:val="22"/>
        </w:rPr>
      </w:pPr>
      <w:r w:rsidRPr="00C46C09">
        <w:rPr>
          <w:rFonts w:asciiTheme="majorBidi" w:hAnsiTheme="majorBidi" w:cstheme="majorBidi"/>
          <w:bCs/>
          <w:sz w:val="22"/>
          <w:szCs w:val="22"/>
        </w:rPr>
        <w:t>The course is designed to provide students an understanding of processes of creating a venture. The course identifies key competencies to be an entrepreneur and further explores the dynamics entrepreneurship in Pakistan. It further investigates and explores the entrepreneurial ecosystem, entrepreneurial motivation and culture of Pakistan. This course will help student understanding the key concept of entrepreneurship, opportunities identification, creativity and innovation, feasibility, business models, business model canvas, business plan, dynamics of entrepreneurial team, venture valuation and management.</w:t>
      </w:r>
    </w:p>
    <w:p w14:paraId="39FE586B" w14:textId="77777777" w:rsidR="001C6E52" w:rsidRPr="00C46C09" w:rsidRDefault="001C6E52" w:rsidP="001C6E52">
      <w:pPr>
        <w:jc w:val="both"/>
        <w:rPr>
          <w:rFonts w:asciiTheme="majorBidi" w:hAnsiTheme="majorBidi" w:cstheme="majorBidi"/>
          <w:sz w:val="22"/>
          <w:szCs w:val="22"/>
        </w:rPr>
      </w:pPr>
    </w:p>
    <w:p w14:paraId="6D92C295" w14:textId="77777777" w:rsidR="001C6E52" w:rsidRPr="00C46C09" w:rsidRDefault="001C6E52" w:rsidP="001C6E52">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323FB36F" w14:textId="77777777" w:rsidR="001C6E52" w:rsidRPr="00C46C09" w:rsidRDefault="001C6E52" w:rsidP="001C6E52">
      <w:pPr>
        <w:jc w:val="both"/>
        <w:rPr>
          <w:rFonts w:asciiTheme="majorBidi" w:hAnsiTheme="majorBidi" w:cstheme="majorBidi"/>
          <w:sz w:val="22"/>
          <w:szCs w:val="22"/>
        </w:rPr>
      </w:pPr>
    </w:p>
    <w:p w14:paraId="50D372FA" w14:textId="77777777" w:rsidR="001C6E52" w:rsidRPr="00C46C09" w:rsidRDefault="001C6E52" w:rsidP="001C6E52">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7C36403B" w14:textId="48D21253" w:rsidR="004356EC" w:rsidRPr="00C46C09" w:rsidRDefault="004356EC" w:rsidP="000427DE">
      <w:pPr>
        <w:pStyle w:val="ListParagraph"/>
        <w:numPr>
          <w:ilvl w:val="0"/>
          <w:numId w:val="8"/>
        </w:numPr>
        <w:rPr>
          <w:rFonts w:asciiTheme="majorBidi" w:hAnsiTheme="majorBidi" w:cstheme="majorBidi"/>
          <w:bCs/>
          <w:iCs/>
          <w:color w:val="000000"/>
        </w:rPr>
      </w:pPr>
      <w:r w:rsidRPr="00C46C09">
        <w:rPr>
          <w:rFonts w:asciiTheme="majorBidi" w:hAnsiTheme="majorBidi" w:cstheme="majorBidi"/>
          <w:bCs/>
          <w:iCs/>
          <w:color w:val="000000"/>
        </w:rPr>
        <w:t xml:space="preserve">Managing New Venture, Anjan Raichaudhuri, 1st Edition,  PHI Learning, India </w:t>
      </w:r>
    </w:p>
    <w:p w14:paraId="5AEECFDD" w14:textId="12BC199B" w:rsidR="001C6E52" w:rsidRPr="00C46C09" w:rsidRDefault="004356EC" w:rsidP="000427DE">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Jugaad innovation, Navi Radjou, Jaideep Prabhu and Simone Ahuja, 1st Edition John Wiley &amp; Sons</w:t>
      </w:r>
    </w:p>
    <w:p w14:paraId="16A93278" w14:textId="77777777" w:rsidR="001C6E52" w:rsidRPr="00C46C09" w:rsidRDefault="001C6E52" w:rsidP="001C6E52">
      <w:pPr>
        <w:jc w:val="both"/>
        <w:rPr>
          <w:rFonts w:asciiTheme="majorBidi" w:hAnsiTheme="majorBidi" w:cstheme="majorBidi"/>
          <w:sz w:val="22"/>
          <w:szCs w:val="22"/>
        </w:rPr>
      </w:pPr>
    </w:p>
    <w:p w14:paraId="7401EF9F" w14:textId="77777777" w:rsidR="001C6E52" w:rsidRPr="00C46C09" w:rsidRDefault="001C6E52" w:rsidP="001C6E52">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473ADEAE" w14:textId="77777777" w:rsidR="004356EC" w:rsidRPr="00C46C09" w:rsidRDefault="004356EC" w:rsidP="004356EC">
      <w:pPr>
        <w:pStyle w:val="ListParagraph"/>
        <w:numPr>
          <w:ilvl w:val="0"/>
          <w:numId w:val="8"/>
        </w:numPr>
        <w:rPr>
          <w:rFonts w:asciiTheme="majorBidi" w:hAnsiTheme="majorBidi" w:cstheme="majorBidi"/>
          <w:bCs/>
          <w:iCs/>
          <w:color w:val="000000"/>
        </w:rPr>
      </w:pPr>
      <w:r w:rsidRPr="00C46C09">
        <w:rPr>
          <w:rFonts w:asciiTheme="majorBidi" w:hAnsiTheme="majorBidi" w:cstheme="majorBidi"/>
          <w:bCs/>
          <w:iCs/>
          <w:color w:val="000000"/>
        </w:rPr>
        <w:t xml:space="preserve">Venture Creation:  Business Success Secrets Revealed, by </w:t>
      </w:r>
      <w:proofErr w:type="spellStart"/>
      <w:r w:rsidRPr="00C46C09">
        <w:rPr>
          <w:rFonts w:asciiTheme="majorBidi" w:hAnsiTheme="majorBidi" w:cstheme="majorBidi"/>
          <w:bCs/>
          <w:iCs/>
          <w:color w:val="000000"/>
        </w:rPr>
        <w:t>Ansir</w:t>
      </w:r>
      <w:proofErr w:type="spellEnd"/>
      <w:r w:rsidRPr="00C46C09">
        <w:rPr>
          <w:rFonts w:asciiTheme="majorBidi" w:hAnsiTheme="majorBidi" w:cstheme="majorBidi"/>
          <w:bCs/>
          <w:iCs/>
          <w:color w:val="000000"/>
        </w:rPr>
        <w:t xml:space="preserve"> A Rajput </w:t>
      </w:r>
    </w:p>
    <w:p w14:paraId="0952924A" w14:textId="387D83B1" w:rsidR="001C6E52" w:rsidRPr="00C46C09" w:rsidRDefault="004356EC" w:rsidP="004356EC">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 xml:space="preserve">Course Pack, Entrepreneur the Problem Solver by </w:t>
      </w:r>
      <w:proofErr w:type="spellStart"/>
      <w:r w:rsidRPr="00C46C09">
        <w:rPr>
          <w:rFonts w:asciiTheme="majorBidi" w:hAnsiTheme="majorBidi" w:cstheme="majorBidi"/>
          <w:bCs/>
          <w:iCs/>
          <w:color w:val="000000"/>
        </w:rPr>
        <w:t>Ansir</w:t>
      </w:r>
      <w:proofErr w:type="spellEnd"/>
      <w:r w:rsidRPr="00C46C09">
        <w:rPr>
          <w:rFonts w:asciiTheme="majorBidi" w:hAnsiTheme="majorBidi" w:cstheme="majorBidi"/>
          <w:bCs/>
          <w:iCs/>
          <w:color w:val="000000"/>
        </w:rPr>
        <w:t xml:space="preserve">  A Rajput</w:t>
      </w:r>
    </w:p>
    <w:p w14:paraId="3FC2C72C" w14:textId="77777777" w:rsidR="001C6E52" w:rsidRPr="00C46C09" w:rsidRDefault="001C6E52" w:rsidP="001C6E52">
      <w:pPr>
        <w:jc w:val="both"/>
        <w:rPr>
          <w:rFonts w:asciiTheme="majorBidi" w:hAnsiTheme="majorBidi" w:cstheme="majorBidi"/>
          <w:sz w:val="22"/>
          <w:szCs w:val="22"/>
        </w:rPr>
      </w:pPr>
    </w:p>
    <w:p w14:paraId="2E5FB5DB" w14:textId="77777777" w:rsidR="001C6E52" w:rsidRPr="00C46C09" w:rsidRDefault="001C6E52" w:rsidP="001C6E52">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28D0685A" w14:textId="77777777" w:rsidR="001C6E52" w:rsidRPr="00C46C09" w:rsidRDefault="001C6E52" w:rsidP="001C6E52">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5E401DB5" w14:textId="77777777" w:rsidR="001C6E52" w:rsidRPr="00C46C09" w:rsidRDefault="001C6E52" w:rsidP="001C6E52">
      <w:pPr>
        <w:ind w:left="684" w:hanging="684"/>
        <w:rPr>
          <w:rFonts w:asciiTheme="majorBidi" w:hAnsiTheme="majorBidi" w:cstheme="majorBidi"/>
          <w:sz w:val="22"/>
          <w:szCs w:val="22"/>
        </w:rPr>
      </w:pPr>
    </w:p>
    <w:p w14:paraId="5CC0A0DD" w14:textId="353B70BE" w:rsidR="001C6E52" w:rsidRPr="00C46C09" w:rsidRDefault="001C6E52" w:rsidP="001C6E52">
      <w:pPr>
        <w:ind w:left="1440" w:hanging="990"/>
        <w:jc w:val="both"/>
        <w:rPr>
          <w:rFonts w:asciiTheme="majorBidi" w:hAnsiTheme="majorBidi" w:cstheme="majorBidi"/>
          <w:sz w:val="22"/>
          <w:szCs w:val="22"/>
          <w:shd w:val="clear" w:color="auto" w:fill="FFFFFF"/>
        </w:rPr>
      </w:pPr>
      <w:r w:rsidRPr="000743B6">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F80264" w:rsidRPr="00C46C09">
        <w:rPr>
          <w:rFonts w:asciiTheme="majorBidi" w:eastAsia="Calibri" w:hAnsiTheme="majorBidi" w:cstheme="majorBidi"/>
          <w:bCs/>
          <w:sz w:val="22"/>
          <w:szCs w:val="22"/>
        </w:rPr>
        <w:t>Describe the concepts of entrepreneurship, entrepreneurs, and entrepreneurial business</w:t>
      </w:r>
      <w:r w:rsidRPr="00C46C09">
        <w:rPr>
          <w:rFonts w:asciiTheme="majorBidi" w:hAnsiTheme="majorBidi" w:cstheme="majorBidi"/>
          <w:sz w:val="22"/>
          <w:szCs w:val="22"/>
          <w:shd w:val="clear" w:color="auto" w:fill="FFFFFF"/>
        </w:rPr>
        <w:t>. (C</w:t>
      </w:r>
      <w:r w:rsidR="004356EC" w:rsidRPr="00C46C09">
        <w:rPr>
          <w:rFonts w:asciiTheme="majorBidi" w:hAnsiTheme="majorBidi" w:cstheme="majorBidi"/>
          <w:sz w:val="22"/>
          <w:szCs w:val="22"/>
          <w:shd w:val="clear" w:color="auto" w:fill="FFFFFF"/>
        </w:rPr>
        <w:t>2</w:t>
      </w:r>
      <w:r w:rsidRPr="00C46C09">
        <w:rPr>
          <w:rFonts w:asciiTheme="majorBidi" w:hAnsiTheme="majorBidi" w:cstheme="majorBidi"/>
          <w:sz w:val="22"/>
          <w:szCs w:val="22"/>
          <w:shd w:val="clear" w:color="auto" w:fill="FFFFFF"/>
        </w:rPr>
        <w:t>-</w:t>
      </w:r>
      <w:r w:rsidR="004356EC" w:rsidRPr="00C46C09">
        <w:rPr>
          <w:rFonts w:asciiTheme="majorBidi" w:hAnsiTheme="majorBidi" w:cstheme="majorBidi"/>
          <w:sz w:val="22"/>
          <w:szCs w:val="22"/>
          <w:shd w:val="clear" w:color="auto" w:fill="FFFFFF"/>
        </w:rPr>
        <w:t>Understand</w:t>
      </w:r>
      <w:r w:rsidRPr="00C46C09">
        <w:rPr>
          <w:rFonts w:asciiTheme="majorBidi" w:hAnsiTheme="majorBidi" w:cstheme="majorBidi"/>
          <w:sz w:val="22"/>
          <w:szCs w:val="22"/>
          <w:shd w:val="clear" w:color="auto" w:fill="FFFFFF"/>
        </w:rPr>
        <w:t>)</w:t>
      </w:r>
    </w:p>
    <w:p w14:paraId="64E81EA4" w14:textId="122E7F30" w:rsidR="001C6E52" w:rsidRPr="00C46C09" w:rsidRDefault="001C6E52" w:rsidP="001C6E52">
      <w:pPr>
        <w:ind w:left="1440" w:hanging="990"/>
        <w:jc w:val="both"/>
        <w:rPr>
          <w:rFonts w:asciiTheme="majorBidi" w:hAnsiTheme="majorBidi" w:cstheme="majorBidi"/>
          <w:b/>
          <w:color w:val="333333"/>
          <w:sz w:val="22"/>
          <w:szCs w:val="22"/>
          <w:shd w:val="clear" w:color="auto" w:fill="FFFFFF"/>
        </w:rPr>
      </w:pPr>
      <w:r w:rsidRPr="000743B6">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eastAsia="Calibri" w:hAnsiTheme="majorBidi" w:cstheme="majorBidi"/>
          <w:bCs/>
          <w:sz w:val="22"/>
          <w:szCs w:val="22"/>
        </w:rPr>
        <w:t>Apply business models to a start-up and design a roadmap</w:t>
      </w:r>
      <w:r w:rsidRPr="00C46C09">
        <w:rPr>
          <w:rFonts w:asciiTheme="majorBidi" w:hAnsiTheme="majorBidi" w:cstheme="majorBidi"/>
          <w:sz w:val="22"/>
          <w:szCs w:val="22"/>
          <w:shd w:val="clear" w:color="auto" w:fill="FFFFFF"/>
        </w:rPr>
        <w:t>. (C3-Apply)</w:t>
      </w:r>
    </w:p>
    <w:p w14:paraId="37EC6A0C" w14:textId="41E51DE7" w:rsidR="001C6E52" w:rsidRPr="00C46C09" w:rsidRDefault="001C6E52" w:rsidP="001C6E52">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4356EC" w:rsidRPr="00C46C09">
        <w:rPr>
          <w:rFonts w:asciiTheme="majorBidi" w:eastAsia="Calibri" w:hAnsiTheme="majorBidi" w:cstheme="majorBidi"/>
          <w:bCs/>
          <w:sz w:val="22"/>
          <w:szCs w:val="22"/>
        </w:rPr>
        <w:t>Analy</w:t>
      </w:r>
      <w:r w:rsidR="00F80264" w:rsidRPr="00C46C09">
        <w:rPr>
          <w:rFonts w:asciiTheme="majorBidi" w:eastAsia="Calibri" w:hAnsiTheme="majorBidi" w:cstheme="majorBidi"/>
          <w:bCs/>
          <w:sz w:val="22"/>
          <w:szCs w:val="22"/>
        </w:rPr>
        <w:t>z</w:t>
      </w:r>
      <w:r w:rsidR="004356EC" w:rsidRPr="00C46C09">
        <w:rPr>
          <w:rFonts w:asciiTheme="majorBidi" w:eastAsia="Calibri" w:hAnsiTheme="majorBidi" w:cstheme="majorBidi"/>
          <w:bCs/>
          <w:sz w:val="22"/>
          <w:szCs w:val="22"/>
        </w:rPr>
        <w:t>e the viability of a business idea by building a model canvas</w:t>
      </w:r>
      <w:r w:rsidRPr="00C46C09">
        <w:rPr>
          <w:rFonts w:asciiTheme="majorBidi" w:hAnsiTheme="majorBidi" w:cstheme="majorBidi"/>
          <w:sz w:val="22"/>
          <w:szCs w:val="22"/>
          <w:shd w:val="clear" w:color="auto" w:fill="FFFFFF"/>
        </w:rPr>
        <w:t>. (C4-Analyze)</w:t>
      </w:r>
    </w:p>
    <w:p w14:paraId="03AD1A7E" w14:textId="77777777" w:rsidR="001C6E52" w:rsidRPr="00C46C09" w:rsidRDefault="001C6E52" w:rsidP="001C6E52">
      <w:pPr>
        <w:jc w:val="both"/>
        <w:rPr>
          <w:rFonts w:asciiTheme="majorBidi" w:hAnsiTheme="majorBidi" w:cstheme="majorBidi"/>
          <w:sz w:val="22"/>
          <w:szCs w:val="22"/>
        </w:rPr>
      </w:pPr>
    </w:p>
    <w:p w14:paraId="22DDF5DE" w14:textId="77777777" w:rsidR="001C6E52" w:rsidRPr="00C46C09" w:rsidRDefault="001C6E52" w:rsidP="001C6E52">
      <w:pPr>
        <w:jc w:val="both"/>
        <w:rPr>
          <w:rFonts w:asciiTheme="majorBidi" w:hAnsiTheme="majorBidi" w:cstheme="majorBidi"/>
          <w:sz w:val="22"/>
          <w:szCs w:val="22"/>
        </w:rPr>
      </w:pPr>
    </w:p>
    <w:p w14:paraId="382E11ED" w14:textId="77777777" w:rsidR="001C6E52" w:rsidRPr="00C46C09" w:rsidRDefault="001C6E52" w:rsidP="001C6E52">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5A72877D" w14:textId="77777777" w:rsidR="001C6E52" w:rsidRPr="00C46C09" w:rsidRDefault="001C6E52" w:rsidP="001C6E52">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F62FA2" w:rsidRPr="00C46C09" w14:paraId="02781943" w14:textId="77777777" w:rsidTr="00F62FA2">
        <w:trPr>
          <w:trHeight w:val="576"/>
        </w:trPr>
        <w:tc>
          <w:tcPr>
            <w:tcW w:w="0" w:type="auto"/>
            <w:tcBorders>
              <w:bottom w:val="single" w:sz="4" w:space="0" w:color="000000"/>
            </w:tcBorders>
            <w:shd w:val="clear" w:color="auto" w:fill="D9D9D9"/>
            <w:vAlign w:val="center"/>
          </w:tcPr>
          <w:p w14:paraId="76C4B0CE" w14:textId="77777777" w:rsidR="001C6E52" w:rsidRPr="00C46C09" w:rsidRDefault="001C6E52" w:rsidP="00F62FA2">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GAs</w:t>
            </w:r>
          </w:p>
        </w:tc>
        <w:tc>
          <w:tcPr>
            <w:tcW w:w="1152" w:type="dxa"/>
            <w:shd w:val="clear" w:color="auto" w:fill="D9D9D9"/>
            <w:vAlign w:val="center"/>
          </w:tcPr>
          <w:p w14:paraId="72BFCC57" w14:textId="77777777" w:rsidR="001C6E52" w:rsidRPr="00C46C09" w:rsidRDefault="001C6E52"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430F0909" w14:textId="77777777" w:rsidR="001C6E52" w:rsidRPr="00C46C09" w:rsidRDefault="001C6E52"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32DA799C" w14:textId="77777777" w:rsidR="001C6E52" w:rsidRPr="00C46C09" w:rsidRDefault="001C6E52"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F62FA2" w:rsidRPr="00C46C09" w14:paraId="375B8281" w14:textId="77777777" w:rsidTr="00F62FA2">
        <w:trPr>
          <w:trHeight w:val="576"/>
        </w:trPr>
        <w:tc>
          <w:tcPr>
            <w:tcW w:w="0" w:type="auto"/>
            <w:shd w:val="clear" w:color="auto" w:fill="D9D9D9"/>
            <w:vAlign w:val="center"/>
          </w:tcPr>
          <w:p w14:paraId="546DCCAC" w14:textId="77777777" w:rsidR="001C6E52" w:rsidRPr="00C46C09" w:rsidRDefault="001C6E52" w:rsidP="000427DE">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GA-3 (Problem Analysis) </w:t>
            </w:r>
          </w:p>
        </w:tc>
        <w:tc>
          <w:tcPr>
            <w:tcW w:w="1152" w:type="dxa"/>
            <w:vAlign w:val="center"/>
          </w:tcPr>
          <w:p w14:paraId="1351B835"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41148BF1"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4C49695A" w14:textId="77777777" w:rsidR="001C6E52" w:rsidRPr="00C46C09" w:rsidRDefault="001C6E52" w:rsidP="00F62FA2">
            <w:pPr>
              <w:jc w:val="center"/>
              <w:rPr>
                <w:rFonts w:asciiTheme="majorBidi" w:eastAsia="Calibri" w:hAnsiTheme="majorBidi" w:cstheme="majorBidi"/>
                <w:sz w:val="22"/>
                <w:szCs w:val="22"/>
              </w:rPr>
            </w:pPr>
          </w:p>
        </w:tc>
      </w:tr>
      <w:tr w:rsidR="00F62FA2" w:rsidRPr="00C46C09" w14:paraId="590A3D22" w14:textId="77777777" w:rsidTr="00F62FA2">
        <w:trPr>
          <w:trHeight w:val="576"/>
        </w:trPr>
        <w:tc>
          <w:tcPr>
            <w:tcW w:w="0" w:type="auto"/>
            <w:shd w:val="clear" w:color="auto" w:fill="D9D9D9"/>
            <w:vAlign w:val="center"/>
          </w:tcPr>
          <w:p w14:paraId="4CAA5C6A" w14:textId="77777777" w:rsidR="001C6E52" w:rsidRPr="00C46C09" w:rsidRDefault="001C6E52" w:rsidP="000427DE">
            <w:pPr>
              <w:rPr>
                <w:rFonts w:asciiTheme="majorBidi" w:eastAsia="Calibri" w:hAnsiTheme="majorBidi" w:cstheme="majorBidi"/>
                <w:sz w:val="22"/>
                <w:szCs w:val="22"/>
              </w:rPr>
            </w:pPr>
            <w:r w:rsidRPr="00C46C09">
              <w:rPr>
                <w:rFonts w:asciiTheme="majorBidi" w:eastAsia="Calibri" w:hAnsiTheme="majorBidi" w:cstheme="majorBidi"/>
                <w:sz w:val="22"/>
                <w:szCs w:val="22"/>
              </w:rPr>
              <w:t>GA-4 (Design/Development of Solutions)</w:t>
            </w:r>
          </w:p>
        </w:tc>
        <w:tc>
          <w:tcPr>
            <w:tcW w:w="1152" w:type="dxa"/>
            <w:vAlign w:val="center"/>
          </w:tcPr>
          <w:p w14:paraId="3EA82846" w14:textId="77777777" w:rsidR="001C6E52" w:rsidRPr="00C46C09" w:rsidRDefault="001C6E52" w:rsidP="00F62FA2">
            <w:pPr>
              <w:jc w:val="center"/>
              <w:rPr>
                <w:rFonts w:asciiTheme="majorBidi" w:eastAsia="Calibri" w:hAnsiTheme="majorBidi" w:cstheme="majorBidi"/>
                <w:sz w:val="22"/>
                <w:szCs w:val="22"/>
              </w:rPr>
            </w:pPr>
          </w:p>
        </w:tc>
        <w:tc>
          <w:tcPr>
            <w:tcW w:w="1152" w:type="dxa"/>
            <w:vAlign w:val="center"/>
          </w:tcPr>
          <w:p w14:paraId="541DD022" w14:textId="77777777" w:rsidR="001C6E52" w:rsidRPr="00C46C09" w:rsidRDefault="001C6E52" w:rsidP="00F62FA2">
            <w:pPr>
              <w:jc w:val="center"/>
              <w:rPr>
                <w:rFonts w:asciiTheme="majorBidi" w:eastAsia="Calibri" w:hAnsiTheme="majorBidi" w:cstheme="majorBidi"/>
                <w:sz w:val="22"/>
                <w:szCs w:val="22"/>
              </w:rPr>
            </w:pPr>
          </w:p>
        </w:tc>
        <w:tc>
          <w:tcPr>
            <w:tcW w:w="1152" w:type="dxa"/>
            <w:vAlign w:val="center"/>
          </w:tcPr>
          <w:p w14:paraId="16C685DD"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bl>
    <w:p w14:paraId="78D836FC" w14:textId="77777777" w:rsidR="001C6E52" w:rsidRPr="00C46C09" w:rsidRDefault="001C6E52" w:rsidP="001C6E52">
      <w:pPr>
        <w:jc w:val="both"/>
        <w:rPr>
          <w:rFonts w:asciiTheme="majorBidi" w:hAnsiTheme="majorBidi" w:cstheme="majorBidi"/>
          <w:sz w:val="22"/>
          <w:szCs w:val="22"/>
        </w:rPr>
      </w:pPr>
    </w:p>
    <w:p w14:paraId="19C2687F" w14:textId="77777777" w:rsidR="001C6E52" w:rsidRPr="00C46C09" w:rsidRDefault="001C6E52" w:rsidP="001C6E52">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522F88DB" w14:textId="77777777" w:rsidR="001C6E52" w:rsidRPr="00C46C09" w:rsidRDefault="001C6E52" w:rsidP="001C6E52">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F62FA2" w:rsidRPr="00C46C09" w14:paraId="4D3263DC" w14:textId="77777777" w:rsidTr="00F62FA2">
        <w:trPr>
          <w:trHeight w:val="576"/>
        </w:trPr>
        <w:tc>
          <w:tcPr>
            <w:tcW w:w="990" w:type="dxa"/>
            <w:tcBorders>
              <w:bottom w:val="single" w:sz="4" w:space="0" w:color="000000"/>
            </w:tcBorders>
            <w:shd w:val="clear" w:color="auto" w:fill="D9D9D9"/>
            <w:vAlign w:val="center"/>
          </w:tcPr>
          <w:p w14:paraId="04A226A8" w14:textId="77777777" w:rsidR="001C6E52" w:rsidRPr="00C46C09" w:rsidRDefault="001C6E52"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5BB1C07D" w14:textId="77777777" w:rsidR="001C6E52" w:rsidRPr="00C46C09" w:rsidRDefault="001C6E52" w:rsidP="00F62FA2">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F62FA2" w:rsidRPr="00C46C09" w14:paraId="71A3FD63" w14:textId="77777777" w:rsidTr="00F62FA2">
        <w:trPr>
          <w:trHeight w:val="576"/>
        </w:trPr>
        <w:tc>
          <w:tcPr>
            <w:tcW w:w="990" w:type="dxa"/>
            <w:shd w:val="clear" w:color="auto" w:fill="D9D9D9"/>
            <w:vAlign w:val="center"/>
          </w:tcPr>
          <w:p w14:paraId="212DD0B5"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75AC64CD" w14:textId="371E094A" w:rsidR="001C6E52" w:rsidRPr="00C46C09" w:rsidRDefault="004356EC" w:rsidP="00F62FA2">
            <w:pPr>
              <w:jc w:val="both"/>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Pakistan's Entrepreneurial Spark, The Entrepreneurial Landscape in Pakistan, Entrepreneur, Entrepreneurship and the Entrepreneurial Mindset, Traits of Successful Entrepreneurs, The Entrepreneur's Edge: Problem-Solving Acumen,</w:t>
            </w:r>
          </w:p>
        </w:tc>
      </w:tr>
      <w:tr w:rsidR="00F62FA2" w:rsidRPr="00C46C09" w14:paraId="14590361" w14:textId="77777777" w:rsidTr="00F62FA2">
        <w:trPr>
          <w:trHeight w:val="576"/>
        </w:trPr>
        <w:tc>
          <w:tcPr>
            <w:tcW w:w="990" w:type="dxa"/>
            <w:shd w:val="clear" w:color="auto" w:fill="D9D9D9"/>
            <w:vAlign w:val="center"/>
          </w:tcPr>
          <w:p w14:paraId="3B3CB4FA"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22F7B7F5" w14:textId="7D69AC4B" w:rsidR="001C6E52" w:rsidRPr="00C46C09" w:rsidRDefault="004356EC" w:rsidP="004356EC">
            <w:pPr>
              <w:rPr>
                <w:rFonts w:asciiTheme="majorBidi" w:eastAsia="Calibri" w:hAnsiTheme="majorBidi" w:cstheme="majorBidi"/>
                <w:sz w:val="22"/>
                <w:szCs w:val="22"/>
              </w:rPr>
            </w:pPr>
            <w:r w:rsidRPr="00C46C09">
              <w:rPr>
                <w:rFonts w:asciiTheme="majorBidi" w:eastAsia="Calibri" w:hAnsiTheme="majorBidi" w:cstheme="majorBidi"/>
                <w:bCs/>
                <w:kern w:val="2"/>
                <w:sz w:val="22"/>
                <w:szCs w:val="22"/>
                <w:lang w:val="en-GB"/>
              </w:rPr>
              <w:t>What Entrepreneurs Do, How Entrepreneurs Do It, How to Find an Entrepreneurial Problem (Opportunity), Corridor Principle, Creative Imitation, Law of Abundance, Entrepreneurial Framework, Rule of Asking Around, Circle of Influence, Success Stories, Innovation and Creativity, Sources of Creativity</w:t>
            </w:r>
          </w:p>
        </w:tc>
      </w:tr>
      <w:tr w:rsidR="00F62FA2" w:rsidRPr="00C46C09" w14:paraId="3B83CFE8" w14:textId="77777777" w:rsidTr="00F62FA2">
        <w:trPr>
          <w:trHeight w:val="576"/>
        </w:trPr>
        <w:tc>
          <w:tcPr>
            <w:tcW w:w="990" w:type="dxa"/>
            <w:shd w:val="clear" w:color="auto" w:fill="D9D9D9"/>
            <w:vAlign w:val="center"/>
          </w:tcPr>
          <w:p w14:paraId="35E35DC1"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6E9093D2" w14:textId="669068A8"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bCs/>
                <w:kern w:val="2"/>
                <w:sz w:val="22"/>
                <w:szCs w:val="22"/>
                <w:lang w:val="en-GB"/>
              </w:rPr>
              <w:t>Industry-Specific Entrepreneurship, Entrepreneurship by Approach, Explaining an Entrepreneurial Opportunity, Types of Ventures, 30 Business Models, Best Business Models for Startups (Recommendations), Franchising Business Model</w:t>
            </w:r>
          </w:p>
        </w:tc>
      </w:tr>
      <w:tr w:rsidR="00F62FA2" w:rsidRPr="00C46C09" w14:paraId="637A48C6" w14:textId="77777777" w:rsidTr="00F62FA2">
        <w:trPr>
          <w:trHeight w:val="576"/>
        </w:trPr>
        <w:tc>
          <w:tcPr>
            <w:tcW w:w="990" w:type="dxa"/>
            <w:shd w:val="clear" w:color="auto" w:fill="D9D9D9"/>
            <w:vAlign w:val="center"/>
          </w:tcPr>
          <w:p w14:paraId="4ACBD16B"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082DE36C" w14:textId="64709023"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bCs/>
                <w:kern w:val="2"/>
                <w:sz w:val="22"/>
                <w:szCs w:val="22"/>
                <w:lang w:val="en-GB"/>
              </w:rPr>
              <w:t>The Five Stages of Entrepreneurship, Stage 1: Ideation, Stage 2: Planning, Stage 3: Execution, Stage 4: Scaling, Stage 5: Hypergrowth\Exit\Scale</w:t>
            </w:r>
          </w:p>
        </w:tc>
      </w:tr>
      <w:tr w:rsidR="00F62FA2" w:rsidRPr="00C46C09" w14:paraId="6D4A5E54" w14:textId="77777777" w:rsidTr="00F62FA2">
        <w:trPr>
          <w:trHeight w:val="576"/>
        </w:trPr>
        <w:tc>
          <w:tcPr>
            <w:tcW w:w="990" w:type="dxa"/>
            <w:shd w:val="clear" w:color="auto" w:fill="D9D9D9"/>
            <w:vAlign w:val="center"/>
          </w:tcPr>
          <w:p w14:paraId="6546CA04"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67C0DF7B" w14:textId="7E4ED615"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Canvas Approach: Model and Lean Canvas, Why Canvas, History of Canvas, Component of Canvas, Problem</w:t>
            </w:r>
          </w:p>
        </w:tc>
      </w:tr>
      <w:tr w:rsidR="00F62FA2" w:rsidRPr="00C46C09" w14:paraId="46E8E7FB" w14:textId="77777777" w:rsidTr="00F62FA2">
        <w:trPr>
          <w:trHeight w:val="576"/>
        </w:trPr>
        <w:tc>
          <w:tcPr>
            <w:tcW w:w="990" w:type="dxa"/>
            <w:shd w:val="clear" w:color="auto" w:fill="D9D9D9"/>
            <w:vAlign w:val="center"/>
          </w:tcPr>
          <w:p w14:paraId="5911A4E4"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14EF99B8" w14:textId="1221FCA7"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Problem, approaches to figure it out and explain it.</w:t>
            </w:r>
          </w:p>
        </w:tc>
      </w:tr>
      <w:tr w:rsidR="00F62FA2" w:rsidRPr="00C46C09" w14:paraId="6E08869E" w14:textId="77777777" w:rsidTr="00F62FA2">
        <w:trPr>
          <w:trHeight w:val="576"/>
        </w:trPr>
        <w:tc>
          <w:tcPr>
            <w:tcW w:w="990" w:type="dxa"/>
            <w:shd w:val="clear" w:color="auto" w:fill="D9D9D9"/>
            <w:vAlign w:val="center"/>
          </w:tcPr>
          <w:p w14:paraId="7018749A"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753E31C7" w14:textId="4E16DBE8"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Customer Segments, types of segments and how to define your segment</w:t>
            </w:r>
          </w:p>
        </w:tc>
      </w:tr>
      <w:tr w:rsidR="00F62FA2" w:rsidRPr="00C46C09" w14:paraId="49F1D786" w14:textId="77777777" w:rsidTr="00F62FA2">
        <w:trPr>
          <w:trHeight w:val="576"/>
        </w:trPr>
        <w:tc>
          <w:tcPr>
            <w:tcW w:w="990" w:type="dxa"/>
            <w:shd w:val="clear" w:color="auto" w:fill="D9D9D9"/>
            <w:vAlign w:val="center"/>
          </w:tcPr>
          <w:p w14:paraId="582147D2"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0FCD16D6" w14:textId="431D68E5"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Value Proposition, Key Metrics of Success, unfair Advantage</w:t>
            </w:r>
          </w:p>
        </w:tc>
      </w:tr>
      <w:tr w:rsidR="00F62FA2" w:rsidRPr="00C46C09" w14:paraId="5D194436" w14:textId="77777777" w:rsidTr="00F62FA2">
        <w:trPr>
          <w:trHeight w:val="576"/>
        </w:trPr>
        <w:tc>
          <w:tcPr>
            <w:tcW w:w="8905" w:type="dxa"/>
            <w:gridSpan w:val="2"/>
            <w:shd w:val="clear" w:color="auto" w:fill="D9D9D9"/>
            <w:vAlign w:val="center"/>
          </w:tcPr>
          <w:p w14:paraId="5DE609F7"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F62FA2" w:rsidRPr="00C46C09" w14:paraId="69DBA37E" w14:textId="77777777" w:rsidTr="00F62FA2">
        <w:trPr>
          <w:trHeight w:val="576"/>
        </w:trPr>
        <w:tc>
          <w:tcPr>
            <w:tcW w:w="990" w:type="dxa"/>
            <w:shd w:val="clear" w:color="auto" w:fill="D9D9D9"/>
            <w:vAlign w:val="center"/>
          </w:tcPr>
          <w:p w14:paraId="2D5AB2A5"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0B84346B" w14:textId="69E6738B"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Location of Business, Channels of Communication, Channels of Distribution</w:t>
            </w:r>
          </w:p>
        </w:tc>
      </w:tr>
      <w:tr w:rsidR="00F62FA2" w:rsidRPr="00C46C09" w14:paraId="5C9D0DDA" w14:textId="77777777" w:rsidTr="00F62FA2">
        <w:trPr>
          <w:trHeight w:val="576"/>
        </w:trPr>
        <w:tc>
          <w:tcPr>
            <w:tcW w:w="990" w:type="dxa"/>
            <w:shd w:val="clear" w:color="auto" w:fill="D9D9D9"/>
            <w:vAlign w:val="center"/>
          </w:tcPr>
          <w:p w14:paraId="2A1C0293"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0F9B872A" w14:textId="059A8D19"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Methods and Means for Startup in Pakistan</w:t>
            </w:r>
          </w:p>
        </w:tc>
      </w:tr>
      <w:tr w:rsidR="00F62FA2" w:rsidRPr="00C46C09" w14:paraId="6032876C" w14:textId="77777777" w:rsidTr="00F62FA2">
        <w:trPr>
          <w:trHeight w:val="576"/>
        </w:trPr>
        <w:tc>
          <w:tcPr>
            <w:tcW w:w="990" w:type="dxa"/>
            <w:shd w:val="clear" w:color="auto" w:fill="D9D9D9"/>
            <w:vAlign w:val="center"/>
          </w:tcPr>
          <w:p w14:paraId="10295BDC"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1DB5BD79" w14:textId="11740E8A"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bCs/>
                <w:color w:val="000000"/>
                <w:kern w:val="2"/>
                <w:sz w:val="22"/>
                <w:szCs w:val="22"/>
              </w:rPr>
              <w:t>Cost Structure, Revenue Streams, Legal Structure of a Business in Pakistan</w:t>
            </w:r>
          </w:p>
        </w:tc>
      </w:tr>
      <w:tr w:rsidR="00F62FA2" w:rsidRPr="00C46C09" w14:paraId="1F33041A" w14:textId="77777777" w:rsidTr="00F62FA2">
        <w:trPr>
          <w:trHeight w:val="576"/>
        </w:trPr>
        <w:tc>
          <w:tcPr>
            <w:tcW w:w="990" w:type="dxa"/>
            <w:shd w:val="clear" w:color="auto" w:fill="D9D9D9"/>
            <w:vAlign w:val="center"/>
          </w:tcPr>
          <w:p w14:paraId="0D822A7B"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55A467E8" w14:textId="140D3E45"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Incubation, History, Types and Kinds, Coworking Spaces</w:t>
            </w:r>
          </w:p>
        </w:tc>
      </w:tr>
      <w:tr w:rsidR="00F62FA2" w:rsidRPr="00C46C09" w14:paraId="6CE0A39F" w14:textId="77777777" w:rsidTr="00F62FA2">
        <w:trPr>
          <w:trHeight w:val="576"/>
        </w:trPr>
        <w:tc>
          <w:tcPr>
            <w:tcW w:w="990" w:type="dxa"/>
            <w:shd w:val="clear" w:color="auto" w:fill="D9D9D9"/>
            <w:vAlign w:val="center"/>
          </w:tcPr>
          <w:p w14:paraId="0331249A"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4A4701E9" w14:textId="77777777" w:rsidR="004356EC" w:rsidRPr="00C46C09" w:rsidRDefault="004356EC" w:rsidP="004356EC">
            <w:pPr>
              <w:rPr>
                <w:rFonts w:asciiTheme="majorBidi" w:eastAsia="Calibri" w:hAnsiTheme="majorBidi" w:cstheme="majorBidi"/>
                <w:color w:val="000000"/>
                <w:kern w:val="2"/>
                <w:sz w:val="22"/>
                <w:szCs w:val="22"/>
              </w:rPr>
            </w:pPr>
            <w:r w:rsidRPr="00C46C09">
              <w:rPr>
                <w:rFonts w:asciiTheme="majorBidi" w:eastAsia="Calibri" w:hAnsiTheme="majorBidi" w:cstheme="majorBidi"/>
                <w:color w:val="000000"/>
                <w:kern w:val="2"/>
                <w:sz w:val="22"/>
                <w:szCs w:val="22"/>
              </w:rPr>
              <w:t xml:space="preserve">Funding Choice and Challenges, Crowdfunding, </w:t>
            </w:r>
          </w:p>
          <w:p w14:paraId="0F55E28B" w14:textId="21211D84"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Venture Capital, Entrepreneurial Ecosystem of Pakistan</w:t>
            </w:r>
          </w:p>
        </w:tc>
      </w:tr>
      <w:tr w:rsidR="00F62FA2" w:rsidRPr="00C46C09" w14:paraId="2858AE3B" w14:textId="77777777" w:rsidTr="00F62FA2">
        <w:trPr>
          <w:trHeight w:val="576"/>
        </w:trPr>
        <w:tc>
          <w:tcPr>
            <w:tcW w:w="990" w:type="dxa"/>
            <w:shd w:val="clear" w:color="auto" w:fill="D9D9D9"/>
            <w:vAlign w:val="center"/>
          </w:tcPr>
          <w:p w14:paraId="00F1F34A"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5D0F2058" w14:textId="18632847"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The Importance of Team for a Startup, How to Build and keep the team</w:t>
            </w:r>
          </w:p>
        </w:tc>
      </w:tr>
      <w:tr w:rsidR="00F62FA2" w:rsidRPr="00C46C09" w14:paraId="38DB09F4" w14:textId="77777777" w:rsidTr="00F62FA2">
        <w:trPr>
          <w:trHeight w:val="576"/>
        </w:trPr>
        <w:tc>
          <w:tcPr>
            <w:tcW w:w="990" w:type="dxa"/>
            <w:shd w:val="clear" w:color="auto" w:fill="D9D9D9"/>
            <w:vAlign w:val="center"/>
          </w:tcPr>
          <w:p w14:paraId="6D20DFB4"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2132E72A" w14:textId="0D64452C" w:rsidR="001C6E52" w:rsidRPr="00C46C09"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Business Valuation Techniques for Startups, Exit strategy and choices</w:t>
            </w:r>
          </w:p>
        </w:tc>
      </w:tr>
      <w:tr w:rsidR="00F62FA2" w:rsidRPr="00C46C09" w14:paraId="79316375" w14:textId="77777777" w:rsidTr="00F62FA2">
        <w:trPr>
          <w:trHeight w:val="576"/>
        </w:trPr>
        <w:tc>
          <w:tcPr>
            <w:tcW w:w="990" w:type="dxa"/>
            <w:shd w:val="clear" w:color="auto" w:fill="D9D9D9"/>
            <w:vAlign w:val="center"/>
          </w:tcPr>
          <w:p w14:paraId="4619AB5C" w14:textId="77777777" w:rsidR="001C6E52" w:rsidRPr="00C46C09" w:rsidRDefault="001C6E52"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61CFBA77" w14:textId="43FFF907" w:rsidR="001C6E52" w:rsidRPr="00C46C09" w:rsidRDefault="004356EC" w:rsidP="00F62FA2">
            <w:pPr>
              <w:jc w:val="both"/>
              <w:rPr>
                <w:rFonts w:asciiTheme="majorBidi" w:eastAsia="Calibri" w:hAnsiTheme="majorBidi" w:cstheme="majorBidi"/>
                <w:sz w:val="22"/>
                <w:szCs w:val="22"/>
              </w:rPr>
            </w:pPr>
            <w:r w:rsidRPr="00C46C09">
              <w:rPr>
                <w:rFonts w:asciiTheme="majorBidi" w:eastAsia="Calibri" w:hAnsiTheme="majorBidi" w:cstheme="majorBidi"/>
                <w:color w:val="000000"/>
                <w:kern w:val="2"/>
                <w:sz w:val="22"/>
                <w:szCs w:val="22"/>
              </w:rPr>
              <w:t>Exhibition</w:t>
            </w:r>
          </w:p>
        </w:tc>
      </w:tr>
    </w:tbl>
    <w:p w14:paraId="76C185D9" w14:textId="77777777" w:rsidR="001C6E52" w:rsidRPr="00C46C09" w:rsidRDefault="001C6E52" w:rsidP="001C6E52">
      <w:pPr>
        <w:jc w:val="both"/>
        <w:rPr>
          <w:rFonts w:asciiTheme="majorBidi" w:hAnsiTheme="majorBidi" w:cstheme="majorBidi"/>
          <w:sz w:val="22"/>
          <w:szCs w:val="22"/>
        </w:rPr>
      </w:pPr>
    </w:p>
    <w:p w14:paraId="7ED3DCD6" w14:textId="700ED297" w:rsidR="00C61DDB" w:rsidRPr="00C46C09" w:rsidRDefault="00C61DDB" w:rsidP="00C61DDB">
      <w:pPr>
        <w:pStyle w:val="Heading3"/>
        <w:rPr>
          <w:rFonts w:asciiTheme="majorBidi" w:hAnsiTheme="majorBidi" w:cstheme="majorBidi"/>
          <w:sz w:val="22"/>
          <w:szCs w:val="22"/>
        </w:rPr>
      </w:pPr>
      <w:bookmarkStart w:id="67" w:name="_Toc219107960"/>
      <w:r w:rsidRPr="00C46C09">
        <w:rPr>
          <w:rFonts w:asciiTheme="majorBidi" w:hAnsiTheme="majorBidi" w:cstheme="majorBidi"/>
          <w:sz w:val="22"/>
          <w:szCs w:val="22"/>
        </w:rPr>
        <w:t>4.2.</w:t>
      </w:r>
      <w:r w:rsidR="00B41AE3" w:rsidRPr="00C46C09">
        <w:rPr>
          <w:rFonts w:asciiTheme="majorBidi" w:hAnsiTheme="majorBidi" w:cstheme="majorBidi"/>
          <w:sz w:val="22"/>
          <w:szCs w:val="22"/>
        </w:rPr>
        <w:t>13</w:t>
      </w:r>
      <w:r w:rsidRPr="00C46C09">
        <w:rPr>
          <w:rFonts w:asciiTheme="majorBidi" w:hAnsiTheme="majorBidi" w:cstheme="majorBidi"/>
          <w:sz w:val="22"/>
          <w:szCs w:val="22"/>
        </w:rPr>
        <w:t xml:space="preserve"> </w:t>
      </w:r>
      <w:r w:rsidR="00B41AE3" w:rsidRPr="00C46C09">
        <w:rPr>
          <w:rFonts w:asciiTheme="majorBidi" w:hAnsiTheme="majorBidi" w:cstheme="majorBidi"/>
          <w:sz w:val="22"/>
          <w:szCs w:val="22"/>
        </w:rPr>
        <w:t>Civics and Professional Ethics</w:t>
      </w:r>
      <w:bookmarkEnd w:id="67"/>
    </w:p>
    <w:p w14:paraId="061C41D4" w14:textId="77777777" w:rsidR="00B41AE3" w:rsidRPr="00C46C09" w:rsidRDefault="00B41AE3" w:rsidP="00B41AE3">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AIG2812 Civics and Professional Ethics</w:t>
      </w:r>
    </w:p>
    <w:p w14:paraId="05160A8E" w14:textId="77777777" w:rsidR="00B41AE3" w:rsidRPr="00C46C09" w:rsidRDefault="00B41AE3" w:rsidP="00B41AE3">
      <w:pPr>
        <w:rPr>
          <w:rFonts w:asciiTheme="majorBidi" w:hAnsiTheme="majorBidi" w:cstheme="majorBidi"/>
          <w:sz w:val="22"/>
          <w:szCs w:val="22"/>
        </w:rPr>
      </w:pPr>
    </w:p>
    <w:p w14:paraId="399FA754" w14:textId="77777777" w:rsidR="00B41AE3" w:rsidRPr="00C46C09" w:rsidRDefault="00B41AE3" w:rsidP="00B41AE3">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None</w:t>
      </w:r>
    </w:p>
    <w:p w14:paraId="3CE30EC4" w14:textId="77777777" w:rsidR="00B41AE3" w:rsidRPr="00C46C09" w:rsidRDefault="00B41AE3" w:rsidP="00B41AE3">
      <w:pPr>
        <w:rPr>
          <w:rFonts w:asciiTheme="majorBidi" w:hAnsiTheme="majorBidi" w:cstheme="majorBidi"/>
          <w:sz w:val="22"/>
          <w:szCs w:val="22"/>
        </w:rPr>
      </w:pPr>
    </w:p>
    <w:p w14:paraId="6DBA5974" w14:textId="67E2BF6F" w:rsidR="00B41AE3" w:rsidRPr="00C46C09" w:rsidRDefault="00B41AE3" w:rsidP="00B41AE3">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8C70A3" w:rsidRPr="00C46C09">
        <w:rPr>
          <w:rFonts w:asciiTheme="majorBidi" w:hAnsiTheme="majorBidi" w:cstheme="majorBidi"/>
          <w:sz w:val="22"/>
          <w:szCs w:val="22"/>
        </w:rPr>
        <w:tab/>
      </w:r>
      <w:r w:rsidR="007434A6" w:rsidRPr="00C46C09">
        <w:rPr>
          <w:rFonts w:asciiTheme="majorBidi" w:hAnsiTheme="majorBidi" w:cstheme="majorBidi"/>
          <w:sz w:val="22"/>
          <w:szCs w:val="22"/>
        </w:rPr>
        <w:t>2</w:t>
      </w:r>
    </w:p>
    <w:p w14:paraId="2106B8B2" w14:textId="77777777" w:rsidR="00B41AE3" w:rsidRPr="00C46C09" w:rsidRDefault="00B41AE3" w:rsidP="00B41AE3">
      <w:pPr>
        <w:rPr>
          <w:rFonts w:asciiTheme="majorBidi" w:hAnsiTheme="majorBidi" w:cstheme="majorBidi"/>
          <w:sz w:val="22"/>
          <w:szCs w:val="22"/>
        </w:rPr>
      </w:pPr>
    </w:p>
    <w:p w14:paraId="19E83A64" w14:textId="77777777" w:rsidR="00B41AE3" w:rsidRPr="00C46C09" w:rsidRDefault="00B41AE3" w:rsidP="00B41AE3">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t>Dr. Maria Mashkoor</w:t>
      </w:r>
    </w:p>
    <w:p w14:paraId="7D14CADE" w14:textId="77777777" w:rsidR="00B41AE3" w:rsidRPr="00C46C09" w:rsidRDefault="00B41AE3" w:rsidP="00B41AE3">
      <w:pPr>
        <w:rPr>
          <w:rFonts w:asciiTheme="majorBidi" w:hAnsiTheme="majorBidi" w:cstheme="majorBidi"/>
          <w:sz w:val="22"/>
          <w:szCs w:val="22"/>
        </w:rPr>
      </w:pPr>
    </w:p>
    <w:p w14:paraId="21B79DDD" w14:textId="77777777" w:rsidR="00B41AE3" w:rsidRPr="00C46C09" w:rsidRDefault="00B41AE3" w:rsidP="00B41AE3">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1C2FDA77" w14:textId="77777777" w:rsidR="00B41AE3" w:rsidRPr="00C46C09" w:rsidRDefault="00B41AE3" w:rsidP="00B41AE3">
      <w:pPr>
        <w:jc w:val="both"/>
        <w:rPr>
          <w:rFonts w:asciiTheme="majorBidi" w:hAnsiTheme="majorBidi" w:cstheme="majorBidi"/>
          <w:sz w:val="22"/>
          <w:szCs w:val="22"/>
        </w:rPr>
      </w:pPr>
      <w:r w:rsidRPr="00C46C09">
        <w:rPr>
          <w:rFonts w:asciiTheme="majorBidi" w:hAnsiTheme="majorBidi" w:cstheme="majorBidi"/>
          <w:sz w:val="22"/>
          <w:szCs w:val="22"/>
        </w:rPr>
        <w:t xml:space="preserve">This course explores the intersection of artificial intelligence, ethics, and civic responsibility; making it a crucial course designed to equip the future AI professionals, with the knowledge and critical thinking skills necessary to navigate the complex ethical and societal implications of artificial intelligence. As AI technologies rapidly advance and become increasingly integrated into our lives, it's imperative that we understand not only </w:t>
      </w:r>
      <w:r w:rsidRPr="00C46C09">
        <w:rPr>
          <w:rFonts w:asciiTheme="majorBidi" w:hAnsiTheme="majorBidi" w:cstheme="majorBidi"/>
          <w:i/>
          <w:iCs/>
          <w:sz w:val="22"/>
          <w:szCs w:val="22"/>
        </w:rPr>
        <w:t>how</w:t>
      </w:r>
      <w:r w:rsidRPr="00C46C09">
        <w:rPr>
          <w:rFonts w:asciiTheme="majorBidi" w:hAnsiTheme="majorBidi" w:cstheme="majorBidi"/>
          <w:sz w:val="22"/>
          <w:szCs w:val="22"/>
        </w:rPr>
        <w:t xml:space="preserve"> to build these systems, but also </w:t>
      </w:r>
      <w:r w:rsidRPr="00C46C09">
        <w:rPr>
          <w:rFonts w:asciiTheme="majorBidi" w:hAnsiTheme="majorBidi" w:cstheme="majorBidi"/>
          <w:i/>
          <w:iCs/>
          <w:sz w:val="22"/>
          <w:szCs w:val="22"/>
        </w:rPr>
        <w:t>why</w:t>
      </w:r>
      <w:r w:rsidRPr="00C46C09">
        <w:rPr>
          <w:rFonts w:asciiTheme="majorBidi" w:hAnsiTheme="majorBidi" w:cstheme="majorBidi"/>
          <w:sz w:val="22"/>
          <w:szCs w:val="22"/>
        </w:rPr>
        <w:t xml:space="preserve"> and </w:t>
      </w:r>
      <w:r w:rsidRPr="00C46C09">
        <w:rPr>
          <w:rFonts w:asciiTheme="majorBidi" w:hAnsiTheme="majorBidi" w:cstheme="majorBidi"/>
          <w:i/>
          <w:iCs/>
          <w:sz w:val="22"/>
          <w:szCs w:val="22"/>
        </w:rPr>
        <w:t>what</w:t>
      </w:r>
      <w:r w:rsidRPr="00C46C09">
        <w:rPr>
          <w:rFonts w:asciiTheme="majorBidi" w:hAnsiTheme="majorBidi" w:cstheme="majorBidi"/>
          <w:sz w:val="22"/>
          <w:szCs w:val="22"/>
        </w:rPr>
        <w:t xml:space="preserve"> responsibilities we bear in their development and deployment.</w:t>
      </w:r>
    </w:p>
    <w:p w14:paraId="72DCBD07" w14:textId="77777777" w:rsidR="00B41AE3" w:rsidRPr="00C46C09" w:rsidRDefault="00B41AE3" w:rsidP="00B41AE3">
      <w:pPr>
        <w:jc w:val="both"/>
        <w:rPr>
          <w:rFonts w:asciiTheme="majorBidi" w:hAnsiTheme="majorBidi" w:cstheme="majorBidi"/>
          <w:sz w:val="22"/>
          <w:szCs w:val="22"/>
        </w:rPr>
      </w:pPr>
    </w:p>
    <w:p w14:paraId="194C9F6B" w14:textId="77777777" w:rsidR="00B41AE3" w:rsidRPr="00C46C09" w:rsidRDefault="00B41AE3" w:rsidP="00B41AE3">
      <w:pPr>
        <w:ind w:right="54"/>
        <w:jc w:val="both"/>
        <w:rPr>
          <w:rFonts w:asciiTheme="majorBidi" w:hAnsiTheme="majorBidi" w:cstheme="majorBidi"/>
          <w:sz w:val="22"/>
          <w:szCs w:val="22"/>
        </w:rPr>
      </w:pPr>
    </w:p>
    <w:p w14:paraId="2B8C98AD" w14:textId="77777777" w:rsidR="00B41AE3" w:rsidRPr="00C46C09" w:rsidRDefault="00B41AE3" w:rsidP="00B41AE3">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4BC9DF4B" w14:textId="77777777" w:rsidR="00B41AE3" w:rsidRPr="00C46C09" w:rsidRDefault="00B41AE3" w:rsidP="00B41AE3">
      <w:pPr>
        <w:jc w:val="both"/>
        <w:rPr>
          <w:rFonts w:asciiTheme="majorBidi" w:hAnsiTheme="majorBidi" w:cstheme="majorBidi"/>
          <w:sz w:val="22"/>
          <w:szCs w:val="22"/>
        </w:rPr>
      </w:pPr>
      <w:r w:rsidRPr="00C46C09">
        <w:rPr>
          <w:rFonts w:asciiTheme="majorBidi" w:hAnsiTheme="majorBidi" w:cstheme="majorBidi"/>
          <w:sz w:val="22"/>
          <w:szCs w:val="22"/>
        </w:rPr>
        <w:t>Upon completing this course, students will possess a comprehensive understanding of AI's complex relationships with society. They will be able to analyze AI's impact on democratic societies, evaluating its effects on governance, public discourse, and access to information. Students will also learn to assess the relationship between human rights and AI, recognizing the imperative to design and utilize AI systems that uphold fundamental rights and freedoms. Additionally, they will identify and address biases and inequalities perpetuated by AI, promoting social justice and equity. By critically evaluating AI's societal implications and developing informed perspectives on its role in shaping civic life, students will emerge with a nuanced understanding of AI's potential to both enhance and undermine democratic values and institutions.</w:t>
      </w:r>
    </w:p>
    <w:p w14:paraId="1A880DCD" w14:textId="77777777" w:rsidR="00B41AE3" w:rsidRPr="00C46C09" w:rsidRDefault="00B41AE3" w:rsidP="00B41AE3">
      <w:pPr>
        <w:jc w:val="both"/>
        <w:rPr>
          <w:rFonts w:asciiTheme="majorBidi" w:hAnsiTheme="majorBidi" w:cstheme="majorBidi"/>
          <w:sz w:val="22"/>
          <w:szCs w:val="22"/>
        </w:rPr>
      </w:pPr>
    </w:p>
    <w:p w14:paraId="708624DF" w14:textId="77777777" w:rsidR="00B41AE3" w:rsidRPr="00C46C09" w:rsidRDefault="00B41AE3" w:rsidP="00B41AE3">
      <w:pPr>
        <w:jc w:val="both"/>
        <w:rPr>
          <w:rFonts w:asciiTheme="majorBidi" w:hAnsiTheme="majorBidi" w:cstheme="majorBidi"/>
          <w:sz w:val="22"/>
          <w:szCs w:val="22"/>
        </w:rPr>
      </w:pPr>
    </w:p>
    <w:p w14:paraId="65417014" w14:textId="77777777" w:rsidR="00B41AE3" w:rsidRPr="00C46C09" w:rsidRDefault="00B41AE3" w:rsidP="00B41AE3">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1A758CDB" w14:textId="77777777" w:rsidR="00B41AE3" w:rsidRPr="00C46C09" w:rsidRDefault="00B41AE3" w:rsidP="00B41AE3">
      <w:pPr>
        <w:jc w:val="both"/>
        <w:rPr>
          <w:rFonts w:asciiTheme="majorBidi" w:hAnsiTheme="majorBidi" w:cstheme="majorBidi"/>
          <w:sz w:val="22"/>
          <w:szCs w:val="22"/>
        </w:rPr>
      </w:pPr>
    </w:p>
    <w:p w14:paraId="2AA95C04" w14:textId="77777777" w:rsidR="00B41AE3" w:rsidRPr="00C46C09" w:rsidRDefault="00B41AE3" w:rsidP="00B41AE3">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3E3BD09B" w14:textId="77777777" w:rsidR="00B41AE3" w:rsidRPr="00C46C09" w:rsidRDefault="00B41AE3" w:rsidP="00B41AE3">
      <w:pPr>
        <w:pStyle w:val="ListParagraph"/>
        <w:numPr>
          <w:ilvl w:val="0"/>
          <w:numId w:val="8"/>
        </w:numPr>
        <w:spacing w:after="0"/>
        <w:jc w:val="both"/>
        <w:rPr>
          <w:rFonts w:asciiTheme="majorBidi" w:hAnsiTheme="majorBidi" w:cstheme="majorBidi"/>
        </w:rPr>
      </w:pPr>
      <w:r w:rsidRPr="00C46C09">
        <w:rPr>
          <w:rFonts w:asciiTheme="majorBidi" w:hAnsiTheme="majorBidi" w:cstheme="majorBidi"/>
        </w:rPr>
        <w:t>Durkheim, E., &amp; Turner, B. S. (2018). </w:t>
      </w:r>
      <w:r w:rsidRPr="00C46C09">
        <w:rPr>
          <w:rFonts w:asciiTheme="majorBidi" w:hAnsiTheme="majorBidi" w:cstheme="majorBidi"/>
          <w:i/>
          <w:iCs/>
        </w:rPr>
        <w:t>Professional ethics and civic morals</w:t>
      </w:r>
      <w:r w:rsidRPr="00C46C09">
        <w:rPr>
          <w:rFonts w:asciiTheme="majorBidi" w:hAnsiTheme="majorBidi" w:cstheme="majorBidi"/>
        </w:rPr>
        <w:t>. Routledge.</w:t>
      </w:r>
    </w:p>
    <w:p w14:paraId="17BEAB45" w14:textId="77777777" w:rsidR="00B41AE3" w:rsidRPr="00C46C09" w:rsidRDefault="00B41AE3" w:rsidP="00B41AE3">
      <w:pPr>
        <w:jc w:val="both"/>
        <w:rPr>
          <w:rFonts w:asciiTheme="majorBidi" w:hAnsiTheme="majorBidi" w:cstheme="majorBidi"/>
          <w:sz w:val="22"/>
          <w:szCs w:val="22"/>
        </w:rPr>
      </w:pPr>
    </w:p>
    <w:p w14:paraId="08BD2B32" w14:textId="77777777" w:rsidR="00B41AE3" w:rsidRPr="00C46C09" w:rsidRDefault="00B41AE3" w:rsidP="00B41AE3">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5C2EC852" w14:textId="77777777" w:rsidR="00B41AE3" w:rsidRPr="00C46C09" w:rsidRDefault="00B41AE3" w:rsidP="00B41AE3">
      <w:pPr>
        <w:pStyle w:val="ListParagraph"/>
        <w:numPr>
          <w:ilvl w:val="0"/>
          <w:numId w:val="8"/>
        </w:numPr>
        <w:spacing w:after="0"/>
        <w:jc w:val="both"/>
        <w:rPr>
          <w:rFonts w:asciiTheme="majorBidi" w:hAnsiTheme="majorBidi" w:cstheme="majorBidi"/>
        </w:rPr>
      </w:pPr>
      <w:r w:rsidRPr="00C46C09">
        <w:rPr>
          <w:rFonts w:asciiTheme="majorBidi" w:hAnsiTheme="majorBidi" w:cstheme="majorBidi"/>
        </w:rPr>
        <w:t>The Oxford Handbook of Ethics of AI. (2020). United Kingdom: Oxford University Press.</w:t>
      </w:r>
    </w:p>
    <w:p w14:paraId="09C7E39C" w14:textId="77777777" w:rsidR="00B41AE3" w:rsidRPr="00C46C09" w:rsidRDefault="00B41AE3" w:rsidP="00B41AE3">
      <w:pPr>
        <w:pStyle w:val="ListParagraph"/>
        <w:numPr>
          <w:ilvl w:val="0"/>
          <w:numId w:val="8"/>
        </w:numPr>
        <w:spacing w:after="0"/>
        <w:jc w:val="both"/>
        <w:rPr>
          <w:rFonts w:asciiTheme="majorBidi" w:hAnsiTheme="majorBidi" w:cstheme="majorBidi"/>
        </w:rPr>
      </w:pPr>
      <w:r w:rsidRPr="00C46C09">
        <w:rPr>
          <w:rFonts w:asciiTheme="majorBidi" w:hAnsiTheme="majorBidi" w:cstheme="majorBidi"/>
        </w:rPr>
        <w:t>Responsible Artificial Intelligence: Challenges for Sustainable Management. (2023). Germany: Springer International Publishing.</w:t>
      </w:r>
    </w:p>
    <w:p w14:paraId="547387C6" w14:textId="77777777" w:rsidR="00B41AE3" w:rsidRPr="00C46C09" w:rsidRDefault="00B41AE3" w:rsidP="00B41AE3">
      <w:pPr>
        <w:jc w:val="both"/>
        <w:rPr>
          <w:rFonts w:asciiTheme="majorBidi" w:hAnsiTheme="majorBidi" w:cstheme="majorBidi"/>
          <w:sz w:val="22"/>
          <w:szCs w:val="22"/>
        </w:rPr>
      </w:pPr>
    </w:p>
    <w:p w14:paraId="6F2CA84B" w14:textId="77777777" w:rsidR="00B41AE3" w:rsidRPr="00C46C09" w:rsidRDefault="00B41AE3" w:rsidP="00B41AE3">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1F413EA2" w14:textId="77777777" w:rsidR="00B41AE3" w:rsidRPr="00C46C09" w:rsidRDefault="00B41AE3" w:rsidP="00B41AE3">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250C8A38" w14:textId="77777777" w:rsidR="00B41AE3" w:rsidRPr="00C46C09" w:rsidRDefault="00B41AE3" w:rsidP="00B41AE3">
      <w:pPr>
        <w:ind w:left="684" w:hanging="684"/>
        <w:rPr>
          <w:rFonts w:asciiTheme="majorBidi" w:hAnsiTheme="majorBidi" w:cstheme="majorBidi"/>
          <w:sz w:val="22"/>
          <w:szCs w:val="22"/>
        </w:rPr>
      </w:pPr>
    </w:p>
    <w:p w14:paraId="6D1F571D" w14:textId="77777777" w:rsidR="00B41AE3" w:rsidRPr="00C46C09" w:rsidRDefault="00B41AE3" w:rsidP="00B41AE3">
      <w:pPr>
        <w:ind w:left="1440" w:hanging="990"/>
        <w:jc w:val="both"/>
        <w:rPr>
          <w:rFonts w:asciiTheme="majorBidi" w:hAnsiTheme="majorBidi" w:cstheme="majorBidi"/>
          <w:b/>
          <w:color w:val="333333"/>
          <w:sz w:val="22"/>
          <w:szCs w:val="22"/>
          <w:shd w:val="clear" w:color="auto" w:fill="FFFFFF"/>
        </w:rPr>
      </w:pPr>
      <w:r w:rsidRPr="00C46C09">
        <w:rPr>
          <w:rFonts w:asciiTheme="majorBidi" w:hAnsiTheme="majorBidi" w:cstheme="majorBidi"/>
          <w:b/>
          <w:bCs/>
          <w:sz w:val="22"/>
          <w:szCs w:val="22"/>
          <w:shd w:val="clear" w:color="auto" w:fill="FFFFFF"/>
        </w:rPr>
        <w:t>CLO-1.</w:t>
      </w:r>
      <w:r w:rsidRPr="00C46C09">
        <w:rPr>
          <w:rFonts w:asciiTheme="majorBidi" w:hAnsiTheme="majorBidi" w:cstheme="majorBidi"/>
          <w:sz w:val="22"/>
          <w:szCs w:val="22"/>
          <w:shd w:val="clear" w:color="auto" w:fill="FFFFFF"/>
        </w:rPr>
        <w:tab/>
      </w:r>
      <w:r w:rsidRPr="00C46C09">
        <w:rPr>
          <w:rFonts w:asciiTheme="majorBidi" w:hAnsiTheme="majorBidi" w:cstheme="majorBidi"/>
          <w:sz w:val="22"/>
          <w:szCs w:val="22"/>
        </w:rPr>
        <w:t xml:space="preserve">Understand the fundamental principles of civics and professional ethics in the context of AI development and deployment. </w:t>
      </w:r>
      <w:r w:rsidRPr="00C46C09">
        <w:rPr>
          <w:rFonts w:asciiTheme="majorBidi" w:hAnsiTheme="majorBidi" w:cstheme="majorBidi"/>
          <w:sz w:val="22"/>
          <w:szCs w:val="22"/>
          <w:shd w:val="clear" w:color="auto" w:fill="FFFFFF"/>
        </w:rPr>
        <w:t>(C2-Understand)</w:t>
      </w:r>
    </w:p>
    <w:p w14:paraId="665DEC64" w14:textId="77777777" w:rsidR="00B41AE3" w:rsidRPr="00C46C09" w:rsidRDefault="00B41AE3" w:rsidP="00B41AE3">
      <w:pPr>
        <w:ind w:left="1440" w:hanging="990"/>
        <w:jc w:val="both"/>
        <w:rPr>
          <w:rFonts w:asciiTheme="majorBidi" w:hAnsiTheme="majorBidi" w:cstheme="majorBidi"/>
          <w:sz w:val="22"/>
          <w:szCs w:val="22"/>
          <w:shd w:val="clear" w:color="auto" w:fill="FFFFFF"/>
        </w:rPr>
      </w:pPr>
      <w:r w:rsidRPr="00D77049">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shd w:val="clear" w:color="auto" w:fill="FFFFFF"/>
        </w:rPr>
        <w:t>Analyze the social and cultural implications of AI systems on individuals and society. (C4-Analyze)</w:t>
      </w:r>
    </w:p>
    <w:p w14:paraId="3C42B815" w14:textId="77777777" w:rsidR="00B41AE3" w:rsidRPr="00C46C09" w:rsidRDefault="00B41AE3" w:rsidP="00B41AE3">
      <w:pPr>
        <w:ind w:left="1440" w:hanging="990"/>
        <w:jc w:val="both"/>
        <w:rPr>
          <w:rFonts w:asciiTheme="majorBidi" w:hAnsiTheme="majorBidi" w:cstheme="majorBidi"/>
          <w:b/>
          <w:color w:val="333333"/>
          <w:sz w:val="22"/>
          <w:szCs w:val="22"/>
          <w:shd w:val="clear" w:color="auto" w:fill="FFFFFF"/>
        </w:rPr>
      </w:pPr>
      <w:r w:rsidRPr="00D77049">
        <w:rPr>
          <w:rFonts w:asciiTheme="majorBidi" w:hAnsiTheme="majorBidi" w:cstheme="majorBidi"/>
          <w:b/>
          <w:sz w:val="22"/>
          <w:szCs w:val="22"/>
          <w:shd w:val="clear" w:color="auto" w:fill="FFFFFF"/>
        </w:rPr>
        <w:t>CLO-3.</w:t>
      </w:r>
      <w:r w:rsidRPr="00C46C09">
        <w:rPr>
          <w:rFonts w:asciiTheme="majorBidi" w:hAnsiTheme="majorBidi" w:cstheme="majorBidi"/>
          <w:b/>
          <w:color w:val="333333"/>
          <w:sz w:val="22"/>
          <w:szCs w:val="22"/>
          <w:shd w:val="clear" w:color="auto" w:fill="FFFFFF"/>
        </w:rPr>
        <w:tab/>
      </w:r>
      <w:r w:rsidRPr="00C46C09">
        <w:rPr>
          <w:rFonts w:asciiTheme="majorBidi" w:hAnsiTheme="majorBidi" w:cstheme="majorBidi"/>
          <w:sz w:val="22"/>
          <w:szCs w:val="22"/>
          <w:shd w:val="clear" w:color="auto" w:fill="FFFFFF"/>
        </w:rPr>
        <w:t>Develop and apply critical thinking skills to resolve ethical dilemmas in AI-related scenarios. (C3-Apply)</w:t>
      </w:r>
    </w:p>
    <w:p w14:paraId="669CCBDA" w14:textId="77777777" w:rsidR="00B41AE3" w:rsidRPr="00C46C09" w:rsidRDefault="00B41AE3" w:rsidP="00B41AE3">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bCs/>
          <w:sz w:val="22"/>
          <w:szCs w:val="22"/>
          <w:shd w:val="clear" w:color="auto" w:fill="FFFFFF"/>
        </w:rPr>
        <w:t>CLO-4.</w:t>
      </w:r>
      <w:r w:rsidRPr="00C46C09">
        <w:rPr>
          <w:rFonts w:asciiTheme="majorBidi" w:hAnsiTheme="majorBidi" w:cstheme="majorBidi"/>
          <w:sz w:val="22"/>
          <w:szCs w:val="22"/>
          <w:shd w:val="clear" w:color="auto" w:fill="FFFFFF"/>
        </w:rPr>
        <w:tab/>
        <w:t>Examine the impact of professional actions on clients, colleagues, and the broader community, considering the ethical implications of professional choices. (C5-Evaluate)</w:t>
      </w:r>
    </w:p>
    <w:p w14:paraId="28455C50" w14:textId="77777777" w:rsidR="00B41AE3" w:rsidRPr="00C46C09" w:rsidRDefault="00B41AE3" w:rsidP="00B41AE3">
      <w:pPr>
        <w:ind w:left="1440" w:hanging="990"/>
        <w:jc w:val="both"/>
        <w:rPr>
          <w:rFonts w:asciiTheme="majorBidi" w:hAnsiTheme="majorBidi" w:cstheme="majorBidi"/>
          <w:sz w:val="22"/>
          <w:szCs w:val="22"/>
          <w:shd w:val="clear" w:color="auto" w:fill="FFFFFF"/>
        </w:rPr>
      </w:pPr>
    </w:p>
    <w:p w14:paraId="07F3350B" w14:textId="77777777" w:rsidR="00B41AE3" w:rsidRPr="00C46C09" w:rsidRDefault="00B41AE3" w:rsidP="00B41AE3">
      <w:pPr>
        <w:jc w:val="both"/>
        <w:rPr>
          <w:rFonts w:asciiTheme="majorBidi" w:hAnsiTheme="majorBidi" w:cstheme="majorBidi"/>
          <w:sz w:val="22"/>
          <w:szCs w:val="22"/>
        </w:rPr>
      </w:pPr>
    </w:p>
    <w:p w14:paraId="1846A185" w14:textId="506C9DD5" w:rsidR="00B41AE3" w:rsidRPr="00C46C09" w:rsidRDefault="00B41AE3" w:rsidP="00B41AE3">
      <w:pPr>
        <w:jc w:val="both"/>
        <w:rPr>
          <w:rFonts w:asciiTheme="majorBidi" w:hAnsiTheme="majorBidi" w:cstheme="majorBidi"/>
          <w:b/>
          <w:bCs/>
          <w:sz w:val="22"/>
          <w:szCs w:val="22"/>
        </w:rPr>
      </w:pPr>
      <w:r w:rsidRPr="00C46C09">
        <w:rPr>
          <w:rFonts w:asciiTheme="majorBidi" w:hAnsiTheme="majorBidi" w:cstheme="majorBidi"/>
          <w:b/>
          <w:bCs/>
          <w:sz w:val="22"/>
          <w:szCs w:val="22"/>
        </w:rPr>
        <w:t>CLO-</w:t>
      </w:r>
      <w:r w:rsidR="00E64835" w:rsidRPr="00C46C09">
        <w:rPr>
          <w:rFonts w:asciiTheme="majorBidi" w:hAnsiTheme="majorBidi" w:cstheme="majorBidi"/>
          <w:b/>
          <w:bCs/>
          <w:sz w:val="22"/>
          <w:szCs w:val="22"/>
        </w:rPr>
        <w:t>GA</w:t>
      </w:r>
      <w:r w:rsidRPr="00C46C09">
        <w:rPr>
          <w:rFonts w:asciiTheme="majorBidi" w:hAnsiTheme="majorBidi" w:cstheme="majorBidi"/>
          <w:b/>
          <w:bCs/>
          <w:sz w:val="22"/>
          <w:szCs w:val="22"/>
        </w:rPr>
        <w:t xml:space="preserve"> Mapping</w:t>
      </w:r>
    </w:p>
    <w:p w14:paraId="68AF1978" w14:textId="77777777" w:rsidR="00B41AE3" w:rsidRPr="00C46C09" w:rsidRDefault="00B41AE3" w:rsidP="00B41AE3">
      <w:pPr>
        <w:jc w:val="both"/>
        <w:rPr>
          <w:rFonts w:asciiTheme="majorBidi" w:hAnsiTheme="majorBidi" w:cstheme="majorBidi"/>
          <w:sz w:val="22"/>
          <w:szCs w:val="22"/>
        </w:rPr>
      </w:pPr>
    </w:p>
    <w:tbl>
      <w:tblPr>
        <w:tblW w:w="8507"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3"/>
        <w:gridCol w:w="1056"/>
        <w:gridCol w:w="1056"/>
        <w:gridCol w:w="1056"/>
        <w:gridCol w:w="1056"/>
      </w:tblGrid>
      <w:tr w:rsidR="009F3623" w:rsidRPr="00C46C09" w14:paraId="4EA7AF2D" w14:textId="77777777" w:rsidTr="009F3623">
        <w:trPr>
          <w:trHeight w:val="632"/>
        </w:trPr>
        <w:tc>
          <w:tcPr>
            <w:tcW w:w="4283" w:type="dxa"/>
            <w:tcBorders>
              <w:bottom w:val="single" w:sz="4" w:space="0" w:color="000000"/>
            </w:tcBorders>
            <w:shd w:val="clear" w:color="auto" w:fill="D9D9D9"/>
            <w:vAlign w:val="center"/>
          </w:tcPr>
          <w:p w14:paraId="20710C9A" w14:textId="2480A559" w:rsidR="00B41AE3" w:rsidRPr="00C46C09" w:rsidRDefault="00E64835"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GA</w:t>
            </w:r>
            <w:r w:rsidR="00F80264" w:rsidRPr="00C46C09">
              <w:rPr>
                <w:rFonts w:asciiTheme="majorBidi" w:eastAsia="Calibri" w:hAnsiTheme="majorBidi" w:cstheme="majorBidi"/>
                <w:b/>
                <w:bCs/>
                <w:sz w:val="22"/>
                <w:szCs w:val="22"/>
              </w:rPr>
              <w:t>s</w:t>
            </w:r>
          </w:p>
        </w:tc>
        <w:tc>
          <w:tcPr>
            <w:tcW w:w="1056" w:type="dxa"/>
            <w:shd w:val="clear" w:color="auto" w:fill="D9D9D9"/>
            <w:vAlign w:val="center"/>
          </w:tcPr>
          <w:p w14:paraId="2BFD3B06" w14:textId="77777777" w:rsidR="00B41AE3" w:rsidRPr="00C46C09" w:rsidRDefault="00B41AE3"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056" w:type="dxa"/>
            <w:shd w:val="clear" w:color="auto" w:fill="D9D9D9"/>
            <w:vAlign w:val="center"/>
          </w:tcPr>
          <w:p w14:paraId="2CCE2F2C" w14:textId="77777777" w:rsidR="00B41AE3" w:rsidRPr="00C46C09" w:rsidRDefault="00B41AE3"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056" w:type="dxa"/>
            <w:shd w:val="clear" w:color="auto" w:fill="D9D9D9"/>
            <w:vAlign w:val="center"/>
          </w:tcPr>
          <w:p w14:paraId="7CF4643A" w14:textId="77777777" w:rsidR="00B41AE3" w:rsidRPr="00C46C09" w:rsidRDefault="00B41AE3"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c>
          <w:tcPr>
            <w:tcW w:w="1056" w:type="dxa"/>
            <w:shd w:val="clear" w:color="auto" w:fill="D9D9D9"/>
            <w:vAlign w:val="center"/>
          </w:tcPr>
          <w:p w14:paraId="46B5FC95" w14:textId="77777777" w:rsidR="00B41AE3" w:rsidRPr="00C46C09" w:rsidRDefault="00B41AE3"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CLO-4</w:t>
            </w:r>
          </w:p>
        </w:tc>
      </w:tr>
      <w:tr w:rsidR="009F3623" w:rsidRPr="00C46C09" w14:paraId="177A2E9D" w14:textId="77777777" w:rsidTr="00F80264">
        <w:trPr>
          <w:trHeight w:val="576"/>
        </w:trPr>
        <w:tc>
          <w:tcPr>
            <w:tcW w:w="4283" w:type="dxa"/>
            <w:shd w:val="clear" w:color="auto" w:fill="D9D9D9"/>
            <w:vAlign w:val="center"/>
          </w:tcPr>
          <w:p w14:paraId="798B1BB6" w14:textId="510AF4B7" w:rsidR="00B41AE3" w:rsidRPr="00C46C09" w:rsidRDefault="00E64835" w:rsidP="00F80264">
            <w:pPr>
              <w:pStyle w:val="TableParagraph"/>
              <w:spacing w:line="240" w:lineRule="auto"/>
              <w:rPr>
                <w:rFonts w:asciiTheme="majorBidi" w:eastAsia="Calibri" w:hAnsiTheme="majorBidi" w:cstheme="majorBidi"/>
              </w:rPr>
            </w:pPr>
            <w:r w:rsidRPr="00C46C09">
              <w:rPr>
                <w:rFonts w:asciiTheme="majorBidi" w:eastAsia="Calibri" w:hAnsiTheme="majorBidi" w:cstheme="majorBidi"/>
                <w:w w:val="95"/>
              </w:rPr>
              <w:t>GA</w:t>
            </w:r>
            <w:r w:rsidR="00B41AE3" w:rsidRPr="00C46C09">
              <w:rPr>
                <w:rFonts w:asciiTheme="majorBidi" w:eastAsia="Calibri" w:hAnsiTheme="majorBidi" w:cstheme="majorBidi"/>
                <w:w w:val="95"/>
              </w:rPr>
              <w:t xml:space="preserve">-8 </w:t>
            </w:r>
            <w:r w:rsidR="00E25FB4" w:rsidRPr="00C46C09">
              <w:rPr>
                <w:rFonts w:asciiTheme="majorBidi" w:eastAsia="Calibri" w:hAnsiTheme="majorBidi" w:cstheme="majorBidi"/>
                <w:w w:val="95"/>
              </w:rPr>
              <w:t>(</w:t>
            </w:r>
            <w:r w:rsidR="00B41AE3" w:rsidRPr="00C46C09">
              <w:rPr>
                <w:rFonts w:asciiTheme="majorBidi" w:eastAsia="Calibri" w:hAnsiTheme="majorBidi" w:cstheme="majorBidi"/>
                <w:w w:val="95"/>
              </w:rPr>
              <w:t>C</w:t>
            </w:r>
            <w:r w:rsidR="00B41AE3" w:rsidRPr="00C46C09">
              <w:rPr>
                <w:rFonts w:asciiTheme="majorBidi" w:eastAsia="Calibri" w:hAnsiTheme="majorBidi" w:cstheme="majorBidi"/>
              </w:rPr>
              <w:t>omputing Professionalism and Society</w:t>
            </w:r>
            <w:r w:rsidR="00E25FB4" w:rsidRPr="00C46C09">
              <w:rPr>
                <w:rFonts w:asciiTheme="majorBidi" w:eastAsia="Calibri" w:hAnsiTheme="majorBidi" w:cstheme="majorBidi"/>
              </w:rPr>
              <w:t>)</w:t>
            </w:r>
          </w:p>
        </w:tc>
        <w:tc>
          <w:tcPr>
            <w:tcW w:w="1056" w:type="dxa"/>
            <w:vAlign w:val="center"/>
          </w:tcPr>
          <w:p w14:paraId="68B31518" w14:textId="77777777" w:rsidR="00B41AE3" w:rsidRPr="00C46C09" w:rsidRDefault="00B41AE3" w:rsidP="00F80264">
            <w:pPr>
              <w:jc w:val="center"/>
              <w:rPr>
                <w:rFonts w:asciiTheme="majorBidi" w:eastAsia="Calibri" w:hAnsiTheme="majorBidi" w:cstheme="majorBidi"/>
                <w:sz w:val="22"/>
                <w:szCs w:val="22"/>
              </w:rPr>
            </w:pPr>
          </w:p>
        </w:tc>
        <w:tc>
          <w:tcPr>
            <w:tcW w:w="1056" w:type="dxa"/>
            <w:vAlign w:val="center"/>
          </w:tcPr>
          <w:p w14:paraId="393D1CDA" w14:textId="2B80E017" w:rsidR="00B41AE3" w:rsidRPr="00C46C09" w:rsidRDefault="00966E7B" w:rsidP="00F80264">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056" w:type="dxa"/>
            <w:vAlign w:val="center"/>
          </w:tcPr>
          <w:p w14:paraId="78889695" w14:textId="77777777" w:rsidR="00B41AE3" w:rsidRPr="00C46C09" w:rsidRDefault="00B41AE3" w:rsidP="00F80264">
            <w:pPr>
              <w:jc w:val="center"/>
              <w:rPr>
                <w:rFonts w:asciiTheme="majorBidi" w:eastAsia="Calibri" w:hAnsiTheme="majorBidi" w:cstheme="majorBidi"/>
                <w:sz w:val="22"/>
                <w:szCs w:val="22"/>
              </w:rPr>
            </w:pPr>
          </w:p>
        </w:tc>
        <w:tc>
          <w:tcPr>
            <w:tcW w:w="1056" w:type="dxa"/>
            <w:vAlign w:val="center"/>
          </w:tcPr>
          <w:p w14:paraId="2B05C598" w14:textId="44C17AE9" w:rsidR="00B41AE3" w:rsidRPr="00C46C09" w:rsidRDefault="00966E7B" w:rsidP="00F80264">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r w:rsidR="009F3623" w:rsidRPr="00C46C09" w14:paraId="177E949C" w14:textId="77777777" w:rsidTr="00F80264">
        <w:trPr>
          <w:trHeight w:val="576"/>
        </w:trPr>
        <w:tc>
          <w:tcPr>
            <w:tcW w:w="4283" w:type="dxa"/>
            <w:shd w:val="clear" w:color="auto" w:fill="D9D9D9"/>
            <w:vAlign w:val="center"/>
          </w:tcPr>
          <w:p w14:paraId="455B0112" w14:textId="35C829E1" w:rsidR="00B41AE3" w:rsidRPr="00C46C09" w:rsidRDefault="00E64835" w:rsidP="00F80264">
            <w:pPr>
              <w:pStyle w:val="TableParagraph"/>
              <w:spacing w:line="240" w:lineRule="auto"/>
              <w:rPr>
                <w:rFonts w:asciiTheme="majorBidi" w:eastAsia="Calibri" w:hAnsiTheme="majorBidi" w:cstheme="majorBidi"/>
              </w:rPr>
            </w:pPr>
            <w:r w:rsidRPr="00C46C09">
              <w:rPr>
                <w:rFonts w:asciiTheme="majorBidi" w:eastAsia="Calibri" w:hAnsiTheme="majorBidi" w:cstheme="majorBidi"/>
                <w:w w:val="95"/>
              </w:rPr>
              <w:t>GA</w:t>
            </w:r>
            <w:r w:rsidR="00B41AE3" w:rsidRPr="00C46C09">
              <w:rPr>
                <w:rFonts w:asciiTheme="majorBidi" w:eastAsia="Calibri" w:hAnsiTheme="majorBidi" w:cstheme="majorBidi"/>
                <w:w w:val="95"/>
              </w:rPr>
              <w:t xml:space="preserve">-9 </w:t>
            </w:r>
            <w:r w:rsidR="00E25FB4" w:rsidRPr="00C46C09">
              <w:rPr>
                <w:rFonts w:asciiTheme="majorBidi" w:eastAsia="Calibri" w:hAnsiTheme="majorBidi" w:cstheme="majorBidi"/>
                <w:w w:val="95"/>
              </w:rPr>
              <w:t>(</w:t>
            </w:r>
            <w:r w:rsidR="00B41AE3" w:rsidRPr="00C46C09">
              <w:rPr>
                <w:rFonts w:asciiTheme="majorBidi" w:eastAsia="Calibri" w:hAnsiTheme="majorBidi" w:cstheme="majorBidi"/>
              </w:rPr>
              <w:t>Ethics</w:t>
            </w:r>
            <w:r w:rsidR="00E25FB4" w:rsidRPr="00C46C09">
              <w:rPr>
                <w:rFonts w:asciiTheme="majorBidi" w:eastAsia="Calibri" w:hAnsiTheme="majorBidi" w:cstheme="majorBidi"/>
              </w:rPr>
              <w:t>)</w:t>
            </w:r>
            <w:r w:rsidR="00B41AE3" w:rsidRPr="00C46C09">
              <w:rPr>
                <w:rFonts w:asciiTheme="majorBidi" w:eastAsia="Calibri" w:hAnsiTheme="majorBidi" w:cstheme="majorBidi"/>
              </w:rPr>
              <w:t xml:space="preserve"> </w:t>
            </w:r>
          </w:p>
        </w:tc>
        <w:tc>
          <w:tcPr>
            <w:tcW w:w="1056" w:type="dxa"/>
            <w:vAlign w:val="center"/>
          </w:tcPr>
          <w:p w14:paraId="4F44E6AE" w14:textId="4391F56D" w:rsidR="00B41AE3" w:rsidRPr="00C46C09" w:rsidRDefault="00966E7B" w:rsidP="00F80264">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056" w:type="dxa"/>
            <w:vAlign w:val="center"/>
          </w:tcPr>
          <w:p w14:paraId="21528491" w14:textId="77777777" w:rsidR="00B41AE3" w:rsidRPr="00C46C09" w:rsidRDefault="00B41AE3" w:rsidP="00F80264">
            <w:pPr>
              <w:jc w:val="center"/>
              <w:rPr>
                <w:rFonts w:asciiTheme="majorBidi" w:eastAsia="Calibri" w:hAnsiTheme="majorBidi" w:cstheme="majorBidi"/>
                <w:sz w:val="22"/>
                <w:szCs w:val="22"/>
              </w:rPr>
            </w:pPr>
          </w:p>
        </w:tc>
        <w:tc>
          <w:tcPr>
            <w:tcW w:w="1056" w:type="dxa"/>
            <w:vAlign w:val="center"/>
          </w:tcPr>
          <w:p w14:paraId="75B482F8" w14:textId="6C109EC4" w:rsidR="00B41AE3" w:rsidRPr="00C46C09" w:rsidRDefault="00966E7B" w:rsidP="00F80264">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056" w:type="dxa"/>
            <w:vAlign w:val="center"/>
          </w:tcPr>
          <w:p w14:paraId="29114B32" w14:textId="77777777" w:rsidR="00B41AE3" w:rsidRPr="00C46C09" w:rsidRDefault="00B41AE3" w:rsidP="00F80264">
            <w:pPr>
              <w:jc w:val="center"/>
              <w:rPr>
                <w:rFonts w:asciiTheme="majorBidi" w:eastAsia="Calibri" w:hAnsiTheme="majorBidi" w:cstheme="majorBidi"/>
                <w:sz w:val="22"/>
                <w:szCs w:val="22"/>
              </w:rPr>
            </w:pPr>
          </w:p>
        </w:tc>
      </w:tr>
    </w:tbl>
    <w:p w14:paraId="6E17D72C" w14:textId="77777777" w:rsidR="00B41AE3" w:rsidRPr="00C46C09" w:rsidRDefault="00B41AE3" w:rsidP="00B41AE3">
      <w:pPr>
        <w:jc w:val="both"/>
        <w:rPr>
          <w:rFonts w:asciiTheme="majorBidi" w:hAnsiTheme="majorBidi" w:cstheme="majorBidi"/>
          <w:sz w:val="22"/>
          <w:szCs w:val="22"/>
        </w:rPr>
      </w:pPr>
    </w:p>
    <w:p w14:paraId="23A69D29" w14:textId="77777777" w:rsidR="00B41AE3" w:rsidRPr="00C46C09" w:rsidRDefault="00B41AE3" w:rsidP="00B41AE3">
      <w:pPr>
        <w:jc w:val="both"/>
        <w:rPr>
          <w:rFonts w:asciiTheme="majorBidi" w:hAnsiTheme="majorBidi" w:cstheme="majorBidi"/>
          <w:b/>
          <w:bCs/>
          <w:sz w:val="22"/>
          <w:szCs w:val="22"/>
        </w:rPr>
      </w:pPr>
    </w:p>
    <w:p w14:paraId="49E7F035" w14:textId="77777777" w:rsidR="00B41AE3" w:rsidRPr="00C46C09" w:rsidRDefault="00B41AE3" w:rsidP="00B41AE3">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61F6F193" w14:textId="77777777" w:rsidR="00B41AE3" w:rsidRPr="00C46C09" w:rsidRDefault="00B41AE3" w:rsidP="00B41AE3">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B41AE3" w:rsidRPr="00C46C09" w14:paraId="26171952" w14:textId="77777777" w:rsidTr="009F3623">
        <w:trPr>
          <w:trHeight w:val="576"/>
        </w:trPr>
        <w:tc>
          <w:tcPr>
            <w:tcW w:w="990" w:type="dxa"/>
            <w:tcBorders>
              <w:bottom w:val="single" w:sz="4" w:space="0" w:color="000000"/>
            </w:tcBorders>
            <w:shd w:val="clear" w:color="auto" w:fill="D9D9D9"/>
            <w:vAlign w:val="center"/>
          </w:tcPr>
          <w:p w14:paraId="599E89D0" w14:textId="77777777" w:rsidR="00B41AE3" w:rsidRPr="00C46C09" w:rsidRDefault="00B41AE3" w:rsidP="009F3623">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3219E29B" w14:textId="77777777" w:rsidR="00B41AE3" w:rsidRPr="00C46C09" w:rsidRDefault="00B41AE3" w:rsidP="009F3623">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B41AE3" w:rsidRPr="00C46C09" w14:paraId="57C32FAA" w14:textId="77777777" w:rsidTr="00FA336C">
        <w:trPr>
          <w:trHeight w:val="2981"/>
        </w:trPr>
        <w:tc>
          <w:tcPr>
            <w:tcW w:w="990" w:type="dxa"/>
            <w:tcBorders>
              <w:bottom w:val="single" w:sz="4" w:space="0" w:color="000000"/>
            </w:tcBorders>
            <w:shd w:val="clear" w:color="auto" w:fill="D9D9D9"/>
            <w:vAlign w:val="center"/>
          </w:tcPr>
          <w:p w14:paraId="5F331D6D" w14:textId="77777777" w:rsidR="00B41AE3" w:rsidRPr="00C46C09" w:rsidRDefault="00B41AE3" w:rsidP="009F3623">
            <w:pPr>
              <w:jc w:val="center"/>
              <w:rPr>
                <w:rFonts w:asciiTheme="majorBidi" w:eastAsia="Calibri" w:hAnsiTheme="majorBidi" w:cstheme="majorBidi"/>
                <w:b/>
                <w:bCs/>
                <w:sz w:val="22"/>
                <w:szCs w:val="22"/>
              </w:rPr>
            </w:pPr>
            <w:r w:rsidRPr="00C46C09">
              <w:rPr>
                <w:rFonts w:asciiTheme="majorBidi" w:eastAsia="Calibri" w:hAnsiTheme="majorBidi" w:cstheme="majorBidi"/>
                <w:sz w:val="22"/>
                <w:szCs w:val="22"/>
              </w:rPr>
              <w:t>1</w:t>
            </w:r>
          </w:p>
        </w:tc>
        <w:tc>
          <w:tcPr>
            <w:tcW w:w="7915" w:type="dxa"/>
            <w:vAlign w:val="center"/>
          </w:tcPr>
          <w:p w14:paraId="46FCD91B" w14:textId="77777777" w:rsidR="00B41AE3" w:rsidRPr="00C46C09" w:rsidRDefault="00B41AE3" w:rsidP="00B16B80">
            <w:pPr>
              <w:rPr>
                <w:rFonts w:asciiTheme="majorBidi" w:eastAsia="Calibri" w:hAnsiTheme="majorBidi" w:cstheme="majorBidi"/>
                <w:bCs/>
                <w:color w:val="000000"/>
                <w:sz w:val="22"/>
                <w:szCs w:val="22"/>
              </w:rPr>
            </w:pPr>
            <w:r w:rsidRPr="00C46C09">
              <w:rPr>
                <w:rFonts w:asciiTheme="majorBidi" w:eastAsia="Calibri" w:hAnsiTheme="majorBidi" w:cstheme="majorBidi"/>
                <w:bCs/>
                <w:color w:val="000000"/>
                <w:sz w:val="22"/>
                <w:szCs w:val="22"/>
              </w:rPr>
              <w:t>Civic and Professional Management of Class</w:t>
            </w:r>
          </w:p>
          <w:p w14:paraId="41E86524" w14:textId="778B460E" w:rsidR="00B41AE3" w:rsidRPr="00C46C09" w:rsidRDefault="00B41AE3" w:rsidP="00CA216C">
            <w:pPr>
              <w:pStyle w:val="ListParagraph"/>
              <w:numPr>
                <w:ilvl w:val="0"/>
                <w:numId w:val="24"/>
              </w:numPr>
              <w:tabs>
                <w:tab w:val="left" w:pos="342"/>
              </w:tabs>
              <w:rPr>
                <w:rFonts w:asciiTheme="majorBidi" w:eastAsia="Calibri" w:hAnsiTheme="majorBidi" w:cstheme="majorBidi"/>
                <w:bCs/>
                <w:color w:val="000000"/>
              </w:rPr>
            </w:pPr>
            <w:r w:rsidRPr="00C46C09">
              <w:rPr>
                <w:rFonts w:asciiTheme="majorBidi" w:eastAsia="Calibri" w:hAnsiTheme="majorBidi" w:cstheme="majorBidi"/>
                <w:bCs/>
                <w:color w:val="000000"/>
              </w:rPr>
              <w:t>Marking, Correction and Portal</w:t>
            </w:r>
          </w:p>
          <w:p w14:paraId="0B7CEE46" w14:textId="754F711D" w:rsidR="00B41AE3" w:rsidRPr="00C46C09" w:rsidRDefault="00B41AE3" w:rsidP="00CA216C">
            <w:pPr>
              <w:pStyle w:val="ListParagraph"/>
              <w:numPr>
                <w:ilvl w:val="0"/>
                <w:numId w:val="24"/>
              </w:numPr>
              <w:tabs>
                <w:tab w:val="left" w:pos="342"/>
              </w:tabs>
              <w:rPr>
                <w:rFonts w:asciiTheme="majorBidi" w:eastAsia="Calibri" w:hAnsiTheme="majorBidi" w:cstheme="majorBidi"/>
                <w:bCs/>
                <w:color w:val="000000"/>
              </w:rPr>
            </w:pPr>
            <w:r w:rsidRPr="00C46C09">
              <w:rPr>
                <w:rFonts w:asciiTheme="majorBidi" w:eastAsia="Calibri" w:hAnsiTheme="majorBidi" w:cstheme="majorBidi"/>
                <w:bCs/>
                <w:color w:val="000000"/>
              </w:rPr>
              <w:t>Evaluation Criteria &amp; Grading Scheme</w:t>
            </w:r>
          </w:p>
          <w:p w14:paraId="52CD9EE3" w14:textId="1C712292" w:rsidR="00B41AE3" w:rsidRPr="00C46C09" w:rsidRDefault="00B41AE3" w:rsidP="00CA216C">
            <w:pPr>
              <w:pStyle w:val="ListParagraph"/>
              <w:numPr>
                <w:ilvl w:val="0"/>
                <w:numId w:val="24"/>
              </w:numPr>
              <w:tabs>
                <w:tab w:val="left" w:pos="342"/>
              </w:tabs>
              <w:rPr>
                <w:rFonts w:asciiTheme="majorBidi" w:eastAsia="Calibri" w:hAnsiTheme="majorBidi" w:cstheme="majorBidi"/>
                <w:bCs/>
                <w:color w:val="000000"/>
              </w:rPr>
            </w:pPr>
            <w:r w:rsidRPr="00C46C09">
              <w:rPr>
                <w:rFonts w:asciiTheme="majorBidi" w:eastAsia="Calibri" w:hAnsiTheme="majorBidi" w:cstheme="majorBidi"/>
                <w:bCs/>
                <w:color w:val="000000"/>
              </w:rPr>
              <w:t>Attendance Policy</w:t>
            </w:r>
          </w:p>
          <w:p w14:paraId="355551CB" w14:textId="252DCADB" w:rsidR="00B41AE3" w:rsidRPr="00C46C09" w:rsidRDefault="00B41AE3" w:rsidP="00CA216C">
            <w:pPr>
              <w:pStyle w:val="ListParagraph"/>
              <w:numPr>
                <w:ilvl w:val="0"/>
                <w:numId w:val="24"/>
              </w:numPr>
              <w:tabs>
                <w:tab w:val="left" w:pos="342"/>
              </w:tabs>
              <w:rPr>
                <w:rFonts w:asciiTheme="majorBidi" w:eastAsia="Calibri" w:hAnsiTheme="majorBidi" w:cstheme="majorBidi"/>
                <w:bCs/>
                <w:color w:val="000000"/>
              </w:rPr>
            </w:pPr>
            <w:r w:rsidRPr="00C46C09">
              <w:rPr>
                <w:rFonts w:asciiTheme="majorBidi" w:eastAsia="Calibri" w:hAnsiTheme="majorBidi" w:cstheme="majorBidi"/>
                <w:bCs/>
                <w:color w:val="000000"/>
              </w:rPr>
              <w:t>Submission Policy</w:t>
            </w:r>
          </w:p>
          <w:p w14:paraId="252F9EBB" w14:textId="0AE78173" w:rsidR="00B41AE3" w:rsidRPr="00C46C09" w:rsidRDefault="00B41AE3" w:rsidP="00CA216C">
            <w:pPr>
              <w:pStyle w:val="ListParagraph"/>
              <w:numPr>
                <w:ilvl w:val="0"/>
                <w:numId w:val="24"/>
              </w:numPr>
              <w:tabs>
                <w:tab w:val="left" w:pos="342"/>
              </w:tabs>
              <w:rPr>
                <w:rFonts w:asciiTheme="majorBidi" w:eastAsia="Calibri" w:hAnsiTheme="majorBidi" w:cstheme="majorBidi"/>
                <w:bCs/>
                <w:color w:val="000000"/>
              </w:rPr>
            </w:pPr>
            <w:r w:rsidRPr="00C46C09">
              <w:rPr>
                <w:rFonts w:asciiTheme="majorBidi" w:eastAsia="Calibri" w:hAnsiTheme="majorBidi" w:cstheme="majorBidi"/>
                <w:bCs/>
                <w:color w:val="000000"/>
              </w:rPr>
              <w:t>Dress Code Policy</w:t>
            </w:r>
          </w:p>
          <w:p w14:paraId="2EE93870" w14:textId="57B84059" w:rsidR="00B41AE3" w:rsidRPr="00C46C09" w:rsidRDefault="00B41AE3" w:rsidP="00CA216C">
            <w:pPr>
              <w:pStyle w:val="ListParagraph"/>
              <w:numPr>
                <w:ilvl w:val="0"/>
                <w:numId w:val="24"/>
              </w:numPr>
              <w:tabs>
                <w:tab w:val="left" w:pos="272"/>
              </w:tabs>
              <w:ind w:right="18"/>
              <w:rPr>
                <w:rFonts w:asciiTheme="majorBidi" w:eastAsia="Calibri" w:hAnsiTheme="majorBidi" w:cstheme="majorBidi"/>
                <w:bCs/>
                <w:color w:val="000000"/>
              </w:rPr>
            </w:pPr>
            <w:r w:rsidRPr="00C46C09">
              <w:rPr>
                <w:rFonts w:asciiTheme="majorBidi" w:eastAsia="Calibri" w:hAnsiTheme="majorBidi" w:cstheme="majorBidi"/>
                <w:bCs/>
                <w:color w:val="000000"/>
              </w:rPr>
              <w:t>Formation of Groups</w:t>
            </w:r>
          </w:p>
          <w:p w14:paraId="4426E59F" w14:textId="6939DD6E" w:rsidR="00B41AE3" w:rsidRPr="00C46C09" w:rsidRDefault="00B41AE3" w:rsidP="00CA216C">
            <w:pPr>
              <w:pStyle w:val="ListParagraph"/>
              <w:numPr>
                <w:ilvl w:val="0"/>
                <w:numId w:val="24"/>
              </w:numPr>
              <w:tabs>
                <w:tab w:val="left" w:pos="272"/>
              </w:tabs>
              <w:ind w:right="18"/>
              <w:rPr>
                <w:rFonts w:asciiTheme="majorBidi" w:eastAsia="Calibri" w:hAnsiTheme="majorBidi" w:cstheme="majorBidi"/>
                <w:bCs/>
                <w:color w:val="000000"/>
              </w:rPr>
            </w:pPr>
            <w:r w:rsidRPr="00C46C09">
              <w:rPr>
                <w:rFonts w:asciiTheme="majorBidi" w:eastAsia="Calibri" w:hAnsiTheme="majorBidi" w:cstheme="majorBidi"/>
                <w:bCs/>
                <w:color w:val="000000"/>
              </w:rPr>
              <w:t xml:space="preserve">Formation of WhatsApp group </w:t>
            </w:r>
          </w:p>
          <w:p w14:paraId="7E60845F" w14:textId="6F572FBB" w:rsidR="00B41AE3" w:rsidRPr="00C46C09" w:rsidRDefault="00B41AE3" w:rsidP="00CA216C">
            <w:pPr>
              <w:pStyle w:val="ListParagraph"/>
              <w:numPr>
                <w:ilvl w:val="0"/>
                <w:numId w:val="24"/>
              </w:numPr>
              <w:jc w:val="both"/>
              <w:rPr>
                <w:rFonts w:asciiTheme="majorBidi" w:eastAsia="Calibri" w:hAnsiTheme="majorBidi" w:cstheme="majorBidi"/>
                <w:bCs/>
              </w:rPr>
            </w:pPr>
            <w:r w:rsidRPr="00C46C09">
              <w:rPr>
                <w:rFonts w:asciiTheme="majorBidi" w:eastAsia="Calibri" w:hAnsiTheme="majorBidi" w:cstheme="majorBidi"/>
                <w:bCs/>
                <w:color w:val="000000"/>
              </w:rPr>
              <w:t>Elections of CR &amp; VCR</w:t>
            </w:r>
          </w:p>
        </w:tc>
      </w:tr>
      <w:tr w:rsidR="00B41AE3" w:rsidRPr="00C46C09" w14:paraId="5F80EB44" w14:textId="77777777" w:rsidTr="009F3623">
        <w:trPr>
          <w:trHeight w:val="576"/>
        </w:trPr>
        <w:tc>
          <w:tcPr>
            <w:tcW w:w="990" w:type="dxa"/>
            <w:shd w:val="clear" w:color="auto" w:fill="D9D9D9"/>
            <w:vAlign w:val="center"/>
          </w:tcPr>
          <w:p w14:paraId="76087009"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3CBEFCF6" w14:textId="77777777" w:rsidR="00B41AE3" w:rsidRPr="00C46C09" w:rsidRDefault="00B41AE3" w:rsidP="009F3623">
            <w:pPr>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Introduction to Civics and Ethics in AI</w:t>
            </w:r>
          </w:p>
          <w:p w14:paraId="10293E24" w14:textId="77777777" w:rsidR="00B41AE3" w:rsidRPr="00C46C09" w:rsidRDefault="00B41AE3" w:rsidP="00CA216C">
            <w:pPr>
              <w:pStyle w:val="ListParagraph"/>
              <w:numPr>
                <w:ilvl w:val="0"/>
                <w:numId w:val="67"/>
              </w:numPr>
              <w:jc w:val="both"/>
              <w:rPr>
                <w:rFonts w:asciiTheme="majorBidi" w:eastAsia="Calibri" w:hAnsiTheme="majorBidi" w:cstheme="majorBidi"/>
                <w:bCs/>
              </w:rPr>
            </w:pPr>
            <w:r w:rsidRPr="00C46C09">
              <w:rPr>
                <w:rFonts w:asciiTheme="majorBidi" w:eastAsia="Calibri" w:hAnsiTheme="majorBidi" w:cstheme="majorBidi"/>
                <w:bCs/>
              </w:rPr>
              <w:t>Overview of Civics: Definition, importance, and role of civics in society, with a focus on AI's impact</w:t>
            </w:r>
          </w:p>
          <w:p w14:paraId="1941A11B" w14:textId="77777777" w:rsidR="00B41AE3" w:rsidRPr="00C46C09" w:rsidRDefault="00B41AE3" w:rsidP="00CA216C">
            <w:pPr>
              <w:pStyle w:val="ListParagraph"/>
              <w:numPr>
                <w:ilvl w:val="0"/>
                <w:numId w:val="67"/>
              </w:numPr>
              <w:jc w:val="both"/>
              <w:rPr>
                <w:rFonts w:asciiTheme="majorBidi" w:eastAsia="Calibri" w:hAnsiTheme="majorBidi" w:cstheme="majorBidi"/>
                <w:bCs/>
              </w:rPr>
            </w:pPr>
            <w:r w:rsidRPr="00C46C09">
              <w:rPr>
                <w:rFonts w:asciiTheme="majorBidi" w:eastAsia="Calibri" w:hAnsiTheme="majorBidi" w:cstheme="majorBidi"/>
                <w:bCs/>
              </w:rPr>
              <w:t>Introduction to Professional Ethics in AI: Definition, types, and importance of professional ethics in AI development and deployment</w:t>
            </w:r>
          </w:p>
          <w:p w14:paraId="05CE3ADD" w14:textId="77777777" w:rsidR="00B41AE3" w:rsidRPr="00C46C09" w:rsidRDefault="00B41AE3" w:rsidP="00CA216C">
            <w:pPr>
              <w:pStyle w:val="ListParagraph"/>
              <w:numPr>
                <w:ilvl w:val="0"/>
                <w:numId w:val="67"/>
              </w:numPr>
              <w:jc w:val="both"/>
              <w:rPr>
                <w:rFonts w:asciiTheme="majorBidi" w:eastAsia="Calibri" w:hAnsiTheme="majorBidi" w:cstheme="majorBidi"/>
                <w:bCs/>
              </w:rPr>
            </w:pPr>
            <w:r w:rsidRPr="00C46C09">
              <w:rPr>
                <w:rFonts w:asciiTheme="majorBidi" w:eastAsia="Calibri" w:hAnsiTheme="majorBidi" w:cstheme="majorBidi"/>
                <w:bCs/>
              </w:rPr>
              <w:t>AI and Civic Responsibility: Understanding individual roles and responsibilities in ensuring AI benefits society</w:t>
            </w:r>
          </w:p>
          <w:p w14:paraId="53B4F0A6" w14:textId="77777777" w:rsidR="00B41AE3" w:rsidRPr="00C46C09" w:rsidRDefault="00B41AE3" w:rsidP="00CA216C">
            <w:pPr>
              <w:pStyle w:val="ListParagraph"/>
              <w:numPr>
                <w:ilvl w:val="0"/>
                <w:numId w:val="67"/>
              </w:numPr>
              <w:jc w:val="both"/>
              <w:rPr>
                <w:rFonts w:asciiTheme="majorBidi" w:eastAsia="Calibri" w:hAnsiTheme="majorBidi" w:cstheme="majorBidi"/>
                <w:bCs/>
              </w:rPr>
            </w:pPr>
            <w:r w:rsidRPr="00C46C09">
              <w:rPr>
                <w:rFonts w:asciiTheme="majorBidi" w:eastAsia="Calibri" w:hAnsiTheme="majorBidi" w:cstheme="majorBidi"/>
                <w:bCs/>
              </w:rPr>
              <w:t>Ethical Principles in AI: Introduction to key ethical principles (respect, empathy, fairness, justice) in AI development and deployment</w:t>
            </w:r>
          </w:p>
        </w:tc>
      </w:tr>
      <w:tr w:rsidR="00B41AE3" w:rsidRPr="00C46C09" w14:paraId="12FBB4AA" w14:textId="77777777" w:rsidTr="009F3623">
        <w:trPr>
          <w:trHeight w:val="576"/>
        </w:trPr>
        <w:tc>
          <w:tcPr>
            <w:tcW w:w="990" w:type="dxa"/>
            <w:shd w:val="clear" w:color="auto" w:fill="D9D9D9"/>
            <w:vAlign w:val="center"/>
          </w:tcPr>
          <w:p w14:paraId="6FCE7D2C"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5FA4E948"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Professional Ethics in AI Development</w:t>
            </w:r>
          </w:p>
          <w:p w14:paraId="2954F871" w14:textId="77777777" w:rsidR="00B41AE3" w:rsidRPr="00C46C09" w:rsidRDefault="00B41AE3" w:rsidP="00CA216C">
            <w:pPr>
              <w:pStyle w:val="ListParagraph"/>
              <w:numPr>
                <w:ilvl w:val="0"/>
                <w:numId w:val="6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Professional Ethics in AI: Definition, importance, and role of professional ethics in AI development and deployment</w:t>
            </w:r>
          </w:p>
          <w:p w14:paraId="3BCBD0DB" w14:textId="77777777" w:rsidR="00B41AE3" w:rsidRPr="00C46C09" w:rsidRDefault="00B41AE3" w:rsidP="00CA216C">
            <w:pPr>
              <w:pStyle w:val="ListParagraph"/>
              <w:numPr>
                <w:ilvl w:val="0"/>
                <w:numId w:val="6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AI Development and Deployment: Understanding the ethical implications of AI development and deployment in various industries</w:t>
            </w:r>
          </w:p>
          <w:p w14:paraId="1518382E" w14:textId="77777777" w:rsidR="00B41AE3" w:rsidRPr="00C46C09" w:rsidRDefault="00B41AE3" w:rsidP="00CA216C">
            <w:pPr>
              <w:pStyle w:val="ListParagraph"/>
              <w:numPr>
                <w:ilvl w:val="0"/>
                <w:numId w:val="6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Responsible AI Development: Strategies for developing and deploying AI in ways that prioritize human well-being and societal benefit</w:t>
            </w:r>
          </w:p>
          <w:p w14:paraId="5D2FEF49" w14:textId="77777777" w:rsidR="00B41AE3" w:rsidRPr="00C46C09" w:rsidRDefault="00B41AE3" w:rsidP="00CA216C">
            <w:pPr>
              <w:pStyle w:val="ListParagraph"/>
              <w:numPr>
                <w:ilvl w:val="0"/>
                <w:numId w:val="6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Ethical Dilemmas in AI: Analyzing case studies of ethical dilemmas in AI development and deployment</w:t>
            </w:r>
          </w:p>
        </w:tc>
      </w:tr>
      <w:tr w:rsidR="00B41AE3" w:rsidRPr="00C46C09" w14:paraId="282E8D0A" w14:textId="77777777" w:rsidTr="009F3623">
        <w:trPr>
          <w:trHeight w:val="576"/>
        </w:trPr>
        <w:tc>
          <w:tcPr>
            <w:tcW w:w="990" w:type="dxa"/>
            <w:shd w:val="clear" w:color="auto" w:fill="D9D9D9"/>
            <w:vAlign w:val="center"/>
          </w:tcPr>
          <w:p w14:paraId="5D4E9BDF"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2BBEAA1B"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Applying Ethics in AI Practice</w:t>
            </w:r>
          </w:p>
          <w:p w14:paraId="62F56E90" w14:textId="77777777" w:rsidR="00B41AE3" w:rsidRPr="00C46C09" w:rsidRDefault="00B41AE3" w:rsidP="00CA216C">
            <w:pPr>
              <w:pStyle w:val="ListParagraph"/>
              <w:numPr>
                <w:ilvl w:val="0"/>
                <w:numId w:val="6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Applying Ethical Principles in AI: Using ethical principles to guide decision-making in AI development and deployment</w:t>
            </w:r>
          </w:p>
          <w:p w14:paraId="7C9F7B14" w14:textId="77777777" w:rsidR="00B41AE3" w:rsidRPr="00C46C09" w:rsidRDefault="00B41AE3" w:rsidP="00CA216C">
            <w:pPr>
              <w:pStyle w:val="ListParagraph"/>
              <w:numPr>
                <w:ilvl w:val="0"/>
                <w:numId w:val="69"/>
              </w:numPr>
              <w:tabs>
                <w:tab w:val="left" w:pos="-288"/>
                <w:tab w:val="left" w:pos="437"/>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Human-Centered AI Design: Strategies for designing AI systems that prioritize human well-being and societal benefit</w:t>
            </w:r>
          </w:p>
          <w:p w14:paraId="0D419645" w14:textId="77777777" w:rsidR="00B41AE3" w:rsidRPr="00C46C09" w:rsidRDefault="00B41AE3" w:rsidP="00CA216C">
            <w:pPr>
              <w:pStyle w:val="ListParagraph"/>
              <w:numPr>
                <w:ilvl w:val="0"/>
                <w:numId w:val="6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AI and Civic Engagement: Exploring opportunities for AI to enhance civic engagement and participation</w:t>
            </w:r>
          </w:p>
        </w:tc>
      </w:tr>
      <w:tr w:rsidR="00B41AE3" w:rsidRPr="00C46C09" w14:paraId="2210CD32" w14:textId="77777777" w:rsidTr="009F3623">
        <w:trPr>
          <w:trHeight w:val="576"/>
        </w:trPr>
        <w:tc>
          <w:tcPr>
            <w:tcW w:w="990" w:type="dxa"/>
            <w:shd w:val="clear" w:color="auto" w:fill="D9D9D9"/>
            <w:vAlign w:val="center"/>
          </w:tcPr>
          <w:p w14:paraId="1CE58669"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2C623274"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Introduction to Social and Cultural Implications of AI</w:t>
            </w:r>
          </w:p>
          <w:p w14:paraId="13D42F52" w14:textId="0DBD3E94" w:rsidR="00B41AE3" w:rsidRPr="00C46C09" w:rsidRDefault="00B41AE3" w:rsidP="00CA216C">
            <w:pPr>
              <w:pStyle w:val="ListParagraph"/>
              <w:numPr>
                <w:ilvl w:val="0"/>
                <w:numId w:val="7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Overview of AI and Society: Understanding the intersection of AI and society, including benefits and challenges</w:t>
            </w:r>
          </w:p>
          <w:p w14:paraId="4E282013" w14:textId="68098D8A" w:rsidR="00B41AE3" w:rsidRPr="00C46C09" w:rsidRDefault="00B41AE3" w:rsidP="00CA216C">
            <w:pPr>
              <w:pStyle w:val="ListParagraph"/>
              <w:numPr>
                <w:ilvl w:val="0"/>
                <w:numId w:val="7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Social Implications of AI: Examining the impact of AI on social structures, institutions, and relationships</w:t>
            </w:r>
          </w:p>
          <w:p w14:paraId="74635716" w14:textId="5968E793" w:rsidR="00B41AE3" w:rsidRPr="00C46C09" w:rsidRDefault="00B41AE3" w:rsidP="00CA216C">
            <w:pPr>
              <w:pStyle w:val="ListParagraph"/>
              <w:numPr>
                <w:ilvl w:val="0"/>
                <w:numId w:val="7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Cultural Implications of AI: Analyzing the influence of AI on cultural norms, values, and practices</w:t>
            </w:r>
          </w:p>
        </w:tc>
      </w:tr>
      <w:tr w:rsidR="00B41AE3" w:rsidRPr="00C46C09" w14:paraId="0547CEBB" w14:textId="77777777" w:rsidTr="009F3623">
        <w:trPr>
          <w:trHeight w:val="576"/>
        </w:trPr>
        <w:tc>
          <w:tcPr>
            <w:tcW w:w="990" w:type="dxa"/>
            <w:shd w:val="clear" w:color="auto" w:fill="D9D9D9"/>
            <w:vAlign w:val="center"/>
          </w:tcPr>
          <w:p w14:paraId="799CC7B5"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0EA67513"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AI, Identity, and Agency</w:t>
            </w:r>
          </w:p>
          <w:p w14:paraId="22E6195E"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p>
          <w:p w14:paraId="7067FF37" w14:textId="122D24D8" w:rsidR="00B41AE3" w:rsidRPr="00C46C09" w:rsidRDefault="00B41AE3" w:rsidP="00CA216C">
            <w:pPr>
              <w:pStyle w:val="ListParagraph"/>
              <w:numPr>
                <w:ilvl w:val="0"/>
                <w:numId w:val="7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AI and Identity: Exploring how AI affects individual and collective identities, including issues of bias and representation</w:t>
            </w:r>
          </w:p>
          <w:p w14:paraId="60B6D98A" w14:textId="21E49206" w:rsidR="00B41AE3" w:rsidRPr="00C46C09" w:rsidRDefault="00B41AE3" w:rsidP="00CA216C">
            <w:pPr>
              <w:pStyle w:val="ListParagraph"/>
              <w:numPr>
                <w:ilvl w:val="0"/>
                <w:numId w:val="7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AI and Agency: Analyzing the impact of AI on human agency, autonomy, and decision-making</w:t>
            </w:r>
          </w:p>
          <w:p w14:paraId="61C46703" w14:textId="4345D991" w:rsidR="00B41AE3" w:rsidRPr="00C46C09" w:rsidRDefault="00B41AE3" w:rsidP="00CA216C">
            <w:pPr>
              <w:pStyle w:val="ListParagraph"/>
              <w:numPr>
                <w:ilvl w:val="0"/>
                <w:numId w:val="7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Human-AI Collaboration: Examining the dynamics of human-AI collaboration and its implications for work and society</w:t>
            </w:r>
          </w:p>
          <w:p w14:paraId="46B0BCCD" w14:textId="5FAC5F07" w:rsidR="00B41AE3" w:rsidRPr="00C46C09" w:rsidRDefault="00B41AE3" w:rsidP="00CA216C">
            <w:pPr>
              <w:pStyle w:val="ListParagraph"/>
              <w:numPr>
                <w:ilvl w:val="0"/>
                <w:numId w:val="7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Ethics and Governance: Introduction to ethical frameworks and governance structures for AI development and deployment</w:t>
            </w:r>
          </w:p>
        </w:tc>
      </w:tr>
      <w:tr w:rsidR="00B41AE3" w:rsidRPr="00C46C09" w14:paraId="71B399F6" w14:textId="77777777" w:rsidTr="009F3623">
        <w:trPr>
          <w:trHeight w:val="576"/>
        </w:trPr>
        <w:tc>
          <w:tcPr>
            <w:tcW w:w="990" w:type="dxa"/>
            <w:shd w:val="clear" w:color="auto" w:fill="D9D9D9"/>
            <w:vAlign w:val="center"/>
          </w:tcPr>
          <w:p w14:paraId="2ED28FA3"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5EDD206D"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AI, Power Dynamics, and Social Inequality</w:t>
            </w:r>
          </w:p>
          <w:p w14:paraId="69C40142" w14:textId="65D23846" w:rsidR="00B41AE3" w:rsidRPr="00C46C09" w:rsidRDefault="00B41AE3" w:rsidP="00CA216C">
            <w:pPr>
              <w:pStyle w:val="ListParagraph"/>
              <w:numPr>
                <w:ilvl w:val="0"/>
                <w:numId w:val="7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AI and Power Dynamics: Analyzing how AI reinforces or challenges existing power structures and social inequalities</w:t>
            </w:r>
          </w:p>
          <w:p w14:paraId="1F712888" w14:textId="4CEBEB93" w:rsidR="00B41AE3" w:rsidRPr="00C46C09" w:rsidRDefault="00B41AE3" w:rsidP="00CA216C">
            <w:pPr>
              <w:pStyle w:val="ListParagraph"/>
              <w:numPr>
                <w:ilvl w:val="0"/>
                <w:numId w:val="7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Bias and Discrimination in AI: Examining the sources and consequences of bias and discrimination in AI systems</w:t>
            </w:r>
          </w:p>
          <w:p w14:paraId="532C9DEE" w14:textId="632F0596" w:rsidR="00B41AE3" w:rsidRPr="00C46C09" w:rsidRDefault="00B41AE3" w:rsidP="00CA216C">
            <w:pPr>
              <w:pStyle w:val="ListParagraph"/>
              <w:numPr>
                <w:ilvl w:val="0"/>
                <w:numId w:val="7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AI and Social Justice: Exploring the potential of AI to promote social justice and address systemic inequalities</w:t>
            </w:r>
          </w:p>
        </w:tc>
      </w:tr>
      <w:tr w:rsidR="00B41AE3" w:rsidRPr="00C46C09" w14:paraId="6784F2A2" w14:textId="77777777" w:rsidTr="009F3623">
        <w:trPr>
          <w:trHeight w:val="576"/>
        </w:trPr>
        <w:tc>
          <w:tcPr>
            <w:tcW w:w="990" w:type="dxa"/>
            <w:shd w:val="clear" w:color="auto" w:fill="D9D9D9"/>
            <w:vAlign w:val="center"/>
          </w:tcPr>
          <w:p w14:paraId="12265ECB"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650F3EED"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Future Directions and Responsibilities</w:t>
            </w:r>
          </w:p>
          <w:p w14:paraId="08593CD1" w14:textId="39DA0C27" w:rsidR="00B41AE3" w:rsidRPr="00C46C09" w:rsidRDefault="00B41AE3" w:rsidP="00CA216C">
            <w:pPr>
              <w:pStyle w:val="ListParagraph"/>
              <w:numPr>
                <w:ilvl w:val="0"/>
                <w:numId w:val="7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Future of AI and Society: Examining potential future developments in AI and their implications for society</w:t>
            </w:r>
          </w:p>
          <w:p w14:paraId="627ECCAE" w14:textId="0F1479C7" w:rsidR="00B41AE3" w:rsidRPr="00C46C09" w:rsidRDefault="00B41AE3" w:rsidP="00CA216C">
            <w:pPr>
              <w:pStyle w:val="ListParagraph"/>
              <w:numPr>
                <w:ilvl w:val="0"/>
                <w:numId w:val="7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Responsibilities and Accountability: Discussing the responsibilities of AI developers, users, and policymakers in ensuring AI benefits society</w:t>
            </w:r>
          </w:p>
          <w:p w14:paraId="357F163D" w14:textId="04F666EA" w:rsidR="00B41AE3" w:rsidRPr="00C46C09" w:rsidRDefault="00B41AE3" w:rsidP="00CA216C">
            <w:pPr>
              <w:pStyle w:val="ListParagraph"/>
              <w:numPr>
                <w:ilvl w:val="0"/>
                <w:numId w:val="7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Human-Centered AI Design: Strategies for designing AI systems that prioritize human well-being and societal benefit</w:t>
            </w:r>
          </w:p>
        </w:tc>
      </w:tr>
      <w:tr w:rsidR="00B41AE3" w:rsidRPr="00C46C09" w14:paraId="76E8B48A" w14:textId="77777777" w:rsidTr="009F3623">
        <w:trPr>
          <w:trHeight w:val="576"/>
        </w:trPr>
        <w:tc>
          <w:tcPr>
            <w:tcW w:w="8905" w:type="dxa"/>
            <w:gridSpan w:val="2"/>
            <w:shd w:val="clear" w:color="auto" w:fill="D9D9D9"/>
            <w:vAlign w:val="center"/>
          </w:tcPr>
          <w:p w14:paraId="725D0DD6" w14:textId="77777777" w:rsidR="00B41AE3" w:rsidRPr="00C46C09" w:rsidRDefault="00B41AE3" w:rsidP="009F3623">
            <w:pPr>
              <w:jc w:val="center"/>
              <w:rPr>
                <w:rFonts w:asciiTheme="majorBidi" w:eastAsia="Calibri" w:hAnsiTheme="majorBidi" w:cstheme="majorBidi"/>
                <w:bCs/>
                <w:sz w:val="22"/>
                <w:szCs w:val="22"/>
              </w:rPr>
            </w:pPr>
            <w:r w:rsidRPr="00C46C09">
              <w:rPr>
                <w:rFonts w:asciiTheme="majorBidi" w:eastAsia="Calibri" w:hAnsiTheme="majorBidi" w:cstheme="majorBidi"/>
                <w:bCs/>
                <w:sz w:val="22"/>
                <w:szCs w:val="22"/>
              </w:rPr>
              <w:t>Midterm Exams</w:t>
            </w:r>
          </w:p>
        </w:tc>
      </w:tr>
      <w:tr w:rsidR="00B41AE3" w:rsidRPr="00C46C09" w14:paraId="7A91E310" w14:textId="77777777" w:rsidTr="009F3623">
        <w:trPr>
          <w:trHeight w:val="576"/>
        </w:trPr>
        <w:tc>
          <w:tcPr>
            <w:tcW w:w="990" w:type="dxa"/>
            <w:shd w:val="clear" w:color="auto" w:fill="D9D9D9"/>
            <w:vAlign w:val="center"/>
          </w:tcPr>
          <w:p w14:paraId="5862FE41"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68C0E1A5"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Introduction to Critical Thinking and Ethical Dilemmas in AI</w:t>
            </w:r>
          </w:p>
          <w:p w14:paraId="15B43AD5" w14:textId="24C2290D" w:rsidR="00B41AE3" w:rsidRPr="00C46C09" w:rsidRDefault="00B41AE3" w:rsidP="00CA216C">
            <w:pPr>
              <w:pStyle w:val="ListParagraph"/>
              <w:numPr>
                <w:ilvl w:val="0"/>
                <w:numId w:val="7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Introduction to Critical Thinking: Defining critical thinking, its importance in AI, and strategies for developing critical thinking skills</w:t>
            </w:r>
          </w:p>
          <w:p w14:paraId="3E41BA39" w14:textId="319D26D0" w:rsidR="00B41AE3" w:rsidRPr="00C46C09" w:rsidRDefault="00B41AE3" w:rsidP="00CA216C">
            <w:pPr>
              <w:pStyle w:val="ListParagraph"/>
              <w:numPr>
                <w:ilvl w:val="0"/>
                <w:numId w:val="7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Ethical Dilemmas in AI: Overview of common ethical dilemmas in AI, including bias, privacy, and accountability</w:t>
            </w:r>
          </w:p>
        </w:tc>
      </w:tr>
      <w:tr w:rsidR="00B41AE3" w:rsidRPr="00C46C09" w14:paraId="6F50627E" w14:textId="77777777" w:rsidTr="009F3623">
        <w:trPr>
          <w:trHeight w:val="576"/>
        </w:trPr>
        <w:tc>
          <w:tcPr>
            <w:tcW w:w="990" w:type="dxa"/>
            <w:shd w:val="clear" w:color="auto" w:fill="D9D9D9"/>
            <w:vAlign w:val="center"/>
          </w:tcPr>
          <w:p w14:paraId="49C0CC28"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0464F161"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Analyzing AI-Related Scenarios and Identifying Ethical Dilemmas</w:t>
            </w:r>
          </w:p>
          <w:p w14:paraId="446302D6" w14:textId="3409F3E8" w:rsidR="00B41AE3" w:rsidRPr="00C46C09" w:rsidRDefault="00B41AE3" w:rsidP="00CA216C">
            <w:pPr>
              <w:pStyle w:val="ListParagraph"/>
              <w:numPr>
                <w:ilvl w:val="0"/>
                <w:numId w:val="7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Analyzing AI-Related Scenarios: Strategies for analyzing complex AI-related scenarios and identifying potential ethical dilemmas</w:t>
            </w:r>
          </w:p>
          <w:p w14:paraId="2570B159" w14:textId="2D584B5C" w:rsidR="00B41AE3" w:rsidRPr="00C46C09" w:rsidRDefault="00B41AE3" w:rsidP="00CA216C">
            <w:pPr>
              <w:pStyle w:val="ListParagraph"/>
              <w:numPr>
                <w:ilvl w:val="0"/>
                <w:numId w:val="7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Identifying Ethical Dilemmas: Techniques for recognizing and articulating ethical dilemmas in AI-related scenarios</w:t>
            </w:r>
          </w:p>
        </w:tc>
      </w:tr>
      <w:tr w:rsidR="00B41AE3" w:rsidRPr="00C46C09" w14:paraId="6FF1C97E" w14:textId="77777777" w:rsidTr="009F3623">
        <w:trPr>
          <w:trHeight w:val="576"/>
        </w:trPr>
        <w:tc>
          <w:tcPr>
            <w:tcW w:w="990" w:type="dxa"/>
            <w:shd w:val="clear" w:color="auto" w:fill="D9D9D9"/>
            <w:vAlign w:val="center"/>
          </w:tcPr>
          <w:p w14:paraId="79DF80B1"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0E590F7F"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Applying Critical Thinking to Resolve Ethical Dilemmas</w:t>
            </w:r>
          </w:p>
          <w:p w14:paraId="63CB67E8" w14:textId="7BE34180" w:rsidR="00B41AE3" w:rsidRPr="00C46C09" w:rsidRDefault="00B41AE3" w:rsidP="00CA216C">
            <w:pPr>
              <w:pStyle w:val="ListParagraph"/>
              <w:numPr>
                <w:ilvl w:val="0"/>
                <w:numId w:val="7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Applying Critical Thinking: Strategies for applying critical thinking skills to resolve ethical dilemmas in AI-related scenarios</w:t>
            </w:r>
          </w:p>
          <w:p w14:paraId="0D5E2659" w14:textId="4936FD34" w:rsidR="00B41AE3" w:rsidRPr="00C46C09" w:rsidRDefault="00B41AE3" w:rsidP="00CA216C">
            <w:pPr>
              <w:pStyle w:val="ListParagraph"/>
              <w:numPr>
                <w:ilvl w:val="0"/>
                <w:numId w:val="7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Ethical Frameworks: Introduction to common ethical frameworks, including consequentialism, deontology, and virtue ethics</w:t>
            </w:r>
          </w:p>
        </w:tc>
      </w:tr>
      <w:tr w:rsidR="00B41AE3" w:rsidRPr="00C46C09" w14:paraId="5E79C554" w14:textId="77777777" w:rsidTr="009F3623">
        <w:trPr>
          <w:trHeight w:val="576"/>
        </w:trPr>
        <w:tc>
          <w:tcPr>
            <w:tcW w:w="990" w:type="dxa"/>
            <w:shd w:val="clear" w:color="auto" w:fill="D9D9D9"/>
            <w:vAlign w:val="center"/>
          </w:tcPr>
          <w:p w14:paraId="29CBEA93"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0EF2D05D"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Developing and Implementing Ethical Solutions</w:t>
            </w:r>
          </w:p>
          <w:p w14:paraId="183F821C" w14:textId="318BDC40" w:rsidR="00B41AE3" w:rsidRPr="00C46C09" w:rsidRDefault="00B41AE3" w:rsidP="00CA216C">
            <w:pPr>
              <w:pStyle w:val="ListParagraph"/>
              <w:numPr>
                <w:ilvl w:val="0"/>
                <w:numId w:val="7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Developing Ethical Solutions: Strategies for developing and implementing ethical solutions to AI-related ethical dilemmas</w:t>
            </w:r>
          </w:p>
          <w:p w14:paraId="576F28B6" w14:textId="5B3A2087" w:rsidR="00B41AE3" w:rsidRPr="00C46C09" w:rsidRDefault="00B41AE3" w:rsidP="00CA216C">
            <w:pPr>
              <w:pStyle w:val="ListParagraph"/>
              <w:numPr>
                <w:ilvl w:val="0"/>
                <w:numId w:val="7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Stakeholder Analysis: Techniques for identifying and engaging with stakeholders in AI-related scenarios</w:t>
            </w:r>
          </w:p>
        </w:tc>
      </w:tr>
      <w:tr w:rsidR="00B41AE3" w:rsidRPr="00C46C09" w14:paraId="1C5004FE" w14:textId="77777777" w:rsidTr="009F3623">
        <w:trPr>
          <w:trHeight w:val="576"/>
        </w:trPr>
        <w:tc>
          <w:tcPr>
            <w:tcW w:w="990" w:type="dxa"/>
            <w:shd w:val="clear" w:color="auto" w:fill="D9D9D9"/>
            <w:vAlign w:val="center"/>
          </w:tcPr>
          <w:p w14:paraId="009400FC"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48F67260"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Introduction to Professional Ethics and Responsibility</w:t>
            </w:r>
          </w:p>
          <w:p w14:paraId="4BA3D4D4" w14:textId="6A0BB25B" w:rsidR="00B41AE3" w:rsidRPr="00C46C09" w:rsidRDefault="00B41AE3" w:rsidP="00CA216C">
            <w:pPr>
              <w:pStyle w:val="ListParagraph"/>
              <w:numPr>
                <w:ilvl w:val="0"/>
                <w:numId w:val="7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Overview of Professional Ethics: Defining professional ethics, importance, and relevance to AI professionals</w:t>
            </w:r>
          </w:p>
          <w:p w14:paraId="67289E5B" w14:textId="634E2666" w:rsidR="00B41AE3" w:rsidRPr="00C46C09" w:rsidRDefault="00B41AE3" w:rsidP="00CA216C">
            <w:pPr>
              <w:pStyle w:val="ListParagraph"/>
              <w:numPr>
                <w:ilvl w:val="0"/>
                <w:numId w:val="7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Understanding Professional Responsibility: Recognizing the impact of professional actions on clients, colleagues, and the broader community</w:t>
            </w:r>
          </w:p>
        </w:tc>
      </w:tr>
      <w:tr w:rsidR="00B41AE3" w:rsidRPr="00C46C09" w14:paraId="3365957E" w14:textId="77777777" w:rsidTr="00FA336C">
        <w:trPr>
          <w:trHeight w:val="2259"/>
        </w:trPr>
        <w:tc>
          <w:tcPr>
            <w:tcW w:w="990" w:type="dxa"/>
            <w:shd w:val="clear" w:color="auto" w:fill="D9D9D9"/>
            <w:vAlign w:val="center"/>
          </w:tcPr>
          <w:p w14:paraId="44DC4862"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51D1B5B6"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Ethical Implications of AI Development and Deployment</w:t>
            </w:r>
          </w:p>
          <w:p w14:paraId="0975DF5E" w14:textId="7DF4C828" w:rsidR="00B41AE3" w:rsidRPr="00C46C09" w:rsidRDefault="00B41AE3" w:rsidP="00CA216C">
            <w:pPr>
              <w:pStyle w:val="ListParagraph"/>
              <w:numPr>
                <w:ilvl w:val="0"/>
                <w:numId w:val="7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AI Development and Deployment: Understanding the ethical implications of AI development and deployment on clients, colleagues, and the broader community</w:t>
            </w:r>
          </w:p>
          <w:p w14:paraId="0A06D685" w14:textId="14CDAC61" w:rsidR="00B41AE3" w:rsidRPr="00C46C09" w:rsidRDefault="00B41AE3" w:rsidP="00CA216C">
            <w:pPr>
              <w:pStyle w:val="ListParagraph"/>
              <w:numPr>
                <w:ilvl w:val="0"/>
                <w:numId w:val="7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Bias and Fairness in AI: Recognizing and addressing bias and unfairness in AI systems</w:t>
            </w:r>
          </w:p>
          <w:p w14:paraId="61EBF011" w14:textId="78790F68" w:rsidR="00B41AE3" w:rsidRPr="00FA336C" w:rsidRDefault="00B41AE3" w:rsidP="00CA216C">
            <w:pPr>
              <w:pStyle w:val="ListParagraph"/>
              <w:numPr>
                <w:ilvl w:val="0"/>
                <w:numId w:val="7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Transparency and Accountability: Strategies for ensuring transparency and accountability in AI development and deployment</w:t>
            </w:r>
          </w:p>
        </w:tc>
      </w:tr>
      <w:tr w:rsidR="00B41AE3" w:rsidRPr="00C46C09" w14:paraId="0322FD47" w14:textId="77777777" w:rsidTr="009F3623">
        <w:trPr>
          <w:trHeight w:val="576"/>
        </w:trPr>
        <w:tc>
          <w:tcPr>
            <w:tcW w:w="990" w:type="dxa"/>
            <w:shd w:val="clear" w:color="auto" w:fill="D9D9D9"/>
            <w:vAlign w:val="center"/>
          </w:tcPr>
          <w:p w14:paraId="5B24CA07"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2D6764C8"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Impact of Professional Actions on Clients and Colleagues</w:t>
            </w:r>
          </w:p>
          <w:p w14:paraId="69B98061" w14:textId="363CB6F4" w:rsidR="00B41AE3" w:rsidRPr="00C46C09" w:rsidRDefault="00B41AE3" w:rsidP="00CA216C">
            <w:pPr>
              <w:pStyle w:val="ListParagraph"/>
              <w:numPr>
                <w:ilvl w:val="0"/>
                <w:numId w:val="8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Client-Centered AI Development: Strategies for prioritizing client needs and well-being in AI development and deployment</w:t>
            </w:r>
          </w:p>
          <w:p w14:paraId="0C7EF25E" w14:textId="02EBF2F7" w:rsidR="00B41AE3" w:rsidRPr="00C46C09" w:rsidRDefault="00B41AE3" w:rsidP="00CA216C">
            <w:pPr>
              <w:pStyle w:val="ListParagraph"/>
              <w:numPr>
                <w:ilvl w:val="0"/>
                <w:numId w:val="8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Collaboration and Communication: Techniques for effective collaboration and communication with colleagues and stakeholders in AI-related projects</w:t>
            </w:r>
          </w:p>
          <w:p w14:paraId="7D24AD8D" w14:textId="670E4D60" w:rsidR="00B41AE3" w:rsidRPr="00C46C09" w:rsidRDefault="00B41AE3" w:rsidP="00CA216C">
            <w:pPr>
              <w:pStyle w:val="ListParagraph"/>
              <w:numPr>
                <w:ilvl w:val="0"/>
                <w:numId w:val="8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Conflict Resolution: Strategies for resolving conflicts and addressing ethical dilemmas in AI-related scenarios</w:t>
            </w:r>
          </w:p>
        </w:tc>
      </w:tr>
      <w:tr w:rsidR="00B41AE3" w:rsidRPr="00C46C09" w14:paraId="2ECE3FE6" w14:textId="77777777" w:rsidTr="009F3623">
        <w:trPr>
          <w:trHeight w:val="576"/>
        </w:trPr>
        <w:tc>
          <w:tcPr>
            <w:tcW w:w="990" w:type="dxa"/>
            <w:shd w:val="clear" w:color="auto" w:fill="D9D9D9"/>
            <w:vAlign w:val="center"/>
          </w:tcPr>
          <w:p w14:paraId="705B346D" w14:textId="77777777" w:rsidR="00B41AE3" w:rsidRPr="00C46C09" w:rsidRDefault="00B41AE3" w:rsidP="009F3623">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75F73D2C" w14:textId="77777777" w:rsidR="00B41AE3" w:rsidRPr="00C46C09" w:rsidRDefault="00B41AE3"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sz w:val="22"/>
                <w:szCs w:val="22"/>
              </w:rPr>
            </w:pPr>
            <w:r w:rsidRPr="00C46C09">
              <w:rPr>
                <w:rFonts w:asciiTheme="majorBidi" w:eastAsia="Calibri" w:hAnsiTheme="majorBidi" w:cstheme="majorBidi"/>
                <w:bCs/>
                <w:sz w:val="22"/>
                <w:szCs w:val="22"/>
              </w:rPr>
              <w:t>Broader Community Implications and Future Directions</w:t>
            </w:r>
          </w:p>
          <w:p w14:paraId="01663D28" w14:textId="79FC9F0E" w:rsidR="00B41AE3" w:rsidRPr="00C46C09" w:rsidRDefault="00B41AE3" w:rsidP="00CA216C">
            <w:pPr>
              <w:pStyle w:val="ListParagraph"/>
              <w:numPr>
                <w:ilvl w:val="0"/>
                <w:numId w:val="8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Broader Community Implications: Understanding the impact of AI development and deployment on the broader community, including social, economic, and environmental implications</w:t>
            </w:r>
          </w:p>
          <w:p w14:paraId="4A44E3EC" w14:textId="414814C5" w:rsidR="00B41AE3" w:rsidRPr="00C46C09" w:rsidRDefault="00B41AE3" w:rsidP="00CA216C">
            <w:pPr>
              <w:pStyle w:val="ListParagraph"/>
              <w:numPr>
                <w:ilvl w:val="0"/>
                <w:numId w:val="8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Future Directions: Examining future directions for AI development and deployment, including emerging trends and technologies</w:t>
            </w:r>
          </w:p>
          <w:p w14:paraId="4FE8BE02" w14:textId="60C9319F" w:rsidR="00B41AE3" w:rsidRPr="00C46C09" w:rsidRDefault="00B41AE3" w:rsidP="00CA216C">
            <w:pPr>
              <w:pStyle w:val="ListParagraph"/>
              <w:numPr>
                <w:ilvl w:val="0"/>
                <w:numId w:val="8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heme="majorBidi" w:eastAsia="Calibri" w:hAnsiTheme="majorBidi" w:cstheme="majorBidi"/>
                <w:bCs/>
              </w:rPr>
            </w:pPr>
            <w:r w:rsidRPr="00C46C09">
              <w:rPr>
                <w:rFonts w:asciiTheme="majorBidi" w:eastAsia="Calibri" w:hAnsiTheme="majorBidi" w:cstheme="majorBidi"/>
                <w:bCs/>
              </w:rPr>
              <w:t>Professional Development: Strategies for ongoing professional development and staying current with emerging trends and technologies in AI</w:t>
            </w:r>
          </w:p>
        </w:tc>
      </w:tr>
    </w:tbl>
    <w:p w14:paraId="397626FB" w14:textId="77777777" w:rsidR="00B41AE3" w:rsidRPr="00C46C09" w:rsidRDefault="00B41AE3" w:rsidP="00B41AE3">
      <w:pPr>
        <w:jc w:val="both"/>
        <w:rPr>
          <w:rFonts w:asciiTheme="majorBidi" w:hAnsiTheme="majorBidi" w:cstheme="majorBidi"/>
          <w:sz w:val="22"/>
          <w:szCs w:val="22"/>
        </w:rPr>
      </w:pPr>
    </w:p>
    <w:p w14:paraId="2E97563B" w14:textId="02D10064" w:rsidR="00C61DDB" w:rsidRPr="00C46C09" w:rsidRDefault="00C61DDB" w:rsidP="0099125F">
      <w:pPr>
        <w:autoSpaceDE w:val="0"/>
        <w:autoSpaceDN w:val="0"/>
        <w:adjustRightInd w:val="0"/>
        <w:spacing w:line="480" w:lineRule="auto"/>
        <w:jc w:val="both"/>
        <w:rPr>
          <w:rFonts w:asciiTheme="majorBidi" w:hAnsiTheme="majorBidi" w:cstheme="majorBidi"/>
          <w:sz w:val="22"/>
          <w:szCs w:val="22"/>
        </w:rPr>
      </w:pPr>
    </w:p>
    <w:p w14:paraId="2708B101" w14:textId="137B4172" w:rsidR="00B41AE3" w:rsidRPr="00C46C09" w:rsidRDefault="00B41AE3" w:rsidP="0099125F">
      <w:pPr>
        <w:autoSpaceDE w:val="0"/>
        <w:autoSpaceDN w:val="0"/>
        <w:adjustRightInd w:val="0"/>
        <w:spacing w:line="480" w:lineRule="auto"/>
        <w:jc w:val="both"/>
        <w:rPr>
          <w:rFonts w:asciiTheme="majorBidi" w:hAnsiTheme="majorBidi" w:cstheme="majorBidi"/>
        </w:rPr>
      </w:pPr>
    </w:p>
    <w:p w14:paraId="56662A4A" w14:textId="677002CA" w:rsidR="00B41AE3" w:rsidRPr="00C46C09" w:rsidRDefault="002D1DB7" w:rsidP="00C30C28">
      <w:pPr>
        <w:pStyle w:val="Heading2"/>
        <w:spacing w:before="0" w:beforeAutospacing="0" w:after="0" w:afterAutospacing="0" w:line="276" w:lineRule="auto"/>
        <w:jc w:val="both"/>
        <w:rPr>
          <w:rFonts w:asciiTheme="majorBidi" w:hAnsiTheme="majorBidi" w:cstheme="majorBidi"/>
        </w:rPr>
      </w:pPr>
      <w:r w:rsidRPr="00C46C09">
        <w:rPr>
          <w:rFonts w:asciiTheme="majorBidi" w:hAnsiTheme="majorBidi" w:cstheme="majorBidi"/>
        </w:rPr>
        <w:br w:type="page"/>
      </w:r>
      <w:bookmarkStart w:id="68" w:name="_Toc219107961"/>
      <w:r w:rsidR="00B41AE3" w:rsidRPr="00C46C09">
        <w:rPr>
          <w:rFonts w:asciiTheme="majorBidi" w:hAnsiTheme="majorBidi" w:cstheme="majorBidi"/>
        </w:rPr>
        <w:t>4.3 Allied Courses</w:t>
      </w:r>
      <w:bookmarkEnd w:id="68"/>
    </w:p>
    <w:p w14:paraId="470FEE04" w14:textId="77777777" w:rsidR="00C30C28" w:rsidRPr="00C46C09" w:rsidRDefault="00C30C28" w:rsidP="00C30C28">
      <w:pPr>
        <w:pStyle w:val="Heading2"/>
        <w:spacing w:before="0" w:beforeAutospacing="0" w:after="0" w:afterAutospacing="0" w:line="276" w:lineRule="auto"/>
        <w:jc w:val="both"/>
        <w:rPr>
          <w:rFonts w:asciiTheme="majorBidi" w:hAnsiTheme="majorBidi" w:cstheme="majorBidi"/>
        </w:rPr>
      </w:pPr>
    </w:p>
    <w:p w14:paraId="28713B57" w14:textId="453EF27C" w:rsidR="00B41AE3" w:rsidRPr="00C46C09" w:rsidRDefault="00B41AE3" w:rsidP="00B41AE3">
      <w:pPr>
        <w:pStyle w:val="Heading3"/>
        <w:rPr>
          <w:rFonts w:asciiTheme="majorBidi" w:hAnsiTheme="majorBidi" w:cstheme="majorBidi"/>
          <w:sz w:val="22"/>
          <w:szCs w:val="22"/>
        </w:rPr>
      </w:pPr>
      <w:bookmarkStart w:id="69" w:name="_Toc219107962"/>
      <w:r w:rsidRPr="00C46C09">
        <w:rPr>
          <w:rFonts w:asciiTheme="majorBidi" w:hAnsiTheme="majorBidi" w:cstheme="majorBidi"/>
          <w:sz w:val="22"/>
          <w:szCs w:val="22"/>
        </w:rPr>
        <w:t>4.3.1 Linear Algebra</w:t>
      </w:r>
      <w:bookmarkEnd w:id="69"/>
    </w:p>
    <w:p w14:paraId="3806B015" w14:textId="4508A731" w:rsidR="0072650B" w:rsidRPr="00C46C09" w:rsidRDefault="0072650B" w:rsidP="0072650B">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t>MTAI1033 Linear Algebra</w:t>
      </w:r>
    </w:p>
    <w:p w14:paraId="739DF5FC" w14:textId="77777777" w:rsidR="0072650B" w:rsidRPr="00C46C09" w:rsidRDefault="0072650B" w:rsidP="0072650B">
      <w:pPr>
        <w:rPr>
          <w:rFonts w:asciiTheme="majorBidi" w:hAnsiTheme="majorBidi" w:cstheme="majorBidi"/>
          <w:sz w:val="22"/>
          <w:szCs w:val="22"/>
        </w:rPr>
      </w:pPr>
    </w:p>
    <w:p w14:paraId="0DF2B505" w14:textId="5BB7101F" w:rsidR="0072650B" w:rsidRPr="00C46C09" w:rsidRDefault="0072650B" w:rsidP="0072650B">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 xml:space="preserve">Calculus and </w:t>
      </w:r>
      <w:r w:rsidR="008C70A3" w:rsidRPr="00C46C09">
        <w:rPr>
          <w:rFonts w:asciiTheme="majorBidi" w:hAnsiTheme="majorBidi" w:cstheme="majorBidi"/>
          <w:sz w:val="22"/>
          <w:szCs w:val="22"/>
        </w:rPr>
        <w:t>A</w:t>
      </w:r>
      <w:r w:rsidRPr="00C46C09">
        <w:rPr>
          <w:rFonts w:asciiTheme="majorBidi" w:hAnsiTheme="majorBidi" w:cstheme="majorBidi"/>
          <w:sz w:val="22"/>
          <w:szCs w:val="22"/>
        </w:rPr>
        <w:t>nalytic Geometry</w:t>
      </w:r>
    </w:p>
    <w:p w14:paraId="331726A8" w14:textId="77777777" w:rsidR="0072650B" w:rsidRPr="00C46C09" w:rsidRDefault="0072650B" w:rsidP="0072650B">
      <w:pPr>
        <w:rPr>
          <w:rFonts w:asciiTheme="majorBidi" w:hAnsiTheme="majorBidi" w:cstheme="majorBidi"/>
          <w:sz w:val="22"/>
          <w:szCs w:val="22"/>
        </w:rPr>
      </w:pPr>
    </w:p>
    <w:p w14:paraId="1A32CA75" w14:textId="00D6EAA2" w:rsidR="0072650B" w:rsidRPr="00C46C09" w:rsidRDefault="0072650B" w:rsidP="0072650B">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8C70A3" w:rsidRPr="00C46C09">
        <w:rPr>
          <w:rFonts w:asciiTheme="majorBidi" w:hAnsiTheme="majorBidi" w:cstheme="majorBidi"/>
          <w:sz w:val="22"/>
          <w:szCs w:val="22"/>
        </w:rPr>
        <w:tab/>
      </w:r>
      <w:r w:rsidRPr="00C46C09">
        <w:rPr>
          <w:rFonts w:asciiTheme="majorBidi" w:hAnsiTheme="majorBidi" w:cstheme="majorBidi"/>
          <w:sz w:val="22"/>
          <w:szCs w:val="22"/>
        </w:rPr>
        <w:t>3</w:t>
      </w:r>
    </w:p>
    <w:p w14:paraId="298DB2A9" w14:textId="77777777" w:rsidR="0072650B" w:rsidRPr="00C46C09" w:rsidRDefault="0072650B" w:rsidP="0072650B">
      <w:pPr>
        <w:rPr>
          <w:rFonts w:asciiTheme="majorBidi" w:hAnsiTheme="majorBidi" w:cstheme="majorBidi"/>
          <w:sz w:val="22"/>
          <w:szCs w:val="22"/>
        </w:rPr>
      </w:pPr>
    </w:p>
    <w:p w14:paraId="3C0BD429" w14:textId="53AA8FB4" w:rsidR="0072650B" w:rsidRPr="00C46C09" w:rsidRDefault="0072650B" w:rsidP="0072650B">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2CD70FC6" w14:textId="77777777" w:rsidR="0072650B" w:rsidRPr="00C46C09" w:rsidRDefault="0072650B" w:rsidP="0072650B">
      <w:pPr>
        <w:rPr>
          <w:rFonts w:asciiTheme="majorBidi" w:hAnsiTheme="majorBidi" w:cstheme="majorBidi"/>
          <w:sz w:val="22"/>
          <w:szCs w:val="22"/>
        </w:rPr>
      </w:pPr>
    </w:p>
    <w:p w14:paraId="5184E177" w14:textId="77777777" w:rsidR="0072650B" w:rsidRPr="00C46C09" w:rsidRDefault="0072650B" w:rsidP="0072650B">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71CA7775" w14:textId="4BCD7030" w:rsidR="0072650B" w:rsidRPr="00C46C09" w:rsidRDefault="0072650B" w:rsidP="0072650B">
      <w:pPr>
        <w:jc w:val="both"/>
        <w:rPr>
          <w:rFonts w:asciiTheme="majorBidi" w:hAnsiTheme="majorBidi" w:cstheme="majorBidi"/>
          <w:sz w:val="22"/>
          <w:szCs w:val="22"/>
        </w:rPr>
      </w:pPr>
      <w:r w:rsidRPr="00C46C09">
        <w:rPr>
          <w:rFonts w:asciiTheme="majorBidi" w:hAnsiTheme="majorBidi" w:cstheme="majorBidi"/>
          <w:sz w:val="22"/>
          <w:szCs w:val="22"/>
        </w:rPr>
        <w:t>This is an introductory course in linear algebra.</w:t>
      </w:r>
    </w:p>
    <w:p w14:paraId="7F55AC8D" w14:textId="77777777" w:rsidR="0072650B" w:rsidRPr="00C46C09" w:rsidRDefault="0072650B" w:rsidP="0072650B">
      <w:pPr>
        <w:jc w:val="both"/>
        <w:rPr>
          <w:rFonts w:asciiTheme="majorBidi" w:hAnsiTheme="majorBidi" w:cstheme="majorBidi"/>
          <w:sz w:val="22"/>
          <w:szCs w:val="22"/>
        </w:rPr>
      </w:pPr>
    </w:p>
    <w:p w14:paraId="14C9908A" w14:textId="77777777" w:rsidR="0072650B" w:rsidRPr="00C46C09" w:rsidRDefault="0072650B" w:rsidP="0072650B">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13BAC697" w14:textId="4F72908B" w:rsidR="0072650B" w:rsidRPr="00C46C09" w:rsidRDefault="0072650B" w:rsidP="0072650B">
      <w:pPr>
        <w:jc w:val="both"/>
        <w:rPr>
          <w:rFonts w:asciiTheme="majorBidi" w:hAnsiTheme="majorBidi" w:cstheme="majorBidi"/>
          <w:sz w:val="22"/>
          <w:szCs w:val="22"/>
        </w:rPr>
      </w:pPr>
      <w:r w:rsidRPr="00C46C09">
        <w:rPr>
          <w:rFonts w:asciiTheme="majorBidi" w:hAnsiTheme="majorBidi" w:cstheme="majorBidi"/>
          <w:sz w:val="22"/>
          <w:szCs w:val="22"/>
        </w:rPr>
        <w:t>Linear Algebra has many applications in science and engineering. By the end of the semester, students are expected to learn matrix algebra, solution of system of linear equations. The abstract concept of vector spaces is taught to students in this course, as well. Eigenvalue problems are given appropriate place in this course. Students will need these basic concepts in their advanced courses.</w:t>
      </w:r>
    </w:p>
    <w:p w14:paraId="7F615B21" w14:textId="77777777" w:rsidR="0072650B" w:rsidRPr="00C46C09" w:rsidRDefault="0072650B" w:rsidP="0072650B">
      <w:pPr>
        <w:jc w:val="both"/>
        <w:rPr>
          <w:rFonts w:asciiTheme="majorBidi" w:hAnsiTheme="majorBidi" w:cstheme="majorBidi"/>
          <w:sz w:val="22"/>
          <w:szCs w:val="22"/>
        </w:rPr>
      </w:pPr>
    </w:p>
    <w:p w14:paraId="54F1FDBE" w14:textId="77777777" w:rsidR="0072650B" w:rsidRPr="00C46C09" w:rsidRDefault="0072650B" w:rsidP="0072650B">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62A04C7F" w14:textId="77777777" w:rsidR="0072650B" w:rsidRPr="00C46C09" w:rsidRDefault="0072650B" w:rsidP="0072650B">
      <w:pPr>
        <w:jc w:val="both"/>
        <w:rPr>
          <w:rFonts w:asciiTheme="majorBidi" w:hAnsiTheme="majorBidi" w:cstheme="majorBidi"/>
          <w:sz w:val="22"/>
          <w:szCs w:val="22"/>
        </w:rPr>
      </w:pPr>
    </w:p>
    <w:p w14:paraId="3AA3823F" w14:textId="77777777" w:rsidR="0072650B" w:rsidRPr="00C46C09" w:rsidRDefault="0072650B" w:rsidP="0072650B">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2DC88A1F" w14:textId="0B928D3A" w:rsidR="0072650B" w:rsidRPr="00C46C09" w:rsidRDefault="0072650B" w:rsidP="000427DE">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Linear Algebra with Applications by David C. Lay, 4th Edition.</w:t>
      </w:r>
    </w:p>
    <w:p w14:paraId="01679BEF" w14:textId="77777777" w:rsidR="0072650B" w:rsidRPr="00C46C09" w:rsidRDefault="0072650B" w:rsidP="0072650B">
      <w:pPr>
        <w:jc w:val="both"/>
        <w:rPr>
          <w:rFonts w:asciiTheme="majorBidi" w:hAnsiTheme="majorBidi" w:cstheme="majorBidi"/>
          <w:sz w:val="22"/>
          <w:szCs w:val="22"/>
        </w:rPr>
      </w:pPr>
    </w:p>
    <w:p w14:paraId="7ED5DD0A" w14:textId="77777777" w:rsidR="0072650B" w:rsidRPr="00C46C09" w:rsidRDefault="0072650B" w:rsidP="0072650B">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22E47DAA" w14:textId="122CBA23" w:rsidR="0072650B" w:rsidRPr="00C46C09" w:rsidRDefault="0072650B" w:rsidP="0072650B">
      <w:pPr>
        <w:pStyle w:val="ListParagraph"/>
        <w:numPr>
          <w:ilvl w:val="0"/>
          <w:numId w:val="8"/>
        </w:numPr>
        <w:rPr>
          <w:rFonts w:asciiTheme="majorBidi" w:hAnsiTheme="majorBidi" w:cstheme="majorBidi"/>
          <w:bCs/>
          <w:iCs/>
          <w:color w:val="000000"/>
        </w:rPr>
      </w:pPr>
      <w:r w:rsidRPr="00C46C09">
        <w:rPr>
          <w:rFonts w:asciiTheme="majorBidi" w:hAnsiTheme="majorBidi" w:cstheme="majorBidi"/>
          <w:bCs/>
          <w:iCs/>
          <w:color w:val="000000"/>
        </w:rPr>
        <w:t>Linear Algebra by Hovard Antone</w:t>
      </w:r>
    </w:p>
    <w:p w14:paraId="6D8DB1D5" w14:textId="32B5AAB1" w:rsidR="0072650B" w:rsidRPr="00C46C09" w:rsidRDefault="0072650B" w:rsidP="0072650B">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Linear Algebra by Gilbert Strange</w:t>
      </w:r>
    </w:p>
    <w:p w14:paraId="6FEC1EA7" w14:textId="77777777" w:rsidR="0072650B" w:rsidRPr="00C46C09" w:rsidRDefault="0072650B" w:rsidP="0072650B">
      <w:pPr>
        <w:jc w:val="both"/>
        <w:rPr>
          <w:rFonts w:asciiTheme="majorBidi" w:hAnsiTheme="majorBidi" w:cstheme="majorBidi"/>
          <w:sz w:val="22"/>
          <w:szCs w:val="22"/>
        </w:rPr>
      </w:pPr>
    </w:p>
    <w:p w14:paraId="5060EA9F" w14:textId="77777777" w:rsidR="0072650B" w:rsidRPr="00C46C09" w:rsidRDefault="0072650B" w:rsidP="0072650B">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3115BCA4" w14:textId="77777777" w:rsidR="0072650B" w:rsidRPr="00C46C09" w:rsidRDefault="0072650B" w:rsidP="0072650B">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29F2A21E" w14:textId="77777777" w:rsidR="0072650B" w:rsidRPr="00C46C09" w:rsidRDefault="0072650B" w:rsidP="0072650B">
      <w:pPr>
        <w:ind w:left="684" w:hanging="684"/>
        <w:rPr>
          <w:rFonts w:asciiTheme="majorBidi" w:hAnsiTheme="majorBidi" w:cstheme="majorBidi"/>
          <w:sz w:val="22"/>
          <w:szCs w:val="22"/>
        </w:rPr>
      </w:pPr>
    </w:p>
    <w:p w14:paraId="5C4217C3" w14:textId="0C7C5E02" w:rsidR="0072650B" w:rsidRPr="00C46C09" w:rsidRDefault="0072650B" w:rsidP="0072650B">
      <w:pPr>
        <w:ind w:left="1440" w:hanging="990"/>
        <w:jc w:val="both"/>
        <w:rPr>
          <w:rFonts w:asciiTheme="majorBidi" w:hAnsiTheme="majorBidi" w:cstheme="majorBidi"/>
          <w:sz w:val="22"/>
          <w:szCs w:val="22"/>
          <w:shd w:val="clear" w:color="auto" w:fill="FFFFFF"/>
        </w:rPr>
      </w:pPr>
      <w:r w:rsidRPr="00F06D54">
        <w:rPr>
          <w:rFonts w:asciiTheme="majorBidi" w:hAnsiTheme="majorBidi" w:cstheme="majorBidi"/>
          <w:b/>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E25FB4" w:rsidRPr="00C46C09">
        <w:rPr>
          <w:rFonts w:asciiTheme="majorBidi" w:hAnsiTheme="majorBidi" w:cstheme="majorBidi"/>
          <w:sz w:val="22"/>
          <w:szCs w:val="22"/>
        </w:rPr>
        <w:t>Demonstrate an understanding of the concepts of linear algebra to deal with system of linear equations and their solutions</w:t>
      </w:r>
      <w:r w:rsidR="001C6E52" w:rsidRPr="00C46C09">
        <w:rPr>
          <w:rFonts w:asciiTheme="majorBidi" w:hAnsiTheme="majorBidi" w:cstheme="majorBidi"/>
          <w:sz w:val="22"/>
          <w:szCs w:val="22"/>
        </w:rPr>
        <w:t>. (C2-Understand)</w:t>
      </w:r>
    </w:p>
    <w:p w14:paraId="6E967CE3" w14:textId="2B294957" w:rsidR="0072650B" w:rsidRPr="00C46C09" w:rsidRDefault="0072650B" w:rsidP="0072650B">
      <w:pPr>
        <w:ind w:left="1440" w:hanging="990"/>
        <w:jc w:val="both"/>
        <w:rPr>
          <w:rFonts w:asciiTheme="majorBidi" w:hAnsiTheme="majorBidi" w:cstheme="majorBidi"/>
          <w:b/>
          <w:color w:val="333333"/>
          <w:sz w:val="22"/>
          <w:szCs w:val="22"/>
          <w:shd w:val="clear" w:color="auto" w:fill="FFFFFF"/>
        </w:rPr>
      </w:pPr>
      <w:r w:rsidRPr="00F06D54">
        <w:rPr>
          <w:rFonts w:asciiTheme="majorBidi" w:hAnsiTheme="majorBidi" w:cstheme="majorBidi"/>
          <w:b/>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E25FB4" w:rsidRPr="00C46C09">
        <w:rPr>
          <w:rFonts w:asciiTheme="majorBidi" w:hAnsiTheme="majorBidi" w:cstheme="majorBidi"/>
          <w:sz w:val="22"/>
          <w:szCs w:val="22"/>
        </w:rPr>
        <w:t>Use the concepts of linear algebra to solve problems related to matrices, determinants and linear transformations</w:t>
      </w:r>
      <w:r w:rsidR="001C6E52" w:rsidRPr="00C46C09">
        <w:rPr>
          <w:rFonts w:asciiTheme="majorBidi" w:hAnsiTheme="majorBidi" w:cstheme="majorBidi"/>
          <w:sz w:val="22"/>
          <w:szCs w:val="22"/>
        </w:rPr>
        <w:t>. (C</w:t>
      </w:r>
      <w:r w:rsidR="00E25FB4" w:rsidRPr="00C46C09">
        <w:rPr>
          <w:rFonts w:asciiTheme="majorBidi" w:hAnsiTheme="majorBidi" w:cstheme="majorBidi"/>
          <w:sz w:val="22"/>
          <w:szCs w:val="22"/>
        </w:rPr>
        <w:t>3</w:t>
      </w:r>
      <w:r w:rsidR="001C6E52" w:rsidRPr="00C46C09">
        <w:rPr>
          <w:rFonts w:asciiTheme="majorBidi" w:hAnsiTheme="majorBidi" w:cstheme="majorBidi"/>
          <w:sz w:val="22"/>
          <w:szCs w:val="22"/>
        </w:rPr>
        <w:t>-</w:t>
      </w:r>
      <w:r w:rsidR="00E25FB4" w:rsidRPr="00C46C09">
        <w:rPr>
          <w:rFonts w:asciiTheme="majorBidi" w:hAnsiTheme="majorBidi" w:cstheme="majorBidi"/>
          <w:sz w:val="22"/>
          <w:szCs w:val="22"/>
        </w:rPr>
        <w:t>Apply</w:t>
      </w:r>
      <w:r w:rsidR="001C6E52" w:rsidRPr="00C46C09">
        <w:rPr>
          <w:rFonts w:asciiTheme="majorBidi" w:hAnsiTheme="majorBidi" w:cstheme="majorBidi"/>
          <w:sz w:val="22"/>
          <w:szCs w:val="22"/>
        </w:rPr>
        <w:t>)</w:t>
      </w:r>
    </w:p>
    <w:p w14:paraId="1E4203A2" w14:textId="4EA1FE3B" w:rsidR="0072650B" w:rsidRPr="00C46C09" w:rsidRDefault="0072650B" w:rsidP="0072650B">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E25FB4" w:rsidRPr="00C46C09">
        <w:rPr>
          <w:rFonts w:asciiTheme="majorBidi" w:hAnsiTheme="majorBidi" w:cstheme="majorBidi"/>
          <w:sz w:val="22"/>
          <w:szCs w:val="22"/>
        </w:rPr>
        <w:t>Understand the concepts of vector algebra, vector spaces and eigenvalues</w:t>
      </w:r>
      <w:r w:rsidR="001C6E52" w:rsidRPr="00C46C09">
        <w:rPr>
          <w:rFonts w:asciiTheme="majorBidi" w:hAnsiTheme="majorBidi" w:cstheme="majorBidi"/>
          <w:sz w:val="22"/>
          <w:szCs w:val="22"/>
        </w:rPr>
        <w:t>. (</w:t>
      </w:r>
      <w:r w:rsidR="00E25FB4" w:rsidRPr="00C46C09">
        <w:rPr>
          <w:rFonts w:asciiTheme="majorBidi" w:hAnsiTheme="majorBidi" w:cstheme="majorBidi"/>
          <w:sz w:val="22"/>
          <w:szCs w:val="22"/>
        </w:rPr>
        <w:t>C2-Understand</w:t>
      </w:r>
      <w:r w:rsidR="001C6E52" w:rsidRPr="00C46C09">
        <w:rPr>
          <w:rFonts w:asciiTheme="majorBidi" w:hAnsiTheme="majorBidi" w:cstheme="majorBidi"/>
          <w:sz w:val="22"/>
          <w:szCs w:val="22"/>
        </w:rPr>
        <w:t>)</w:t>
      </w:r>
    </w:p>
    <w:p w14:paraId="199B8B66" w14:textId="1E9DD471" w:rsidR="00E25FB4" w:rsidRPr="00C46C09" w:rsidRDefault="00E25FB4" w:rsidP="00E25FB4">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CLO-4.</w:t>
      </w:r>
      <w:r w:rsidRPr="00C46C09">
        <w:rPr>
          <w:rFonts w:asciiTheme="majorBidi" w:hAnsiTheme="majorBidi" w:cstheme="majorBidi"/>
          <w:sz w:val="22"/>
          <w:szCs w:val="22"/>
          <w:shd w:val="clear" w:color="auto" w:fill="FFFFFF"/>
        </w:rPr>
        <w:tab/>
      </w:r>
      <w:r w:rsidRPr="00C46C09">
        <w:rPr>
          <w:rFonts w:asciiTheme="majorBidi" w:hAnsiTheme="majorBidi" w:cstheme="majorBidi"/>
          <w:sz w:val="22"/>
          <w:szCs w:val="22"/>
        </w:rPr>
        <w:t>Apply their acquired knowledge to model real life problem in the form of linear systems. (C3-Apply)</w:t>
      </w:r>
    </w:p>
    <w:p w14:paraId="6592185E" w14:textId="77777777" w:rsidR="0072650B" w:rsidRPr="00C46C09" w:rsidRDefault="0072650B" w:rsidP="0072650B">
      <w:pPr>
        <w:jc w:val="both"/>
        <w:rPr>
          <w:rFonts w:asciiTheme="majorBidi" w:hAnsiTheme="majorBidi" w:cstheme="majorBidi"/>
          <w:sz w:val="22"/>
          <w:szCs w:val="22"/>
        </w:rPr>
      </w:pPr>
    </w:p>
    <w:p w14:paraId="30BDC908" w14:textId="77777777" w:rsidR="0072650B" w:rsidRPr="00C46C09" w:rsidRDefault="0072650B" w:rsidP="0072650B">
      <w:pPr>
        <w:jc w:val="both"/>
        <w:rPr>
          <w:rFonts w:asciiTheme="majorBidi" w:hAnsiTheme="majorBidi" w:cstheme="majorBidi"/>
          <w:sz w:val="22"/>
          <w:szCs w:val="22"/>
        </w:rPr>
      </w:pPr>
    </w:p>
    <w:p w14:paraId="66D9C0EB" w14:textId="77777777" w:rsidR="001C6E52" w:rsidRPr="00C46C09" w:rsidRDefault="001C6E52" w:rsidP="001C6E52">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4ACAD75B" w14:textId="77777777" w:rsidR="001C6E52" w:rsidRPr="00C46C09" w:rsidRDefault="001C6E52" w:rsidP="001C6E52">
      <w:pPr>
        <w:jc w:val="both"/>
        <w:rPr>
          <w:rFonts w:asciiTheme="majorBidi" w:hAnsiTheme="majorBidi" w:cstheme="majorBidi"/>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E25FB4" w:rsidRPr="00C46C09" w14:paraId="2638BA54" w14:textId="0E99DB76" w:rsidTr="00E25FB4">
        <w:trPr>
          <w:trHeight w:val="576"/>
        </w:trPr>
        <w:tc>
          <w:tcPr>
            <w:tcW w:w="0" w:type="auto"/>
            <w:tcBorders>
              <w:bottom w:val="single" w:sz="4" w:space="0" w:color="000000"/>
            </w:tcBorders>
            <w:shd w:val="clear" w:color="auto" w:fill="D9D9D9"/>
            <w:vAlign w:val="center"/>
          </w:tcPr>
          <w:p w14:paraId="62B48BAF" w14:textId="77777777" w:rsidR="00E25FB4" w:rsidRPr="00C46C09" w:rsidRDefault="00E25FB4" w:rsidP="00F62FA2">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GAs</w:t>
            </w:r>
          </w:p>
        </w:tc>
        <w:tc>
          <w:tcPr>
            <w:tcW w:w="1152" w:type="dxa"/>
            <w:shd w:val="clear" w:color="auto" w:fill="D9D9D9"/>
            <w:vAlign w:val="center"/>
          </w:tcPr>
          <w:p w14:paraId="435F994F" w14:textId="77777777" w:rsidR="00E25FB4" w:rsidRPr="00C46C09" w:rsidRDefault="00E25FB4"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45893248" w14:textId="77777777" w:rsidR="00E25FB4" w:rsidRPr="00C46C09" w:rsidRDefault="00E25FB4"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3B5AD20B" w14:textId="77777777" w:rsidR="00E25FB4" w:rsidRPr="00C46C09" w:rsidRDefault="00E25FB4"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c>
          <w:tcPr>
            <w:tcW w:w="1152" w:type="dxa"/>
            <w:shd w:val="clear" w:color="auto" w:fill="D9D9D9"/>
            <w:vAlign w:val="center"/>
          </w:tcPr>
          <w:p w14:paraId="3F84F6F7" w14:textId="529DB7D9" w:rsidR="00E25FB4" w:rsidRPr="00C46C09" w:rsidRDefault="00E25FB4"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CLO-4</w:t>
            </w:r>
          </w:p>
        </w:tc>
      </w:tr>
      <w:tr w:rsidR="00E25FB4" w:rsidRPr="00C46C09" w14:paraId="6EEBDE7C" w14:textId="6B0324F0" w:rsidTr="00E25FB4">
        <w:trPr>
          <w:trHeight w:val="576"/>
        </w:trPr>
        <w:tc>
          <w:tcPr>
            <w:tcW w:w="0" w:type="auto"/>
            <w:shd w:val="clear" w:color="auto" w:fill="D9D9D9"/>
            <w:vAlign w:val="center"/>
          </w:tcPr>
          <w:p w14:paraId="6950E32F" w14:textId="77777777" w:rsidR="00E25FB4" w:rsidRPr="00C46C09" w:rsidRDefault="00E25FB4" w:rsidP="000427DE">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GA-2 (Knowledge to Solve Computing Problems) </w:t>
            </w:r>
          </w:p>
        </w:tc>
        <w:tc>
          <w:tcPr>
            <w:tcW w:w="1152" w:type="dxa"/>
            <w:vAlign w:val="center"/>
          </w:tcPr>
          <w:p w14:paraId="5F286487" w14:textId="77777777" w:rsidR="00E25FB4" w:rsidRPr="00C46C09" w:rsidRDefault="00E25FB4"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2BA582CF" w14:textId="4439A9EB" w:rsidR="00E25FB4" w:rsidRPr="00C46C09" w:rsidRDefault="00E25FB4"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07980B08" w14:textId="756AE143" w:rsidR="00E25FB4" w:rsidRPr="00C46C09" w:rsidRDefault="00E25FB4"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72AD08C4" w14:textId="77777777" w:rsidR="00E25FB4" w:rsidRPr="00C46C09" w:rsidRDefault="00E25FB4" w:rsidP="00F62FA2">
            <w:pPr>
              <w:jc w:val="center"/>
              <w:rPr>
                <w:rFonts w:asciiTheme="majorBidi" w:eastAsia="Calibri" w:hAnsiTheme="majorBidi" w:cstheme="majorBidi"/>
                <w:sz w:val="22"/>
                <w:szCs w:val="22"/>
              </w:rPr>
            </w:pPr>
          </w:p>
        </w:tc>
      </w:tr>
      <w:tr w:rsidR="00E25FB4" w:rsidRPr="00C46C09" w14:paraId="16A7F4C0" w14:textId="73363186" w:rsidTr="00E25FB4">
        <w:trPr>
          <w:trHeight w:val="576"/>
        </w:trPr>
        <w:tc>
          <w:tcPr>
            <w:tcW w:w="0" w:type="auto"/>
            <w:shd w:val="clear" w:color="auto" w:fill="D9D9D9"/>
            <w:vAlign w:val="center"/>
          </w:tcPr>
          <w:p w14:paraId="69C33E2B" w14:textId="77777777" w:rsidR="00E25FB4" w:rsidRPr="00C46C09" w:rsidRDefault="00E25FB4" w:rsidP="000427DE">
            <w:pPr>
              <w:rPr>
                <w:rFonts w:asciiTheme="majorBidi" w:eastAsia="Calibri" w:hAnsiTheme="majorBidi" w:cstheme="majorBidi"/>
                <w:sz w:val="22"/>
                <w:szCs w:val="22"/>
              </w:rPr>
            </w:pPr>
            <w:r w:rsidRPr="00C46C09">
              <w:rPr>
                <w:rFonts w:asciiTheme="majorBidi" w:eastAsia="Calibri" w:hAnsiTheme="majorBidi" w:cstheme="majorBidi"/>
                <w:sz w:val="22"/>
                <w:szCs w:val="22"/>
              </w:rPr>
              <w:t>GA-3 (Problem Analysis)</w:t>
            </w:r>
          </w:p>
        </w:tc>
        <w:tc>
          <w:tcPr>
            <w:tcW w:w="1152" w:type="dxa"/>
            <w:vAlign w:val="center"/>
          </w:tcPr>
          <w:p w14:paraId="0234F308" w14:textId="77777777" w:rsidR="00E25FB4" w:rsidRPr="00C46C09" w:rsidRDefault="00E25FB4" w:rsidP="00F62FA2">
            <w:pPr>
              <w:jc w:val="center"/>
              <w:rPr>
                <w:rFonts w:asciiTheme="majorBidi" w:eastAsia="Calibri" w:hAnsiTheme="majorBidi" w:cstheme="majorBidi"/>
                <w:sz w:val="22"/>
                <w:szCs w:val="22"/>
              </w:rPr>
            </w:pPr>
          </w:p>
        </w:tc>
        <w:tc>
          <w:tcPr>
            <w:tcW w:w="1152" w:type="dxa"/>
            <w:vAlign w:val="center"/>
          </w:tcPr>
          <w:p w14:paraId="445C339A" w14:textId="004DD038" w:rsidR="00E25FB4" w:rsidRPr="00C46C09" w:rsidRDefault="00E25FB4" w:rsidP="00F62FA2">
            <w:pPr>
              <w:jc w:val="center"/>
              <w:rPr>
                <w:rFonts w:asciiTheme="majorBidi" w:eastAsia="Calibri" w:hAnsiTheme="majorBidi" w:cstheme="majorBidi"/>
                <w:sz w:val="22"/>
                <w:szCs w:val="22"/>
              </w:rPr>
            </w:pPr>
          </w:p>
        </w:tc>
        <w:tc>
          <w:tcPr>
            <w:tcW w:w="1152" w:type="dxa"/>
            <w:vAlign w:val="center"/>
          </w:tcPr>
          <w:p w14:paraId="20346F8B" w14:textId="4F83268D" w:rsidR="00E25FB4" w:rsidRPr="00C46C09" w:rsidRDefault="00E25FB4" w:rsidP="00F62FA2">
            <w:pPr>
              <w:jc w:val="center"/>
              <w:rPr>
                <w:rFonts w:asciiTheme="majorBidi" w:eastAsia="Calibri" w:hAnsiTheme="majorBidi" w:cstheme="majorBidi"/>
                <w:sz w:val="22"/>
                <w:szCs w:val="22"/>
              </w:rPr>
            </w:pPr>
          </w:p>
        </w:tc>
        <w:tc>
          <w:tcPr>
            <w:tcW w:w="1152" w:type="dxa"/>
            <w:vAlign w:val="center"/>
          </w:tcPr>
          <w:p w14:paraId="0116D84C" w14:textId="3352470B" w:rsidR="00E25FB4" w:rsidRPr="00C46C09" w:rsidRDefault="00E25FB4" w:rsidP="00F62FA2">
            <w:pPr>
              <w:jc w:val="center"/>
              <w:rPr>
                <w:rFonts w:asciiTheme="majorBidi" w:eastAsia="Calibri" w:hAnsiTheme="majorBidi" w:cstheme="majorBidi"/>
                <w:b/>
                <w:sz w:val="22"/>
                <w:szCs w:val="22"/>
              </w:rPr>
            </w:pPr>
            <w:r w:rsidRPr="00C46C09">
              <w:rPr>
                <w:rFonts w:asciiTheme="majorBidi" w:eastAsia="Calibri" w:hAnsiTheme="majorBidi" w:cstheme="majorBidi"/>
                <w:b/>
                <w:sz w:val="22"/>
                <w:szCs w:val="22"/>
              </w:rPr>
              <w:t>√</w:t>
            </w:r>
          </w:p>
        </w:tc>
      </w:tr>
    </w:tbl>
    <w:p w14:paraId="446527A4" w14:textId="77777777" w:rsidR="001C6E52" w:rsidRPr="00C46C09" w:rsidRDefault="001C6E52" w:rsidP="001C6E52">
      <w:pPr>
        <w:jc w:val="both"/>
        <w:rPr>
          <w:rFonts w:asciiTheme="majorBidi" w:hAnsiTheme="majorBidi" w:cstheme="majorBidi"/>
          <w:sz w:val="22"/>
          <w:szCs w:val="22"/>
        </w:rPr>
      </w:pPr>
    </w:p>
    <w:p w14:paraId="6548E06F" w14:textId="77777777" w:rsidR="0072650B" w:rsidRPr="00C46C09" w:rsidRDefault="0072650B" w:rsidP="0072650B">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37D6DE7D" w14:textId="77777777" w:rsidR="0072650B" w:rsidRPr="00C46C09" w:rsidRDefault="0072650B" w:rsidP="0072650B">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F62FA2" w:rsidRPr="00C46C09" w14:paraId="1E3C0EB5" w14:textId="77777777" w:rsidTr="00F62FA2">
        <w:trPr>
          <w:trHeight w:val="576"/>
        </w:trPr>
        <w:tc>
          <w:tcPr>
            <w:tcW w:w="990" w:type="dxa"/>
            <w:tcBorders>
              <w:bottom w:val="single" w:sz="4" w:space="0" w:color="000000"/>
            </w:tcBorders>
            <w:shd w:val="clear" w:color="auto" w:fill="D9D9D9"/>
            <w:vAlign w:val="center"/>
          </w:tcPr>
          <w:p w14:paraId="492224EC" w14:textId="77777777" w:rsidR="0072650B" w:rsidRPr="00C46C09" w:rsidRDefault="0072650B"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3DEF3E76" w14:textId="77777777" w:rsidR="0072650B" w:rsidRPr="00C46C09" w:rsidRDefault="0072650B" w:rsidP="00F62FA2">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F62FA2" w:rsidRPr="00C46C09" w14:paraId="7405ED22" w14:textId="77777777" w:rsidTr="00F62FA2">
        <w:trPr>
          <w:trHeight w:val="576"/>
        </w:trPr>
        <w:tc>
          <w:tcPr>
            <w:tcW w:w="990" w:type="dxa"/>
            <w:shd w:val="clear" w:color="auto" w:fill="D9D9D9"/>
            <w:vAlign w:val="center"/>
          </w:tcPr>
          <w:p w14:paraId="010D076E"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6BE2B9FC" w14:textId="34ECBF2D"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Introduction, Definitions of linear systems, their solutions, consistent and inconsistent linear systems. Row reductions and Echelon forms</w:t>
            </w:r>
          </w:p>
        </w:tc>
      </w:tr>
      <w:tr w:rsidR="00F62FA2" w:rsidRPr="00C46C09" w14:paraId="220B1AF5" w14:textId="77777777" w:rsidTr="00F62FA2">
        <w:trPr>
          <w:trHeight w:val="576"/>
        </w:trPr>
        <w:tc>
          <w:tcPr>
            <w:tcW w:w="990" w:type="dxa"/>
            <w:shd w:val="clear" w:color="auto" w:fill="D9D9D9"/>
            <w:vAlign w:val="center"/>
          </w:tcPr>
          <w:p w14:paraId="22672F02"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6B832ABA" w14:textId="6D720586"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Vector equations, linear combinations,      geometric description of span{v}, span{</w:t>
            </w:r>
            <w:proofErr w:type="spellStart"/>
            <w:r w:rsidRPr="00C46C09">
              <w:rPr>
                <w:rFonts w:asciiTheme="majorBidi" w:eastAsia="Calibri" w:hAnsiTheme="majorBidi" w:cstheme="majorBidi"/>
                <w:color w:val="000000"/>
              </w:rPr>
              <w:t>u,v</w:t>
            </w:r>
            <w:proofErr w:type="spellEnd"/>
            <w:r w:rsidRPr="00C46C09">
              <w:rPr>
                <w:rFonts w:asciiTheme="majorBidi" w:eastAsia="Calibri" w:hAnsiTheme="majorBidi" w:cstheme="majorBidi"/>
                <w:color w:val="000000"/>
              </w:rPr>
              <w:t xml:space="preserve">}.                                        </w:t>
            </w:r>
          </w:p>
        </w:tc>
      </w:tr>
      <w:tr w:rsidR="00F62FA2" w:rsidRPr="00C46C09" w14:paraId="24D91204" w14:textId="77777777" w:rsidTr="00F62FA2">
        <w:trPr>
          <w:trHeight w:val="576"/>
        </w:trPr>
        <w:tc>
          <w:tcPr>
            <w:tcW w:w="990" w:type="dxa"/>
            <w:shd w:val="clear" w:color="auto" w:fill="D9D9D9"/>
            <w:vAlign w:val="center"/>
          </w:tcPr>
          <w:p w14:paraId="1F15E65F"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26339B49" w14:textId="017387E9"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The Matrix Equation Ax=b, Existence of solutions, Homogeneous Linear systems.</w:t>
            </w:r>
          </w:p>
        </w:tc>
      </w:tr>
      <w:tr w:rsidR="00F62FA2" w:rsidRPr="00C46C09" w14:paraId="1DD7E687" w14:textId="77777777" w:rsidTr="00F62FA2">
        <w:trPr>
          <w:trHeight w:val="576"/>
        </w:trPr>
        <w:tc>
          <w:tcPr>
            <w:tcW w:w="990" w:type="dxa"/>
            <w:shd w:val="clear" w:color="auto" w:fill="D9D9D9"/>
            <w:vAlign w:val="center"/>
          </w:tcPr>
          <w:p w14:paraId="3694FCC5"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0CB1D8D4" w14:textId="23184F60"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Linear Independence, Introductions to linear transformations.</w:t>
            </w:r>
          </w:p>
        </w:tc>
      </w:tr>
      <w:tr w:rsidR="00F62FA2" w:rsidRPr="00C46C09" w14:paraId="087BB319" w14:textId="77777777" w:rsidTr="00F62FA2">
        <w:trPr>
          <w:trHeight w:val="576"/>
        </w:trPr>
        <w:tc>
          <w:tcPr>
            <w:tcW w:w="990" w:type="dxa"/>
            <w:shd w:val="clear" w:color="auto" w:fill="D9D9D9"/>
            <w:vAlign w:val="center"/>
          </w:tcPr>
          <w:p w14:paraId="7EB394A4"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4A5A6258" w14:textId="1A141565"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Matrix of linear transformations, Geometric linear transformations of plane.</w:t>
            </w:r>
          </w:p>
        </w:tc>
      </w:tr>
      <w:tr w:rsidR="00F62FA2" w:rsidRPr="00C46C09" w14:paraId="70FE1001" w14:textId="77777777" w:rsidTr="00F62FA2">
        <w:trPr>
          <w:trHeight w:val="576"/>
        </w:trPr>
        <w:tc>
          <w:tcPr>
            <w:tcW w:w="990" w:type="dxa"/>
            <w:shd w:val="clear" w:color="auto" w:fill="D9D9D9"/>
            <w:vAlign w:val="center"/>
          </w:tcPr>
          <w:p w14:paraId="0C92737E"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69655F18" w14:textId="6DC9B267"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Application of linear systems in Economics in network flows and electrical networks.</w:t>
            </w:r>
          </w:p>
        </w:tc>
      </w:tr>
      <w:tr w:rsidR="00F62FA2" w:rsidRPr="00C46C09" w14:paraId="181536D8" w14:textId="77777777" w:rsidTr="00F62FA2">
        <w:trPr>
          <w:trHeight w:val="576"/>
        </w:trPr>
        <w:tc>
          <w:tcPr>
            <w:tcW w:w="990" w:type="dxa"/>
            <w:shd w:val="clear" w:color="auto" w:fill="D9D9D9"/>
            <w:vAlign w:val="center"/>
          </w:tcPr>
          <w:p w14:paraId="5DB8F2F8"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1B4DF0A2" w14:textId="557DD943"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Matrix operations, The inverse of a matrix.</w:t>
            </w:r>
          </w:p>
        </w:tc>
      </w:tr>
      <w:tr w:rsidR="00F62FA2" w:rsidRPr="00C46C09" w14:paraId="51AD011A" w14:textId="77777777" w:rsidTr="00F62FA2">
        <w:trPr>
          <w:trHeight w:val="576"/>
        </w:trPr>
        <w:tc>
          <w:tcPr>
            <w:tcW w:w="990" w:type="dxa"/>
            <w:shd w:val="clear" w:color="auto" w:fill="D9D9D9"/>
            <w:vAlign w:val="center"/>
          </w:tcPr>
          <w:p w14:paraId="00E5B498"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074DE092" w14:textId="70D3BDB5" w:rsidR="0072650B" w:rsidRPr="00C46C09" w:rsidRDefault="001C6E52"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Invertible Matrix theorem, LU factorization, solution of linear systems by LU factorization.</w:t>
            </w:r>
          </w:p>
        </w:tc>
      </w:tr>
      <w:tr w:rsidR="00F62FA2" w:rsidRPr="00C46C09" w14:paraId="0990B643" w14:textId="77777777" w:rsidTr="00F62FA2">
        <w:trPr>
          <w:trHeight w:val="576"/>
        </w:trPr>
        <w:tc>
          <w:tcPr>
            <w:tcW w:w="8905" w:type="dxa"/>
            <w:gridSpan w:val="2"/>
            <w:shd w:val="clear" w:color="auto" w:fill="D9D9D9"/>
            <w:vAlign w:val="center"/>
          </w:tcPr>
          <w:p w14:paraId="75103366"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F62FA2" w:rsidRPr="00C46C09" w14:paraId="6EAA2687" w14:textId="77777777" w:rsidTr="00F62FA2">
        <w:trPr>
          <w:trHeight w:val="576"/>
        </w:trPr>
        <w:tc>
          <w:tcPr>
            <w:tcW w:w="990" w:type="dxa"/>
            <w:shd w:val="clear" w:color="auto" w:fill="D9D9D9"/>
            <w:vAlign w:val="center"/>
          </w:tcPr>
          <w:p w14:paraId="0FACD287"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741542A2" w14:textId="3BC025FB"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Applications to computer Graphics, Determinants, its properties.</w:t>
            </w:r>
          </w:p>
        </w:tc>
      </w:tr>
      <w:tr w:rsidR="00F62FA2" w:rsidRPr="00C46C09" w14:paraId="279FD2DB" w14:textId="77777777" w:rsidTr="00F62FA2">
        <w:trPr>
          <w:trHeight w:val="576"/>
        </w:trPr>
        <w:tc>
          <w:tcPr>
            <w:tcW w:w="990" w:type="dxa"/>
            <w:shd w:val="clear" w:color="auto" w:fill="D9D9D9"/>
            <w:vAlign w:val="center"/>
          </w:tcPr>
          <w:p w14:paraId="1094F59E"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3D9F6984" w14:textId="4359CBB7"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Inverse of matrix by using determinants, Cramer`s rule.</w:t>
            </w:r>
          </w:p>
        </w:tc>
      </w:tr>
      <w:tr w:rsidR="00F62FA2" w:rsidRPr="00C46C09" w14:paraId="5FEA2635" w14:textId="77777777" w:rsidTr="00F62FA2">
        <w:trPr>
          <w:trHeight w:val="576"/>
        </w:trPr>
        <w:tc>
          <w:tcPr>
            <w:tcW w:w="990" w:type="dxa"/>
            <w:shd w:val="clear" w:color="auto" w:fill="D9D9D9"/>
            <w:vAlign w:val="center"/>
          </w:tcPr>
          <w:p w14:paraId="3968F699"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0AC919A9" w14:textId="69D8D562"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Vector spaces and its examples.</w:t>
            </w:r>
          </w:p>
        </w:tc>
      </w:tr>
      <w:tr w:rsidR="00F62FA2" w:rsidRPr="00C46C09" w14:paraId="4F763AF0" w14:textId="77777777" w:rsidTr="00F62FA2">
        <w:trPr>
          <w:trHeight w:val="576"/>
        </w:trPr>
        <w:tc>
          <w:tcPr>
            <w:tcW w:w="990" w:type="dxa"/>
            <w:shd w:val="clear" w:color="auto" w:fill="D9D9D9"/>
            <w:vAlign w:val="center"/>
          </w:tcPr>
          <w:p w14:paraId="34C8B9D6"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138E26E1" w14:textId="12A7FC34"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Subspace and spanning sets.</w:t>
            </w:r>
          </w:p>
        </w:tc>
      </w:tr>
      <w:tr w:rsidR="00F62FA2" w:rsidRPr="00C46C09" w14:paraId="485F8656" w14:textId="77777777" w:rsidTr="00F62FA2">
        <w:trPr>
          <w:trHeight w:val="576"/>
        </w:trPr>
        <w:tc>
          <w:tcPr>
            <w:tcW w:w="990" w:type="dxa"/>
            <w:shd w:val="clear" w:color="auto" w:fill="D9D9D9"/>
            <w:vAlign w:val="center"/>
          </w:tcPr>
          <w:p w14:paraId="05BFE1AF"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2D41978B" w14:textId="7E54B4C6"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Null space and column space of Linear transformation. Linearly independent sets and basis</w:t>
            </w:r>
          </w:p>
        </w:tc>
      </w:tr>
      <w:tr w:rsidR="00F62FA2" w:rsidRPr="00C46C09" w14:paraId="194B922C" w14:textId="77777777" w:rsidTr="00F62FA2">
        <w:trPr>
          <w:trHeight w:val="576"/>
        </w:trPr>
        <w:tc>
          <w:tcPr>
            <w:tcW w:w="990" w:type="dxa"/>
            <w:shd w:val="clear" w:color="auto" w:fill="D9D9D9"/>
            <w:vAlign w:val="center"/>
          </w:tcPr>
          <w:p w14:paraId="13B17F17"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1B6553C6" w14:textId="54AA3666"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 xml:space="preserve">Basis for Null space and </w:t>
            </w:r>
            <w:proofErr w:type="spellStart"/>
            <w:r w:rsidRPr="00C46C09">
              <w:rPr>
                <w:rFonts w:asciiTheme="majorBidi" w:eastAsia="Calibri" w:hAnsiTheme="majorBidi" w:cstheme="majorBidi"/>
                <w:color w:val="000000"/>
              </w:rPr>
              <w:t>kernal</w:t>
            </w:r>
            <w:proofErr w:type="spellEnd"/>
            <w:r w:rsidRPr="00C46C09">
              <w:rPr>
                <w:rFonts w:asciiTheme="majorBidi" w:eastAsia="Calibri" w:hAnsiTheme="majorBidi" w:cstheme="majorBidi"/>
                <w:color w:val="000000"/>
              </w:rPr>
              <w:t xml:space="preserve"> space.</w:t>
            </w:r>
          </w:p>
        </w:tc>
      </w:tr>
      <w:tr w:rsidR="00F62FA2" w:rsidRPr="00C46C09" w14:paraId="032D4B79" w14:textId="77777777" w:rsidTr="00F62FA2">
        <w:trPr>
          <w:trHeight w:val="576"/>
        </w:trPr>
        <w:tc>
          <w:tcPr>
            <w:tcW w:w="990" w:type="dxa"/>
            <w:shd w:val="clear" w:color="auto" w:fill="D9D9D9"/>
            <w:vAlign w:val="center"/>
          </w:tcPr>
          <w:p w14:paraId="03336127"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6522CD5D" w14:textId="7C228DE3" w:rsidR="0072650B" w:rsidRPr="00C46C09" w:rsidRDefault="001C6E52" w:rsidP="00F62FA2">
            <w:pPr>
              <w:pStyle w:val="ListParagraph"/>
              <w:spacing w:line="240" w:lineRule="auto"/>
              <w:ind w:left="0"/>
              <w:rPr>
                <w:rFonts w:asciiTheme="majorBidi" w:eastAsia="Calibri" w:hAnsiTheme="majorBidi" w:cstheme="majorBidi"/>
                <w:color w:val="000000"/>
              </w:rPr>
            </w:pPr>
            <w:r w:rsidRPr="00C46C09">
              <w:rPr>
                <w:rFonts w:asciiTheme="majorBidi" w:eastAsia="Calibri" w:hAnsiTheme="majorBidi" w:cstheme="majorBidi"/>
                <w:color w:val="000000"/>
              </w:rPr>
              <w:t>Dimension of a vector space, Eigenvalues and eigenvectors.</w:t>
            </w:r>
          </w:p>
        </w:tc>
      </w:tr>
      <w:tr w:rsidR="00F62FA2" w:rsidRPr="00C46C09" w14:paraId="6F9A9429" w14:textId="77777777" w:rsidTr="00F62FA2">
        <w:trPr>
          <w:trHeight w:val="576"/>
        </w:trPr>
        <w:tc>
          <w:tcPr>
            <w:tcW w:w="990" w:type="dxa"/>
            <w:shd w:val="clear" w:color="auto" w:fill="D9D9D9"/>
            <w:vAlign w:val="center"/>
          </w:tcPr>
          <w:p w14:paraId="7BB50D89" w14:textId="77777777" w:rsidR="0072650B" w:rsidRPr="00C46C09" w:rsidRDefault="0072650B"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6BD543E5" w14:textId="45DA334E" w:rsidR="0072650B" w:rsidRPr="00C46C09" w:rsidRDefault="001C6E52" w:rsidP="00F62FA2">
            <w:pPr>
              <w:jc w:val="both"/>
              <w:rPr>
                <w:rFonts w:asciiTheme="majorBidi" w:eastAsia="Calibri" w:hAnsiTheme="majorBidi" w:cstheme="majorBidi"/>
                <w:sz w:val="22"/>
                <w:szCs w:val="22"/>
              </w:rPr>
            </w:pPr>
            <w:r w:rsidRPr="00C46C09">
              <w:rPr>
                <w:rFonts w:asciiTheme="majorBidi" w:eastAsia="Calibri" w:hAnsiTheme="majorBidi" w:cstheme="majorBidi"/>
                <w:color w:val="000000"/>
                <w:sz w:val="22"/>
                <w:szCs w:val="22"/>
              </w:rPr>
              <w:t>Basis for Eigen space and its applications</w:t>
            </w:r>
          </w:p>
        </w:tc>
      </w:tr>
    </w:tbl>
    <w:p w14:paraId="1832DF5C" w14:textId="77777777" w:rsidR="0072650B" w:rsidRPr="00C46C09" w:rsidRDefault="0072650B" w:rsidP="0072650B">
      <w:pPr>
        <w:jc w:val="both"/>
        <w:rPr>
          <w:rFonts w:asciiTheme="majorBidi" w:hAnsiTheme="majorBidi" w:cstheme="majorBidi"/>
          <w:sz w:val="22"/>
          <w:szCs w:val="22"/>
        </w:rPr>
      </w:pPr>
    </w:p>
    <w:p w14:paraId="27D0868E" w14:textId="77777777" w:rsidR="00B41AE3" w:rsidRPr="00C46C09" w:rsidRDefault="00B41AE3" w:rsidP="00B41AE3">
      <w:pPr>
        <w:autoSpaceDE w:val="0"/>
        <w:autoSpaceDN w:val="0"/>
        <w:adjustRightInd w:val="0"/>
        <w:spacing w:line="480" w:lineRule="auto"/>
        <w:jc w:val="both"/>
        <w:rPr>
          <w:rFonts w:asciiTheme="majorBidi" w:hAnsiTheme="majorBidi" w:cstheme="majorBidi"/>
          <w:sz w:val="22"/>
          <w:szCs w:val="22"/>
        </w:rPr>
      </w:pPr>
    </w:p>
    <w:p w14:paraId="05C6C889" w14:textId="77777777" w:rsidR="00B41AE3" w:rsidRPr="00C46C09" w:rsidRDefault="00B41AE3" w:rsidP="00B41AE3">
      <w:pPr>
        <w:autoSpaceDE w:val="0"/>
        <w:autoSpaceDN w:val="0"/>
        <w:adjustRightInd w:val="0"/>
        <w:spacing w:line="480" w:lineRule="auto"/>
        <w:jc w:val="both"/>
        <w:rPr>
          <w:rFonts w:asciiTheme="majorBidi" w:hAnsiTheme="majorBidi" w:cstheme="majorBidi"/>
          <w:sz w:val="22"/>
          <w:szCs w:val="22"/>
        </w:rPr>
      </w:pPr>
    </w:p>
    <w:p w14:paraId="3607E62B" w14:textId="7916A490" w:rsidR="00B41AE3" w:rsidRPr="00C46C09" w:rsidRDefault="002D1DB7" w:rsidP="00B41AE3">
      <w:pPr>
        <w:pStyle w:val="Heading3"/>
        <w:rPr>
          <w:rFonts w:asciiTheme="majorBidi" w:hAnsiTheme="majorBidi" w:cstheme="majorBidi"/>
          <w:sz w:val="22"/>
          <w:szCs w:val="22"/>
        </w:rPr>
      </w:pPr>
      <w:r w:rsidRPr="00C46C09">
        <w:rPr>
          <w:rFonts w:asciiTheme="majorBidi" w:hAnsiTheme="majorBidi" w:cstheme="majorBidi"/>
          <w:sz w:val="22"/>
          <w:szCs w:val="22"/>
        </w:rPr>
        <w:br w:type="page"/>
      </w:r>
      <w:bookmarkStart w:id="70" w:name="_Toc219107963"/>
      <w:r w:rsidR="00B41AE3" w:rsidRPr="00C46C09">
        <w:rPr>
          <w:rFonts w:asciiTheme="majorBidi" w:hAnsiTheme="majorBidi" w:cstheme="majorBidi"/>
          <w:sz w:val="22"/>
          <w:szCs w:val="22"/>
        </w:rPr>
        <w:t>4.3.2 Probability and Statistics</w:t>
      </w:r>
      <w:bookmarkEnd w:id="70"/>
    </w:p>
    <w:p w14:paraId="59CB6E38" w14:textId="5B6AD1A7" w:rsidR="00C95C3A" w:rsidRPr="00C46C09" w:rsidRDefault="00C95C3A" w:rsidP="00C95C3A">
      <w:pPr>
        <w:rPr>
          <w:rFonts w:asciiTheme="majorBidi" w:hAnsiTheme="majorBidi" w:cstheme="majorBidi"/>
          <w:sz w:val="22"/>
          <w:szCs w:val="22"/>
        </w:rPr>
      </w:pPr>
      <w:r w:rsidRPr="00C46C09">
        <w:rPr>
          <w:rFonts w:asciiTheme="majorBidi" w:hAnsiTheme="majorBidi" w:cstheme="majorBidi"/>
          <w:b/>
          <w:bCs/>
          <w:sz w:val="22"/>
          <w:szCs w:val="22"/>
        </w:rPr>
        <w:t>Course Title:</w:t>
      </w:r>
      <w:r w:rsidRPr="00C46C09">
        <w:rPr>
          <w:rFonts w:asciiTheme="majorBidi" w:hAnsiTheme="majorBidi" w:cstheme="majorBidi"/>
          <w:sz w:val="22"/>
          <w:szCs w:val="22"/>
        </w:rPr>
        <w:tab/>
      </w:r>
      <w:r w:rsidRPr="00C46C09">
        <w:rPr>
          <w:rFonts w:asciiTheme="majorBidi" w:hAnsiTheme="majorBidi" w:cstheme="majorBidi"/>
          <w:sz w:val="22"/>
          <w:szCs w:val="22"/>
        </w:rPr>
        <w:tab/>
      </w:r>
      <w:r w:rsidRPr="00C46C09">
        <w:rPr>
          <w:rFonts w:asciiTheme="majorBidi" w:hAnsiTheme="majorBidi" w:cstheme="majorBidi"/>
          <w:color w:val="000000"/>
          <w:sz w:val="22"/>
          <w:szCs w:val="22"/>
          <w:shd w:val="clear" w:color="auto" w:fill="FFFFFF"/>
        </w:rPr>
        <w:t>MTAI3063</w:t>
      </w:r>
      <w:r w:rsidRPr="00C46C09">
        <w:rPr>
          <w:rFonts w:asciiTheme="majorBidi" w:hAnsiTheme="majorBidi" w:cstheme="majorBidi"/>
          <w:sz w:val="22"/>
          <w:szCs w:val="22"/>
        </w:rPr>
        <w:t xml:space="preserve"> Probability and Statistics</w:t>
      </w:r>
    </w:p>
    <w:p w14:paraId="6C50396D" w14:textId="77777777" w:rsidR="00C95C3A" w:rsidRPr="00C46C09" w:rsidRDefault="00C95C3A" w:rsidP="00C95C3A">
      <w:pPr>
        <w:rPr>
          <w:rFonts w:asciiTheme="majorBidi" w:hAnsiTheme="majorBidi" w:cstheme="majorBidi"/>
          <w:sz w:val="22"/>
          <w:szCs w:val="22"/>
        </w:rPr>
      </w:pPr>
    </w:p>
    <w:p w14:paraId="5CB7F7B1" w14:textId="5ABCD919" w:rsidR="00C95C3A" w:rsidRPr="00C46C09" w:rsidRDefault="00C95C3A" w:rsidP="00C95C3A">
      <w:pPr>
        <w:rPr>
          <w:rFonts w:asciiTheme="majorBidi" w:hAnsiTheme="majorBidi" w:cstheme="majorBidi"/>
          <w:sz w:val="22"/>
          <w:szCs w:val="22"/>
        </w:rPr>
      </w:pPr>
      <w:r w:rsidRPr="00C46C09">
        <w:rPr>
          <w:rFonts w:asciiTheme="majorBidi" w:hAnsiTheme="majorBidi" w:cstheme="majorBidi"/>
          <w:b/>
          <w:bCs/>
          <w:sz w:val="22"/>
          <w:szCs w:val="22"/>
        </w:rPr>
        <w:t>Pre-requisite(s):</w:t>
      </w:r>
      <w:r w:rsidRPr="00C46C09">
        <w:rPr>
          <w:rFonts w:asciiTheme="majorBidi" w:hAnsiTheme="majorBidi" w:cstheme="majorBidi"/>
          <w:sz w:val="22"/>
          <w:szCs w:val="22"/>
        </w:rPr>
        <w:tab/>
        <w:t>Calculus and Analytical Geometry</w:t>
      </w:r>
    </w:p>
    <w:p w14:paraId="18A62D20" w14:textId="77777777" w:rsidR="00C95C3A" w:rsidRPr="00C46C09" w:rsidRDefault="00C95C3A" w:rsidP="00C95C3A">
      <w:pPr>
        <w:rPr>
          <w:rFonts w:asciiTheme="majorBidi" w:hAnsiTheme="majorBidi" w:cstheme="majorBidi"/>
          <w:sz w:val="22"/>
          <w:szCs w:val="22"/>
        </w:rPr>
      </w:pPr>
    </w:p>
    <w:p w14:paraId="3A1DE6B6" w14:textId="18F261E9" w:rsidR="00C95C3A" w:rsidRPr="00C46C09" w:rsidRDefault="00C95C3A" w:rsidP="00C95C3A">
      <w:pPr>
        <w:rPr>
          <w:rFonts w:asciiTheme="majorBidi" w:hAnsiTheme="majorBidi" w:cstheme="majorBidi"/>
          <w:sz w:val="22"/>
          <w:szCs w:val="22"/>
        </w:rPr>
      </w:pPr>
      <w:r w:rsidRPr="00C46C09">
        <w:rPr>
          <w:rFonts w:asciiTheme="majorBidi" w:hAnsiTheme="majorBidi" w:cstheme="majorBidi"/>
          <w:b/>
          <w:bCs/>
          <w:sz w:val="22"/>
          <w:szCs w:val="22"/>
        </w:rPr>
        <w:t>Credit Hours:</w:t>
      </w:r>
      <w:r w:rsidRPr="00C46C09">
        <w:rPr>
          <w:rFonts w:asciiTheme="majorBidi" w:hAnsiTheme="majorBidi" w:cstheme="majorBidi"/>
          <w:sz w:val="22"/>
          <w:szCs w:val="22"/>
        </w:rPr>
        <w:tab/>
      </w:r>
      <w:r w:rsidR="008C70A3" w:rsidRPr="00C46C09">
        <w:rPr>
          <w:rFonts w:asciiTheme="majorBidi" w:hAnsiTheme="majorBidi" w:cstheme="majorBidi"/>
          <w:sz w:val="22"/>
          <w:szCs w:val="22"/>
        </w:rPr>
        <w:tab/>
      </w:r>
      <w:r w:rsidRPr="00C46C09">
        <w:rPr>
          <w:rFonts w:asciiTheme="majorBidi" w:hAnsiTheme="majorBidi" w:cstheme="majorBidi"/>
          <w:sz w:val="22"/>
          <w:szCs w:val="22"/>
        </w:rPr>
        <w:t>3</w:t>
      </w:r>
    </w:p>
    <w:p w14:paraId="2828B5E6" w14:textId="77777777" w:rsidR="00C95C3A" w:rsidRPr="00C46C09" w:rsidRDefault="00C95C3A" w:rsidP="00C95C3A">
      <w:pPr>
        <w:rPr>
          <w:rFonts w:asciiTheme="majorBidi" w:hAnsiTheme="majorBidi" w:cstheme="majorBidi"/>
          <w:sz w:val="22"/>
          <w:szCs w:val="22"/>
        </w:rPr>
      </w:pPr>
    </w:p>
    <w:p w14:paraId="3CD713F8" w14:textId="782EA94F" w:rsidR="00C95C3A" w:rsidRPr="00C46C09" w:rsidRDefault="00C95C3A" w:rsidP="00C95C3A">
      <w:pPr>
        <w:rPr>
          <w:rFonts w:asciiTheme="majorBidi" w:hAnsiTheme="majorBidi" w:cstheme="majorBidi"/>
          <w:sz w:val="22"/>
          <w:szCs w:val="22"/>
        </w:rPr>
      </w:pPr>
      <w:r w:rsidRPr="00C46C09">
        <w:rPr>
          <w:rFonts w:asciiTheme="majorBidi" w:hAnsiTheme="majorBidi" w:cstheme="majorBidi"/>
          <w:b/>
          <w:bCs/>
          <w:sz w:val="22"/>
          <w:szCs w:val="22"/>
        </w:rPr>
        <w:t>Coordinator:</w:t>
      </w:r>
      <w:r w:rsidRPr="00C46C09">
        <w:rPr>
          <w:rFonts w:asciiTheme="majorBidi" w:hAnsiTheme="majorBidi" w:cstheme="majorBidi"/>
          <w:sz w:val="22"/>
          <w:szCs w:val="22"/>
        </w:rPr>
        <w:tab/>
      </w:r>
      <w:r w:rsidRPr="00C46C09">
        <w:rPr>
          <w:rFonts w:asciiTheme="majorBidi" w:hAnsiTheme="majorBidi" w:cstheme="majorBidi"/>
          <w:sz w:val="22"/>
          <w:szCs w:val="22"/>
        </w:rPr>
        <w:tab/>
      </w:r>
    </w:p>
    <w:p w14:paraId="2225DBA6" w14:textId="77777777" w:rsidR="00C95C3A" w:rsidRPr="00C46C09" w:rsidRDefault="00C95C3A" w:rsidP="00C95C3A">
      <w:pPr>
        <w:rPr>
          <w:rFonts w:asciiTheme="majorBidi" w:hAnsiTheme="majorBidi" w:cstheme="majorBidi"/>
          <w:sz w:val="22"/>
          <w:szCs w:val="22"/>
        </w:rPr>
      </w:pPr>
    </w:p>
    <w:p w14:paraId="21683EE1" w14:textId="77777777" w:rsidR="00C95C3A" w:rsidRPr="00C46C09" w:rsidRDefault="00C95C3A" w:rsidP="00C95C3A">
      <w:pPr>
        <w:rPr>
          <w:rFonts w:asciiTheme="majorBidi" w:hAnsiTheme="majorBidi" w:cstheme="majorBidi"/>
          <w:b/>
          <w:bCs/>
          <w:sz w:val="22"/>
          <w:szCs w:val="22"/>
        </w:rPr>
      </w:pPr>
      <w:r w:rsidRPr="00C46C09">
        <w:rPr>
          <w:rFonts w:asciiTheme="majorBidi" w:hAnsiTheme="majorBidi" w:cstheme="majorBidi"/>
          <w:b/>
          <w:bCs/>
          <w:sz w:val="22"/>
          <w:szCs w:val="22"/>
        </w:rPr>
        <w:t>Introduction</w:t>
      </w:r>
    </w:p>
    <w:p w14:paraId="374113D5" w14:textId="5E6FD625" w:rsidR="00C95C3A" w:rsidRPr="00C46C09" w:rsidRDefault="00C95C3A" w:rsidP="00C95C3A">
      <w:pPr>
        <w:jc w:val="both"/>
        <w:rPr>
          <w:rFonts w:asciiTheme="majorBidi" w:hAnsiTheme="majorBidi" w:cstheme="majorBidi"/>
          <w:sz w:val="22"/>
          <w:szCs w:val="22"/>
        </w:rPr>
      </w:pPr>
      <w:r w:rsidRPr="00C46C09">
        <w:rPr>
          <w:rFonts w:asciiTheme="majorBidi" w:hAnsiTheme="majorBidi" w:cstheme="majorBidi"/>
          <w:sz w:val="22"/>
          <w:szCs w:val="22"/>
        </w:rPr>
        <w:t>This is an introductory course in probability and statistics.</w:t>
      </w:r>
    </w:p>
    <w:p w14:paraId="56A2A0E7" w14:textId="77777777" w:rsidR="00C95C3A" w:rsidRPr="00C46C09" w:rsidRDefault="00C95C3A" w:rsidP="00C95C3A">
      <w:pPr>
        <w:jc w:val="both"/>
        <w:rPr>
          <w:rFonts w:asciiTheme="majorBidi" w:hAnsiTheme="majorBidi" w:cstheme="majorBidi"/>
          <w:sz w:val="22"/>
          <w:szCs w:val="22"/>
        </w:rPr>
      </w:pPr>
    </w:p>
    <w:p w14:paraId="3803A58B" w14:textId="77777777" w:rsidR="00C95C3A" w:rsidRPr="00C46C09" w:rsidRDefault="00C95C3A" w:rsidP="00C95C3A">
      <w:pPr>
        <w:jc w:val="both"/>
        <w:rPr>
          <w:rFonts w:asciiTheme="majorBidi" w:hAnsiTheme="majorBidi" w:cstheme="majorBidi"/>
          <w:b/>
          <w:bCs/>
          <w:sz w:val="22"/>
          <w:szCs w:val="22"/>
        </w:rPr>
      </w:pPr>
      <w:r w:rsidRPr="00C46C09">
        <w:rPr>
          <w:rFonts w:asciiTheme="majorBidi" w:hAnsiTheme="majorBidi" w:cstheme="majorBidi"/>
          <w:b/>
          <w:bCs/>
          <w:sz w:val="22"/>
          <w:szCs w:val="22"/>
        </w:rPr>
        <w:t>Objectives</w:t>
      </w:r>
    </w:p>
    <w:p w14:paraId="0CA2920E" w14:textId="77777777" w:rsidR="00C95C3A" w:rsidRPr="00C46C09" w:rsidRDefault="00C95C3A" w:rsidP="00CA216C">
      <w:pPr>
        <w:pStyle w:val="ListParagraph"/>
        <w:numPr>
          <w:ilvl w:val="0"/>
          <w:numId w:val="82"/>
        </w:numPr>
        <w:tabs>
          <w:tab w:val="left" w:pos="-288"/>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rPr>
      </w:pPr>
      <w:r w:rsidRPr="00C46C09">
        <w:rPr>
          <w:rFonts w:asciiTheme="majorBidi" w:hAnsiTheme="majorBidi" w:cstheme="majorBidi"/>
        </w:rPr>
        <w:t xml:space="preserve">To provide students a deeper understanding about data its types, collection, interpretation and analysis of data. </w:t>
      </w:r>
    </w:p>
    <w:p w14:paraId="53C9E3C0" w14:textId="77777777" w:rsidR="00C95C3A" w:rsidRPr="00C46C09" w:rsidRDefault="00C95C3A" w:rsidP="00CA216C">
      <w:pPr>
        <w:pStyle w:val="ListParagraph"/>
        <w:numPr>
          <w:ilvl w:val="0"/>
          <w:numId w:val="82"/>
        </w:numPr>
        <w:tabs>
          <w:tab w:val="left" w:pos="-288"/>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rPr>
      </w:pPr>
      <w:r w:rsidRPr="00C46C09">
        <w:rPr>
          <w:rFonts w:asciiTheme="majorBidi" w:hAnsiTheme="majorBidi" w:cstheme="majorBidi"/>
        </w:rPr>
        <w:t xml:space="preserve">To strengthen and broaden students’ knowledge of theory of Probability. </w:t>
      </w:r>
    </w:p>
    <w:p w14:paraId="03330D3A" w14:textId="66049234" w:rsidR="00C95C3A" w:rsidRPr="00C46C09" w:rsidRDefault="00C95C3A" w:rsidP="00CA216C">
      <w:pPr>
        <w:pStyle w:val="ListParagraph"/>
        <w:numPr>
          <w:ilvl w:val="0"/>
          <w:numId w:val="82"/>
        </w:numPr>
        <w:tabs>
          <w:tab w:val="left" w:pos="-288"/>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rPr>
      </w:pPr>
      <w:r w:rsidRPr="00C46C09">
        <w:rPr>
          <w:rFonts w:asciiTheme="majorBidi" w:hAnsiTheme="majorBidi" w:cstheme="majorBidi"/>
        </w:rPr>
        <w:t>To provide students’ knowledge of Linear Regression and Correlation.</w:t>
      </w:r>
    </w:p>
    <w:p w14:paraId="7EF2A759" w14:textId="588F20B1" w:rsidR="00C95C3A" w:rsidRPr="00C46C09" w:rsidRDefault="00C95C3A" w:rsidP="00CA216C">
      <w:pPr>
        <w:pStyle w:val="ListParagraph"/>
        <w:numPr>
          <w:ilvl w:val="0"/>
          <w:numId w:val="82"/>
        </w:numPr>
        <w:tabs>
          <w:tab w:val="left" w:pos="-288"/>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rPr>
      </w:pPr>
      <w:r w:rsidRPr="00C46C09">
        <w:rPr>
          <w:rFonts w:asciiTheme="majorBidi" w:hAnsiTheme="majorBidi" w:cstheme="majorBidi"/>
        </w:rPr>
        <w:t>To provide students, the knowledge of Discrete and Continuous Probability distribution and Hypothesis testing and skills in solving relevant problems in computer engineering.</w:t>
      </w:r>
    </w:p>
    <w:p w14:paraId="3E0B0A14" w14:textId="77777777" w:rsidR="00C95C3A" w:rsidRPr="00C46C09" w:rsidRDefault="00C95C3A" w:rsidP="00C95C3A">
      <w:pPr>
        <w:jc w:val="both"/>
        <w:rPr>
          <w:rFonts w:asciiTheme="majorBidi" w:hAnsiTheme="majorBidi" w:cstheme="majorBidi"/>
          <w:sz w:val="22"/>
          <w:szCs w:val="22"/>
        </w:rPr>
      </w:pPr>
    </w:p>
    <w:p w14:paraId="488E67C6" w14:textId="77777777" w:rsidR="00C95C3A" w:rsidRPr="00C46C09" w:rsidRDefault="00C95C3A" w:rsidP="00C95C3A">
      <w:pPr>
        <w:jc w:val="both"/>
        <w:rPr>
          <w:rFonts w:asciiTheme="majorBidi" w:hAnsiTheme="majorBidi" w:cstheme="majorBidi"/>
          <w:b/>
          <w:bCs/>
          <w:sz w:val="22"/>
          <w:szCs w:val="22"/>
        </w:rPr>
      </w:pPr>
      <w:r w:rsidRPr="00C46C09">
        <w:rPr>
          <w:rFonts w:asciiTheme="majorBidi" w:hAnsiTheme="majorBidi" w:cstheme="majorBidi"/>
          <w:b/>
          <w:bCs/>
          <w:sz w:val="22"/>
          <w:szCs w:val="22"/>
        </w:rPr>
        <w:t>Recommended Books</w:t>
      </w:r>
    </w:p>
    <w:p w14:paraId="1A2FEDD9" w14:textId="77777777" w:rsidR="00C95C3A" w:rsidRPr="00C46C09" w:rsidRDefault="00C95C3A" w:rsidP="00C95C3A">
      <w:pPr>
        <w:jc w:val="both"/>
        <w:rPr>
          <w:rFonts w:asciiTheme="majorBidi" w:hAnsiTheme="majorBidi" w:cstheme="majorBidi"/>
          <w:sz w:val="22"/>
          <w:szCs w:val="22"/>
        </w:rPr>
      </w:pPr>
    </w:p>
    <w:p w14:paraId="3BC46C48" w14:textId="77777777" w:rsidR="00C95C3A" w:rsidRPr="00C46C09" w:rsidRDefault="00C95C3A" w:rsidP="00C95C3A">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Text Book</w:t>
      </w:r>
    </w:p>
    <w:p w14:paraId="797AE6D0" w14:textId="62576BDD" w:rsidR="00C95C3A" w:rsidRPr="00C46C09" w:rsidRDefault="00C95C3A" w:rsidP="00C95C3A">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Jay L. Devore: Probability and Statistics for Engineering and the Sciences, Edition 7th, 2008, ISBN 978-0495557449.</w:t>
      </w:r>
    </w:p>
    <w:p w14:paraId="7AF59F89" w14:textId="77777777" w:rsidR="00C95C3A" w:rsidRPr="00C46C09" w:rsidRDefault="00C95C3A" w:rsidP="00C95C3A">
      <w:pPr>
        <w:jc w:val="both"/>
        <w:rPr>
          <w:rFonts w:asciiTheme="majorBidi" w:hAnsiTheme="majorBidi" w:cstheme="majorBidi"/>
          <w:sz w:val="22"/>
          <w:szCs w:val="22"/>
        </w:rPr>
      </w:pPr>
    </w:p>
    <w:p w14:paraId="3BF65337" w14:textId="77777777" w:rsidR="00C95C3A" w:rsidRPr="00C46C09" w:rsidRDefault="00C95C3A" w:rsidP="00C95C3A">
      <w:pPr>
        <w:ind w:firstLine="360"/>
        <w:jc w:val="both"/>
        <w:rPr>
          <w:rFonts w:asciiTheme="majorBidi" w:hAnsiTheme="majorBidi" w:cstheme="majorBidi"/>
          <w:b/>
          <w:bCs/>
          <w:sz w:val="22"/>
          <w:szCs w:val="22"/>
        </w:rPr>
      </w:pPr>
      <w:r w:rsidRPr="00C46C09">
        <w:rPr>
          <w:rFonts w:asciiTheme="majorBidi" w:hAnsiTheme="majorBidi" w:cstheme="majorBidi"/>
          <w:b/>
          <w:bCs/>
          <w:sz w:val="22"/>
          <w:szCs w:val="22"/>
        </w:rPr>
        <w:t>Reference Book(s)</w:t>
      </w:r>
    </w:p>
    <w:p w14:paraId="73E335FA" w14:textId="045DE5B1" w:rsidR="00C95C3A" w:rsidRPr="00C46C09" w:rsidRDefault="00C95C3A" w:rsidP="00C95C3A">
      <w:pPr>
        <w:pStyle w:val="ListParagraph"/>
        <w:numPr>
          <w:ilvl w:val="0"/>
          <w:numId w:val="8"/>
        </w:numPr>
        <w:spacing w:after="0"/>
        <w:rPr>
          <w:rFonts w:asciiTheme="majorBidi" w:hAnsiTheme="majorBidi" w:cstheme="majorBidi"/>
        </w:rPr>
      </w:pPr>
      <w:r w:rsidRPr="00C46C09">
        <w:rPr>
          <w:rFonts w:asciiTheme="majorBidi" w:hAnsiTheme="majorBidi" w:cstheme="majorBidi"/>
          <w:bCs/>
          <w:iCs/>
          <w:color w:val="000000"/>
        </w:rPr>
        <w:t>Freund, John E., Johnson, Richard Arnold and Miller, Irwin: Miller &amp; Freund's Probability and Statistics for Engineers, Edition 7th , 200, ISBN 978-8120328341.</w:t>
      </w:r>
    </w:p>
    <w:p w14:paraId="6E9A9F38" w14:textId="77777777" w:rsidR="00C95C3A" w:rsidRPr="00C46C09" w:rsidRDefault="00C95C3A" w:rsidP="00C95C3A">
      <w:pPr>
        <w:jc w:val="both"/>
        <w:rPr>
          <w:rFonts w:asciiTheme="majorBidi" w:hAnsiTheme="majorBidi" w:cstheme="majorBidi"/>
          <w:sz w:val="22"/>
          <w:szCs w:val="22"/>
        </w:rPr>
      </w:pPr>
    </w:p>
    <w:p w14:paraId="3CDB1AA9" w14:textId="77777777" w:rsidR="00C95C3A" w:rsidRPr="00C46C09" w:rsidRDefault="00C95C3A" w:rsidP="00C95C3A">
      <w:pPr>
        <w:jc w:val="both"/>
        <w:rPr>
          <w:rFonts w:asciiTheme="majorBidi" w:hAnsiTheme="majorBidi" w:cstheme="majorBidi"/>
          <w:b/>
          <w:bCs/>
          <w:sz w:val="22"/>
          <w:szCs w:val="22"/>
        </w:rPr>
      </w:pPr>
      <w:r w:rsidRPr="00C46C09">
        <w:rPr>
          <w:rFonts w:asciiTheme="majorBidi" w:hAnsiTheme="majorBidi" w:cstheme="majorBidi"/>
          <w:b/>
          <w:bCs/>
          <w:sz w:val="22"/>
          <w:szCs w:val="22"/>
        </w:rPr>
        <w:t>Course Learning Outcomes</w:t>
      </w:r>
    </w:p>
    <w:p w14:paraId="3C9A8DDA" w14:textId="77777777" w:rsidR="00C95C3A" w:rsidRPr="00C46C09" w:rsidRDefault="00C95C3A" w:rsidP="00C95C3A">
      <w:pPr>
        <w:ind w:left="684" w:hanging="684"/>
        <w:rPr>
          <w:rFonts w:asciiTheme="majorBidi" w:hAnsiTheme="majorBidi" w:cstheme="majorBidi"/>
          <w:sz w:val="22"/>
          <w:szCs w:val="22"/>
        </w:rPr>
      </w:pPr>
      <w:r w:rsidRPr="00C46C09">
        <w:rPr>
          <w:rFonts w:asciiTheme="majorBidi" w:hAnsiTheme="majorBidi" w:cstheme="majorBidi"/>
          <w:sz w:val="22"/>
          <w:szCs w:val="22"/>
        </w:rPr>
        <w:t>At the end of this course, the students should be able to:</w:t>
      </w:r>
    </w:p>
    <w:p w14:paraId="1040B07A" w14:textId="77777777" w:rsidR="00C95C3A" w:rsidRPr="00C46C09" w:rsidRDefault="00C95C3A" w:rsidP="00C95C3A">
      <w:pPr>
        <w:ind w:left="684" w:hanging="684"/>
        <w:rPr>
          <w:rFonts w:asciiTheme="majorBidi" w:hAnsiTheme="majorBidi" w:cstheme="majorBidi"/>
          <w:sz w:val="22"/>
          <w:szCs w:val="22"/>
        </w:rPr>
      </w:pPr>
    </w:p>
    <w:p w14:paraId="1CBEE85A" w14:textId="34D4F86F" w:rsidR="00C95C3A" w:rsidRPr="00C46C09" w:rsidRDefault="00C95C3A" w:rsidP="00C95C3A">
      <w:pPr>
        <w:ind w:left="1440" w:hanging="990"/>
        <w:jc w:val="both"/>
        <w:rPr>
          <w:rFonts w:asciiTheme="majorBidi" w:hAnsiTheme="majorBidi" w:cstheme="majorBidi"/>
          <w:sz w:val="22"/>
          <w:szCs w:val="22"/>
          <w:shd w:val="clear" w:color="auto" w:fill="FFFFFF"/>
        </w:rPr>
      </w:pPr>
      <w:r w:rsidRPr="00C46C09">
        <w:rPr>
          <w:rFonts w:asciiTheme="majorBidi" w:hAnsiTheme="majorBidi" w:cstheme="majorBidi"/>
          <w:b/>
          <w:color w:val="333333"/>
          <w:sz w:val="22"/>
          <w:szCs w:val="22"/>
          <w:shd w:val="clear" w:color="auto" w:fill="FFFFFF"/>
        </w:rPr>
        <w:t>CLO-1.</w:t>
      </w:r>
      <w:r w:rsidRPr="00C46C09">
        <w:rPr>
          <w:rFonts w:asciiTheme="majorBidi" w:hAnsiTheme="majorBidi" w:cstheme="majorBidi"/>
          <w:b/>
          <w:color w:val="333333"/>
          <w:sz w:val="22"/>
          <w:szCs w:val="22"/>
          <w:shd w:val="clear" w:color="auto" w:fill="FFFFFF"/>
        </w:rPr>
        <w:tab/>
      </w:r>
      <w:r w:rsidR="00E25FB4" w:rsidRPr="00C46C09">
        <w:rPr>
          <w:rFonts w:asciiTheme="majorBidi" w:hAnsiTheme="majorBidi" w:cstheme="majorBidi"/>
          <w:sz w:val="22"/>
          <w:szCs w:val="22"/>
        </w:rPr>
        <w:t>Define and illustrate the concepts and methods of probability and statistics</w:t>
      </w:r>
      <w:r w:rsidRPr="00C46C09">
        <w:rPr>
          <w:rFonts w:asciiTheme="majorBidi" w:hAnsiTheme="majorBidi" w:cstheme="majorBidi"/>
          <w:sz w:val="22"/>
          <w:szCs w:val="22"/>
        </w:rPr>
        <w:t>. (C2-Understand)</w:t>
      </w:r>
    </w:p>
    <w:p w14:paraId="62E488BA" w14:textId="2D1A1375" w:rsidR="00C95C3A" w:rsidRPr="00C46C09" w:rsidRDefault="00C95C3A" w:rsidP="00C95C3A">
      <w:pPr>
        <w:ind w:left="1440" w:hanging="990"/>
        <w:jc w:val="both"/>
        <w:rPr>
          <w:rFonts w:asciiTheme="majorBidi" w:hAnsiTheme="majorBidi" w:cstheme="majorBidi"/>
          <w:color w:val="333333"/>
          <w:sz w:val="22"/>
          <w:szCs w:val="22"/>
          <w:shd w:val="clear" w:color="auto" w:fill="FFFFFF"/>
        </w:rPr>
      </w:pPr>
      <w:r w:rsidRPr="00C46C09">
        <w:rPr>
          <w:rFonts w:asciiTheme="majorBidi" w:hAnsiTheme="majorBidi" w:cstheme="majorBidi"/>
          <w:b/>
          <w:color w:val="333333"/>
          <w:sz w:val="22"/>
          <w:szCs w:val="22"/>
          <w:shd w:val="clear" w:color="auto" w:fill="FFFFFF"/>
        </w:rPr>
        <w:t>CLO-2.</w:t>
      </w:r>
      <w:r w:rsidRPr="00C46C09">
        <w:rPr>
          <w:rFonts w:asciiTheme="majorBidi" w:hAnsiTheme="majorBidi" w:cstheme="majorBidi"/>
          <w:b/>
          <w:color w:val="333333"/>
          <w:sz w:val="22"/>
          <w:szCs w:val="22"/>
          <w:shd w:val="clear" w:color="auto" w:fill="FFFFFF"/>
        </w:rPr>
        <w:tab/>
      </w:r>
      <w:r w:rsidR="00E25FB4" w:rsidRPr="00C46C09">
        <w:rPr>
          <w:rFonts w:asciiTheme="majorBidi" w:hAnsiTheme="majorBidi" w:cstheme="majorBidi"/>
          <w:sz w:val="22"/>
          <w:szCs w:val="22"/>
        </w:rPr>
        <w:t>Demonstrate an ability to use descriptive techniques to describe the statistical data</w:t>
      </w:r>
      <w:r w:rsidRPr="00C46C09">
        <w:rPr>
          <w:rFonts w:asciiTheme="majorBidi" w:hAnsiTheme="majorBidi" w:cstheme="majorBidi"/>
          <w:sz w:val="22"/>
          <w:szCs w:val="22"/>
        </w:rPr>
        <w:t>. (C3-Apply)</w:t>
      </w:r>
    </w:p>
    <w:p w14:paraId="745E4513" w14:textId="0B585772" w:rsidR="00C95C3A" w:rsidRPr="00C46C09" w:rsidRDefault="00C95C3A" w:rsidP="00C95C3A">
      <w:pPr>
        <w:ind w:left="1440" w:hanging="990"/>
        <w:jc w:val="both"/>
        <w:rPr>
          <w:rFonts w:asciiTheme="majorBidi" w:hAnsiTheme="majorBidi" w:cstheme="majorBidi"/>
          <w:sz w:val="22"/>
          <w:szCs w:val="22"/>
        </w:rPr>
      </w:pPr>
      <w:r w:rsidRPr="00C46C09">
        <w:rPr>
          <w:rFonts w:asciiTheme="majorBidi" w:hAnsiTheme="majorBidi" w:cstheme="majorBidi"/>
          <w:b/>
          <w:bCs/>
          <w:sz w:val="22"/>
          <w:szCs w:val="22"/>
          <w:shd w:val="clear" w:color="auto" w:fill="FFFFFF"/>
        </w:rPr>
        <w:t>CLO-3.</w:t>
      </w:r>
      <w:r w:rsidRPr="00C46C09">
        <w:rPr>
          <w:rFonts w:asciiTheme="majorBidi" w:hAnsiTheme="majorBidi" w:cstheme="majorBidi"/>
          <w:sz w:val="22"/>
          <w:szCs w:val="22"/>
          <w:shd w:val="clear" w:color="auto" w:fill="FFFFFF"/>
        </w:rPr>
        <w:tab/>
      </w:r>
      <w:r w:rsidR="00E25FB4" w:rsidRPr="00C46C09">
        <w:rPr>
          <w:rFonts w:asciiTheme="majorBidi" w:hAnsiTheme="majorBidi" w:cstheme="majorBidi"/>
          <w:sz w:val="22"/>
          <w:szCs w:val="22"/>
        </w:rPr>
        <w:t>Apply the acquired knowledge of descriptive statistics and probability for the study of various random variables and associated distributions</w:t>
      </w:r>
      <w:r w:rsidRPr="00C46C09">
        <w:rPr>
          <w:rFonts w:asciiTheme="majorBidi" w:hAnsiTheme="majorBidi" w:cstheme="majorBidi"/>
          <w:sz w:val="22"/>
          <w:szCs w:val="22"/>
        </w:rPr>
        <w:t>. (</w:t>
      </w:r>
      <w:r w:rsidR="00E25FB4" w:rsidRPr="00C46C09">
        <w:rPr>
          <w:rFonts w:asciiTheme="majorBidi" w:hAnsiTheme="majorBidi" w:cstheme="majorBidi"/>
          <w:sz w:val="22"/>
          <w:szCs w:val="22"/>
        </w:rPr>
        <w:t>C3-Apply</w:t>
      </w:r>
      <w:r w:rsidRPr="00C46C09">
        <w:rPr>
          <w:rFonts w:asciiTheme="majorBidi" w:hAnsiTheme="majorBidi" w:cstheme="majorBidi"/>
          <w:sz w:val="22"/>
          <w:szCs w:val="22"/>
        </w:rPr>
        <w:t>)</w:t>
      </w:r>
    </w:p>
    <w:p w14:paraId="5F8CCD41" w14:textId="77777777" w:rsidR="00C95C3A" w:rsidRPr="00C46C09" w:rsidRDefault="00C95C3A" w:rsidP="00C95C3A">
      <w:pPr>
        <w:jc w:val="both"/>
        <w:rPr>
          <w:rFonts w:asciiTheme="majorBidi" w:hAnsiTheme="majorBidi" w:cstheme="majorBidi"/>
          <w:sz w:val="22"/>
          <w:szCs w:val="22"/>
        </w:rPr>
      </w:pPr>
    </w:p>
    <w:p w14:paraId="37AB316C" w14:textId="77777777" w:rsidR="00C95C3A" w:rsidRPr="00C46C09" w:rsidRDefault="00C95C3A" w:rsidP="00C95C3A">
      <w:pPr>
        <w:jc w:val="both"/>
        <w:rPr>
          <w:rFonts w:asciiTheme="majorBidi" w:hAnsiTheme="majorBidi" w:cstheme="majorBidi"/>
          <w:sz w:val="22"/>
          <w:szCs w:val="22"/>
        </w:rPr>
      </w:pPr>
    </w:p>
    <w:p w14:paraId="3D93CAE9" w14:textId="77777777" w:rsidR="00C95C3A" w:rsidRPr="00C46C09" w:rsidRDefault="00C95C3A" w:rsidP="00C95C3A">
      <w:pPr>
        <w:jc w:val="both"/>
        <w:rPr>
          <w:rFonts w:asciiTheme="majorBidi" w:hAnsiTheme="majorBidi" w:cstheme="majorBidi"/>
          <w:b/>
          <w:bCs/>
          <w:sz w:val="22"/>
          <w:szCs w:val="22"/>
        </w:rPr>
      </w:pPr>
      <w:r w:rsidRPr="00C46C09">
        <w:rPr>
          <w:rFonts w:asciiTheme="majorBidi" w:hAnsiTheme="majorBidi" w:cstheme="majorBidi"/>
          <w:b/>
          <w:bCs/>
          <w:sz w:val="22"/>
          <w:szCs w:val="22"/>
        </w:rPr>
        <w:t>CLO-GA Mapping</w:t>
      </w:r>
    </w:p>
    <w:p w14:paraId="69DC1BD7" w14:textId="77777777" w:rsidR="00C95C3A" w:rsidRPr="00C46C09" w:rsidRDefault="00C95C3A" w:rsidP="00C95C3A">
      <w:pPr>
        <w:jc w:val="both"/>
        <w:rPr>
          <w:rFonts w:asciiTheme="majorBidi" w:hAnsiTheme="majorBidi" w:cstheme="majorBidi"/>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F62FA2" w:rsidRPr="00C46C09" w14:paraId="060348D5" w14:textId="77777777" w:rsidTr="00F62FA2">
        <w:trPr>
          <w:trHeight w:val="576"/>
        </w:trPr>
        <w:tc>
          <w:tcPr>
            <w:tcW w:w="0" w:type="auto"/>
            <w:tcBorders>
              <w:bottom w:val="single" w:sz="4" w:space="0" w:color="000000"/>
            </w:tcBorders>
            <w:shd w:val="clear" w:color="auto" w:fill="D9D9D9"/>
            <w:vAlign w:val="center"/>
          </w:tcPr>
          <w:p w14:paraId="3C250715" w14:textId="77777777" w:rsidR="00C95C3A" w:rsidRPr="00C46C09" w:rsidRDefault="00C95C3A" w:rsidP="00F62FA2">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GAs</w:t>
            </w:r>
          </w:p>
        </w:tc>
        <w:tc>
          <w:tcPr>
            <w:tcW w:w="1152" w:type="dxa"/>
            <w:shd w:val="clear" w:color="auto" w:fill="D9D9D9"/>
            <w:vAlign w:val="center"/>
          </w:tcPr>
          <w:p w14:paraId="738D93C2" w14:textId="77777777" w:rsidR="00C95C3A" w:rsidRPr="00C46C09" w:rsidRDefault="00C95C3A"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CLO-1</w:t>
            </w:r>
          </w:p>
        </w:tc>
        <w:tc>
          <w:tcPr>
            <w:tcW w:w="1152" w:type="dxa"/>
            <w:shd w:val="clear" w:color="auto" w:fill="D9D9D9"/>
            <w:vAlign w:val="center"/>
          </w:tcPr>
          <w:p w14:paraId="196A5F3B" w14:textId="77777777" w:rsidR="00C95C3A" w:rsidRPr="00C46C09" w:rsidRDefault="00C95C3A"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CLO-2</w:t>
            </w:r>
          </w:p>
        </w:tc>
        <w:tc>
          <w:tcPr>
            <w:tcW w:w="1152" w:type="dxa"/>
            <w:shd w:val="clear" w:color="auto" w:fill="D9D9D9"/>
            <w:vAlign w:val="center"/>
          </w:tcPr>
          <w:p w14:paraId="20D427B0" w14:textId="77777777" w:rsidR="00C95C3A" w:rsidRPr="00C46C09" w:rsidRDefault="00C95C3A"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CLO-3</w:t>
            </w:r>
          </w:p>
        </w:tc>
      </w:tr>
      <w:tr w:rsidR="00C95C3A" w:rsidRPr="00C46C09" w14:paraId="75C7C900" w14:textId="77777777" w:rsidTr="00F62FA2">
        <w:trPr>
          <w:trHeight w:val="576"/>
        </w:trPr>
        <w:tc>
          <w:tcPr>
            <w:tcW w:w="0" w:type="auto"/>
            <w:shd w:val="clear" w:color="auto" w:fill="D9D9D9"/>
            <w:vAlign w:val="center"/>
          </w:tcPr>
          <w:p w14:paraId="470DC834" w14:textId="2D829798" w:rsidR="00C95C3A" w:rsidRPr="00C46C09" w:rsidRDefault="00C95C3A" w:rsidP="00C95C3A">
            <w:pPr>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GA-2 (Knowledge to Solve Computing Problems) </w:t>
            </w:r>
          </w:p>
        </w:tc>
        <w:tc>
          <w:tcPr>
            <w:tcW w:w="1152" w:type="dxa"/>
            <w:vAlign w:val="center"/>
          </w:tcPr>
          <w:p w14:paraId="76C64EE6"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30CDCFDB" w14:textId="3E558002" w:rsidR="00C95C3A" w:rsidRPr="00C46C09" w:rsidRDefault="00C95C3A" w:rsidP="00F62FA2">
            <w:pPr>
              <w:jc w:val="center"/>
              <w:rPr>
                <w:rFonts w:asciiTheme="majorBidi" w:eastAsia="Calibri" w:hAnsiTheme="majorBidi" w:cstheme="majorBidi"/>
                <w:sz w:val="22"/>
                <w:szCs w:val="22"/>
              </w:rPr>
            </w:pPr>
          </w:p>
        </w:tc>
        <w:tc>
          <w:tcPr>
            <w:tcW w:w="1152" w:type="dxa"/>
            <w:vAlign w:val="center"/>
          </w:tcPr>
          <w:p w14:paraId="62ABD99A" w14:textId="77777777" w:rsidR="00C95C3A" w:rsidRPr="00C46C09" w:rsidRDefault="00C95C3A" w:rsidP="00F62FA2">
            <w:pPr>
              <w:jc w:val="center"/>
              <w:rPr>
                <w:rFonts w:asciiTheme="majorBidi" w:eastAsia="Calibri" w:hAnsiTheme="majorBidi" w:cstheme="majorBidi"/>
                <w:sz w:val="22"/>
                <w:szCs w:val="22"/>
              </w:rPr>
            </w:pPr>
          </w:p>
        </w:tc>
      </w:tr>
      <w:tr w:rsidR="00C95C3A" w:rsidRPr="00C46C09" w14:paraId="0468E687" w14:textId="77777777" w:rsidTr="00F62FA2">
        <w:trPr>
          <w:trHeight w:val="576"/>
        </w:trPr>
        <w:tc>
          <w:tcPr>
            <w:tcW w:w="0" w:type="auto"/>
            <w:shd w:val="clear" w:color="auto" w:fill="D9D9D9"/>
            <w:vAlign w:val="center"/>
          </w:tcPr>
          <w:p w14:paraId="0C76FFF6" w14:textId="006E83E5" w:rsidR="00C95C3A" w:rsidRPr="00C46C09" w:rsidRDefault="00C95C3A" w:rsidP="00C95C3A">
            <w:pPr>
              <w:rPr>
                <w:rFonts w:asciiTheme="majorBidi" w:eastAsia="Calibri" w:hAnsiTheme="majorBidi" w:cstheme="majorBidi"/>
                <w:sz w:val="22"/>
                <w:szCs w:val="22"/>
              </w:rPr>
            </w:pPr>
            <w:r w:rsidRPr="00C46C09">
              <w:rPr>
                <w:rFonts w:asciiTheme="majorBidi" w:eastAsia="Calibri" w:hAnsiTheme="majorBidi" w:cstheme="majorBidi"/>
                <w:sz w:val="22"/>
                <w:szCs w:val="22"/>
              </w:rPr>
              <w:t>GA-3 (Problem Analysis)</w:t>
            </w:r>
          </w:p>
        </w:tc>
        <w:tc>
          <w:tcPr>
            <w:tcW w:w="1152" w:type="dxa"/>
            <w:vAlign w:val="center"/>
          </w:tcPr>
          <w:p w14:paraId="4C4636B1" w14:textId="77777777" w:rsidR="00C95C3A" w:rsidRPr="00C46C09" w:rsidRDefault="00C95C3A" w:rsidP="00F62FA2">
            <w:pPr>
              <w:jc w:val="center"/>
              <w:rPr>
                <w:rFonts w:asciiTheme="majorBidi" w:eastAsia="Calibri" w:hAnsiTheme="majorBidi" w:cstheme="majorBidi"/>
                <w:sz w:val="22"/>
                <w:szCs w:val="22"/>
              </w:rPr>
            </w:pPr>
          </w:p>
        </w:tc>
        <w:tc>
          <w:tcPr>
            <w:tcW w:w="1152" w:type="dxa"/>
            <w:vAlign w:val="center"/>
          </w:tcPr>
          <w:p w14:paraId="3CACF23A" w14:textId="711CB014"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c>
          <w:tcPr>
            <w:tcW w:w="1152" w:type="dxa"/>
            <w:vAlign w:val="center"/>
          </w:tcPr>
          <w:p w14:paraId="51D57150"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b/>
                <w:sz w:val="22"/>
                <w:szCs w:val="22"/>
              </w:rPr>
              <w:t>√</w:t>
            </w:r>
          </w:p>
        </w:tc>
      </w:tr>
    </w:tbl>
    <w:p w14:paraId="47608210" w14:textId="77777777" w:rsidR="00C95C3A" w:rsidRPr="00C46C09" w:rsidRDefault="00C95C3A" w:rsidP="00C95C3A">
      <w:pPr>
        <w:jc w:val="both"/>
        <w:rPr>
          <w:rFonts w:asciiTheme="majorBidi" w:hAnsiTheme="majorBidi" w:cstheme="majorBidi"/>
          <w:sz w:val="22"/>
          <w:szCs w:val="22"/>
        </w:rPr>
      </w:pPr>
    </w:p>
    <w:p w14:paraId="5C6A826B" w14:textId="77777777" w:rsidR="00C95C3A" w:rsidRPr="00C46C09" w:rsidRDefault="00C95C3A" w:rsidP="00C95C3A">
      <w:pPr>
        <w:jc w:val="both"/>
        <w:rPr>
          <w:rFonts w:asciiTheme="majorBidi" w:hAnsiTheme="majorBidi" w:cstheme="majorBidi"/>
          <w:b/>
          <w:bCs/>
          <w:sz w:val="22"/>
          <w:szCs w:val="22"/>
        </w:rPr>
      </w:pPr>
      <w:r w:rsidRPr="00C46C09">
        <w:rPr>
          <w:rFonts w:asciiTheme="majorBidi" w:hAnsiTheme="majorBidi" w:cstheme="majorBidi"/>
          <w:b/>
          <w:bCs/>
          <w:sz w:val="22"/>
          <w:szCs w:val="22"/>
        </w:rPr>
        <w:t>Weekly Schedule of Lectures</w:t>
      </w:r>
    </w:p>
    <w:p w14:paraId="7D1A1E35" w14:textId="77777777" w:rsidR="00C95C3A" w:rsidRPr="00C46C09" w:rsidRDefault="00C95C3A" w:rsidP="00C95C3A">
      <w:pPr>
        <w:jc w:val="both"/>
        <w:rPr>
          <w:rFonts w:asciiTheme="majorBidi" w:hAnsiTheme="majorBidi" w:cstheme="majorBid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C95C3A" w:rsidRPr="00C46C09" w14:paraId="221BFF07" w14:textId="77777777" w:rsidTr="00F62FA2">
        <w:trPr>
          <w:trHeight w:val="576"/>
        </w:trPr>
        <w:tc>
          <w:tcPr>
            <w:tcW w:w="990" w:type="dxa"/>
            <w:tcBorders>
              <w:bottom w:val="single" w:sz="4" w:space="0" w:color="000000"/>
            </w:tcBorders>
            <w:shd w:val="clear" w:color="auto" w:fill="D9D9D9"/>
            <w:vAlign w:val="center"/>
          </w:tcPr>
          <w:p w14:paraId="6E05C133" w14:textId="77777777" w:rsidR="00C95C3A" w:rsidRPr="00C46C09" w:rsidRDefault="00C95C3A" w:rsidP="00F62FA2">
            <w:pPr>
              <w:jc w:val="center"/>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Week #</w:t>
            </w:r>
          </w:p>
        </w:tc>
        <w:tc>
          <w:tcPr>
            <w:tcW w:w="7915" w:type="dxa"/>
            <w:shd w:val="clear" w:color="auto" w:fill="D9D9D9"/>
            <w:vAlign w:val="center"/>
          </w:tcPr>
          <w:p w14:paraId="6DD1BBBC" w14:textId="77777777" w:rsidR="00C95C3A" w:rsidRPr="00C46C09" w:rsidRDefault="00C95C3A" w:rsidP="00F62FA2">
            <w:pPr>
              <w:jc w:val="both"/>
              <w:rPr>
                <w:rFonts w:asciiTheme="majorBidi" w:eastAsia="Calibri" w:hAnsiTheme="majorBidi" w:cstheme="majorBidi"/>
                <w:b/>
                <w:bCs/>
                <w:sz w:val="22"/>
                <w:szCs w:val="22"/>
              </w:rPr>
            </w:pPr>
            <w:r w:rsidRPr="00C46C09">
              <w:rPr>
                <w:rFonts w:asciiTheme="majorBidi" w:eastAsia="Calibri" w:hAnsiTheme="majorBidi" w:cstheme="majorBidi"/>
                <w:b/>
                <w:bCs/>
                <w:sz w:val="22"/>
                <w:szCs w:val="22"/>
              </w:rPr>
              <w:t>Contents</w:t>
            </w:r>
          </w:p>
        </w:tc>
      </w:tr>
      <w:tr w:rsidR="00C95C3A" w:rsidRPr="00C46C09" w14:paraId="29B521F1" w14:textId="77777777" w:rsidTr="00F62FA2">
        <w:trPr>
          <w:trHeight w:val="576"/>
        </w:trPr>
        <w:tc>
          <w:tcPr>
            <w:tcW w:w="990" w:type="dxa"/>
            <w:shd w:val="clear" w:color="auto" w:fill="D9D9D9"/>
            <w:vAlign w:val="center"/>
          </w:tcPr>
          <w:p w14:paraId="27138064"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w:t>
            </w:r>
          </w:p>
        </w:tc>
        <w:tc>
          <w:tcPr>
            <w:tcW w:w="7915" w:type="dxa"/>
            <w:vAlign w:val="center"/>
          </w:tcPr>
          <w:p w14:paraId="323155CB" w14:textId="18941512" w:rsidR="00C95C3A" w:rsidRPr="00C46C09"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What is Statistics? Descriptive Statistics and Inferential Statistics, Characteristics of Statistics, Introduction to Some Basic Terms, Types of Classification, Bases of Classification and Application of Statistics.</w:t>
            </w:r>
            <w:r w:rsidRPr="00C46C09">
              <w:rPr>
                <w:rFonts w:asciiTheme="majorBidi" w:eastAsia="Calibri" w:hAnsiTheme="majorBidi" w:cstheme="majorBidi"/>
                <w:sz w:val="22"/>
                <w:szCs w:val="22"/>
              </w:rPr>
              <w:tab/>
            </w:r>
          </w:p>
        </w:tc>
      </w:tr>
      <w:tr w:rsidR="00C95C3A" w:rsidRPr="00C46C09" w14:paraId="3602BFF6" w14:textId="77777777" w:rsidTr="00F62FA2">
        <w:trPr>
          <w:trHeight w:val="576"/>
        </w:trPr>
        <w:tc>
          <w:tcPr>
            <w:tcW w:w="990" w:type="dxa"/>
            <w:shd w:val="clear" w:color="auto" w:fill="D9D9D9"/>
            <w:vAlign w:val="center"/>
          </w:tcPr>
          <w:p w14:paraId="24E3E22F"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2</w:t>
            </w:r>
          </w:p>
        </w:tc>
        <w:tc>
          <w:tcPr>
            <w:tcW w:w="7915" w:type="dxa"/>
            <w:vAlign w:val="center"/>
          </w:tcPr>
          <w:p w14:paraId="5568F16D" w14:textId="54EA9241" w:rsidR="00C95C3A" w:rsidRPr="00C46C09"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Frequency, Frequency Distribution table, Graphical Representation of Data, Types of Graphs and Charts, Histogram, Cumulative Frequency Curve or Ogive, Types of Ogive and Outlier.</w:t>
            </w:r>
          </w:p>
        </w:tc>
      </w:tr>
      <w:tr w:rsidR="00C95C3A" w:rsidRPr="00C46C09" w14:paraId="32C52352" w14:textId="77777777" w:rsidTr="00F62FA2">
        <w:trPr>
          <w:trHeight w:val="576"/>
        </w:trPr>
        <w:tc>
          <w:tcPr>
            <w:tcW w:w="990" w:type="dxa"/>
            <w:shd w:val="clear" w:color="auto" w:fill="D9D9D9"/>
            <w:vAlign w:val="center"/>
          </w:tcPr>
          <w:p w14:paraId="228B0048"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3</w:t>
            </w:r>
          </w:p>
        </w:tc>
        <w:tc>
          <w:tcPr>
            <w:tcW w:w="7915" w:type="dxa"/>
            <w:vAlign w:val="center"/>
          </w:tcPr>
          <w:p w14:paraId="4996A1AC" w14:textId="45F9A473" w:rsidR="00C95C3A" w:rsidRPr="00C46C09"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Measures of Central Tendency or Averages: The Arithmetic mean The Harmonic mean, The Geometric mean, Median, Mode for group and ungroup data set. </w:t>
            </w:r>
          </w:p>
        </w:tc>
      </w:tr>
      <w:tr w:rsidR="00C95C3A" w:rsidRPr="00C46C09" w14:paraId="6A31B671" w14:textId="77777777" w:rsidTr="00F62FA2">
        <w:trPr>
          <w:trHeight w:val="576"/>
        </w:trPr>
        <w:tc>
          <w:tcPr>
            <w:tcW w:w="990" w:type="dxa"/>
            <w:shd w:val="clear" w:color="auto" w:fill="D9D9D9"/>
            <w:vAlign w:val="center"/>
          </w:tcPr>
          <w:p w14:paraId="4FE8C07A"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4</w:t>
            </w:r>
          </w:p>
        </w:tc>
        <w:tc>
          <w:tcPr>
            <w:tcW w:w="7915" w:type="dxa"/>
            <w:vAlign w:val="center"/>
          </w:tcPr>
          <w:p w14:paraId="2F2CF14C" w14:textId="1526ABA4" w:rsidR="00C95C3A" w:rsidRPr="00C46C09"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Quartiles, The Five Number Summary, Deciles and Percentiles, Box Plot. </w:t>
            </w:r>
          </w:p>
        </w:tc>
      </w:tr>
      <w:tr w:rsidR="00C95C3A" w:rsidRPr="00C46C09" w14:paraId="1F8161B6" w14:textId="77777777" w:rsidTr="00F62FA2">
        <w:trPr>
          <w:trHeight w:val="576"/>
        </w:trPr>
        <w:tc>
          <w:tcPr>
            <w:tcW w:w="990" w:type="dxa"/>
            <w:shd w:val="clear" w:color="auto" w:fill="D9D9D9"/>
            <w:vAlign w:val="center"/>
          </w:tcPr>
          <w:p w14:paraId="1030F1FC"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5</w:t>
            </w:r>
          </w:p>
        </w:tc>
        <w:tc>
          <w:tcPr>
            <w:tcW w:w="7915" w:type="dxa"/>
            <w:vAlign w:val="center"/>
          </w:tcPr>
          <w:p w14:paraId="40BFF75C" w14:textId="07938095" w:rsidR="00C95C3A" w:rsidRPr="00C46C09"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Measure of Dispersion: Algebraic and Graphical measures, Range, Quartile Deviation, The Mean Deviation, Variance, Standard Deviation. </w:t>
            </w:r>
          </w:p>
        </w:tc>
      </w:tr>
      <w:tr w:rsidR="00C95C3A" w:rsidRPr="00C46C09" w14:paraId="7247D43C" w14:textId="77777777" w:rsidTr="00F62FA2">
        <w:trPr>
          <w:trHeight w:val="576"/>
        </w:trPr>
        <w:tc>
          <w:tcPr>
            <w:tcW w:w="990" w:type="dxa"/>
            <w:shd w:val="clear" w:color="auto" w:fill="D9D9D9"/>
            <w:vAlign w:val="center"/>
          </w:tcPr>
          <w:p w14:paraId="418E3C10"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6</w:t>
            </w:r>
          </w:p>
        </w:tc>
        <w:tc>
          <w:tcPr>
            <w:tcW w:w="7915" w:type="dxa"/>
            <w:vAlign w:val="center"/>
          </w:tcPr>
          <w:p w14:paraId="08A30D74" w14:textId="40B88AFA" w:rsidR="00C95C3A" w:rsidRPr="00C46C09"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Shape of Data: Skewness, Quartile Coefficient of Skewness and Kurtosis. </w:t>
            </w:r>
          </w:p>
        </w:tc>
      </w:tr>
      <w:tr w:rsidR="00C95C3A" w:rsidRPr="00C46C09" w14:paraId="569813C3" w14:textId="77777777" w:rsidTr="00F62FA2">
        <w:trPr>
          <w:trHeight w:val="576"/>
        </w:trPr>
        <w:tc>
          <w:tcPr>
            <w:tcW w:w="990" w:type="dxa"/>
            <w:shd w:val="clear" w:color="auto" w:fill="D9D9D9"/>
            <w:vAlign w:val="center"/>
          </w:tcPr>
          <w:p w14:paraId="48A5EB5F"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7</w:t>
            </w:r>
          </w:p>
        </w:tc>
        <w:tc>
          <w:tcPr>
            <w:tcW w:w="7915" w:type="dxa"/>
            <w:vAlign w:val="center"/>
          </w:tcPr>
          <w:p w14:paraId="204372CE" w14:textId="61F47EB4" w:rsidR="00C95C3A" w:rsidRPr="00C46C09"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Probability, Basic Terminologies, Axioms of Probability, Equally Likely, Randomness, Biasedness, Permutation and Combination.</w:t>
            </w:r>
          </w:p>
        </w:tc>
      </w:tr>
      <w:tr w:rsidR="00C95C3A" w:rsidRPr="00C46C09" w14:paraId="0281B8A2" w14:textId="77777777" w:rsidTr="00F62FA2">
        <w:trPr>
          <w:trHeight w:val="576"/>
        </w:trPr>
        <w:tc>
          <w:tcPr>
            <w:tcW w:w="990" w:type="dxa"/>
            <w:shd w:val="clear" w:color="auto" w:fill="D9D9D9"/>
            <w:vAlign w:val="center"/>
          </w:tcPr>
          <w:p w14:paraId="233B1242"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8</w:t>
            </w:r>
          </w:p>
        </w:tc>
        <w:tc>
          <w:tcPr>
            <w:tcW w:w="7915" w:type="dxa"/>
            <w:vAlign w:val="center"/>
          </w:tcPr>
          <w:p w14:paraId="2C382F77" w14:textId="2B7F0AF6" w:rsidR="00C95C3A" w:rsidRPr="00C46C09" w:rsidRDefault="00C95C3A"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ajorBidi" w:eastAsia="Calibri" w:hAnsiTheme="majorBidi" w:cstheme="majorBidi"/>
                <w:sz w:val="22"/>
                <w:szCs w:val="22"/>
              </w:rPr>
            </w:pPr>
            <w:r w:rsidRPr="00C46C09">
              <w:rPr>
                <w:rFonts w:asciiTheme="majorBidi" w:eastAsia="Calibri" w:hAnsiTheme="majorBidi" w:cstheme="majorBidi"/>
                <w:sz w:val="22"/>
                <w:szCs w:val="22"/>
              </w:rPr>
              <w:t>Probability Rules: Addition Rule, Mutually Exclusive, Not Mutually Exclusive, Collectively Exhaustive Events.</w:t>
            </w:r>
          </w:p>
        </w:tc>
      </w:tr>
      <w:tr w:rsidR="00C95C3A" w:rsidRPr="00C46C09" w14:paraId="78C318C8" w14:textId="77777777" w:rsidTr="00F62FA2">
        <w:trPr>
          <w:trHeight w:val="576"/>
        </w:trPr>
        <w:tc>
          <w:tcPr>
            <w:tcW w:w="8905" w:type="dxa"/>
            <w:gridSpan w:val="2"/>
            <w:shd w:val="clear" w:color="auto" w:fill="D9D9D9"/>
            <w:vAlign w:val="center"/>
          </w:tcPr>
          <w:p w14:paraId="4594CE82"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Midterm Exams</w:t>
            </w:r>
          </w:p>
        </w:tc>
      </w:tr>
      <w:tr w:rsidR="00C95C3A" w:rsidRPr="00C46C09" w14:paraId="105CC5D7" w14:textId="77777777" w:rsidTr="00F62FA2">
        <w:trPr>
          <w:trHeight w:val="576"/>
        </w:trPr>
        <w:tc>
          <w:tcPr>
            <w:tcW w:w="990" w:type="dxa"/>
            <w:shd w:val="clear" w:color="auto" w:fill="D9D9D9"/>
            <w:vAlign w:val="center"/>
          </w:tcPr>
          <w:p w14:paraId="6F9AB367"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9</w:t>
            </w:r>
          </w:p>
        </w:tc>
        <w:tc>
          <w:tcPr>
            <w:tcW w:w="7915" w:type="dxa"/>
            <w:vAlign w:val="center"/>
          </w:tcPr>
          <w:p w14:paraId="1CE17546" w14:textId="3625DB93" w:rsidR="00C95C3A" w:rsidRPr="00C46C09"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b/>
                <w:bCs/>
                <w:sz w:val="22"/>
                <w:szCs w:val="22"/>
              </w:rPr>
            </w:pPr>
            <w:r w:rsidRPr="00C46C09">
              <w:rPr>
                <w:rFonts w:asciiTheme="majorBidi" w:eastAsia="Calibri" w:hAnsiTheme="majorBidi" w:cstheme="majorBidi"/>
                <w:sz w:val="22"/>
                <w:szCs w:val="22"/>
              </w:rPr>
              <w:t>Bayes’ Rule, Multiplication Rule, Independent events, dependent events and Conditional Probability.</w:t>
            </w:r>
          </w:p>
        </w:tc>
      </w:tr>
      <w:tr w:rsidR="00C95C3A" w:rsidRPr="00C46C09" w14:paraId="027D4B12" w14:textId="77777777" w:rsidTr="00F62FA2">
        <w:trPr>
          <w:trHeight w:val="576"/>
        </w:trPr>
        <w:tc>
          <w:tcPr>
            <w:tcW w:w="990" w:type="dxa"/>
            <w:shd w:val="clear" w:color="auto" w:fill="D9D9D9"/>
            <w:vAlign w:val="center"/>
          </w:tcPr>
          <w:p w14:paraId="521E808D"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10</w:t>
            </w:r>
          </w:p>
        </w:tc>
        <w:tc>
          <w:tcPr>
            <w:tcW w:w="7915" w:type="dxa"/>
            <w:vAlign w:val="center"/>
          </w:tcPr>
          <w:p w14:paraId="77368AF2" w14:textId="598D5A9E" w:rsidR="00C95C3A" w:rsidRPr="00C46C09"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Random variables. • Discrete and continuous Random variables. </w:t>
            </w:r>
          </w:p>
        </w:tc>
      </w:tr>
      <w:tr w:rsidR="00C95C3A" w:rsidRPr="00C46C09" w14:paraId="23117BC6" w14:textId="77777777" w:rsidTr="00F62FA2">
        <w:trPr>
          <w:trHeight w:val="576"/>
        </w:trPr>
        <w:tc>
          <w:tcPr>
            <w:tcW w:w="990" w:type="dxa"/>
            <w:shd w:val="clear" w:color="auto" w:fill="D9D9D9"/>
            <w:vAlign w:val="center"/>
          </w:tcPr>
          <w:p w14:paraId="1BB5AD69"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11</w:t>
            </w:r>
          </w:p>
        </w:tc>
        <w:tc>
          <w:tcPr>
            <w:tcW w:w="7915" w:type="dxa"/>
            <w:vAlign w:val="center"/>
          </w:tcPr>
          <w:p w14:paraId="23CA4DA5" w14:textId="7F14BC6B" w:rsidR="00C95C3A" w:rsidRPr="00C46C09"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Expectation and variance for Discrete and continuous Random variables. </w:t>
            </w:r>
          </w:p>
        </w:tc>
      </w:tr>
      <w:tr w:rsidR="00C95C3A" w:rsidRPr="00C46C09" w14:paraId="37AE1DA1" w14:textId="77777777" w:rsidTr="00F62FA2">
        <w:trPr>
          <w:trHeight w:val="576"/>
        </w:trPr>
        <w:tc>
          <w:tcPr>
            <w:tcW w:w="990" w:type="dxa"/>
            <w:shd w:val="clear" w:color="auto" w:fill="D9D9D9"/>
            <w:vAlign w:val="center"/>
          </w:tcPr>
          <w:p w14:paraId="70C623AF"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12</w:t>
            </w:r>
          </w:p>
        </w:tc>
        <w:tc>
          <w:tcPr>
            <w:tcW w:w="7915" w:type="dxa"/>
            <w:vAlign w:val="center"/>
          </w:tcPr>
          <w:p w14:paraId="7C53D8B9" w14:textId="71BBFE4E" w:rsidR="00C95C3A" w:rsidRPr="00C46C09"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The Binomial Probability Distribution. The Poisson Probability Distribution.</w:t>
            </w:r>
            <w:r w:rsidRPr="00C46C09">
              <w:rPr>
                <w:rFonts w:asciiTheme="majorBidi" w:eastAsia="Calibri" w:hAnsiTheme="majorBidi" w:cstheme="majorBidi"/>
                <w:b/>
                <w:bCs/>
                <w:sz w:val="22"/>
                <w:szCs w:val="22"/>
              </w:rPr>
              <w:t xml:space="preserve"> </w:t>
            </w:r>
          </w:p>
        </w:tc>
      </w:tr>
      <w:tr w:rsidR="00C95C3A" w:rsidRPr="00C46C09" w14:paraId="304CEF03" w14:textId="77777777" w:rsidTr="00F62FA2">
        <w:trPr>
          <w:trHeight w:val="576"/>
        </w:trPr>
        <w:tc>
          <w:tcPr>
            <w:tcW w:w="990" w:type="dxa"/>
            <w:shd w:val="clear" w:color="auto" w:fill="D9D9D9"/>
            <w:vAlign w:val="center"/>
          </w:tcPr>
          <w:p w14:paraId="2DB37D09"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13</w:t>
            </w:r>
          </w:p>
        </w:tc>
        <w:tc>
          <w:tcPr>
            <w:tcW w:w="7915" w:type="dxa"/>
            <w:vAlign w:val="center"/>
          </w:tcPr>
          <w:p w14:paraId="59D08A0D" w14:textId="5255ED5C" w:rsidR="00C95C3A" w:rsidRPr="00C46C09"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 xml:space="preserve">The Hyper geometric Probability Distribution. • The Negative Binomial Probability Distribution. </w:t>
            </w:r>
          </w:p>
        </w:tc>
      </w:tr>
      <w:tr w:rsidR="00C95C3A" w:rsidRPr="00C46C09" w14:paraId="568845A1" w14:textId="77777777" w:rsidTr="00F62FA2">
        <w:trPr>
          <w:trHeight w:val="576"/>
        </w:trPr>
        <w:tc>
          <w:tcPr>
            <w:tcW w:w="990" w:type="dxa"/>
            <w:shd w:val="clear" w:color="auto" w:fill="D9D9D9"/>
            <w:vAlign w:val="center"/>
          </w:tcPr>
          <w:p w14:paraId="127A1B36"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14</w:t>
            </w:r>
          </w:p>
        </w:tc>
        <w:tc>
          <w:tcPr>
            <w:tcW w:w="7915" w:type="dxa"/>
            <w:vAlign w:val="center"/>
          </w:tcPr>
          <w:p w14:paraId="7172A747" w14:textId="6CD213FE" w:rsidR="00C95C3A" w:rsidRPr="00C46C09"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b/>
                <w:bCs/>
                <w:sz w:val="22"/>
                <w:szCs w:val="22"/>
              </w:rPr>
            </w:pPr>
            <w:r w:rsidRPr="00C46C09">
              <w:rPr>
                <w:rFonts w:asciiTheme="majorBidi" w:eastAsia="Calibri" w:hAnsiTheme="majorBidi" w:cstheme="majorBidi"/>
                <w:sz w:val="22"/>
                <w:szCs w:val="22"/>
              </w:rPr>
              <w:t xml:space="preserve">Continuous Probability Distributions. • Properties of Continuous Probability Distributions. • Mean, Variance, and CDF in Continuous Probability. </w:t>
            </w:r>
          </w:p>
        </w:tc>
      </w:tr>
      <w:tr w:rsidR="00C95C3A" w:rsidRPr="00C46C09" w14:paraId="5504A904" w14:textId="77777777" w:rsidTr="00F62FA2">
        <w:trPr>
          <w:trHeight w:val="576"/>
        </w:trPr>
        <w:tc>
          <w:tcPr>
            <w:tcW w:w="990" w:type="dxa"/>
            <w:shd w:val="clear" w:color="auto" w:fill="D9D9D9"/>
            <w:vAlign w:val="center"/>
          </w:tcPr>
          <w:p w14:paraId="44E40EA0"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15</w:t>
            </w:r>
          </w:p>
        </w:tc>
        <w:tc>
          <w:tcPr>
            <w:tcW w:w="7915" w:type="dxa"/>
            <w:vAlign w:val="center"/>
          </w:tcPr>
          <w:p w14:paraId="7C11E17E" w14:textId="07DAB804" w:rsidR="00C95C3A" w:rsidRPr="00C46C09"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eastAsia="Calibri" w:hAnsiTheme="majorBidi" w:cstheme="majorBidi"/>
                <w:sz w:val="22"/>
                <w:szCs w:val="22"/>
              </w:rPr>
            </w:pPr>
            <w:r w:rsidRPr="00C46C09">
              <w:rPr>
                <w:rFonts w:asciiTheme="majorBidi" w:eastAsia="Calibri" w:hAnsiTheme="majorBidi" w:cstheme="majorBidi"/>
                <w:sz w:val="22"/>
                <w:szCs w:val="22"/>
              </w:rPr>
              <w:t>The Uniform Probability Distribution. • The Normal Probability Distribution.</w:t>
            </w:r>
          </w:p>
        </w:tc>
      </w:tr>
      <w:tr w:rsidR="00C95C3A" w:rsidRPr="00C46C09" w14:paraId="03BE0B8C" w14:textId="77777777" w:rsidTr="00F62FA2">
        <w:trPr>
          <w:trHeight w:val="576"/>
        </w:trPr>
        <w:tc>
          <w:tcPr>
            <w:tcW w:w="990" w:type="dxa"/>
            <w:shd w:val="clear" w:color="auto" w:fill="D9D9D9"/>
            <w:vAlign w:val="center"/>
          </w:tcPr>
          <w:p w14:paraId="2ED4DD3D" w14:textId="77777777" w:rsidR="00C95C3A" w:rsidRPr="00C46C09" w:rsidRDefault="00C95C3A" w:rsidP="00F62FA2">
            <w:pPr>
              <w:jc w:val="center"/>
              <w:rPr>
                <w:rFonts w:asciiTheme="majorBidi" w:eastAsia="Calibri" w:hAnsiTheme="majorBidi" w:cstheme="majorBidi"/>
                <w:sz w:val="22"/>
                <w:szCs w:val="22"/>
              </w:rPr>
            </w:pPr>
            <w:r w:rsidRPr="00C46C09">
              <w:rPr>
                <w:rFonts w:asciiTheme="majorBidi" w:eastAsia="Calibri" w:hAnsiTheme="majorBidi" w:cstheme="majorBidi"/>
                <w:sz w:val="22"/>
                <w:szCs w:val="22"/>
              </w:rPr>
              <w:t>16</w:t>
            </w:r>
          </w:p>
        </w:tc>
        <w:tc>
          <w:tcPr>
            <w:tcW w:w="7915" w:type="dxa"/>
            <w:vAlign w:val="center"/>
          </w:tcPr>
          <w:p w14:paraId="37383E62" w14:textId="50527EE3" w:rsidR="00C95C3A" w:rsidRPr="00C46C09" w:rsidRDefault="0072650B" w:rsidP="00F62FA2">
            <w:pPr>
              <w:jc w:val="both"/>
              <w:rPr>
                <w:rFonts w:asciiTheme="majorBidi" w:eastAsia="Calibri" w:hAnsiTheme="majorBidi" w:cstheme="majorBidi"/>
                <w:sz w:val="22"/>
                <w:szCs w:val="22"/>
              </w:rPr>
            </w:pPr>
            <w:r w:rsidRPr="00C46C09">
              <w:rPr>
                <w:rFonts w:asciiTheme="majorBidi" w:eastAsia="Calibri" w:hAnsiTheme="majorBidi" w:cstheme="majorBidi"/>
                <w:sz w:val="22"/>
                <w:szCs w:val="22"/>
              </w:rPr>
              <w:t>Co-variance, correlation and correlation coefficient in bi-variate Probability functions.</w:t>
            </w:r>
          </w:p>
        </w:tc>
      </w:tr>
    </w:tbl>
    <w:p w14:paraId="2CCDBA73" w14:textId="77777777" w:rsidR="00C95C3A" w:rsidRPr="00C46C09" w:rsidRDefault="00C95C3A" w:rsidP="00C95C3A">
      <w:pPr>
        <w:jc w:val="both"/>
        <w:rPr>
          <w:rFonts w:asciiTheme="majorBidi" w:hAnsiTheme="majorBidi" w:cstheme="majorBidi"/>
          <w:sz w:val="22"/>
          <w:szCs w:val="22"/>
        </w:rPr>
      </w:pPr>
    </w:p>
    <w:p w14:paraId="6815D483" w14:textId="77777777" w:rsidR="00B41AE3" w:rsidRPr="00C46C09" w:rsidRDefault="00B41AE3" w:rsidP="00B41AE3">
      <w:pPr>
        <w:autoSpaceDE w:val="0"/>
        <w:autoSpaceDN w:val="0"/>
        <w:adjustRightInd w:val="0"/>
        <w:spacing w:line="480" w:lineRule="auto"/>
        <w:jc w:val="both"/>
        <w:rPr>
          <w:rFonts w:asciiTheme="majorBidi" w:hAnsiTheme="majorBidi" w:cstheme="majorBidi"/>
          <w:sz w:val="22"/>
          <w:szCs w:val="22"/>
        </w:rPr>
      </w:pPr>
    </w:p>
    <w:p w14:paraId="28869E14" w14:textId="77777777" w:rsidR="00B41AE3" w:rsidRPr="00C46C09" w:rsidRDefault="00B41AE3" w:rsidP="00B41AE3">
      <w:pPr>
        <w:autoSpaceDE w:val="0"/>
        <w:autoSpaceDN w:val="0"/>
        <w:adjustRightInd w:val="0"/>
        <w:spacing w:line="480" w:lineRule="auto"/>
        <w:jc w:val="both"/>
        <w:rPr>
          <w:rFonts w:asciiTheme="majorBidi" w:hAnsiTheme="majorBidi" w:cstheme="majorBidi"/>
          <w:sz w:val="22"/>
          <w:szCs w:val="22"/>
        </w:rPr>
      </w:pPr>
    </w:p>
    <w:p w14:paraId="7A8A60DE" w14:textId="77777777" w:rsidR="00B41AE3" w:rsidRPr="00C46C09" w:rsidRDefault="00B41AE3" w:rsidP="0099125F">
      <w:pPr>
        <w:autoSpaceDE w:val="0"/>
        <w:autoSpaceDN w:val="0"/>
        <w:adjustRightInd w:val="0"/>
        <w:spacing w:line="480" w:lineRule="auto"/>
        <w:jc w:val="both"/>
        <w:rPr>
          <w:rFonts w:asciiTheme="majorBidi" w:hAnsiTheme="majorBidi" w:cstheme="majorBidi"/>
        </w:rPr>
      </w:pPr>
    </w:p>
    <w:p w14:paraId="7860F2B7" w14:textId="3A4C4A65" w:rsidR="00B41AE3" w:rsidRPr="00C46C09" w:rsidRDefault="00B41AE3" w:rsidP="0099125F">
      <w:pPr>
        <w:autoSpaceDE w:val="0"/>
        <w:autoSpaceDN w:val="0"/>
        <w:adjustRightInd w:val="0"/>
        <w:spacing w:line="480" w:lineRule="auto"/>
        <w:jc w:val="both"/>
        <w:rPr>
          <w:rFonts w:asciiTheme="majorBidi" w:hAnsiTheme="majorBidi" w:cstheme="majorBidi"/>
        </w:rPr>
      </w:pPr>
    </w:p>
    <w:p w14:paraId="283791EA" w14:textId="77777777" w:rsidR="00B41AE3" w:rsidRPr="00C46C09" w:rsidRDefault="00B41AE3" w:rsidP="0099125F">
      <w:pPr>
        <w:autoSpaceDE w:val="0"/>
        <w:autoSpaceDN w:val="0"/>
        <w:adjustRightInd w:val="0"/>
        <w:spacing w:line="480" w:lineRule="auto"/>
        <w:jc w:val="both"/>
        <w:rPr>
          <w:rFonts w:asciiTheme="majorBidi" w:hAnsiTheme="majorBidi" w:cstheme="majorBidi"/>
        </w:rPr>
      </w:pPr>
    </w:p>
    <w:p w14:paraId="11C829AB"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3C8DA23F"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385FA406"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3228B2FA"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31D6D9E2"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238B7912"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6512C6E9"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6B9ED276"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70878952" w14:textId="77777777" w:rsidR="006F6E41" w:rsidRPr="00C46C09" w:rsidRDefault="006F6E41" w:rsidP="0099125F">
      <w:pPr>
        <w:autoSpaceDE w:val="0"/>
        <w:autoSpaceDN w:val="0"/>
        <w:adjustRightInd w:val="0"/>
        <w:spacing w:line="480" w:lineRule="auto"/>
        <w:jc w:val="both"/>
        <w:rPr>
          <w:rFonts w:asciiTheme="majorBidi" w:hAnsiTheme="majorBidi" w:cstheme="majorBidi"/>
        </w:rPr>
      </w:pPr>
    </w:p>
    <w:p w14:paraId="5BB9E639" w14:textId="77777777" w:rsidR="0027481F" w:rsidRPr="00C46C09" w:rsidRDefault="0027481F" w:rsidP="0099125F">
      <w:pPr>
        <w:autoSpaceDE w:val="0"/>
        <w:autoSpaceDN w:val="0"/>
        <w:adjustRightInd w:val="0"/>
        <w:spacing w:line="480" w:lineRule="auto"/>
        <w:jc w:val="both"/>
        <w:rPr>
          <w:rFonts w:asciiTheme="majorBidi" w:hAnsiTheme="majorBidi" w:cstheme="majorBidi"/>
        </w:rPr>
      </w:pPr>
    </w:p>
    <w:p w14:paraId="7EA4DDF5" w14:textId="77777777" w:rsidR="0027481F" w:rsidRPr="00C46C09" w:rsidRDefault="0027481F" w:rsidP="0099125F">
      <w:pPr>
        <w:autoSpaceDE w:val="0"/>
        <w:autoSpaceDN w:val="0"/>
        <w:adjustRightInd w:val="0"/>
        <w:spacing w:line="480" w:lineRule="auto"/>
        <w:jc w:val="both"/>
        <w:rPr>
          <w:rFonts w:asciiTheme="majorBidi" w:hAnsiTheme="majorBidi" w:cstheme="majorBidi"/>
        </w:rPr>
      </w:pPr>
    </w:p>
    <w:p w14:paraId="647BDEEF" w14:textId="77777777" w:rsidR="0027481F" w:rsidRPr="00C46C09" w:rsidRDefault="0027481F" w:rsidP="0099125F">
      <w:pPr>
        <w:autoSpaceDE w:val="0"/>
        <w:autoSpaceDN w:val="0"/>
        <w:adjustRightInd w:val="0"/>
        <w:spacing w:line="480" w:lineRule="auto"/>
        <w:jc w:val="both"/>
        <w:rPr>
          <w:rFonts w:asciiTheme="majorBidi" w:hAnsiTheme="majorBidi" w:cstheme="majorBidi"/>
        </w:rPr>
      </w:pPr>
    </w:p>
    <w:p w14:paraId="315C62BB" w14:textId="77777777" w:rsidR="0027481F" w:rsidRPr="00C46C09" w:rsidRDefault="0027481F" w:rsidP="0099125F">
      <w:pPr>
        <w:autoSpaceDE w:val="0"/>
        <w:autoSpaceDN w:val="0"/>
        <w:adjustRightInd w:val="0"/>
        <w:spacing w:line="480" w:lineRule="auto"/>
        <w:jc w:val="both"/>
        <w:rPr>
          <w:rFonts w:asciiTheme="majorBidi" w:hAnsiTheme="majorBidi" w:cstheme="majorBidi"/>
        </w:rPr>
      </w:pPr>
    </w:p>
    <w:sectPr w:rsidR="0027481F" w:rsidRPr="00C46C09" w:rsidSect="00645C9E">
      <w:headerReference w:type="even" r:id="rId15"/>
      <w:footerReference w:type="even"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2E7E30" w14:textId="77777777" w:rsidR="00AE40EE" w:rsidRDefault="00AE40EE">
      <w:r>
        <w:separator/>
      </w:r>
    </w:p>
    <w:p w14:paraId="77ABB267" w14:textId="77777777" w:rsidR="00AE40EE" w:rsidRDefault="00AE40EE"/>
  </w:endnote>
  <w:endnote w:type="continuationSeparator" w:id="0">
    <w:p w14:paraId="32E3DDD1" w14:textId="77777777" w:rsidR="00AE40EE" w:rsidRDefault="00AE40EE">
      <w:r>
        <w:continuationSeparator/>
      </w:r>
    </w:p>
    <w:p w14:paraId="6AC17630" w14:textId="77777777" w:rsidR="00AE40EE" w:rsidRDefault="00AE40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IDFont+F1">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ClearSans">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EDA58" w14:textId="77777777" w:rsidR="002E5A5F" w:rsidRDefault="002E5A5F" w:rsidP="00C61DDB">
    <w:pPr>
      <w:pStyle w:val="Footer"/>
    </w:pPr>
  </w:p>
  <w:p w14:paraId="61FB3AAF" w14:textId="77777777" w:rsidR="002E5A5F" w:rsidRDefault="002E5A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F210A" w14:textId="0635B7DA" w:rsidR="002E5A5F" w:rsidRDefault="002E5A5F">
    <w:pPr>
      <w:pStyle w:val="Footer"/>
      <w:jc w:val="center"/>
    </w:pPr>
    <w:r w:rsidRPr="000506A7">
      <w:fldChar w:fldCharType="begin"/>
    </w:r>
    <w:r w:rsidRPr="000506A7">
      <w:instrText xml:space="preserve"> PAGE   \* MERGEFORMAT </w:instrText>
    </w:r>
    <w:r w:rsidRPr="000506A7">
      <w:fldChar w:fldCharType="separate"/>
    </w:r>
    <w:r>
      <w:rPr>
        <w:noProof/>
      </w:rPr>
      <w:t>i</w:t>
    </w:r>
    <w:r w:rsidRPr="000506A7">
      <w:rPr>
        <w:noProof/>
      </w:rPr>
      <w:fldChar w:fldCharType="end"/>
    </w:r>
  </w:p>
  <w:p w14:paraId="54F36BC0" w14:textId="77777777" w:rsidR="002E5A5F" w:rsidRDefault="002E5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37462" w14:textId="77777777" w:rsidR="002E5A5F" w:rsidRDefault="002E5A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04BE13" w14:textId="77777777" w:rsidR="002E5A5F" w:rsidRDefault="002E5A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BF695" w14:textId="4427CE02" w:rsidR="002E5A5F" w:rsidRDefault="002E5A5F">
    <w:pPr>
      <w:pStyle w:val="Footer"/>
      <w:pBdr>
        <w:bottom w:val="single" w:sz="6" w:space="1" w:color="auto"/>
      </w:pBdr>
      <w:jc w:val="right"/>
    </w:pPr>
  </w:p>
  <w:tbl>
    <w:tblPr>
      <w:tblW w:w="0" w:type="auto"/>
      <w:tblLook w:val="04A0" w:firstRow="1" w:lastRow="0" w:firstColumn="1" w:lastColumn="0" w:noHBand="0" w:noVBand="1"/>
    </w:tblPr>
    <w:tblGrid>
      <w:gridCol w:w="7138"/>
      <w:gridCol w:w="2222"/>
    </w:tblGrid>
    <w:tr w:rsidR="002E5A5F" w14:paraId="7B10BF4C" w14:textId="77777777" w:rsidTr="009F3623">
      <w:tc>
        <w:tcPr>
          <w:tcW w:w="7308" w:type="dxa"/>
        </w:tcPr>
        <w:p w14:paraId="5B7369BF" w14:textId="4F9C0B97" w:rsidR="002E5A5F" w:rsidRPr="009F3623" w:rsidRDefault="002E5A5F" w:rsidP="00C61DDB">
          <w:pPr>
            <w:pStyle w:val="Footer"/>
            <w:rPr>
              <w:rFonts w:ascii="Calibri" w:eastAsia="Calibri" w:hAnsi="Calibri" w:cs="Arial"/>
              <w:i/>
              <w:iCs/>
              <w:sz w:val="22"/>
              <w:szCs w:val="22"/>
            </w:rPr>
          </w:pPr>
          <w:r w:rsidRPr="009F3623">
            <w:rPr>
              <w:rFonts w:ascii="Calibri" w:eastAsia="Calibri" w:hAnsi="Calibri" w:cs="Arial"/>
              <w:i/>
              <w:iCs/>
              <w:sz w:val="22"/>
              <w:szCs w:val="22"/>
            </w:rPr>
            <w:t xml:space="preserve">Course Catalog BS (Artificial Intelligence) – version </w:t>
          </w:r>
          <w:r>
            <w:rPr>
              <w:rFonts w:ascii="Calibri" w:eastAsia="Calibri" w:hAnsi="Calibri" w:cs="Arial"/>
              <w:i/>
              <w:iCs/>
              <w:sz w:val="22"/>
              <w:szCs w:val="22"/>
            </w:rPr>
            <w:t>2.2</w:t>
          </w:r>
        </w:p>
      </w:tc>
      <w:tc>
        <w:tcPr>
          <w:tcW w:w="2268" w:type="dxa"/>
        </w:tcPr>
        <w:p w14:paraId="75ACA3B1" w14:textId="39B3A74A" w:rsidR="002E5A5F" w:rsidRPr="009F3623" w:rsidRDefault="002E5A5F" w:rsidP="009F3623">
          <w:pPr>
            <w:pStyle w:val="Footer"/>
            <w:jc w:val="right"/>
            <w:rPr>
              <w:rFonts w:ascii="Calibri" w:eastAsia="Calibri" w:hAnsi="Calibri" w:cs="Arial"/>
              <w:sz w:val="22"/>
              <w:szCs w:val="22"/>
            </w:rPr>
          </w:pPr>
          <w:r w:rsidRPr="009F3623">
            <w:rPr>
              <w:rFonts w:ascii="Calibri" w:eastAsia="Calibri" w:hAnsi="Calibri" w:cs="Arial"/>
              <w:sz w:val="22"/>
              <w:szCs w:val="22"/>
            </w:rPr>
            <w:t xml:space="preserve">Page </w:t>
          </w:r>
          <w:r w:rsidRPr="009F3623">
            <w:rPr>
              <w:rFonts w:ascii="Calibri" w:eastAsia="Calibri" w:hAnsi="Calibri" w:cs="Arial"/>
              <w:b/>
              <w:bCs/>
              <w:sz w:val="22"/>
              <w:szCs w:val="22"/>
            </w:rPr>
            <w:fldChar w:fldCharType="begin"/>
          </w:r>
          <w:r w:rsidRPr="009F3623">
            <w:rPr>
              <w:rFonts w:ascii="Calibri" w:eastAsia="Calibri" w:hAnsi="Calibri" w:cs="Arial"/>
              <w:b/>
              <w:bCs/>
              <w:sz w:val="22"/>
              <w:szCs w:val="22"/>
            </w:rPr>
            <w:instrText xml:space="preserve"> PAGE </w:instrText>
          </w:r>
          <w:r w:rsidRPr="009F3623">
            <w:rPr>
              <w:rFonts w:ascii="Calibri" w:eastAsia="Calibri" w:hAnsi="Calibri" w:cs="Arial"/>
              <w:b/>
              <w:bCs/>
              <w:sz w:val="22"/>
              <w:szCs w:val="22"/>
            </w:rPr>
            <w:fldChar w:fldCharType="separate"/>
          </w:r>
          <w:r w:rsidRPr="009F3623">
            <w:rPr>
              <w:rFonts w:ascii="Calibri" w:eastAsia="Calibri" w:hAnsi="Calibri" w:cs="Arial"/>
              <w:b/>
              <w:bCs/>
              <w:sz w:val="22"/>
              <w:szCs w:val="22"/>
            </w:rPr>
            <w:t>3</w:t>
          </w:r>
          <w:r w:rsidRPr="009F3623">
            <w:rPr>
              <w:rFonts w:ascii="Calibri" w:eastAsia="Calibri" w:hAnsi="Calibri" w:cs="Arial"/>
              <w:b/>
              <w:bCs/>
              <w:sz w:val="22"/>
              <w:szCs w:val="22"/>
            </w:rPr>
            <w:fldChar w:fldCharType="end"/>
          </w:r>
          <w:r w:rsidRPr="009F3623">
            <w:rPr>
              <w:rFonts w:ascii="Calibri" w:eastAsia="Calibri" w:hAnsi="Calibri" w:cs="Arial"/>
              <w:sz w:val="22"/>
              <w:szCs w:val="22"/>
            </w:rPr>
            <w:t xml:space="preserve"> of </w:t>
          </w:r>
          <w:r w:rsidRPr="009F3623">
            <w:rPr>
              <w:rFonts w:ascii="Calibri" w:eastAsia="Calibri" w:hAnsi="Calibri" w:cs="Arial"/>
              <w:b/>
              <w:bCs/>
              <w:sz w:val="22"/>
              <w:szCs w:val="22"/>
            </w:rPr>
            <w:fldChar w:fldCharType="begin"/>
          </w:r>
          <w:r w:rsidRPr="009F3623">
            <w:rPr>
              <w:rFonts w:ascii="Calibri" w:eastAsia="Calibri" w:hAnsi="Calibri" w:cs="Arial"/>
              <w:b/>
              <w:bCs/>
              <w:sz w:val="22"/>
              <w:szCs w:val="22"/>
            </w:rPr>
            <w:instrText xml:space="preserve"> NUMPAGES  </w:instrText>
          </w:r>
          <w:r w:rsidRPr="009F3623">
            <w:rPr>
              <w:rFonts w:ascii="Calibri" w:eastAsia="Calibri" w:hAnsi="Calibri" w:cs="Arial"/>
              <w:b/>
              <w:bCs/>
              <w:sz w:val="22"/>
              <w:szCs w:val="22"/>
            </w:rPr>
            <w:fldChar w:fldCharType="separate"/>
          </w:r>
          <w:r w:rsidRPr="009F3623">
            <w:rPr>
              <w:rFonts w:ascii="Calibri" w:eastAsia="Calibri" w:hAnsi="Calibri" w:cs="Arial"/>
              <w:b/>
              <w:bCs/>
              <w:sz w:val="22"/>
              <w:szCs w:val="22"/>
            </w:rPr>
            <w:t>53</w:t>
          </w:r>
          <w:r w:rsidRPr="009F3623">
            <w:rPr>
              <w:rFonts w:ascii="Calibri" w:eastAsia="Calibri" w:hAnsi="Calibri" w:cs="Arial"/>
              <w:b/>
              <w:bCs/>
              <w:sz w:val="22"/>
              <w:szCs w:val="22"/>
            </w:rPr>
            <w:fldChar w:fldCharType="end"/>
          </w:r>
        </w:p>
      </w:tc>
    </w:tr>
  </w:tbl>
  <w:p w14:paraId="0FEEDB33" w14:textId="7B389239" w:rsidR="002E5A5F" w:rsidRDefault="002E5A5F">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4DAD7A" w14:textId="77777777" w:rsidR="002E5A5F" w:rsidRDefault="002E5A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5104FBC2" w14:textId="77777777" w:rsidR="002E5A5F" w:rsidRDefault="002E5A5F">
    <w:pPr>
      <w:pStyle w:val="Footer"/>
    </w:pPr>
  </w:p>
  <w:p w14:paraId="473B2488" w14:textId="77777777" w:rsidR="002E5A5F" w:rsidRDefault="002E5A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013840" w14:textId="77777777" w:rsidR="00AE40EE" w:rsidRDefault="00AE40EE">
      <w:r>
        <w:separator/>
      </w:r>
    </w:p>
    <w:p w14:paraId="0AD7B529" w14:textId="77777777" w:rsidR="00AE40EE" w:rsidRDefault="00AE40EE"/>
  </w:footnote>
  <w:footnote w:type="continuationSeparator" w:id="0">
    <w:p w14:paraId="0EB66405" w14:textId="77777777" w:rsidR="00AE40EE" w:rsidRDefault="00AE40EE">
      <w:r>
        <w:continuationSeparator/>
      </w:r>
    </w:p>
    <w:p w14:paraId="0627CB1E" w14:textId="77777777" w:rsidR="00AE40EE" w:rsidRDefault="00AE40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57313" w14:textId="77777777" w:rsidR="002E5A5F" w:rsidRDefault="002E5A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3A38789"/>
    <w:multiLevelType w:val="multilevel"/>
    <w:tmpl w:val="F3A38789"/>
    <w:lvl w:ilvl="0">
      <w:numFmt w:val="bullet"/>
      <w:lvlText w:val="•"/>
      <w:lvlJc w:val="left"/>
      <w:pPr>
        <w:tabs>
          <w:tab w:val="left" w:pos="420"/>
        </w:tabs>
        <w:ind w:left="732" w:hanging="144"/>
      </w:pPr>
      <w:rPr>
        <w:rFonts w:ascii="Times New Roman" w:eastAsia="Times New Roman" w:hAnsi="Times New Roman" w:cs="Times New Roman" w:hint="default"/>
        <w:b w:val="0"/>
        <w:bCs w:val="0"/>
        <w:i w:val="0"/>
        <w:iCs w:val="0"/>
        <w:spacing w:val="0"/>
        <w:w w:val="100"/>
        <w:sz w:val="24"/>
        <w:szCs w:val="24"/>
        <w:lang w:val="en-US" w:eastAsia="en-US" w:bidi="ar"/>
      </w:rPr>
    </w:lvl>
    <w:lvl w:ilvl="1">
      <w:numFmt w:val="bullet"/>
      <w:lvlText w:val="•"/>
      <w:lvlJc w:val="left"/>
      <w:pPr>
        <w:tabs>
          <w:tab w:val="left" w:pos="420"/>
        </w:tabs>
        <w:ind w:left="1566" w:hanging="144"/>
      </w:pPr>
      <w:rPr>
        <w:lang w:val="en-US" w:eastAsia="en-US" w:bidi="ar"/>
      </w:rPr>
    </w:lvl>
    <w:lvl w:ilvl="2">
      <w:numFmt w:val="bullet"/>
      <w:lvlText w:val="•"/>
      <w:lvlJc w:val="left"/>
      <w:pPr>
        <w:tabs>
          <w:tab w:val="left" w:pos="420"/>
        </w:tabs>
        <w:ind w:left="2392" w:hanging="144"/>
      </w:pPr>
      <w:rPr>
        <w:lang w:val="en-US" w:eastAsia="en-US" w:bidi="ar"/>
      </w:rPr>
    </w:lvl>
    <w:lvl w:ilvl="3">
      <w:numFmt w:val="bullet"/>
      <w:lvlText w:val="•"/>
      <w:lvlJc w:val="left"/>
      <w:pPr>
        <w:tabs>
          <w:tab w:val="left" w:pos="420"/>
        </w:tabs>
        <w:ind w:left="3219" w:hanging="144"/>
      </w:pPr>
      <w:rPr>
        <w:lang w:val="en-US" w:eastAsia="en-US" w:bidi="ar"/>
      </w:rPr>
    </w:lvl>
    <w:lvl w:ilvl="4">
      <w:numFmt w:val="bullet"/>
      <w:lvlText w:val="•"/>
      <w:lvlJc w:val="left"/>
      <w:pPr>
        <w:tabs>
          <w:tab w:val="left" w:pos="420"/>
        </w:tabs>
        <w:ind w:left="4045" w:hanging="144"/>
      </w:pPr>
      <w:rPr>
        <w:lang w:val="en-US" w:eastAsia="en-US" w:bidi="ar"/>
      </w:rPr>
    </w:lvl>
    <w:lvl w:ilvl="5">
      <w:numFmt w:val="bullet"/>
      <w:lvlText w:val="•"/>
      <w:lvlJc w:val="left"/>
      <w:pPr>
        <w:tabs>
          <w:tab w:val="left" w:pos="420"/>
        </w:tabs>
        <w:ind w:left="4872" w:hanging="144"/>
      </w:pPr>
      <w:rPr>
        <w:lang w:val="en-US" w:eastAsia="en-US" w:bidi="ar"/>
      </w:rPr>
    </w:lvl>
    <w:lvl w:ilvl="6">
      <w:numFmt w:val="bullet"/>
      <w:lvlText w:val="•"/>
      <w:lvlJc w:val="left"/>
      <w:pPr>
        <w:tabs>
          <w:tab w:val="left" w:pos="420"/>
        </w:tabs>
        <w:ind w:left="5698" w:hanging="144"/>
      </w:pPr>
      <w:rPr>
        <w:lang w:val="en-US" w:eastAsia="en-US" w:bidi="ar"/>
      </w:rPr>
    </w:lvl>
    <w:lvl w:ilvl="7">
      <w:numFmt w:val="bullet"/>
      <w:lvlText w:val="•"/>
      <w:lvlJc w:val="left"/>
      <w:pPr>
        <w:tabs>
          <w:tab w:val="left" w:pos="420"/>
        </w:tabs>
        <w:ind w:left="6524" w:hanging="144"/>
      </w:pPr>
      <w:rPr>
        <w:lang w:val="en-US" w:eastAsia="en-US" w:bidi="ar"/>
      </w:rPr>
    </w:lvl>
    <w:lvl w:ilvl="8">
      <w:numFmt w:val="bullet"/>
      <w:lvlText w:val="•"/>
      <w:lvlJc w:val="left"/>
      <w:pPr>
        <w:tabs>
          <w:tab w:val="left" w:pos="420"/>
        </w:tabs>
        <w:ind w:left="7351" w:hanging="144"/>
      </w:pPr>
      <w:rPr>
        <w:lang w:val="en-US" w:eastAsia="en-US" w:bidi="ar"/>
      </w:rPr>
    </w:lvl>
  </w:abstractNum>
  <w:abstractNum w:abstractNumId="1" w15:restartNumberingAfterBreak="0">
    <w:nsid w:val="FFFFFF89"/>
    <w:multiLevelType w:val="singleLevel"/>
    <w:tmpl w:val="DEFCFD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1"/>
    <w:lvl w:ilvl="0">
      <w:start w:val="1"/>
      <w:numFmt w:val="bullet"/>
      <w:lvlText w:val=""/>
      <w:lvlJc w:val="left"/>
      <w:pPr>
        <w:tabs>
          <w:tab w:val="num" w:pos="-2243"/>
        </w:tabs>
        <w:ind w:left="-1523" w:hanging="360"/>
      </w:pPr>
      <w:rPr>
        <w:rFonts w:ascii="Symbol" w:hAnsi="Symbol" w:cs="Symbol" w:hint="default"/>
      </w:rPr>
    </w:lvl>
  </w:abstractNum>
  <w:abstractNum w:abstractNumId="3" w15:restartNumberingAfterBreak="0">
    <w:nsid w:val="00000002"/>
    <w:multiLevelType w:val="singleLevel"/>
    <w:tmpl w:val="00000002"/>
    <w:name w:val="WW8Num13"/>
    <w:lvl w:ilvl="0">
      <w:start w:val="1"/>
      <w:numFmt w:val="decimal"/>
      <w:lvlText w:val="%1."/>
      <w:lvlJc w:val="left"/>
      <w:pPr>
        <w:tabs>
          <w:tab w:val="num" w:pos="720"/>
        </w:tabs>
        <w:ind w:left="720" w:hanging="360"/>
      </w:pPr>
      <w:rPr>
        <w:rFonts w:cs="Arial"/>
        <w:sz w:val="20"/>
      </w:rPr>
    </w:lvl>
  </w:abstractNum>
  <w:abstractNum w:abstractNumId="4" w15:restartNumberingAfterBreak="0">
    <w:nsid w:val="00000006"/>
    <w:multiLevelType w:val="singleLevel"/>
    <w:tmpl w:val="00000006"/>
    <w:name w:val="WW8Num32"/>
    <w:lvl w:ilvl="0">
      <w:numFmt w:val="bullet"/>
      <w:lvlText w:val="-"/>
      <w:lvlJc w:val="left"/>
      <w:pPr>
        <w:tabs>
          <w:tab w:val="num" w:pos="0"/>
        </w:tabs>
        <w:ind w:left="720" w:hanging="360"/>
      </w:pPr>
      <w:rPr>
        <w:rFonts w:ascii="Arial" w:hAnsi="Arial" w:cs="Arial" w:hint="default"/>
      </w:rPr>
    </w:lvl>
  </w:abstractNum>
  <w:abstractNum w:abstractNumId="5" w15:restartNumberingAfterBreak="0">
    <w:nsid w:val="001553E4"/>
    <w:multiLevelType w:val="multilevel"/>
    <w:tmpl w:val="8BDE5CBA"/>
    <w:lvl w:ilvl="0">
      <w:start w:val="1"/>
      <w:numFmt w:val="bullet"/>
      <w:lvlText w:val=""/>
      <w:lvlJc w:val="left"/>
      <w:pPr>
        <w:tabs>
          <w:tab w:val="num" w:pos="960"/>
        </w:tabs>
        <w:ind w:left="96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680"/>
        </w:tabs>
        <w:ind w:left="1680" w:hanging="360"/>
      </w:pPr>
      <w:rPr>
        <w:rFonts w:ascii="OpenSymbol" w:hAnsi="OpenSymbol" w:cs="OpenSymbol" w:hint="default"/>
      </w:rPr>
    </w:lvl>
    <w:lvl w:ilvl="3">
      <w:start w:val="1"/>
      <w:numFmt w:val="bullet"/>
      <w:lvlText w:val=""/>
      <w:lvlJc w:val="left"/>
      <w:pPr>
        <w:tabs>
          <w:tab w:val="num" w:pos="2040"/>
        </w:tabs>
        <w:ind w:left="2040" w:hanging="360"/>
      </w:pPr>
      <w:rPr>
        <w:rFonts w:ascii="Symbol" w:hAnsi="Symbol" w:cs="Symbol" w:hint="default"/>
      </w:rPr>
    </w:lvl>
    <w:lvl w:ilvl="4">
      <w:start w:val="1"/>
      <w:numFmt w:val="bullet"/>
      <w:lvlText w:val="◦"/>
      <w:lvlJc w:val="left"/>
      <w:pPr>
        <w:tabs>
          <w:tab w:val="num" w:pos="2400"/>
        </w:tabs>
        <w:ind w:left="2400" w:hanging="360"/>
      </w:pPr>
      <w:rPr>
        <w:rFonts w:ascii="OpenSymbol" w:hAnsi="OpenSymbol" w:cs="OpenSymbol" w:hint="default"/>
      </w:rPr>
    </w:lvl>
    <w:lvl w:ilvl="5">
      <w:start w:val="1"/>
      <w:numFmt w:val="bullet"/>
      <w:lvlText w:val="▪"/>
      <w:lvlJc w:val="left"/>
      <w:pPr>
        <w:tabs>
          <w:tab w:val="num" w:pos="2760"/>
        </w:tabs>
        <w:ind w:left="2760" w:hanging="360"/>
      </w:pPr>
      <w:rPr>
        <w:rFonts w:ascii="OpenSymbol" w:hAnsi="OpenSymbol" w:cs="OpenSymbol" w:hint="default"/>
      </w:rPr>
    </w:lvl>
    <w:lvl w:ilvl="6">
      <w:start w:val="1"/>
      <w:numFmt w:val="bullet"/>
      <w:lvlText w:val=""/>
      <w:lvlJc w:val="left"/>
      <w:pPr>
        <w:tabs>
          <w:tab w:val="num" w:pos="3120"/>
        </w:tabs>
        <w:ind w:left="3120" w:hanging="360"/>
      </w:pPr>
      <w:rPr>
        <w:rFonts w:ascii="Symbol" w:hAnsi="Symbol" w:cs="Symbol" w:hint="default"/>
      </w:rPr>
    </w:lvl>
    <w:lvl w:ilvl="7">
      <w:start w:val="1"/>
      <w:numFmt w:val="bullet"/>
      <w:lvlText w:val="◦"/>
      <w:lvlJc w:val="left"/>
      <w:pPr>
        <w:tabs>
          <w:tab w:val="num" w:pos="3480"/>
        </w:tabs>
        <w:ind w:left="3480" w:hanging="360"/>
      </w:pPr>
      <w:rPr>
        <w:rFonts w:ascii="OpenSymbol" w:hAnsi="OpenSymbol" w:cs="OpenSymbol" w:hint="default"/>
      </w:rPr>
    </w:lvl>
    <w:lvl w:ilvl="8">
      <w:start w:val="1"/>
      <w:numFmt w:val="bullet"/>
      <w:lvlText w:val="▪"/>
      <w:lvlJc w:val="left"/>
      <w:pPr>
        <w:tabs>
          <w:tab w:val="num" w:pos="3840"/>
        </w:tabs>
        <w:ind w:left="3840" w:hanging="360"/>
      </w:pPr>
      <w:rPr>
        <w:rFonts w:ascii="OpenSymbol" w:hAnsi="OpenSymbol" w:cs="OpenSymbol" w:hint="default"/>
      </w:rPr>
    </w:lvl>
  </w:abstractNum>
  <w:abstractNum w:abstractNumId="6" w15:restartNumberingAfterBreak="0">
    <w:nsid w:val="004868B9"/>
    <w:multiLevelType w:val="hybridMultilevel"/>
    <w:tmpl w:val="A642E4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0C42028"/>
    <w:multiLevelType w:val="hybridMultilevel"/>
    <w:tmpl w:val="955214E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0169434B"/>
    <w:multiLevelType w:val="hybridMultilevel"/>
    <w:tmpl w:val="9374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01862EA0"/>
    <w:multiLevelType w:val="multilevel"/>
    <w:tmpl w:val="1BFCE2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01AF3C2E"/>
    <w:multiLevelType w:val="hybridMultilevel"/>
    <w:tmpl w:val="960029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2331A46"/>
    <w:multiLevelType w:val="hybridMultilevel"/>
    <w:tmpl w:val="326A72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24370BA"/>
    <w:multiLevelType w:val="hybridMultilevel"/>
    <w:tmpl w:val="B63C9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03F74F66"/>
    <w:multiLevelType w:val="multilevel"/>
    <w:tmpl w:val="7B8C1E10"/>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14" w15:restartNumberingAfterBreak="0">
    <w:nsid w:val="07003382"/>
    <w:multiLevelType w:val="hybridMultilevel"/>
    <w:tmpl w:val="6AB40F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081B1D16"/>
    <w:multiLevelType w:val="multilevel"/>
    <w:tmpl w:val="01D6D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098A248D"/>
    <w:multiLevelType w:val="hybridMultilevel"/>
    <w:tmpl w:val="98A2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A47557"/>
    <w:multiLevelType w:val="hybridMultilevel"/>
    <w:tmpl w:val="AAC8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017C10"/>
    <w:multiLevelType w:val="multilevel"/>
    <w:tmpl w:val="0C017C10"/>
    <w:lvl w:ilvl="0">
      <w:numFmt w:val="bullet"/>
      <w:lvlText w:val=""/>
      <w:lvlJc w:val="left"/>
      <w:pPr>
        <w:ind w:left="1310" w:hanging="360"/>
      </w:pPr>
      <w:rPr>
        <w:rFonts w:ascii="Symbol" w:eastAsia="Symbol" w:hAnsi="Symbol" w:cs="Symbol"/>
        <w:b w:val="0"/>
        <w:bCs w:val="0"/>
        <w:i w:val="0"/>
        <w:iCs w:val="0"/>
        <w:spacing w:val="0"/>
        <w:w w:val="100"/>
        <w:sz w:val="24"/>
        <w:szCs w:val="24"/>
        <w:lang w:val="en-US" w:eastAsia="en-US" w:bidi="ar"/>
      </w:rPr>
    </w:lvl>
    <w:lvl w:ilvl="1">
      <w:numFmt w:val="bullet"/>
      <w:lvlText w:val="•"/>
      <w:lvlJc w:val="left"/>
      <w:pPr>
        <w:ind w:left="2194" w:hanging="360"/>
      </w:pPr>
      <w:rPr>
        <w:lang w:val="en-US" w:eastAsia="en-US" w:bidi="ar"/>
      </w:rPr>
    </w:lvl>
    <w:lvl w:ilvl="2">
      <w:numFmt w:val="bullet"/>
      <w:lvlText w:val="•"/>
      <w:lvlJc w:val="left"/>
      <w:pPr>
        <w:ind w:left="3069" w:hanging="360"/>
      </w:pPr>
      <w:rPr>
        <w:lang w:val="en-US" w:eastAsia="en-US" w:bidi="ar"/>
      </w:rPr>
    </w:lvl>
    <w:lvl w:ilvl="3">
      <w:numFmt w:val="bullet"/>
      <w:lvlText w:val="•"/>
      <w:lvlJc w:val="left"/>
      <w:pPr>
        <w:ind w:left="3943" w:hanging="360"/>
      </w:pPr>
      <w:rPr>
        <w:lang w:val="en-US" w:eastAsia="en-US" w:bidi="ar"/>
      </w:rPr>
    </w:lvl>
    <w:lvl w:ilvl="4">
      <w:numFmt w:val="bullet"/>
      <w:lvlText w:val="•"/>
      <w:lvlJc w:val="left"/>
      <w:pPr>
        <w:ind w:left="4818" w:hanging="360"/>
      </w:pPr>
      <w:rPr>
        <w:lang w:val="en-US" w:eastAsia="en-US" w:bidi="ar"/>
      </w:rPr>
    </w:lvl>
    <w:lvl w:ilvl="5">
      <w:numFmt w:val="bullet"/>
      <w:lvlText w:val="•"/>
      <w:lvlJc w:val="left"/>
      <w:pPr>
        <w:ind w:left="5692" w:hanging="360"/>
      </w:pPr>
      <w:rPr>
        <w:lang w:val="en-US" w:eastAsia="en-US" w:bidi="ar"/>
      </w:rPr>
    </w:lvl>
    <w:lvl w:ilvl="6">
      <w:numFmt w:val="bullet"/>
      <w:lvlText w:val="•"/>
      <w:lvlJc w:val="left"/>
      <w:pPr>
        <w:ind w:left="6567" w:hanging="360"/>
      </w:pPr>
      <w:rPr>
        <w:lang w:val="en-US" w:eastAsia="en-US" w:bidi="ar"/>
      </w:rPr>
    </w:lvl>
    <w:lvl w:ilvl="7">
      <w:numFmt w:val="bullet"/>
      <w:lvlText w:val="•"/>
      <w:lvlJc w:val="left"/>
      <w:pPr>
        <w:ind w:left="7441" w:hanging="360"/>
      </w:pPr>
      <w:rPr>
        <w:lang w:val="en-US" w:eastAsia="en-US" w:bidi="ar"/>
      </w:rPr>
    </w:lvl>
    <w:lvl w:ilvl="8">
      <w:numFmt w:val="bullet"/>
      <w:lvlText w:val="•"/>
      <w:lvlJc w:val="left"/>
      <w:pPr>
        <w:ind w:left="8316" w:hanging="360"/>
      </w:pPr>
      <w:rPr>
        <w:lang w:val="en-US" w:eastAsia="en-US" w:bidi="ar"/>
      </w:rPr>
    </w:lvl>
  </w:abstractNum>
  <w:abstractNum w:abstractNumId="19" w15:restartNumberingAfterBreak="0">
    <w:nsid w:val="0DA17920"/>
    <w:multiLevelType w:val="hybridMultilevel"/>
    <w:tmpl w:val="26EC7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BA3DC9"/>
    <w:multiLevelType w:val="hybridMultilevel"/>
    <w:tmpl w:val="EF6A7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E4B7894"/>
    <w:multiLevelType w:val="multilevel"/>
    <w:tmpl w:val="C8A877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0E627776"/>
    <w:multiLevelType w:val="hybridMultilevel"/>
    <w:tmpl w:val="728E3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673A5E"/>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24" w15:restartNumberingAfterBreak="0">
    <w:nsid w:val="0EB90F07"/>
    <w:multiLevelType w:val="hybridMultilevel"/>
    <w:tmpl w:val="48765A7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105C5153"/>
    <w:multiLevelType w:val="hybridMultilevel"/>
    <w:tmpl w:val="6BFE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D16121"/>
    <w:multiLevelType w:val="multilevel"/>
    <w:tmpl w:val="1A1CEE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10DE40AF"/>
    <w:multiLevelType w:val="multilevel"/>
    <w:tmpl w:val="86CE0A14"/>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0FE2277"/>
    <w:multiLevelType w:val="multilevel"/>
    <w:tmpl w:val="F2065F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1331712D"/>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30" w15:restartNumberingAfterBreak="0">
    <w:nsid w:val="13420EFA"/>
    <w:multiLevelType w:val="hybridMultilevel"/>
    <w:tmpl w:val="8BEC74A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136E0503"/>
    <w:multiLevelType w:val="singleLevel"/>
    <w:tmpl w:val="DBFAAC04"/>
    <w:lvl w:ilvl="0">
      <w:start w:val="1"/>
      <w:numFmt w:val="bullet"/>
      <w:pStyle w:val="Firstlevelbullet"/>
      <w:lvlText w:val=""/>
      <w:lvlJc w:val="left"/>
      <w:pPr>
        <w:tabs>
          <w:tab w:val="num" w:pos="576"/>
        </w:tabs>
        <w:ind w:left="504" w:hanging="288"/>
      </w:pPr>
      <w:rPr>
        <w:rFonts w:ascii="Symbol" w:hAnsi="Symbol" w:hint="default"/>
        <w:b w:val="0"/>
        <w:i w:val="0"/>
        <w:sz w:val="18"/>
      </w:rPr>
    </w:lvl>
  </w:abstractNum>
  <w:abstractNum w:abstractNumId="32" w15:restartNumberingAfterBreak="0">
    <w:nsid w:val="13FA04F8"/>
    <w:multiLevelType w:val="hybridMultilevel"/>
    <w:tmpl w:val="7E2C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3E3FB8"/>
    <w:multiLevelType w:val="multilevel"/>
    <w:tmpl w:val="55260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A7172"/>
    <w:multiLevelType w:val="multilevel"/>
    <w:tmpl w:val="5FE2E256"/>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35" w15:restartNumberingAfterBreak="0">
    <w:nsid w:val="153E1E74"/>
    <w:multiLevelType w:val="multilevel"/>
    <w:tmpl w:val="6F36C502"/>
    <w:lvl w:ilvl="0">
      <w:start w:val="1"/>
      <w:numFmt w:val="bullet"/>
      <w:lvlText w:val=""/>
      <w:lvlJc w:val="left"/>
      <w:pPr>
        <w:tabs>
          <w:tab w:val="left" w:pos="420"/>
        </w:tabs>
        <w:ind w:left="732" w:hanging="144"/>
      </w:pPr>
      <w:rPr>
        <w:rFonts w:ascii="Symbol" w:hAnsi="Symbol" w:hint="default"/>
        <w:b w:val="0"/>
        <w:bCs w:val="0"/>
        <w:i w:val="0"/>
        <w:iCs w:val="0"/>
        <w:spacing w:val="0"/>
        <w:w w:val="100"/>
        <w:sz w:val="24"/>
        <w:szCs w:val="24"/>
        <w:lang w:val="en-US" w:eastAsia="en-US" w:bidi="ar"/>
      </w:rPr>
    </w:lvl>
    <w:lvl w:ilvl="1">
      <w:numFmt w:val="bullet"/>
      <w:lvlText w:val="•"/>
      <w:lvlJc w:val="left"/>
      <w:pPr>
        <w:tabs>
          <w:tab w:val="left" w:pos="420"/>
        </w:tabs>
        <w:ind w:left="1566" w:hanging="144"/>
      </w:pPr>
      <w:rPr>
        <w:lang w:val="en-US" w:eastAsia="en-US" w:bidi="ar"/>
      </w:rPr>
    </w:lvl>
    <w:lvl w:ilvl="2">
      <w:numFmt w:val="bullet"/>
      <w:lvlText w:val="•"/>
      <w:lvlJc w:val="left"/>
      <w:pPr>
        <w:tabs>
          <w:tab w:val="left" w:pos="420"/>
        </w:tabs>
        <w:ind w:left="2392" w:hanging="144"/>
      </w:pPr>
      <w:rPr>
        <w:lang w:val="en-US" w:eastAsia="en-US" w:bidi="ar"/>
      </w:rPr>
    </w:lvl>
    <w:lvl w:ilvl="3">
      <w:numFmt w:val="bullet"/>
      <w:lvlText w:val="•"/>
      <w:lvlJc w:val="left"/>
      <w:pPr>
        <w:tabs>
          <w:tab w:val="left" w:pos="420"/>
        </w:tabs>
        <w:ind w:left="3219" w:hanging="144"/>
      </w:pPr>
      <w:rPr>
        <w:lang w:val="en-US" w:eastAsia="en-US" w:bidi="ar"/>
      </w:rPr>
    </w:lvl>
    <w:lvl w:ilvl="4">
      <w:numFmt w:val="bullet"/>
      <w:lvlText w:val="•"/>
      <w:lvlJc w:val="left"/>
      <w:pPr>
        <w:tabs>
          <w:tab w:val="left" w:pos="420"/>
        </w:tabs>
        <w:ind w:left="4045" w:hanging="144"/>
      </w:pPr>
      <w:rPr>
        <w:lang w:val="en-US" w:eastAsia="en-US" w:bidi="ar"/>
      </w:rPr>
    </w:lvl>
    <w:lvl w:ilvl="5">
      <w:numFmt w:val="bullet"/>
      <w:lvlText w:val="•"/>
      <w:lvlJc w:val="left"/>
      <w:pPr>
        <w:tabs>
          <w:tab w:val="left" w:pos="420"/>
        </w:tabs>
        <w:ind w:left="4872" w:hanging="144"/>
      </w:pPr>
      <w:rPr>
        <w:lang w:val="en-US" w:eastAsia="en-US" w:bidi="ar"/>
      </w:rPr>
    </w:lvl>
    <w:lvl w:ilvl="6">
      <w:numFmt w:val="bullet"/>
      <w:lvlText w:val="•"/>
      <w:lvlJc w:val="left"/>
      <w:pPr>
        <w:tabs>
          <w:tab w:val="left" w:pos="420"/>
        </w:tabs>
        <w:ind w:left="5698" w:hanging="144"/>
      </w:pPr>
      <w:rPr>
        <w:lang w:val="en-US" w:eastAsia="en-US" w:bidi="ar"/>
      </w:rPr>
    </w:lvl>
    <w:lvl w:ilvl="7">
      <w:numFmt w:val="bullet"/>
      <w:lvlText w:val="•"/>
      <w:lvlJc w:val="left"/>
      <w:pPr>
        <w:tabs>
          <w:tab w:val="left" w:pos="420"/>
        </w:tabs>
        <w:ind w:left="6524" w:hanging="144"/>
      </w:pPr>
      <w:rPr>
        <w:lang w:val="en-US" w:eastAsia="en-US" w:bidi="ar"/>
      </w:rPr>
    </w:lvl>
    <w:lvl w:ilvl="8">
      <w:numFmt w:val="bullet"/>
      <w:lvlText w:val="•"/>
      <w:lvlJc w:val="left"/>
      <w:pPr>
        <w:tabs>
          <w:tab w:val="left" w:pos="420"/>
        </w:tabs>
        <w:ind w:left="7351" w:hanging="144"/>
      </w:pPr>
      <w:rPr>
        <w:lang w:val="en-US" w:eastAsia="en-US" w:bidi="ar"/>
      </w:rPr>
    </w:lvl>
  </w:abstractNum>
  <w:abstractNum w:abstractNumId="36" w15:restartNumberingAfterBreak="0">
    <w:nsid w:val="17096EAA"/>
    <w:multiLevelType w:val="hybridMultilevel"/>
    <w:tmpl w:val="49104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166ED0"/>
    <w:multiLevelType w:val="multilevel"/>
    <w:tmpl w:val="35D4858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8" w15:restartNumberingAfterBreak="0">
    <w:nsid w:val="1729299A"/>
    <w:multiLevelType w:val="hybridMultilevel"/>
    <w:tmpl w:val="485A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E56F62"/>
    <w:multiLevelType w:val="hybridMultilevel"/>
    <w:tmpl w:val="B6CA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261B4F"/>
    <w:multiLevelType w:val="hybridMultilevel"/>
    <w:tmpl w:val="F490E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1859558C"/>
    <w:multiLevelType w:val="hybridMultilevel"/>
    <w:tmpl w:val="685E3AD6"/>
    <w:lvl w:ilvl="0" w:tplc="08090001">
      <w:start w:val="1"/>
      <w:numFmt w:val="bullet"/>
      <w:lvlText w:val=""/>
      <w:lvlJc w:val="left"/>
      <w:pPr>
        <w:ind w:left="828" w:hanging="360"/>
      </w:pPr>
      <w:rPr>
        <w:rFonts w:ascii="Symbol" w:hAnsi="Symbol" w:hint="default"/>
      </w:rPr>
    </w:lvl>
    <w:lvl w:ilvl="1" w:tplc="08090003">
      <w:start w:val="1"/>
      <w:numFmt w:val="bullet"/>
      <w:lvlText w:val="o"/>
      <w:lvlJc w:val="left"/>
      <w:pPr>
        <w:ind w:left="1548" w:hanging="360"/>
      </w:pPr>
      <w:rPr>
        <w:rFonts w:ascii="Courier New" w:hAnsi="Courier New" w:cs="Courier New" w:hint="default"/>
      </w:rPr>
    </w:lvl>
    <w:lvl w:ilvl="2" w:tplc="08090005">
      <w:start w:val="1"/>
      <w:numFmt w:val="bullet"/>
      <w:lvlText w:val=""/>
      <w:lvlJc w:val="left"/>
      <w:pPr>
        <w:ind w:left="2268" w:hanging="360"/>
      </w:pPr>
      <w:rPr>
        <w:rFonts w:ascii="Wingdings" w:hAnsi="Wingdings" w:hint="default"/>
      </w:rPr>
    </w:lvl>
    <w:lvl w:ilvl="3" w:tplc="08090001">
      <w:start w:val="1"/>
      <w:numFmt w:val="bullet"/>
      <w:lvlText w:val=""/>
      <w:lvlJc w:val="left"/>
      <w:pPr>
        <w:ind w:left="2988" w:hanging="360"/>
      </w:pPr>
      <w:rPr>
        <w:rFonts w:ascii="Symbol" w:hAnsi="Symbol" w:hint="default"/>
      </w:rPr>
    </w:lvl>
    <w:lvl w:ilvl="4" w:tplc="08090003">
      <w:start w:val="1"/>
      <w:numFmt w:val="bullet"/>
      <w:lvlText w:val="o"/>
      <w:lvlJc w:val="left"/>
      <w:pPr>
        <w:ind w:left="3708" w:hanging="360"/>
      </w:pPr>
      <w:rPr>
        <w:rFonts w:ascii="Courier New" w:hAnsi="Courier New" w:cs="Courier New" w:hint="default"/>
      </w:rPr>
    </w:lvl>
    <w:lvl w:ilvl="5" w:tplc="08090005">
      <w:start w:val="1"/>
      <w:numFmt w:val="bullet"/>
      <w:lvlText w:val=""/>
      <w:lvlJc w:val="left"/>
      <w:pPr>
        <w:ind w:left="4428" w:hanging="360"/>
      </w:pPr>
      <w:rPr>
        <w:rFonts w:ascii="Wingdings" w:hAnsi="Wingdings" w:hint="default"/>
      </w:rPr>
    </w:lvl>
    <w:lvl w:ilvl="6" w:tplc="08090001">
      <w:start w:val="1"/>
      <w:numFmt w:val="bullet"/>
      <w:lvlText w:val=""/>
      <w:lvlJc w:val="left"/>
      <w:pPr>
        <w:ind w:left="5148" w:hanging="360"/>
      </w:pPr>
      <w:rPr>
        <w:rFonts w:ascii="Symbol" w:hAnsi="Symbol" w:hint="default"/>
      </w:rPr>
    </w:lvl>
    <w:lvl w:ilvl="7" w:tplc="08090003">
      <w:start w:val="1"/>
      <w:numFmt w:val="bullet"/>
      <w:lvlText w:val="o"/>
      <w:lvlJc w:val="left"/>
      <w:pPr>
        <w:ind w:left="5868" w:hanging="360"/>
      </w:pPr>
      <w:rPr>
        <w:rFonts w:ascii="Courier New" w:hAnsi="Courier New" w:cs="Courier New" w:hint="default"/>
      </w:rPr>
    </w:lvl>
    <w:lvl w:ilvl="8" w:tplc="08090005">
      <w:start w:val="1"/>
      <w:numFmt w:val="bullet"/>
      <w:lvlText w:val=""/>
      <w:lvlJc w:val="left"/>
      <w:pPr>
        <w:ind w:left="6588" w:hanging="360"/>
      </w:pPr>
      <w:rPr>
        <w:rFonts w:ascii="Wingdings" w:hAnsi="Wingdings" w:hint="default"/>
      </w:rPr>
    </w:lvl>
  </w:abstractNum>
  <w:abstractNum w:abstractNumId="42" w15:restartNumberingAfterBreak="0">
    <w:nsid w:val="18A527EE"/>
    <w:multiLevelType w:val="hybridMultilevel"/>
    <w:tmpl w:val="180E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9586A66"/>
    <w:multiLevelType w:val="multilevel"/>
    <w:tmpl w:val="71206238"/>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44" w15:restartNumberingAfterBreak="0">
    <w:nsid w:val="1B4D12D1"/>
    <w:multiLevelType w:val="multilevel"/>
    <w:tmpl w:val="44561EC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5" w15:restartNumberingAfterBreak="0">
    <w:nsid w:val="1E217C66"/>
    <w:multiLevelType w:val="hybridMultilevel"/>
    <w:tmpl w:val="5256218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6" w15:restartNumberingAfterBreak="0">
    <w:nsid w:val="1E270620"/>
    <w:multiLevelType w:val="multilevel"/>
    <w:tmpl w:val="E7D6C1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15:restartNumberingAfterBreak="0">
    <w:nsid w:val="1EE44DF5"/>
    <w:multiLevelType w:val="hybridMultilevel"/>
    <w:tmpl w:val="C4F43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AF274D"/>
    <w:multiLevelType w:val="multilevel"/>
    <w:tmpl w:val="EA10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C7062"/>
    <w:multiLevelType w:val="hybridMultilevel"/>
    <w:tmpl w:val="0364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02D2565"/>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51" w15:restartNumberingAfterBreak="0">
    <w:nsid w:val="21305487"/>
    <w:multiLevelType w:val="hybridMultilevel"/>
    <w:tmpl w:val="2644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1447174"/>
    <w:multiLevelType w:val="multilevel"/>
    <w:tmpl w:val="475047B8"/>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53" w15:restartNumberingAfterBreak="0">
    <w:nsid w:val="216E30BF"/>
    <w:multiLevelType w:val="hybridMultilevel"/>
    <w:tmpl w:val="AB6E0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3A3405"/>
    <w:multiLevelType w:val="multilevel"/>
    <w:tmpl w:val="8EE8DB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15:restartNumberingAfterBreak="0">
    <w:nsid w:val="22CA5AD0"/>
    <w:multiLevelType w:val="multilevel"/>
    <w:tmpl w:val="01D6D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15:restartNumberingAfterBreak="0">
    <w:nsid w:val="23506427"/>
    <w:multiLevelType w:val="multilevel"/>
    <w:tmpl w:val="F77CF2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15:restartNumberingAfterBreak="0">
    <w:nsid w:val="24D24B43"/>
    <w:multiLevelType w:val="multilevel"/>
    <w:tmpl w:val="8E20EE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15:restartNumberingAfterBreak="0">
    <w:nsid w:val="25143CB4"/>
    <w:multiLevelType w:val="hybridMultilevel"/>
    <w:tmpl w:val="175E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5DA5BB8"/>
    <w:multiLevelType w:val="hybridMultilevel"/>
    <w:tmpl w:val="B518E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170259"/>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61" w15:restartNumberingAfterBreak="0">
    <w:nsid w:val="273E2F62"/>
    <w:multiLevelType w:val="multilevel"/>
    <w:tmpl w:val="FFC00808"/>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62" w15:restartNumberingAfterBreak="0">
    <w:nsid w:val="28341675"/>
    <w:multiLevelType w:val="multilevel"/>
    <w:tmpl w:val="8D1858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15:restartNumberingAfterBreak="0">
    <w:nsid w:val="28EE5F83"/>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64" w15:restartNumberingAfterBreak="0">
    <w:nsid w:val="28F33820"/>
    <w:multiLevelType w:val="multilevel"/>
    <w:tmpl w:val="E0743BA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15:restartNumberingAfterBreak="0">
    <w:nsid w:val="291B2AC5"/>
    <w:multiLevelType w:val="hybridMultilevel"/>
    <w:tmpl w:val="0AE44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9237097"/>
    <w:multiLevelType w:val="multilevel"/>
    <w:tmpl w:val="8E20EE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7" w15:restartNumberingAfterBreak="0">
    <w:nsid w:val="29C40B40"/>
    <w:multiLevelType w:val="multilevel"/>
    <w:tmpl w:val="E46821F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8" w15:restartNumberingAfterBreak="0">
    <w:nsid w:val="2AA128D2"/>
    <w:multiLevelType w:val="hybridMultilevel"/>
    <w:tmpl w:val="8EDCF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B4D620D"/>
    <w:multiLevelType w:val="hybridMultilevel"/>
    <w:tmpl w:val="0950963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0" w15:restartNumberingAfterBreak="0">
    <w:nsid w:val="2C0E61ED"/>
    <w:multiLevelType w:val="hybridMultilevel"/>
    <w:tmpl w:val="47001E8E"/>
    <w:lvl w:ilvl="0" w:tplc="A6E6631C">
      <w:start w:val="1"/>
      <w:numFmt w:val="decimal"/>
      <w:lvlText w:val="CLO:%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CE91AF7"/>
    <w:multiLevelType w:val="hybridMultilevel"/>
    <w:tmpl w:val="57CA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D07141B"/>
    <w:multiLevelType w:val="hybridMultilevel"/>
    <w:tmpl w:val="17D4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DBE02F8"/>
    <w:multiLevelType w:val="hybridMultilevel"/>
    <w:tmpl w:val="3272A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E6F0587"/>
    <w:multiLevelType w:val="hybridMultilevel"/>
    <w:tmpl w:val="F34EB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E756C7B"/>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76" w15:restartNumberingAfterBreak="0">
    <w:nsid w:val="2F796F11"/>
    <w:multiLevelType w:val="multilevel"/>
    <w:tmpl w:val="C8A877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7" w15:restartNumberingAfterBreak="0">
    <w:nsid w:val="2F7A2450"/>
    <w:multiLevelType w:val="hybridMultilevel"/>
    <w:tmpl w:val="7B0C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FAB6E1E"/>
    <w:multiLevelType w:val="multilevel"/>
    <w:tmpl w:val="86444076"/>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79" w15:restartNumberingAfterBreak="0">
    <w:nsid w:val="2FF8680B"/>
    <w:multiLevelType w:val="hybridMultilevel"/>
    <w:tmpl w:val="9770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8E786A"/>
    <w:multiLevelType w:val="hybridMultilevel"/>
    <w:tmpl w:val="DDBCF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30961DBC"/>
    <w:multiLevelType w:val="multilevel"/>
    <w:tmpl w:val="01D6D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2" w15:restartNumberingAfterBreak="0">
    <w:nsid w:val="30EB6D93"/>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83" w15:restartNumberingAfterBreak="0">
    <w:nsid w:val="31490756"/>
    <w:multiLevelType w:val="hybridMultilevel"/>
    <w:tmpl w:val="59D23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32559CD"/>
    <w:multiLevelType w:val="multilevel"/>
    <w:tmpl w:val="B0C02E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5" w15:restartNumberingAfterBreak="0">
    <w:nsid w:val="3350366A"/>
    <w:multiLevelType w:val="multilevel"/>
    <w:tmpl w:val="445CEE52"/>
    <w:lvl w:ilvl="0">
      <w:start w:val="1"/>
      <w:numFmt w:val="bullet"/>
      <w:lvlText w:val=""/>
      <w:lvlJc w:val="left"/>
      <w:pPr>
        <w:tabs>
          <w:tab w:val="num" w:pos="960"/>
        </w:tabs>
        <w:ind w:left="96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680"/>
        </w:tabs>
        <w:ind w:left="1680" w:hanging="360"/>
      </w:pPr>
      <w:rPr>
        <w:rFonts w:ascii="OpenSymbol" w:hAnsi="OpenSymbol" w:cs="OpenSymbol" w:hint="default"/>
      </w:rPr>
    </w:lvl>
    <w:lvl w:ilvl="3">
      <w:start w:val="1"/>
      <w:numFmt w:val="bullet"/>
      <w:lvlText w:val=""/>
      <w:lvlJc w:val="left"/>
      <w:pPr>
        <w:tabs>
          <w:tab w:val="num" w:pos="2040"/>
        </w:tabs>
        <w:ind w:left="2040" w:hanging="360"/>
      </w:pPr>
      <w:rPr>
        <w:rFonts w:ascii="Symbol" w:hAnsi="Symbol" w:cs="Symbol" w:hint="default"/>
      </w:rPr>
    </w:lvl>
    <w:lvl w:ilvl="4">
      <w:start w:val="1"/>
      <w:numFmt w:val="bullet"/>
      <w:lvlText w:val="◦"/>
      <w:lvlJc w:val="left"/>
      <w:pPr>
        <w:tabs>
          <w:tab w:val="num" w:pos="2400"/>
        </w:tabs>
        <w:ind w:left="2400" w:hanging="360"/>
      </w:pPr>
      <w:rPr>
        <w:rFonts w:ascii="OpenSymbol" w:hAnsi="OpenSymbol" w:cs="OpenSymbol" w:hint="default"/>
      </w:rPr>
    </w:lvl>
    <w:lvl w:ilvl="5">
      <w:start w:val="1"/>
      <w:numFmt w:val="bullet"/>
      <w:lvlText w:val="▪"/>
      <w:lvlJc w:val="left"/>
      <w:pPr>
        <w:tabs>
          <w:tab w:val="num" w:pos="2760"/>
        </w:tabs>
        <w:ind w:left="2760" w:hanging="360"/>
      </w:pPr>
      <w:rPr>
        <w:rFonts w:ascii="OpenSymbol" w:hAnsi="OpenSymbol" w:cs="OpenSymbol" w:hint="default"/>
      </w:rPr>
    </w:lvl>
    <w:lvl w:ilvl="6">
      <w:start w:val="1"/>
      <w:numFmt w:val="bullet"/>
      <w:lvlText w:val=""/>
      <w:lvlJc w:val="left"/>
      <w:pPr>
        <w:tabs>
          <w:tab w:val="num" w:pos="3120"/>
        </w:tabs>
        <w:ind w:left="3120" w:hanging="360"/>
      </w:pPr>
      <w:rPr>
        <w:rFonts w:ascii="Symbol" w:hAnsi="Symbol" w:cs="Symbol" w:hint="default"/>
      </w:rPr>
    </w:lvl>
    <w:lvl w:ilvl="7">
      <w:start w:val="1"/>
      <w:numFmt w:val="bullet"/>
      <w:lvlText w:val="◦"/>
      <w:lvlJc w:val="left"/>
      <w:pPr>
        <w:tabs>
          <w:tab w:val="num" w:pos="3480"/>
        </w:tabs>
        <w:ind w:left="3480" w:hanging="360"/>
      </w:pPr>
      <w:rPr>
        <w:rFonts w:ascii="OpenSymbol" w:hAnsi="OpenSymbol" w:cs="OpenSymbol" w:hint="default"/>
      </w:rPr>
    </w:lvl>
    <w:lvl w:ilvl="8">
      <w:start w:val="1"/>
      <w:numFmt w:val="bullet"/>
      <w:lvlText w:val="▪"/>
      <w:lvlJc w:val="left"/>
      <w:pPr>
        <w:tabs>
          <w:tab w:val="num" w:pos="3840"/>
        </w:tabs>
        <w:ind w:left="3840" w:hanging="360"/>
      </w:pPr>
      <w:rPr>
        <w:rFonts w:ascii="OpenSymbol" w:hAnsi="OpenSymbol" w:cs="OpenSymbol" w:hint="default"/>
      </w:rPr>
    </w:lvl>
  </w:abstractNum>
  <w:abstractNum w:abstractNumId="86" w15:restartNumberingAfterBreak="0">
    <w:nsid w:val="3357545E"/>
    <w:multiLevelType w:val="hybridMultilevel"/>
    <w:tmpl w:val="A3684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33905609"/>
    <w:multiLevelType w:val="hybridMultilevel"/>
    <w:tmpl w:val="9838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42832C9"/>
    <w:multiLevelType w:val="multilevel"/>
    <w:tmpl w:val="EEC6E3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9" w15:restartNumberingAfterBreak="0">
    <w:nsid w:val="34392E1A"/>
    <w:multiLevelType w:val="hybridMultilevel"/>
    <w:tmpl w:val="A3769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48353F9"/>
    <w:multiLevelType w:val="multilevel"/>
    <w:tmpl w:val="A06CC1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1" w15:restartNumberingAfterBreak="0">
    <w:nsid w:val="356B7C39"/>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92" w15:restartNumberingAfterBreak="0">
    <w:nsid w:val="35AA7D1E"/>
    <w:multiLevelType w:val="hybridMultilevel"/>
    <w:tmpl w:val="14C6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6755DA4"/>
    <w:multiLevelType w:val="hybridMultilevel"/>
    <w:tmpl w:val="333C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67D28CD"/>
    <w:multiLevelType w:val="multilevel"/>
    <w:tmpl w:val="FD2E8D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5" w15:restartNumberingAfterBreak="0">
    <w:nsid w:val="378C44A9"/>
    <w:multiLevelType w:val="multilevel"/>
    <w:tmpl w:val="8E20EE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6" w15:restartNumberingAfterBreak="0">
    <w:nsid w:val="385A0886"/>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97" w15:restartNumberingAfterBreak="0">
    <w:nsid w:val="38817CD8"/>
    <w:multiLevelType w:val="multilevel"/>
    <w:tmpl w:val="7C5AEB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8" w15:restartNumberingAfterBreak="0">
    <w:nsid w:val="39553CF8"/>
    <w:multiLevelType w:val="multilevel"/>
    <w:tmpl w:val="8B20C1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9" w15:restartNumberingAfterBreak="0">
    <w:nsid w:val="3B892D9B"/>
    <w:multiLevelType w:val="hybridMultilevel"/>
    <w:tmpl w:val="AC76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CC642E1"/>
    <w:multiLevelType w:val="hybridMultilevel"/>
    <w:tmpl w:val="932C9F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1" w15:restartNumberingAfterBreak="0">
    <w:nsid w:val="3EB32558"/>
    <w:multiLevelType w:val="hybridMultilevel"/>
    <w:tmpl w:val="A976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FD9182A"/>
    <w:multiLevelType w:val="hybridMultilevel"/>
    <w:tmpl w:val="7D2C88A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3" w15:restartNumberingAfterBreak="0">
    <w:nsid w:val="406227C8"/>
    <w:multiLevelType w:val="hybridMultilevel"/>
    <w:tmpl w:val="AF08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0DC0767"/>
    <w:multiLevelType w:val="multilevel"/>
    <w:tmpl w:val="32AA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A47289"/>
    <w:multiLevelType w:val="hybridMultilevel"/>
    <w:tmpl w:val="A28EC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1B90766"/>
    <w:multiLevelType w:val="multilevel"/>
    <w:tmpl w:val="1BFCE2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7" w15:restartNumberingAfterBreak="0">
    <w:nsid w:val="41D12453"/>
    <w:multiLevelType w:val="hybridMultilevel"/>
    <w:tmpl w:val="84F8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1F930C1"/>
    <w:multiLevelType w:val="hybridMultilevel"/>
    <w:tmpl w:val="4588CC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9" w15:restartNumberingAfterBreak="0">
    <w:nsid w:val="421728FC"/>
    <w:multiLevelType w:val="hybridMultilevel"/>
    <w:tmpl w:val="20DE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2561BB8"/>
    <w:multiLevelType w:val="hybridMultilevel"/>
    <w:tmpl w:val="2A961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35842A8"/>
    <w:multiLevelType w:val="hybridMultilevel"/>
    <w:tmpl w:val="CDDA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3817E50"/>
    <w:multiLevelType w:val="multilevel"/>
    <w:tmpl w:val="1E701B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3" w15:restartNumberingAfterBreak="0">
    <w:nsid w:val="45E80B7C"/>
    <w:multiLevelType w:val="multilevel"/>
    <w:tmpl w:val="6D5035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4" w15:restartNumberingAfterBreak="0">
    <w:nsid w:val="45F15F48"/>
    <w:multiLevelType w:val="hybridMultilevel"/>
    <w:tmpl w:val="19D69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6062779"/>
    <w:multiLevelType w:val="hybridMultilevel"/>
    <w:tmpl w:val="31D2D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6625794"/>
    <w:multiLevelType w:val="hybridMultilevel"/>
    <w:tmpl w:val="42925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479E2FA6"/>
    <w:multiLevelType w:val="hybridMultilevel"/>
    <w:tmpl w:val="6468494C"/>
    <w:lvl w:ilvl="0" w:tplc="04090001">
      <w:start w:val="1"/>
      <w:numFmt w:val="bullet"/>
      <w:lvlText w:val=""/>
      <w:lvlJc w:val="left"/>
      <w:pPr>
        <w:ind w:left="360" w:hanging="360"/>
      </w:pPr>
      <w:rPr>
        <w:rFonts w:ascii="Symbol" w:hAnsi="Symbol" w:hint="default"/>
        <w:sz w:val="20"/>
        <w:effect w:val="none"/>
      </w:rPr>
    </w:lvl>
    <w:lvl w:ilvl="1" w:tplc="19D45270">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490C2589"/>
    <w:multiLevelType w:val="hybridMultilevel"/>
    <w:tmpl w:val="5F3E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B997C55"/>
    <w:multiLevelType w:val="multilevel"/>
    <w:tmpl w:val="5EE00F8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0" w15:restartNumberingAfterBreak="0">
    <w:nsid w:val="4C5360FD"/>
    <w:multiLevelType w:val="hybridMultilevel"/>
    <w:tmpl w:val="0B20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CBF0F03"/>
    <w:multiLevelType w:val="multilevel"/>
    <w:tmpl w:val="01D6D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2" w15:restartNumberingAfterBreak="0">
    <w:nsid w:val="4CE64C92"/>
    <w:multiLevelType w:val="multilevel"/>
    <w:tmpl w:val="7046AB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3" w15:restartNumberingAfterBreak="0">
    <w:nsid w:val="4D8F28E9"/>
    <w:multiLevelType w:val="multilevel"/>
    <w:tmpl w:val="EA92A612"/>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124" w15:restartNumberingAfterBreak="0">
    <w:nsid w:val="4DD110B3"/>
    <w:multiLevelType w:val="hybridMultilevel"/>
    <w:tmpl w:val="B03EB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5" w15:restartNumberingAfterBreak="0">
    <w:nsid w:val="4E8C084A"/>
    <w:multiLevelType w:val="hybridMultilevel"/>
    <w:tmpl w:val="BB66B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6" w15:restartNumberingAfterBreak="0">
    <w:nsid w:val="4EDF1901"/>
    <w:multiLevelType w:val="hybridMultilevel"/>
    <w:tmpl w:val="E2300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FC91837"/>
    <w:multiLevelType w:val="multilevel"/>
    <w:tmpl w:val="49D2916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8" w15:restartNumberingAfterBreak="0">
    <w:nsid w:val="51FE3597"/>
    <w:multiLevelType w:val="multilevel"/>
    <w:tmpl w:val="4BFEE3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9" w15:restartNumberingAfterBreak="0">
    <w:nsid w:val="5378578C"/>
    <w:multiLevelType w:val="hybridMultilevel"/>
    <w:tmpl w:val="CD606EA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0" w15:restartNumberingAfterBreak="0">
    <w:nsid w:val="552D7050"/>
    <w:multiLevelType w:val="multilevel"/>
    <w:tmpl w:val="C2F6F70C"/>
    <w:lvl w:ilvl="0">
      <w:start w:val="1"/>
      <w:numFmt w:val="bullet"/>
      <w:lvlText w:val=""/>
      <w:lvlJc w:val="left"/>
      <w:pPr>
        <w:tabs>
          <w:tab w:val="num" w:pos="1260"/>
        </w:tabs>
        <w:ind w:left="126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80"/>
        </w:tabs>
        <w:ind w:left="1980" w:hanging="360"/>
      </w:pPr>
      <w:rPr>
        <w:rFonts w:ascii="OpenSymbol" w:hAnsi="OpenSymbol" w:cs="OpenSymbol" w:hint="default"/>
      </w:rPr>
    </w:lvl>
    <w:lvl w:ilvl="3">
      <w:start w:val="1"/>
      <w:numFmt w:val="bullet"/>
      <w:lvlText w:val=""/>
      <w:lvlJc w:val="left"/>
      <w:pPr>
        <w:tabs>
          <w:tab w:val="num" w:pos="2340"/>
        </w:tabs>
        <w:ind w:left="2340" w:hanging="360"/>
      </w:pPr>
      <w:rPr>
        <w:rFonts w:ascii="Symbol" w:hAnsi="Symbol" w:cs="Symbol" w:hint="default"/>
      </w:rPr>
    </w:lvl>
    <w:lvl w:ilvl="4">
      <w:start w:val="1"/>
      <w:numFmt w:val="bullet"/>
      <w:lvlText w:val="◦"/>
      <w:lvlJc w:val="left"/>
      <w:pPr>
        <w:tabs>
          <w:tab w:val="num" w:pos="2700"/>
        </w:tabs>
        <w:ind w:left="2700" w:hanging="360"/>
      </w:pPr>
      <w:rPr>
        <w:rFonts w:ascii="OpenSymbol" w:hAnsi="OpenSymbol" w:cs="OpenSymbol" w:hint="default"/>
      </w:rPr>
    </w:lvl>
    <w:lvl w:ilvl="5">
      <w:start w:val="1"/>
      <w:numFmt w:val="bullet"/>
      <w:lvlText w:val="▪"/>
      <w:lvlJc w:val="left"/>
      <w:pPr>
        <w:tabs>
          <w:tab w:val="num" w:pos="3060"/>
        </w:tabs>
        <w:ind w:left="3060" w:hanging="360"/>
      </w:pPr>
      <w:rPr>
        <w:rFonts w:ascii="OpenSymbol" w:hAnsi="OpenSymbol" w:cs="OpenSymbol" w:hint="default"/>
      </w:rPr>
    </w:lvl>
    <w:lvl w:ilvl="6">
      <w:start w:val="1"/>
      <w:numFmt w:val="bullet"/>
      <w:lvlText w:val=""/>
      <w:lvlJc w:val="left"/>
      <w:pPr>
        <w:tabs>
          <w:tab w:val="num" w:pos="3420"/>
        </w:tabs>
        <w:ind w:left="3420" w:hanging="360"/>
      </w:pPr>
      <w:rPr>
        <w:rFonts w:ascii="Symbol" w:hAnsi="Symbol" w:cs="Symbol" w:hint="default"/>
      </w:rPr>
    </w:lvl>
    <w:lvl w:ilvl="7">
      <w:start w:val="1"/>
      <w:numFmt w:val="bullet"/>
      <w:lvlText w:val="◦"/>
      <w:lvlJc w:val="left"/>
      <w:pPr>
        <w:tabs>
          <w:tab w:val="num" w:pos="3780"/>
        </w:tabs>
        <w:ind w:left="3780" w:hanging="360"/>
      </w:pPr>
      <w:rPr>
        <w:rFonts w:ascii="OpenSymbol" w:hAnsi="OpenSymbol" w:cs="OpenSymbol" w:hint="default"/>
      </w:rPr>
    </w:lvl>
    <w:lvl w:ilvl="8">
      <w:start w:val="1"/>
      <w:numFmt w:val="bullet"/>
      <w:lvlText w:val="▪"/>
      <w:lvlJc w:val="left"/>
      <w:pPr>
        <w:tabs>
          <w:tab w:val="num" w:pos="4140"/>
        </w:tabs>
        <w:ind w:left="4140" w:hanging="360"/>
      </w:pPr>
      <w:rPr>
        <w:rFonts w:ascii="OpenSymbol" w:hAnsi="OpenSymbol" w:cs="OpenSymbol" w:hint="default"/>
      </w:rPr>
    </w:lvl>
  </w:abstractNum>
  <w:abstractNum w:abstractNumId="131" w15:restartNumberingAfterBreak="0">
    <w:nsid w:val="556723E7"/>
    <w:multiLevelType w:val="hybridMultilevel"/>
    <w:tmpl w:val="07942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56E85B72"/>
    <w:multiLevelType w:val="hybridMultilevel"/>
    <w:tmpl w:val="CFBE4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7D54094"/>
    <w:multiLevelType w:val="hybridMultilevel"/>
    <w:tmpl w:val="46EE7AD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4" w15:restartNumberingAfterBreak="0">
    <w:nsid w:val="58F756A5"/>
    <w:multiLevelType w:val="multilevel"/>
    <w:tmpl w:val="6C98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535D1B"/>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36" w15:restartNumberingAfterBreak="0">
    <w:nsid w:val="5B342AA4"/>
    <w:multiLevelType w:val="hybridMultilevel"/>
    <w:tmpl w:val="FC0E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C4F1ED5"/>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38" w15:restartNumberingAfterBreak="0">
    <w:nsid w:val="5CE87278"/>
    <w:multiLevelType w:val="hybridMultilevel"/>
    <w:tmpl w:val="5C9C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E0411A0"/>
    <w:multiLevelType w:val="hybridMultilevel"/>
    <w:tmpl w:val="CCC0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EFD5599"/>
    <w:multiLevelType w:val="hybridMultilevel"/>
    <w:tmpl w:val="3FEED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FA46165"/>
    <w:multiLevelType w:val="multilevel"/>
    <w:tmpl w:val="3026A0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2" w15:restartNumberingAfterBreak="0">
    <w:nsid w:val="616E0BFA"/>
    <w:multiLevelType w:val="hybridMultilevel"/>
    <w:tmpl w:val="6D501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1A0115D"/>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44" w15:restartNumberingAfterBreak="0">
    <w:nsid w:val="6252258F"/>
    <w:multiLevelType w:val="multilevel"/>
    <w:tmpl w:val="B77A6626"/>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45" w15:restartNumberingAfterBreak="0">
    <w:nsid w:val="630D3D22"/>
    <w:multiLevelType w:val="hybridMultilevel"/>
    <w:tmpl w:val="0E7883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6" w15:restartNumberingAfterBreak="0">
    <w:nsid w:val="63A1578D"/>
    <w:multiLevelType w:val="hybridMultilevel"/>
    <w:tmpl w:val="EF9A8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40C72BB"/>
    <w:multiLevelType w:val="hybridMultilevel"/>
    <w:tmpl w:val="9FE8F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44A2D6E"/>
    <w:multiLevelType w:val="hybridMultilevel"/>
    <w:tmpl w:val="FE34D86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9" w15:restartNumberingAfterBreak="0">
    <w:nsid w:val="6490256C"/>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50" w15:restartNumberingAfterBreak="0">
    <w:nsid w:val="652B6740"/>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51" w15:restartNumberingAfterBreak="0">
    <w:nsid w:val="66087C0B"/>
    <w:multiLevelType w:val="multilevel"/>
    <w:tmpl w:val="01D6D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2" w15:restartNumberingAfterBreak="0">
    <w:nsid w:val="66B50480"/>
    <w:multiLevelType w:val="hybridMultilevel"/>
    <w:tmpl w:val="BD80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6DD7381"/>
    <w:multiLevelType w:val="multilevel"/>
    <w:tmpl w:val="13DE8C0A"/>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54" w15:restartNumberingAfterBreak="0">
    <w:nsid w:val="67237563"/>
    <w:multiLevelType w:val="hybridMultilevel"/>
    <w:tmpl w:val="33D836B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5" w15:restartNumberingAfterBreak="0">
    <w:nsid w:val="673B7FB0"/>
    <w:multiLevelType w:val="multilevel"/>
    <w:tmpl w:val="B3FA1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5150D6"/>
    <w:multiLevelType w:val="hybridMultilevel"/>
    <w:tmpl w:val="A074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76145C0"/>
    <w:multiLevelType w:val="multilevel"/>
    <w:tmpl w:val="3DB6B9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8" w15:restartNumberingAfterBreak="0">
    <w:nsid w:val="69617A49"/>
    <w:multiLevelType w:val="hybridMultilevel"/>
    <w:tmpl w:val="1A6E6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6A2E3753"/>
    <w:multiLevelType w:val="hybridMultilevel"/>
    <w:tmpl w:val="62C82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A4E792B"/>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61" w15:restartNumberingAfterBreak="0">
    <w:nsid w:val="6B125E7C"/>
    <w:multiLevelType w:val="hybridMultilevel"/>
    <w:tmpl w:val="2F4E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BB122A7"/>
    <w:multiLevelType w:val="hybridMultilevel"/>
    <w:tmpl w:val="500C4E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3" w15:restartNumberingAfterBreak="0">
    <w:nsid w:val="6BCE7D97"/>
    <w:multiLevelType w:val="multilevel"/>
    <w:tmpl w:val="233AB030"/>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64" w15:restartNumberingAfterBreak="0">
    <w:nsid w:val="6C6240A9"/>
    <w:multiLevelType w:val="hybridMultilevel"/>
    <w:tmpl w:val="39B0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C8738BE"/>
    <w:multiLevelType w:val="hybridMultilevel"/>
    <w:tmpl w:val="3E8AC54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6" w15:restartNumberingAfterBreak="0">
    <w:nsid w:val="6E603121"/>
    <w:multiLevelType w:val="hybridMultilevel"/>
    <w:tmpl w:val="D7A69E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7" w15:restartNumberingAfterBreak="0">
    <w:nsid w:val="6E9806ED"/>
    <w:multiLevelType w:val="hybridMultilevel"/>
    <w:tmpl w:val="CE86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E9D4ACB"/>
    <w:multiLevelType w:val="hybridMultilevel"/>
    <w:tmpl w:val="31EC7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70" w15:restartNumberingAfterBreak="0">
    <w:nsid w:val="6FDD4524"/>
    <w:multiLevelType w:val="hybridMultilevel"/>
    <w:tmpl w:val="8F28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0203E40"/>
    <w:multiLevelType w:val="multilevel"/>
    <w:tmpl w:val="FC84168A"/>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72" w15:restartNumberingAfterBreak="0">
    <w:nsid w:val="7153477C"/>
    <w:multiLevelType w:val="multilevel"/>
    <w:tmpl w:val="E2DEE2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3" w15:restartNumberingAfterBreak="0">
    <w:nsid w:val="71EA7BEE"/>
    <w:multiLevelType w:val="hybridMultilevel"/>
    <w:tmpl w:val="7A187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210298D"/>
    <w:multiLevelType w:val="hybridMultilevel"/>
    <w:tmpl w:val="75D62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2125F24"/>
    <w:multiLevelType w:val="hybridMultilevel"/>
    <w:tmpl w:val="F050D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73236062"/>
    <w:multiLevelType w:val="hybridMultilevel"/>
    <w:tmpl w:val="C25AB1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7" w15:restartNumberingAfterBreak="0">
    <w:nsid w:val="733C16DB"/>
    <w:multiLevelType w:val="hybridMultilevel"/>
    <w:tmpl w:val="11BEF1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8" w15:restartNumberingAfterBreak="0">
    <w:nsid w:val="758845A6"/>
    <w:multiLevelType w:val="hybridMultilevel"/>
    <w:tmpl w:val="8056D5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9" w15:restartNumberingAfterBreak="0">
    <w:nsid w:val="76A03C98"/>
    <w:multiLevelType w:val="multilevel"/>
    <w:tmpl w:val="90BA9A6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80" w15:restartNumberingAfterBreak="0">
    <w:nsid w:val="77413FCF"/>
    <w:multiLevelType w:val="multilevel"/>
    <w:tmpl w:val="C8A877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1" w15:restartNumberingAfterBreak="0">
    <w:nsid w:val="774D0975"/>
    <w:multiLevelType w:val="multilevel"/>
    <w:tmpl w:val="01D6D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2" w15:restartNumberingAfterBreak="0">
    <w:nsid w:val="77C0647B"/>
    <w:multiLevelType w:val="hybridMultilevel"/>
    <w:tmpl w:val="FDF2C2D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3" w15:restartNumberingAfterBreak="0">
    <w:nsid w:val="78AA5A21"/>
    <w:multiLevelType w:val="multilevel"/>
    <w:tmpl w:val="C8A877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4" w15:restartNumberingAfterBreak="0">
    <w:nsid w:val="78C27C08"/>
    <w:multiLevelType w:val="hybridMultilevel"/>
    <w:tmpl w:val="CADCF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9796C78"/>
    <w:multiLevelType w:val="multilevel"/>
    <w:tmpl w:val="C8A877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6" w15:restartNumberingAfterBreak="0">
    <w:nsid w:val="7B0E2729"/>
    <w:multiLevelType w:val="hybridMultilevel"/>
    <w:tmpl w:val="FE06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B111362"/>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88" w15:restartNumberingAfterBreak="0">
    <w:nsid w:val="7B595809"/>
    <w:multiLevelType w:val="multilevel"/>
    <w:tmpl w:val="0B80842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89" w15:restartNumberingAfterBreak="0">
    <w:nsid w:val="7D7543E6"/>
    <w:multiLevelType w:val="multilevel"/>
    <w:tmpl w:val="D814394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90" w15:restartNumberingAfterBreak="0">
    <w:nsid w:val="7E3A4F74"/>
    <w:multiLevelType w:val="hybridMultilevel"/>
    <w:tmpl w:val="5DE6BDEA"/>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191" w15:restartNumberingAfterBreak="0">
    <w:nsid w:val="7E4040BA"/>
    <w:multiLevelType w:val="hybridMultilevel"/>
    <w:tmpl w:val="749C113E"/>
    <w:lvl w:ilvl="0" w:tplc="20000001">
      <w:start w:val="1"/>
      <w:numFmt w:val="bullet"/>
      <w:lvlText w:val=""/>
      <w:lvlJc w:val="left"/>
      <w:pPr>
        <w:ind w:left="774" w:hanging="360"/>
      </w:pPr>
      <w:rPr>
        <w:rFonts w:ascii="Symbol" w:hAnsi="Symbol" w:hint="default"/>
      </w:rPr>
    </w:lvl>
    <w:lvl w:ilvl="1" w:tplc="20000003">
      <w:start w:val="1"/>
      <w:numFmt w:val="bullet"/>
      <w:lvlText w:val="o"/>
      <w:lvlJc w:val="left"/>
      <w:pPr>
        <w:ind w:left="1494" w:hanging="360"/>
      </w:pPr>
      <w:rPr>
        <w:rFonts w:ascii="Courier New" w:hAnsi="Courier New" w:cs="Courier New" w:hint="default"/>
      </w:rPr>
    </w:lvl>
    <w:lvl w:ilvl="2" w:tplc="20000005" w:tentative="1">
      <w:start w:val="1"/>
      <w:numFmt w:val="bullet"/>
      <w:lvlText w:val=""/>
      <w:lvlJc w:val="left"/>
      <w:pPr>
        <w:ind w:left="2214" w:hanging="360"/>
      </w:pPr>
      <w:rPr>
        <w:rFonts w:ascii="Wingdings" w:hAnsi="Wingdings" w:hint="default"/>
      </w:rPr>
    </w:lvl>
    <w:lvl w:ilvl="3" w:tplc="20000001" w:tentative="1">
      <w:start w:val="1"/>
      <w:numFmt w:val="bullet"/>
      <w:lvlText w:val=""/>
      <w:lvlJc w:val="left"/>
      <w:pPr>
        <w:ind w:left="2934" w:hanging="360"/>
      </w:pPr>
      <w:rPr>
        <w:rFonts w:ascii="Symbol" w:hAnsi="Symbol" w:hint="default"/>
      </w:rPr>
    </w:lvl>
    <w:lvl w:ilvl="4" w:tplc="20000003" w:tentative="1">
      <w:start w:val="1"/>
      <w:numFmt w:val="bullet"/>
      <w:lvlText w:val="o"/>
      <w:lvlJc w:val="left"/>
      <w:pPr>
        <w:ind w:left="3654" w:hanging="360"/>
      </w:pPr>
      <w:rPr>
        <w:rFonts w:ascii="Courier New" w:hAnsi="Courier New" w:cs="Courier New" w:hint="default"/>
      </w:rPr>
    </w:lvl>
    <w:lvl w:ilvl="5" w:tplc="20000005" w:tentative="1">
      <w:start w:val="1"/>
      <w:numFmt w:val="bullet"/>
      <w:lvlText w:val=""/>
      <w:lvlJc w:val="left"/>
      <w:pPr>
        <w:ind w:left="4374" w:hanging="360"/>
      </w:pPr>
      <w:rPr>
        <w:rFonts w:ascii="Wingdings" w:hAnsi="Wingdings" w:hint="default"/>
      </w:rPr>
    </w:lvl>
    <w:lvl w:ilvl="6" w:tplc="20000001" w:tentative="1">
      <w:start w:val="1"/>
      <w:numFmt w:val="bullet"/>
      <w:lvlText w:val=""/>
      <w:lvlJc w:val="left"/>
      <w:pPr>
        <w:ind w:left="5094" w:hanging="360"/>
      </w:pPr>
      <w:rPr>
        <w:rFonts w:ascii="Symbol" w:hAnsi="Symbol" w:hint="default"/>
      </w:rPr>
    </w:lvl>
    <w:lvl w:ilvl="7" w:tplc="20000003" w:tentative="1">
      <w:start w:val="1"/>
      <w:numFmt w:val="bullet"/>
      <w:lvlText w:val="o"/>
      <w:lvlJc w:val="left"/>
      <w:pPr>
        <w:ind w:left="5814" w:hanging="360"/>
      </w:pPr>
      <w:rPr>
        <w:rFonts w:ascii="Courier New" w:hAnsi="Courier New" w:cs="Courier New" w:hint="default"/>
      </w:rPr>
    </w:lvl>
    <w:lvl w:ilvl="8" w:tplc="20000005" w:tentative="1">
      <w:start w:val="1"/>
      <w:numFmt w:val="bullet"/>
      <w:lvlText w:val=""/>
      <w:lvlJc w:val="left"/>
      <w:pPr>
        <w:ind w:left="6534" w:hanging="360"/>
      </w:pPr>
      <w:rPr>
        <w:rFonts w:ascii="Wingdings" w:hAnsi="Wingdings" w:hint="default"/>
      </w:rPr>
    </w:lvl>
  </w:abstractNum>
  <w:abstractNum w:abstractNumId="192" w15:restartNumberingAfterBreak="0">
    <w:nsid w:val="7F7A4099"/>
    <w:multiLevelType w:val="hybridMultilevel"/>
    <w:tmpl w:val="4C68C450"/>
    <w:lvl w:ilvl="0" w:tplc="D2743E34">
      <w:numFmt w:val="bullet"/>
      <w:lvlText w:val="•"/>
      <w:lvlJc w:val="left"/>
      <w:pPr>
        <w:ind w:left="786" w:hanging="360"/>
      </w:pPr>
      <w:rPr>
        <w:rFonts w:ascii="Times New Roman" w:eastAsia="Times New Roman" w:hAnsi="Times New Roman" w:cs="Times New Roman" w:hint="default"/>
        <w:b w:val="0"/>
        <w:bCs w:val="0"/>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num w:numId="1">
    <w:abstractNumId w:val="169"/>
  </w:num>
  <w:num w:numId="2">
    <w:abstractNumId w:val="31"/>
  </w:num>
  <w:num w:numId="3">
    <w:abstractNumId w:val="1"/>
  </w:num>
  <w:num w:numId="4">
    <w:abstractNumId w:val="48"/>
  </w:num>
  <w:num w:numId="5">
    <w:abstractNumId w:val="104"/>
  </w:num>
  <w:num w:numId="6">
    <w:abstractNumId w:val="33"/>
  </w:num>
  <w:num w:numId="7">
    <w:abstractNumId w:val="134"/>
  </w:num>
  <w:num w:numId="8">
    <w:abstractNumId w:val="80"/>
  </w:num>
  <w:num w:numId="9">
    <w:abstractNumId w:val="177"/>
  </w:num>
  <w:num w:numId="10">
    <w:abstractNumId w:val="100"/>
  </w:num>
  <w:num w:numId="11">
    <w:abstractNumId w:val="125"/>
  </w:num>
  <w:num w:numId="12">
    <w:abstractNumId w:val="12"/>
  </w:num>
  <w:num w:numId="13">
    <w:abstractNumId w:val="41"/>
  </w:num>
  <w:num w:numId="14">
    <w:abstractNumId w:val="178"/>
  </w:num>
  <w:num w:numId="15">
    <w:abstractNumId w:val="124"/>
  </w:num>
  <w:num w:numId="16">
    <w:abstractNumId w:val="176"/>
  </w:num>
  <w:num w:numId="17">
    <w:abstractNumId w:val="131"/>
  </w:num>
  <w:num w:numId="18">
    <w:abstractNumId w:val="158"/>
  </w:num>
  <w:num w:numId="19">
    <w:abstractNumId w:val="70"/>
  </w:num>
  <w:num w:numId="20">
    <w:abstractNumId w:val="117"/>
  </w:num>
  <w:num w:numId="21">
    <w:abstractNumId w:val="39"/>
  </w:num>
  <w:num w:numId="22">
    <w:abstractNumId w:val="80"/>
  </w:num>
  <w:num w:numId="23">
    <w:abstractNumId w:val="18"/>
  </w:num>
  <w:num w:numId="24">
    <w:abstractNumId w:val="0"/>
  </w:num>
  <w:num w:numId="25">
    <w:abstractNumId w:val="44"/>
  </w:num>
  <w:num w:numId="26">
    <w:abstractNumId w:val="190"/>
  </w:num>
  <w:num w:numId="27">
    <w:abstractNumId w:val="113"/>
  </w:num>
  <w:num w:numId="28">
    <w:abstractNumId w:val="119"/>
  </w:num>
  <w:num w:numId="29">
    <w:abstractNumId w:val="40"/>
  </w:num>
  <w:num w:numId="30">
    <w:abstractNumId w:val="155"/>
  </w:num>
  <w:num w:numId="31">
    <w:abstractNumId w:val="14"/>
  </w:num>
  <w:num w:numId="32">
    <w:abstractNumId w:val="10"/>
  </w:num>
  <w:num w:numId="33">
    <w:abstractNumId w:val="107"/>
  </w:num>
  <w:num w:numId="34">
    <w:abstractNumId w:val="192"/>
  </w:num>
  <w:num w:numId="35">
    <w:abstractNumId w:val="46"/>
  </w:num>
  <w:num w:numId="36">
    <w:abstractNumId w:val="98"/>
  </w:num>
  <w:num w:numId="3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7"/>
  </w:num>
  <w:num w:numId="39">
    <w:abstractNumId w:val="118"/>
  </w:num>
  <w:num w:numId="40">
    <w:abstractNumId w:val="106"/>
  </w:num>
  <w:num w:numId="41">
    <w:abstractNumId w:val="20"/>
  </w:num>
  <w:num w:numId="42">
    <w:abstractNumId w:val="179"/>
  </w:num>
  <w:num w:numId="43">
    <w:abstractNumId w:val="54"/>
  </w:num>
  <w:num w:numId="44">
    <w:abstractNumId w:val="188"/>
  </w:num>
  <w:num w:numId="45">
    <w:abstractNumId w:val="28"/>
  </w:num>
  <w:num w:numId="46">
    <w:abstractNumId w:val="37"/>
  </w:num>
  <w:num w:numId="47">
    <w:abstractNumId w:val="112"/>
  </w:num>
  <w:num w:numId="48">
    <w:abstractNumId w:val="64"/>
  </w:num>
  <w:num w:numId="49">
    <w:abstractNumId w:val="62"/>
  </w:num>
  <w:num w:numId="50">
    <w:abstractNumId w:val="56"/>
  </w:num>
  <w:num w:numId="51">
    <w:abstractNumId w:val="90"/>
  </w:num>
  <w:num w:numId="52">
    <w:abstractNumId w:val="122"/>
  </w:num>
  <w:num w:numId="53">
    <w:abstractNumId w:val="141"/>
  </w:num>
  <w:num w:numId="54">
    <w:abstractNumId w:val="94"/>
  </w:num>
  <w:num w:numId="55">
    <w:abstractNumId w:val="84"/>
  </w:num>
  <w:num w:numId="56">
    <w:abstractNumId w:val="128"/>
  </w:num>
  <w:num w:numId="57">
    <w:abstractNumId w:val="157"/>
  </w:num>
  <w:num w:numId="58">
    <w:abstractNumId w:val="26"/>
  </w:num>
  <w:num w:numId="59">
    <w:abstractNumId w:val="97"/>
  </w:num>
  <w:num w:numId="60">
    <w:abstractNumId w:val="88"/>
  </w:num>
  <w:num w:numId="61">
    <w:abstractNumId w:val="80"/>
  </w:num>
  <w:num w:numId="62">
    <w:abstractNumId w:val="6"/>
  </w:num>
  <w:num w:numId="63">
    <w:abstractNumId w:val="11"/>
  </w:num>
  <w:num w:numId="64">
    <w:abstractNumId w:val="162"/>
  </w:num>
  <w:num w:numId="65">
    <w:abstractNumId w:val="108"/>
  </w:num>
  <w:num w:numId="66">
    <w:abstractNumId w:val="191"/>
  </w:num>
  <w:num w:numId="67">
    <w:abstractNumId w:val="133"/>
  </w:num>
  <w:num w:numId="68">
    <w:abstractNumId w:val="86"/>
  </w:num>
  <w:num w:numId="69">
    <w:abstractNumId w:val="65"/>
  </w:num>
  <w:num w:numId="70">
    <w:abstractNumId w:val="116"/>
  </w:num>
  <w:num w:numId="71">
    <w:abstractNumId w:val="148"/>
  </w:num>
  <w:num w:numId="72">
    <w:abstractNumId w:val="30"/>
  </w:num>
  <w:num w:numId="73">
    <w:abstractNumId w:val="129"/>
  </w:num>
  <w:num w:numId="74">
    <w:abstractNumId w:val="165"/>
  </w:num>
  <w:num w:numId="75">
    <w:abstractNumId w:val="166"/>
  </w:num>
  <w:num w:numId="76">
    <w:abstractNumId w:val="45"/>
  </w:num>
  <w:num w:numId="77">
    <w:abstractNumId w:val="154"/>
  </w:num>
  <w:num w:numId="78">
    <w:abstractNumId w:val="7"/>
  </w:num>
  <w:num w:numId="79">
    <w:abstractNumId w:val="24"/>
  </w:num>
  <w:num w:numId="80">
    <w:abstractNumId w:val="182"/>
  </w:num>
  <w:num w:numId="81">
    <w:abstractNumId w:val="102"/>
  </w:num>
  <w:num w:numId="82">
    <w:abstractNumId w:val="145"/>
  </w:num>
  <w:num w:numId="83">
    <w:abstractNumId w:val="115"/>
  </w:num>
  <w:num w:numId="84">
    <w:abstractNumId w:val="120"/>
  </w:num>
  <w:num w:numId="85">
    <w:abstractNumId w:val="105"/>
  </w:num>
  <w:num w:numId="86">
    <w:abstractNumId w:val="53"/>
  </w:num>
  <w:num w:numId="87">
    <w:abstractNumId w:val="146"/>
  </w:num>
  <w:num w:numId="88">
    <w:abstractNumId w:val="38"/>
  </w:num>
  <w:num w:numId="89">
    <w:abstractNumId w:val="138"/>
  </w:num>
  <w:num w:numId="90">
    <w:abstractNumId w:val="147"/>
  </w:num>
  <w:num w:numId="91">
    <w:abstractNumId w:val="156"/>
  </w:num>
  <w:num w:numId="92">
    <w:abstractNumId w:val="74"/>
  </w:num>
  <w:num w:numId="93">
    <w:abstractNumId w:val="42"/>
  </w:num>
  <w:num w:numId="94">
    <w:abstractNumId w:val="110"/>
  </w:num>
  <w:num w:numId="95">
    <w:abstractNumId w:val="184"/>
  </w:num>
  <w:num w:numId="96">
    <w:abstractNumId w:val="19"/>
  </w:num>
  <w:num w:numId="97">
    <w:abstractNumId w:val="55"/>
  </w:num>
  <w:num w:numId="98">
    <w:abstractNumId w:val="81"/>
  </w:num>
  <w:num w:numId="99">
    <w:abstractNumId w:val="15"/>
  </w:num>
  <w:num w:numId="100">
    <w:abstractNumId w:val="121"/>
  </w:num>
  <w:num w:numId="101">
    <w:abstractNumId w:val="181"/>
  </w:num>
  <w:num w:numId="102">
    <w:abstractNumId w:val="151"/>
  </w:num>
  <w:num w:numId="103">
    <w:abstractNumId w:val="180"/>
  </w:num>
  <w:num w:numId="104">
    <w:abstractNumId w:val="76"/>
  </w:num>
  <w:num w:numId="105">
    <w:abstractNumId w:val="183"/>
  </w:num>
  <w:num w:numId="106">
    <w:abstractNumId w:val="185"/>
  </w:num>
  <w:num w:numId="107">
    <w:abstractNumId w:val="21"/>
  </w:num>
  <w:num w:numId="108">
    <w:abstractNumId w:val="66"/>
  </w:num>
  <w:num w:numId="109">
    <w:abstractNumId w:val="95"/>
  </w:num>
  <w:num w:numId="110">
    <w:abstractNumId w:val="57"/>
  </w:num>
  <w:num w:numId="111">
    <w:abstractNumId w:val="172"/>
  </w:num>
  <w:num w:numId="112">
    <w:abstractNumId w:val="9"/>
  </w:num>
  <w:num w:numId="113">
    <w:abstractNumId w:val="52"/>
  </w:num>
  <w:num w:numId="114">
    <w:abstractNumId w:val="13"/>
  </w:num>
  <w:num w:numId="115">
    <w:abstractNumId w:val="123"/>
  </w:num>
  <w:num w:numId="116">
    <w:abstractNumId w:val="78"/>
  </w:num>
  <w:num w:numId="117">
    <w:abstractNumId w:val="5"/>
  </w:num>
  <w:num w:numId="118">
    <w:abstractNumId w:val="61"/>
  </w:num>
  <w:num w:numId="119">
    <w:abstractNumId w:val="43"/>
  </w:num>
  <w:num w:numId="120">
    <w:abstractNumId w:val="130"/>
  </w:num>
  <w:num w:numId="121">
    <w:abstractNumId w:val="144"/>
  </w:num>
  <w:num w:numId="122">
    <w:abstractNumId w:val="34"/>
  </w:num>
  <w:num w:numId="123">
    <w:abstractNumId w:val="163"/>
  </w:num>
  <w:num w:numId="124">
    <w:abstractNumId w:val="85"/>
  </w:num>
  <w:num w:numId="125">
    <w:abstractNumId w:val="171"/>
  </w:num>
  <w:num w:numId="126">
    <w:abstractNumId w:val="153"/>
  </w:num>
  <w:num w:numId="127">
    <w:abstractNumId w:val="137"/>
  </w:num>
  <w:num w:numId="128">
    <w:abstractNumId w:val="91"/>
  </w:num>
  <w:num w:numId="129">
    <w:abstractNumId w:val="160"/>
  </w:num>
  <w:num w:numId="130">
    <w:abstractNumId w:val="149"/>
  </w:num>
  <w:num w:numId="131">
    <w:abstractNumId w:val="50"/>
  </w:num>
  <w:num w:numId="132">
    <w:abstractNumId w:val="60"/>
  </w:num>
  <w:num w:numId="133">
    <w:abstractNumId w:val="29"/>
  </w:num>
  <w:num w:numId="134">
    <w:abstractNumId w:val="135"/>
  </w:num>
  <w:num w:numId="135">
    <w:abstractNumId w:val="82"/>
  </w:num>
  <w:num w:numId="136">
    <w:abstractNumId w:val="96"/>
  </w:num>
  <w:num w:numId="137">
    <w:abstractNumId w:val="150"/>
  </w:num>
  <w:num w:numId="138">
    <w:abstractNumId w:val="75"/>
  </w:num>
  <w:num w:numId="139">
    <w:abstractNumId w:val="63"/>
  </w:num>
  <w:num w:numId="140">
    <w:abstractNumId w:val="187"/>
  </w:num>
  <w:num w:numId="141">
    <w:abstractNumId w:val="189"/>
  </w:num>
  <w:num w:numId="142">
    <w:abstractNumId w:val="143"/>
  </w:num>
  <w:num w:numId="143">
    <w:abstractNumId w:val="23"/>
  </w:num>
  <w:num w:numId="144">
    <w:abstractNumId w:val="35"/>
  </w:num>
  <w:num w:numId="145">
    <w:abstractNumId w:val="164"/>
  </w:num>
  <w:num w:numId="146">
    <w:abstractNumId w:val="152"/>
  </w:num>
  <w:num w:numId="147">
    <w:abstractNumId w:val="167"/>
  </w:num>
  <w:num w:numId="148">
    <w:abstractNumId w:val="68"/>
  </w:num>
  <w:num w:numId="149">
    <w:abstractNumId w:val="111"/>
  </w:num>
  <w:num w:numId="150">
    <w:abstractNumId w:val="22"/>
  </w:num>
  <w:num w:numId="151">
    <w:abstractNumId w:val="159"/>
  </w:num>
  <w:num w:numId="152">
    <w:abstractNumId w:val="186"/>
  </w:num>
  <w:num w:numId="153">
    <w:abstractNumId w:val="47"/>
  </w:num>
  <w:num w:numId="154">
    <w:abstractNumId w:val="83"/>
  </w:num>
  <w:num w:numId="155">
    <w:abstractNumId w:val="49"/>
  </w:num>
  <w:num w:numId="156">
    <w:abstractNumId w:val="77"/>
  </w:num>
  <w:num w:numId="157">
    <w:abstractNumId w:val="73"/>
  </w:num>
  <w:num w:numId="158">
    <w:abstractNumId w:val="136"/>
  </w:num>
  <w:num w:numId="159">
    <w:abstractNumId w:val="25"/>
  </w:num>
  <w:num w:numId="160">
    <w:abstractNumId w:val="92"/>
  </w:num>
  <w:num w:numId="161">
    <w:abstractNumId w:val="114"/>
  </w:num>
  <w:num w:numId="162">
    <w:abstractNumId w:val="93"/>
  </w:num>
  <w:num w:numId="163">
    <w:abstractNumId w:val="71"/>
  </w:num>
  <w:num w:numId="164">
    <w:abstractNumId w:val="99"/>
  </w:num>
  <w:num w:numId="165">
    <w:abstractNumId w:val="139"/>
  </w:num>
  <w:num w:numId="166">
    <w:abstractNumId w:val="59"/>
  </w:num>
  <w:num w:numId="167">
    <w:abstractNumId w:val="69"/>
  </w:num>
  <w:num w:numId="168">
    <w:abstractNumId w:val="175"/>
  </w:num>
  <w:num w:numId="169">
    <w:abstractNumId w:val="89"/>
  </w:num>
  <w:num w:numId="170">
    <w:abstractNumId w:val="168"/>
  </w:num>
  <w:num w:numId="171">
    <w:abstractNumId w:val="103"/>
  </w:num>
  <w:num w:numId="172">
    <w:abstractNumId w:val="170"/>
  </w:num>
  <w:num w:numId="173">
    <w:abstractNumId w:val="16"/>
  </w:num>
  <w:num w:numId="174">
    <w:abstractNumId w:val="17"/>
  </w:num>
  <w:num w:numId="175">
    <w:abstractNumId w:val="72"/>
  </w:num>
  <w:num w:numId="176">
    <w:abstractNumId w:val="126"/>
  </w:num>
  <w:num w:numId="177">
    <w:abstractNumId w:val="32"/>
  </w:num>
  <w:num w:numId="178">
    <w:abstractNumId w:val="142"/>
  </w:num>
  <w:num w:numId="179">
    <w:abstractNumId w:val="132"/>
  </w:num>
  <w:num w:numId="180">
    <w:abstractNumId w:val="101"/>
  </w:num>
  <w:num w:numId="181">
    <w:abstractNumId w:val="87"/>
  </w:num>
  <w:num w:numId="182">
    <w:abstractNumId w:val="109"/>
  </w:num>
  <w:num w:numId="183">
    <w:abstractNumId w:val="161"/>
  </w:num>
  <w:num w:numId="184">
    <w:abstractNumId w:val="27"/>
  </w:num>
  <w:num w:numId="185">
    <w:abstractNumId w:val="8"/>
  </w:num>
  <w:num w:numId="186">
    <w:abstractNumId w:val="173"/>
  </w:num>
  <w:num w:numId="187">
    <w:abstractNumId w:val="51"/>
  </w:num>
  <w:num w:numId="188">
    <w:abstractNumId w:val="36"/>
  </w:num>
  <w:num w:numId="189">
    <w:abstractNumId w:val="79"/>
  </w:num>
  <w:num w:numId="190">
    <w:abstractNumId w:val="174"/>
  </w:num>
  <w:num w:numId="191">
    <w:abstractNumId w:val="58"/>
  </w:num>
  <w:num w:numId="192">
    <w:abstractNumId w:val="140"/>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activeWritingStyle w:appName="MSWord" w:lang="en-GB"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D6"/>
    <w:rsid w:val="0000458E"/>
    <w:rsid w:val="00006D74"/>
    <w:rsid w:val="00014211"/>
    <w:rsid w:val="00030105"/>
    <w:rsid w:val="00031C01"/>
    <w:rsid w:val="000427DE"/>
    <w:rsid w:val="00047D26"/>
    <w:rsid w:val="00051084"/>
    <w:rsid w:val="000527CA"/>
    <w:rsid w:val="00062B10"/>
    <w:rsid w:val="000640BD"/>
    <w:rsid w:val="0007119A"/>
    <w:rsid w:val="000742A4"/>
    <w:rsid w:val="000743B6"/>
    <w:rsid w:val="000809C0"/>
    <w:rsid w:val="0008793F"/>
    <w:rsid w:val="00087CB2"/>
    <w:rsid w:val="00090B32"/>
    <w:rsid w:val="000A15A0"/>
    <w:rsid w:val="000A51A1"/>
    <w:rsid w:val="000C3C97"/>
    <w:rsid w:val="000C6371"/>
    <w:rsid w:val="000E1604"/>
    <w:rsid w:val="000E228A"/>
    <w:rsid w:val="000F46FF"/>
    <w:rsid w:val="001045B7"/>
    <w:rsid w:val="00104796"/>
    <w:rsid w:val="00111824"/>
    <w:rsid w:val="001202F6"/>
    <w:rsid w:val="00126FA6"/>
    <w:rsid w:val="00127BAF"/>
    <w:rsid w:val="00132A97"/>
    <w:rsid w:val="00134FAD"/>
    <w:rsid w:val="00135EA9"/>
    <w:rsid w:val="0014155B"/>
    <w:rsid w:val="00143CA1"/>
    <w:rsid w:val="001446B1"/>
    <w:rsid w:val="001454F3"/>
    <w:rsid w:val="00145B91"/>
    <w:rsid w:val="001525E1"/>
    <w:rsid w:val="00153893"/>
    <w:rsid w:val="00155EFE"/>
    <w:rsid w:val="001561F5"/>
    <w:rsid w:val="001562A0"/>
    <w:rsid w:val="00166296"/>
    <w:rsid w:val="0016663C"/>
    <w:rsid w:val="00167C60"/>
    <w:rsid w:val="00171616"/>
    <w:rsid w:val="00192CC9"/>
    <w:rsid w:val="00195C5B"/>
    <w:rsid w:val="001A48BE"/>
    <w:rsid w:val="001A6CFA"/>
    <w:rsid w:val="001B357E"/>
    <w:rsid w:val="001B4E5F"/>
    <w:rsid w:val="001B61B8"/>
    <w:rsid w:val="001C3B1C"/>
    <w:rsid w:val="001C6E52"/>
    <w:rsid w:val="001D0DBD"/>
    <w:rsid w:val="001D46FB"/>
    <w:rsid w:val="00204391"/>
    <w:rsid w:val="00221B51"/>
    <w:rsid w:val="002245E1"/>
    <w:rsid w:val="0022683D"/>
    <w:rsid w:val="002304DA"/>
    <w:rsid w:val="002310DE"/>
    <w:rsid w:val="002319AA"/>
    <w:rsid w:val="00242286"/>
    <w:rsid w:val="002469E7"/>
    <w:rsid w:val="00247D0C"/>
    <w:rsid w:val="0027481F"/>
    <w:rsid w:val="00276378"/>
    <w:rsid w:val="002778F3"/>
    <w:rsid w:val="00280283"/>
    <w:rsid w:val="00291FD9"/>
    <w:rsid w:val="002959D2"/>
    <w:rsid w:val="002B6117"/>
    <w:rsid w:val="002D1DB7"/>
    <w:rsid w:val="002D5222"/>
    <w:rsid w:val="002E5313"/>
    <w:rsid w:val="002E580E"/>
    <w:rsid w:val="002E5A5F"/>
    <w:rsid w:val="002E734F"/>
    <w:rsid w:val="002F6854"/>
    <w:rsid w:val="003013E7"/>
    <w:rsid w:val="00320ACE"/>
    <w:rsid w:val="00321F43"/>
    <w:rsid w:val="003316FE"/>
    <w:rsid w:val="00334216"/>
    <w:rsid w:val="0033682F"/>
    <w:rsid w:val="00355019"/>
    <w:rsid w:val="00360344"/>
    <w:rsid w:val="0037578A"/>
    <w:rsid w:val="00392F30"/>
    <w:rsid w:val="00396641"/>
    <w:rsid w:val="003A4739"/>
    <w:rsid w:val="003B44E6"/>
    <w:rsid w:val="003C1B88"/>
    <w:rsid w:val="003C275A"/>
    <w:rsid w:val="003D0B46"/>
    <w:rsid w:val="003E0D23"/>
    <w:rsid w:val="003E4AA3"/>
    <w:rsid w:val="003E585E"/>
    <w:rsid w:val="003E663C"/>
    <w:rsid w:val="003E7CCD"/>
    <w:rsid w:val="003F1D22"/>
    <w:rsid w:val="00405450"/>
    <w:rsid w:val="00405ABD"/>
    <w:rsid w:val="00410305"/>
    <w:rsid w:val="00414B0D"/>
    <w:rsid w:val="004219DA"/>
    <w:rsid w:val="00423685"/>
    <w:rsid w:val="0043003F"/>
    <w:rsid w:val="004300CF"/>
    <w:rsid w:val="00432872"/>
    <w:rsid w:val="00434500"/>
    <w:rsid w:val="004356EC"/>
    <w:rsid w:val="00450170"/>
    <w:rsid w:val="004515C6"/>
    <w:rsid w:val="00471821"/>
    <w:rsid w:val="00485573"/>
    <w:rsid w:val="00487866"/>
    <w:rsid w:val="00487A30"/>
    <w:rsid w:val="00496D2E"/>
    <w:rsid w:val="004B0700"/>
    <w:rsid w:val="004C2755"/>
    <w:rsid w:val="004C52EB"/>
    <w:rsid w:val="004C7FCE"/>
    <w:rsid w:val="004D15EB"/>
    <w:rsid w:val="004D1E5D"/>
    <w:rsid w:val="004D3653"/>
    <w:rsid w:val="004D46F8"/>
    <w:rsid w:val="004D4A51"/>
    <w:rsid w:val="004D72D6"/>
    <w:rsid w:val="004E1437"/>
    <w:rsid w:val="004E2DFA"/>
    <w:rsid w:val="004F15AC"/>
    <w:rsid w:val="004F2EA3"/>
    <w:rsid w:val="00505383"/>
    <w:rsid w:val="00515DD7"/>
    <w:rsid w:val="00527CBA"/>
    <w:rsid w:val="00543969"/>
    <w:rsid w:val="00546277"/>
    <w:rsid w:val="005629BA"/>
    <w:rsid w:val="005743CC"/>
    <w:rsid w:val="00574EA5"/>
    <w:rsid w:val="00576017"/>
    <w:rsid w:val="0057701F"/>
    <w:rsid w:val="00593E60"/>
    <w:rsid w:val="00595347"/>
    <w:rsid w:val="005C12BD"/>
    <w:rsid w:val="005C15E7"/>
    <w:rsid w:val="005D4549"/>
    <w:rsid w:val="005E72BD"/>
    <w:rsid w:val="005E7450"/>
    <w:rsid w:val="005E7E6A"/>
    <w:rsid w:val="005F10CC"/>
    <w:rsid w:val="005F154F"/>
    <w:rsid w:val="005F45BF"/>
    <w:rsid w:val="005F48CD"/>
    <w:rsid w:val="005F7269"/>
    <w:rsid w:val="006070A2"/>
    <w:rsid w:val="00621D70"/>
    <w:rsid w:val="00633C35"/>
    <w:rsid w:val="0064578B"/>
    <w:rsid w:val="00645C9E"/>
    <w:rsid w:val="00646005"/>
    <w:rsid w:val="00647C0F"/>
    <w:rsid w:val="00652717"/>
    <w:rsid w:val="00671766"/>
    <w:rsid w:val="0067223E"/>
    <w:rsid w:val="0067666A"/>
    <w:rsid w:val="0067734E"/>
    <w:rsid w:val="006A4936"/>
    <w:rsid w:val="006A7B52"/>
    <w:rsid w:val="006B1F99"/>
    <w:rsid w:val="006C0249"/>
    <w:rsid w:val="006D2DA7"/>
    <w:rsid w:val="006E1EDC"/>
    <w:rsid w:val="006F3673"/>
    <w:rsid w:val="006F645D"/>
    <w:rsid w:val="006F6E41"/>
    <w:rsid w:val="007007C0"/>
    <w:rsid w:val="00702710"/>
    <w:rsid w:val="0071029B"/>
    <w:rsid w:val="00711732"/>
    <w:rsid w:val="00712F00"/>
    <w:rsid w:val="00716224"/>
    <w:rsid w:val="00721774"/>
    <w:rsid w:val="00725424"/>
    <w:rsid w:val="0072650B"/>
    <w:rsid w:val="00732296"/>
    <w:rsid w:val="00742409"/>
    <w:rsid w:val="00742C7A"/>
    <w:rsid w:val="007434A6"/>
    <w:rsid w:val="007438A8"/>
    <w:rsid w:val="00743E32"/>
    <w:rsid w:val="007446F8"/>
    <w:rsid w:val="0074558A"/>
    <w:rsid w:val="00751308"/>
    <w:rsid w:val="00753CF5"/>
    <w:rsid w:val="007564C0"/>
    <w:rsid w:val="00756EA5"/>
    <w:rsid w:val="00761D04"/>
    <w:rsid w:val="007678BC"/>
    <w:rsid w:val="00793027"/>
    <w:rsid w:val="007A261E"/>
    <w:rsid w:val="007D4F47"/>
    <w:rsid w:val="007D594D"/>
    <w:rsid w:val="007E0A19"/>
    <w:rsid w:val="007E44DB"/>
    <w:rsid w:val="007F1C86"/>
    <w:rsid w:val="007F455F"/>
    <w:rsid w:val="0081017F"/>
    <w:rsid w:val="00812470"/>
    <w:rsid w:val="008131FD"/>
    <w:rsid w:val="00820337"/>
    <w:rsid w:val="008305F8"/>
    <w:rsid w:val="0083131A"/>
    <w:rsid w:val="00837B97"/>
    <w:rsid w:val="008431E6"/>
    <w:rsid w:val="008451DA"/>
    <w:rsid w:val="008532BB"/>
    <w:rsid w:val="008559C5"/>
    <w:rsid w:val="00861801"/>
    <w:rsid w:val="00865676"/>
    <w:rsid w:val="00865716"/>
    <w:rsid w:val="00865845"/>
    <w:rsid w:val="008729C3"/>
    <w:rsid w:val="008956FA"/>
    <w:rsid w:val="00895987"/>
    <w:rsid w:val="008A25FD"/>
    <w:rsid w:val="008A2E2A"/>
    <w:rsid w:val="008A7607"/>
    <w:rsid w:val="008B7CF8"/>
    <w:rsid w:val="008C183B"/>
    <w:rsid w:val="008C34E9"/>
    <w:rsid w:val="008C70A3"/>
    <w:rsid w:val="008C7712"/>
    <w:rsid w:val="008D0A3F"/>
    <w:rsid w:val="008D3B17"/>
    <w:rsid w:val="008E0ED0"/>
    <w:rsid w:val="008E5F29"/>
    <w:rsid w:val="008E796D"/>
    <w:rsid w:val="008F0DB6"/>
    <w:rsid w:val="008F3FD4"/>
    <w:rsid w:val="00901BE1"/>
    <w:rsid w:val="00916636"/>
    <w:rsid w:val="009178F4"/>
    <w:rsid w:val="00930B46"/>
    <w:rsid w:val="00936EC8"/>
    <w:rsid w:val="00945991"/>
    <w:rsid w:val="00946899"/>
    <w:rsid w:val="009538B7"/>
    <w:rsid w:val="009561F0"/>
    <w:rsid w:val="00956F4B"/>
    <w:rsid w:val="00961DF5"/>
    <w:rsid w:val="00966E7B"/>
    <w:rsid w:val="00971595"/>
    <w:rsid w:val="0097331D"/>
    <w:rsid w:val="009865F6"/>
    <w:rsid w:val="0099125F"/>
    <w:rsid w:val="00991FEE"/>
    <w:rsid w:val="009A1CDC"/>
    <w:rsid w:val="009B2371"/>
    <w:rsid w:val="009B2D71"/>
    <w:rsid w:val="009B63E9"/>
    <w:rsid w:val="009C0151"/>
    <w:rsid w:val="009D45CB"/>
    <w:rsid w:val="009D7F0B"/>
    <w:rsid w:val="009E3111"/>
    <w:rsid w:val="009F3623"/>
    <w:rsid w:val="00A2034E"/>
    <w:rsid w:val="00A25D32"/>
    <w:rsid w:val="00A41876"/>
    <w:rsid w:val="00A42FF8"/>
    <w:rsid w:val="00A43911"/>
    <w:rsid w:val="00A46076"/>
    <w:rsid w:val="00A50B09"/>
    <w:rsid w:val="00A50D07"/>
    <w:rsid w:val="00A56AA3"/>
    <w:rsid w:val="00A56E4F"/>
    <w:rsid w:val="00A67C0D"/>
    <w:rsid w:val="00A70A15"/>
    <w:rsid w:val="00A85D0B"/>
    <w:rsid w:val="00A87BE0"/>
    <w:rsid w:val="00A9324F"/>
    <w:rsid w:val="00A93EF8"/>
    <w:rsid w:val="00AA0A52"/>
    <w:rsid w:val="00AB1AA7"/>
    <w:rsid w:val="00AB22FE"/>
    <w:rsid w:val="00AB3B5C"/>
    <w:rsid w:val="00AE40EE"/>
    <w:rsid w:val="00AF05A7"/>
    <w:rsid w:val="00AF645A"/>
    <w:rsid w:val="00B02C3D"/>
    <w:rsid w:val="00B03125"/>
    <w:rsid w:val="00B03B93"/>
    <w:rsid w:val="00B16B80"/>
    <w:rsid w:val="00B20CC2"/>
    <w:rsid w:val="00B372AC"/>
    <w:rsid w:val="00B41AE3"/>
    <w:rsid w:val="00B741F8"/>
    <w:rsid w:val="00B75F91"/>
    <w:rsid w:val="00B857E9"/>
    <w:rsid w:val="00B867E1"/>
    <w:rsid w:val="00B9666B"/>
    <w:rsid w:val="00BA4C7F"/>
    <w:rsid w:val="00BA569A"/>
    <w:rsid w:val="00BA6595"/>
    <w:rsid w:val="00BB0F36"/>
    <w:rsid w:val="00BB26CD"/>
    <w:rsid w:val="00BB416C"/>
    <w:rsid w:val="00BC1A5E"/>
    <w:rsid w:val="00BD24E7"/>
    <w:rsid w:val="00BD55A1"/>
    <w:rsid w:val="00BE21A9"/>
    <w:rsid w:val="00BE3D9A"/>
    <w:rsid w:val="00BE673F"/>
    <w:rsid w:val="00BF0581"/>
    <w:rsid w:val="00BF0F6D"/>
    <w:rsid w:val="00BF1FF6"/>
    <w:rsid w:val="00BF7F05"/>
    <w:rsid w:val="00C05BBA"/>
    <w:rsid w:val="00C12B5E"/>
    <w:rsid w:val="00C15AAE"/>
    <w:rsid w:val="00C20AAE"/>
    <w:rsid w:val="00C23D70"/>
    <w:rsid w:val="00C24648"/>
    <w:rsid w:val="00C2636C"/>
    <w:rsid w:val="00C30C28"/>
    <w:rsid w:val="00C4203F"/>
    <w:rsid w:val="00C45BA9"/>
    <w:rsid w:val="00C46C09"/>
    <w:rsid w:val="00C472CB"/>
    <w:rsid w:val="00C61D9A"/>
    <w:rsid w:val="00C61DDB"/>
    <w:rsid w:val="00C62CB8"/>
    <w:rsid w:val="00C6328E"/>
    <w:rsid w:val="00C75740"/>
    <w:rsid w:val="00C9475E"/>
    <w:rsid w:val="00C9489D"/>
    <w:rsid w:val="00C95C38"/>
    <w:rsid w:val="00C95C3A"/>
    <w:rsid w:val="00CA216C"/>
    <w:rsid w:val="00CA67DC"/>
    <w:rsid w:val="00CB549F"/>
    <w:rsid w:val="00CC287C"/>
    <w:rsid w:val="00CC2F26"/>
    <w:rsid w:val="00CD11D3"/>
    <w:rsid w:val="00CD1653"/>
    <w:rsid w:val="00CD6C7B"/>
    <w:rsid w:val="00CD78F7"/>
    <w:rsid w:val="00CE0B2A"/>
    <w:rsid w:val="00CF1127"/>
    <w:rsid w:val="00CF4161"/>
    <w:rsid w:val="00CF66F2"/>
    <w:rsid w:val="00D002E0"/>
    <w:rsid w:val="00D02388"/>
    <w:rsid w:val="00D05148"/>
    <w:rsid w:val="00D20315"/>
    <w:rsid w:val="00D21932"/>
    <w:rsid w:val="00D3317D"/>
    <w:rsid w:val="00D36DEB"/>
    <w:rsid w:val="00D52348"/>
    <w:rsid w:val="00D60C99"/>
    <w:rsid w:val="00D60D0F"/>
    <w:rsid w:val="00D62EF2"/>
    <w:rsid w:val="00D70195"/>
    <w:rsid w:val="00D72540"/>
    <w:rsid w:val="00D74591"/>
    <w:rsid w:val="00D77049"/>
    <w:rsid w:val="00D84A96"/>
    <w:rsid w:val="00D85752"/>
    <w:rsid w:val="00D91C9C"/>
    <w:rsid w:val="00D92363"/>
    <w:rsid w:val="00D95B36"/>
    <w:rsid w:val="00DA4AB7"/>
    <w:rsid w:val="00DA6DAC"/>
    <w:rsid w:val="00DD40EF"/>
    <w:rsid w:val="00DE20E2"/>
    <w:rsid w:val="00DE2D2A"/>
    <w:rsid w:val="00DE4685"/>
    <w:rsid w:val="00DE4930"/>
    <w:rsid w:val="00DE4F2E"/>
    <w:rsid w:val="00DF150F"/>
    <w:rsid w:val="00E07F02"/>
    <w:rsid w:val="00E25FB4"/>
    <w:rsid w:val="00E379E2"/>
    <w:rsid w:val="00E449B3"/>
    <w:rsid w:val="00E44B73"/>
    <w:rsid w:val="00E55D3A"/>
    <w:rsid w:val="00E63268"/>
    <w:rsid w:val="00E63F7F"/>
    <w:rsid w:val="00E64835"/>
    <w:rsid w:val="00E90D0F"/>
    <w:rsid w:val="00EB7FA1"/>
    <w:rsid w:val="00EC740F"/>
    <w:rsid w:val="00ED3543"/>
    <w:rsid w:val="00EE168B"/>
    <w:rsid w:val="00EE474D"/>
    <w:rsid w:val="00EF6223"/>
    <w:rsid w:val="00F06D54"/>
    <w:rsid w:val="00F06D66"/>
    <w:rsid w:val="00F36912"/>
    <w:rsid w:val="00F42EAB"/>
    <w:rsid w:val="00F47EBF"/>
    <w:rsid w:val="00F502B3"/>
    <w:rsid w:val="00F53ECA"/>
    <w:rsid w:val="00F5625A"/>
    <w:rsid w:val="00F5679E"/>
    <w:rsid w:val="00F62FA2"/>
    <w:rsid w:val="00F6371E"/>
    <w:rsid w:val="00F67D8E"/>
    <w:rsid w:val="00F72186"/>
    <w:rsid w:val="00F72564"/>
    <w:rsid w:val="00F77C4A"/>
    <w:rsid w:val="00F80264"/>
    <w:rsid w:val="00F804B0"/>
    <w:rsid w:val="00F876A6"/>
    <w:rsid w:val="00F9026F"/>
    <w:rsid w:val="00F90F64"/>
    <w:rsid w:val="00FA336C"/>
    <w:rsid w:val="00FA549F"/>
    <w:rsid w:val="00FA5694"/>
    <w:rsid w:val="00FB083E"/>
    <w:rsid w:val="00FB2420"/>
    <w:rsid w:val="00FD00FA"/>
    <w:rsid w:val="00FE003E"/>
    <w:rsid w:val="00FE1667"/>
    <w:rsid w:val="00FF13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0EB380"/>
  <w15:chartTrackingRefBased/>
  <w15:docId w15:val="{077A8BE2-F183-4100-AC46-EF11EA9D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uiPriority="9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annotation text" w:uiPriority="99"/>
    <w:lsdException w:name="header" w:uiPriority="99"/>
    <w:lsdException w:name="footer" w:uiPriority="99"/>
    <w:lsdException w:name="caption" w:qFormat="1"/>
    <w:lsdException w:name="annotation reference" w:uiPriority="99"/>
    <w:lsdException w:name="Title" w:qFormat="1"/>
    <w:lsdException w:name="Body Text" w:qFormat="1"/>
    <w:lsdException w:name="Subtitle" w:qFormat="1"/>
    <w:lsdException w:name="Hyperlink" w:uiPriority="99"/>
    <w:lsdException w:name="FollowedHyperlink" w:uiPriority="99"/>
    <w:lsdException w:name="Strong" w:qFormat="1"/>
    <w:lsdException w:name="Emphasis" w:qFormat="1"/>
    <w:lsdException w:name="Normal (Web)" w:uiPriority="99" w:qFormat="1"/>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C95C3A"/>
    <w:rPr>
      <w:sz w:val="24"/>
      <w:szCs w:val="24"/>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2"/>
      <w:sz w:val="32"/>
      <w:szCs w:val="32"/>
    </w:rPr>
  </w:style>
  <w:style w:type="paragraph" w:styleId="Heading2">
    <w:name w:val="heading 2"/>
    <w:basedOn w:val="Normal"/>
    <w:link w:val="Heading2Char"/>
    <w:uiPriority w:val="9"/>
    <w:qFormat/>
    <w:pPr>
      <w:spacing w:before="100" w:beforeAutospacing="1" w:after="100" w:afterAutospacing="1" w:line="360" w:lineRule="auto"/>
      <w:outlineLvl w:val="1"/>
    </w:pPr>
    <w:rPr>
      <w:rFonts w:eastAsia="Arial Unicode MS"/>
      <w:b/>
      <w:bCs/>
      <w:sz w:val="28"/>
      <w:szCs w:val="36"/>
    </w:rPr>
  </w:style>
  <w:style w:type="paragraph" w:styleId="Heading3">
    <w:name w:val="heading 3"/>
    <w:basedOn w:val="Normal"/>
    <w:next w:val="Normal"/>
    <w:qFormat/>
    <w:pPr>
      <w:keepNext/>
      <w:spacing w:line="360" w:lineRule="auto"/>
      <w:jc w:val="both"/>
      <w:outlineLvl w:val="2"/>
    </w:pPr>
    <w:rPr>
      <w:rFonts w:eastAsia="Arial Unicode MS"/>
      <w:b/>
      <w:bCs/>
    </w:rPr>
  </w:style>
  <w:style w:type="paragraph" w:styleId="Heading4">
    <w:name w:val="heading 4"/>
    <w:basedOn w:val="Normal"/>
    <w:next w:val="Normal"/>
    <w:qFormat/>
    <w:pPr>
      <w:keepNext/>
      <w:spacing w:line="360" w:lineRule="auto"/>
      <w:ind w:firstLine="720"/>
      <w:outlineLvl w:val="3"/>
    </w:pPr>
    <w:rPr>
      <w:b/>
      <w:bCs/>
      <w:i/>
      <w:iCs/>
    </w:rPr>
  </w:style>
  <w:style w:type="paragraph" w:styleId="Heading5">
    <w:name w:val="heading 5"/>
    <w:basedOn w:val="Normal"/>
    <w:next w:val="Normal"/>
    <w:qFormat/>
    <w:pPr>
      <w:keepNext/>
      <w:jc w:val="center"/>
      <w:outlineLvl w:val="4"/>
    </w:pPr>
    <w:rPr>
      <w:b/>
      <w:bCs/>
      <w:u w:val="single"/>
    </w:rPr>
  </w:style>
  <w:style w:type="paragraph" w:styleId="Heading6">
    <w:name w:val="heading 6"/>
    <w:basedOn w:val="Normal"/>
    <w:next w:val="Normal"/>
    <w:qFormat/>
    <w:pPr>
      <w:keepNext/>
      <w:outlineLvl w:val="5"/>
    </w:pPr>
    <w:rPr>
      <w:b/>
      <w:bCs/>
      <w:u w:val="single"/>
    </w:rPr>
  </w:style>
  <w:style w:type="paragraph" w:styleId="Heading7">
    <w:name w:val="heading 7"/>
    <w:basedOn w:val="Normal"/>
    <w:next w:val="Normal"/>
    <w:qFormat/>
    <w:pPr>
      <w:keepNext/>
      <w:outlineLvl w:val="6"/>
    </w:pPr>
    <w:rPr>
      <w:b/>
      <w:szCs w:val="20"/>
    </w:rPr>
  </w:style>
  <w:style w:type="paragraph" w:styleId="Heading8">
    <w:name w:val="heading 8"/>
    <w:basedOn w:val="Normal"/>
    <w:next w:val="Normal"/>
    <w:qFormat/>
    <w:pPr>
      <w:keepNext/>
      <w:spacing w:line="360" w:lineRule="auto"/>
      <w:jc w:val="center"/>
      <w:outlineLvl w:val="7"/>
    </w:pPr>
    <w:rPr>
      <w:b/>
      <w:sz w:val="28"/>
    </w:rPr>
  </w:style>
  <w:style w:type="paragraph" w:styleId="Heading9">
    <w:name w:val="heading 9"/>
    <w:basedOn w:val="Normal"/>
    <w:next w:val="Normal"/>
    <w:link w:val="Heading9Char"/>
    <w:uiPriority w:val="9"/>
    <w:qFormat/>
    <w:pPr>
      <w:keepNext/>
      <w:outlineLvl w:val="8"/>
    </w:pPr>
    <w:rPr>
      <w:b/>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pPr>
      <w:spacing w:before="100" w:beforeAutospacing="1" w:after="100" w:afterAutospacing="1"/>
    </w:pPr>
    <w:rPr>
      <w:rFonts w:ascii="Arial Unicode MS" w:eastAsia="Arial Unicode MS" w:hAnsi="Arial Unicode MS" w:cs="Arial Unicode MS"/>
    </w:rPr>
  </w:style>
  <w:style w:type="paragraph" w:styleId="BodyTextIndent">
    <w:name w:val="Body Text Indent"/>
    <w:basedOn w:val="Normal"/>
    <w:pPr>
      <w:ind w:left="720"/>
      <w:jc w:val="both"/>
    </w:pPr>
  </w:style>
  <w:style w:type="paragraph" w:customStyle="1" w:styleId="notes">
    <w:name w:val="notes"/>
    <w:basedOn w:val="Normal"/>
    <w:pPr>
      <w:spacing w:before="100" w:beforeAutospacing="1" w:after="100" w:afterAutospacing="1"/>
      <w:ind w:left="612"/>
    </w:pPr>
    <w:rPr>
      <w:rFonts w:ascii="Arial Unicode MS" w:eastAsia="Arial Unicode MS" w:hAnsi="Arial Unicode MS" w:cs="Arial Unicode MS"/>
      <w:i/>
      <w:iCs/>
      <w:color w:val="0000FF"/>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HTMLCode">
    <w:name w:val="HTML Code"/>
    <w:rPr>
      <w:rFonts w:ascii="Arial Unicode MS" w:eastAsia="Arial Unicode MS" w:hAnsi="Arial Unicode MS" w:cs="Arial Unicode MS"/>
      <w:sz w:val="20"/>
      <w:szCs w:val="20"/>
    </w:rPr>
  </w:style>
  <w:style w:type="character" w:styleId="Hyperlink">
    <w:name w:val="Hyperlink"/>
    <w:uiPriority w:val="99"/>
    <w:rPr>
      <w:color w:val="0000FF"/>
      <w:u w:val="single"/>
    </w:rPr>
  </w:style>
  <w:style w:type="paragraph" w:styleId="TOC1">
    <w:name w:val="toc 1"/>
    <w:basedOn w:val="Normal"/>
    <w:next w:val="Normal"/>
    <w:autoRedefine/>
    <w:uiPriority w:val="39"/>
    <w:rsid w:val="00CF66F2"/>
    <w:pPr>
      <w:tabs>
        <w:tab w:val="right" w:leader="dot" w:pos="9360"/>
      </w:tabs>
      <w:spacing w:before="120" w:after="120" w:line="360" w:lineRule="auto"/>
    </w:pPr>
    <w:rPr>
      <w:b/>
      <w:bCs/>
      <w:sz w:val="28"/>
    </w:rPr>
  </w:style>
  <w:style w:type="paragraph" w:styleId="TOC2">
    <w:name w:val="toc 2"/>
    <w:basedOn w:val="Normal"/>
    <w:next w:val="Normal"/>
    <w:autoRedefine/>
    <w:uiPriority w:val="39"/>
    <w:rsid w:val="007564C0"/>
    <w:pPr>
      <w:tabs>
        <w:tab w:val="right" w:leader="dot" w:pos="9360"/>
      </w:tabs>
      <w:spacing w:line="360" w:lineRule="auto"/>
      <w:ind w:left="720"/>
    </w:pPr>
  </w:style>
  <w:style w:type="paragraph" w:styleId="TOC3">
    <w:name w:val="toc 3"/>
    <w:basedOn w:val="Normal"/>
    <w:next w:val="Normal"/>
    <w:autoRedefine/>
    <w:uiPriority w:val="39"/>
    <w:rsid w:val="007564C0"/>
    <w:pPr>
      <w:tabs>
        <w:tab w:val="right" w:leader="dot" w:pos="9360"/>
      </w:tabs>
      <w:spacing w:line="360" w:lineRule="auto"/>
      <w:ind w:left="1440"/>
    </w:pPr>
    <w:rPr>
      <w:iCs/>
      <w:sz w:val="20"/>
      <w:szCs w:val="20"/>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paragraph" w:styleId="BodyTextIndent2">
    <w:name w:val="Body Text Indent 2"/>
    <w:basedOn w:val="Normal"/>
    <w:pPr>
      <w:spacing w:before="100" w:beforeAutospacing="1" w:after="100" w:afterAutospacing="1" w:line="360" w:lineRule="auto"/>
      <w:ind w:left="1080"/>
      <w:jc w:val="both"/>
    </w:pPr>
  </w:style>
  <w:style w:type="paragraph" w:styleId="BodyText">
    <w:name w:val="Body Text"/>
    <w:basedOn w:val="Normal"/>
    <w:link w:val="BodyTextChar"/>
    <w:qFormat/>
    <w:pPr>
      <w:spacing w:line="360" w:lineRule="auto"/>
      <w:jc w:val="both"/>
    </w:pPr>
  </w:style>
  <w:style w:type="paragraph" w:styleId="BodyText2">
    <w:name w:val="Body Text 2"/>
    <w:basedOn w:val="Normal"/>
    <w:pPr>
      <w:spacing w:line="360" w:lineRule="auto"/>
      <w:jc w:val="both"/>
    </w:pPr>
    <w:rPr>
      <w:sz w:val="20"/>
      <w:szCs w:val="2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ableofFigures">
    <w:name w:val="table of figures"/>
    <w:basedOn w:val="Normal"/>
    <w:next w:val="Normal"/>
    <w:semiHidden/>
    <w:pPr>
      <w:ind w:left="480" w:hanging="480"/>
    </w:pPr>
    <w:rPr>
      <w:smallCaps/>
    </w:rPr>
  </w:style>
  <w:style w:type="paragraph" w:styleId="Caption">
    <w:name w:val="caption"/>
    <w:basedOn w:val="Normal"/>
    <w:next w:val="Normal"/>
    <w:qFormat/>
    <w:pPr>
      <w:jc w:val="center"/>
    </w:pPr>
    <w:rPr>
      <w:b/>
      <w:szCs w:val="20"/>
      <w:u w:val="single"/>
    </w:rPr>
  </w:style>
  <w:style w:type="paragraph" w:customStyle="1" w:styleId="Head-para">
    <w:name w:val="Head-para"/>
    <w:basedOn w:val="Heading3"/>
    <w:pPr>
      <w:spacing w:line="240" w:lineRule="auto"/>
    </w:pPr>
    <w:rPr>
      <w:rFonts w:eastAsia="Times New Roman"/>
      <w:bCs w:val="0"/>
      <w:szCs w:val="20"/>
    </w:rPr>
  </w:style>
  <w:style w:type="character" w:styleId="FollowedHyperlink">
    <w:name w:val="FollowedHyperlink"/>
    <w:uiPriority w:val="99"/>
    <w:rPr>
      <w:color w:val="800080"/>
      <w:u w:val="single"/>
    </w:rPr>
  </w:style>
  <w:style w:type="paragraph" w:customStyle="1" w:styleId="References">
    <w:name w:val="References"/>
    <w:basedOn w:val="Normal"/>
    <w:pPr>
      <w:numPr>
        <w:numId w:val="1"/>
      </w:numPr>
      <w:spacing w:after="80"/>
    </w:pPr>
    <w:rPr>
      <w:rFonts w:eastAsia="PMingLiU"/>
      <w:sz w:val="18"/>
      <w:szCs w:val="20"/>
    </w:rPr>
  </w:style>
  <w:style w:type="paragraph" w:customStyle="1" w:styleId="PARAGRAPH">
    <w:name w:val="PARAGRAPH"/>
    <w:basedOn w:val="Normal"/>
    <w:pPr>
      <w:widowControl w:val="0"/>
      <w:spacing w:line="230" w:lineRule="exact"/>
      <w:ind w:firstLine="240"/>
      <w:jc w:val="both"/>
    </w:pPr>
    <w:rPr>
      <w:rFonts w:ascii="Palatino" w:hAnsi="Palatino"/>
      <w:kern w:val="16"/>
      <w:sz w:val="19"/>
      <w:szCs w:val="20"/>
    </w:rPr>
  </w:style>
  <w:style w:type="paragraph" w:customStyle="1" w:styleId="LISTTYPE2Number">
    <w:name w:val="LIST TYPE 2 (Number)"/>
    <w:basedOn w:val="Normal"/>
    <w:pPr>
      <w:widowControl w:val="0"/>
      <w:tabs>
        <w:tab w:val="num" w:pos="360"/>
      </w:tabs>
      <w:spacing w:line="230" w:lineRule="exact"/>
      <w:ind w:left="480" w:hanging="240"/>
      <w:jc w:val="both"/>
    </w:pPr>
    <w:rPr>
      <w:rFonts w:ascii="Palatino" w:hAnsi="Palatino"/>
      <w:kern w:val="16"/>
      <w:sz w:val="19"/>
      <w:szCs w:val="20"/>
    </w:rPr>
  </w:style>
  <w:style w:type="paragraph" w:customStyle="1" w:styleId="TABLETITLE">
    <w:name w:val="TABLE TITLE"/>
    <w:basedOn w:val="Normal"/>
    <w:next w:val="Normal"/>
    <w:pPr>
      <w:keepNext/>
      <w:widowControl w:val="0"/>
      <w:spacing w:before="160" w:after="80" w:line="200" w:lineRule="exact"/>
      <w:jc w:val="center"/>
    </w:pPr>
    <w:rPr>
      <w:rFonts w:ascii="Helvetica" w:hAnsi="Helvetica"/>
      <w:smallCaps/>
      <w:kern w:val="16"/>
      <w:sz w:val="19"/>
      <w:szCs w:val="20"/>
    </w:rPr>
  </w:style>
  <w:style w:type="paragraph" w:customStyle="1" w:styleId="ART">
    <w:name w:val="ART"/>
    <w:basedOn w:val="Normal"/>
    <w:next w:val="Normal"/>
    <w:pPr>
      <w:keepNext/>
      <w:widowControl w:val="0"/>
      <w:spacing w:before="240" w:after="160" w:line="220" w:lineRule="atLeast"/>
      <w:jc w:val="center"/>
    </w:pPr>
    <w:rPr>
      <w:rFonts w:ascii="Palatino" w:hAnsi="Palatino"/>
      <w:kern w:val="16"/>
      <w:sz w:val="19"/>
      <w:szCs w:val="20"/>
    </w:rPr>
  </w:style>
  <w:style w:type="paragraph" w:customStyle="1" w:styleId="VDM">
    <w:name w:val="VDM"/>
    <w:pPr>
      <w:shd w:val="pct10" w:color="auto" w:fill="auto"/>
      <w:autoSpaceDE w:val="0"/>
      <w:autoSpaceDN w:val="0"/>
    </w:pPr>
    <w:rPr>
      <w:rFonts w:ascii="Courier New" w:hAnsi="Courier New" w:cs="Courier New"/>
      <w:noProof/>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customStyle="1" w:styleId="Firstlevelbullet">
    <w:name w:val="First level bullet"/>
    <w:basedOn w:val="Normal"/>
    <w:pPr>
      <w:numPr>
        <w:numId w:val="2"/>
      </w:numPr>
      <w:spacing w:line="480" w:lineRule="auto"/>
      <w:jc w:val="both"/>
    </w:pPr>
  </w:style>
  <w:style w:type="paragraph" w:customStyle="1" w:styleId="figurecap">
    <w:name w:val="figure cap"/>
    <w:basedOn w:val="Normal"/>
    <w:pPr>
      <w:jc w:val="center"/>
    </w:pPr>
    <w:rPr>
      <w:rFonts w:ascii="Book Antiqua" w:hAnsi="Book Antiqua" w:cs="Arial"/>
      <w:b/>
      <w:bCs/>
      <w:sz w:val="20"/>
    </w:rPr>
  </w:style>
  <w:style w:type="paragraph" w:styleId="EnvelopeReturn">
    <w:name w:val="envelope return"/>
    <w:basedOn w:val="Normal"/>
    <w:rPr>
      <w:rFonts w:ascii="Arial" w:eastAsia="PMingLiU" w:hAnsi="Arial" w:cs="Arial"/>
      <w:sz w:val="20"/>
      <w:szCs w:val="20"/>
    </w:rPr>
  </w:style>
  <w:style w:type="paragraph" w:styleId="ListBullet">
    <w:name w:val="List Bullet"/>
    <w:basedOn w:val="Normal"/>
    <w:pPr>
      <w:numPr>
        <w:numId w:val="3"/>
      </w:numPr>
    </w:pPr>
  </w:style>
  <w:style w:type="character" w:customStyle="1" w:styleId="FooterChar">
    <w:name w:val="Footer Char"/>
    <w:link w:val="Footer"/>
    <w:uiPriority w:val="99"/>
    <w:rsid w:val="00DE2D2A"/>
    <w:rPr>
      <w:sz w:val="24"/>
      <w:szCs w:val="24"/>
    </w:rPr>
  </w:style>
  <w:style w:type="table" w:styleId="TableGrid">
    <w:name w:val="Table Grid"/>
    <w:basedOn w:val="TableNormal"/>
    <w:uiPriority w:val="39"/>
    <w:qFormat/>
    <w:rsid w:val="00C9475E"/>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6F6E41"/>
    <w:rPr>
      <w:sz w:val="24"/>
      <w:szCs w:val="24"/>
    </w:rPr>
  </w:style>
  <w:style w:type="paragraph" w:customStyle="1" w:styleId="TableParagraph">
    <w:name w:val="Table Paragraph"/>
    <w:basedOn w:val="Normal"/>
    <w:uiPriority w:val="1"/>
    <w:qFormat/>
    <w:rsid w:val="006F6E41"/>
    <w:pPr>
      <w:widowControl w:val="0"/>
      <w:autoSpaceDE w:val="0"/>
      <w:autoSpaceDN w:val="0"/>
      <w:spacing w:before="1" w:line="163" w:lineRule="exact"/>
    </w:pPr>
    <w:rPr>
      <w:sz w:val="22"/>
      <w:szCs w:val="22"/>
    </w:rPr>
  </w:style>
  <w:style w:type="character" w:customStyle="1" w:styleId="Heading1Char">
    <w:name w:val="Heading 1 Char"/>
    <w:link w:val="Heading1"/>
    <w:uiPriority w:val="99"/>
    <w:rsid w:val="00A43911"/>
    <w:rPr>
      <w:rFonts w:ascii="Arial" w:hAnsi="Arial" w:cs="Arial"/>
      <w:b/>
      <w:bCs/>
      <w:kern w:val="32"/>
      <w:sz w:val="32"/>
      <w:szCs w:val="32"/>
    </w:rPr>
  </w:style>
  <w:style w:type="character" w:customStyle="1" w:styleId="Heading2Char">
    <w:name w:val="Heading 2 Char"/>
    <w:link w:val="Heading2"/>
    <w:uiPriority w:val="9"/>
    <w:rsid w:val="00A43911"/>
    <w:rPr>
      <w:rFonts w:eastAsia="Arial Unicode MS"/>
      <w:b/>
      <w:bCs/>
      <w:sz w:val="28"/>
      <w:szCs w:val="36"/>
    </w:rPr>
  </w:style>
  <w:style w:type="paragraph" w:styleId="BalloonText">
    <w:name w:val="Balloon Text"/>
    <w:basedOn w:val="Normal"/>
    <w:link w:val="BalloonTextChar"/>
    <w:uiPriority w:val="99"/>
    <w:unhideWhenUsed/>
    <w:rsid w:val="00A43911"/>
    <w:rPr>
      <w:rFonts w:ascii="Tahoma" w:hAnsi="Tahoma" w:cs="Tahoma"/>
      <w:sz w:val="16"/>
      <w:szCs w:val="16"/>
    </w:rPr>
  </w:style>
  <w:style w:type="character" w:customStyle="1" w:styleId="BalloonTextChar">
    <w:name w:val="Balloon Text Char"/>
    <w:link w:val="BalloonText"/>
    <w:uiPriority w:val="99"/>
    <w:rsid w:val="00A43911"/>
    <w:rPr>
      <w:rFonts w:ascii="Tahoma" w:hAnsi="Tahoma" w:cs="Tahoma"/>
      <w:sz w:val="16"/>
      <w:szCs w:val="16"/>
    </w:rPr>
  </w:style>
  <w:style w:type="paragraph" w:customStyle="1" w:styleId="Default">
    <w:name w:val="Default"/>
    <w:qFormat/>
    <w:rsid w:val="00A43911"/>
    <w:pPr>
      <w:autoSpaceDE w:val="0"/>
      <w:autoSpaceDN w:val="0"/>
      <w:adjustRightInd w:val="0"/>
    </w:pPr>
    <w:rPr>
      <w:rFonts w:ascii="Calibri" w:hAnsi="Calibri" w:cs="Calibri"/>
      <w:color w:val="000000"/>
      <w:sz w:val="24"/>
      <w:szCs w:val="24"/>
    </w:rPr>
  </w:style>
  <w:style w:type="paragraph" w:styleId="ListParagraph">
    <w:name w:val="List Paragraph"/>
    <w:basedOn w:val="Normal"/>
    <w:link w:val="ListParagraphChar"/>
    <w:uiPriority w:val="34"/>
    <w:qFormat/>
    <w:rsid w:val="00A43911"/>
    <w:pPr>
      <w:spacing w:after="200" w:line="276" w:lineRule="auto"/>
      <w:ind w:left="720"/>
      <w:contextualSpacing/>
    </w:pPr>
    <w:rPr>
      <w:rFonts w:ascii="Calibri" w:hAnsi="Calibri" w:cs="Arial"/>
      <w:sz w:val="22"/>
      <w:szCs w:val="22"/>
    </w:rPr>
  </w:style>
  <w:style w:type="paragraph" w:styleId="Subtitle">
    <w:name w:val="Subtitle"/>
    <w:basedOn w:val="Normal"/>
    <w:link w:val="SubtitleChar"/>
    <w:qFormat/>
    <w:rsid w:val="00A43911"/>
    <w:pPr>
      <w:jc w:val="center"/>
    </w:pPr>
    <w:rPr>
      <w:rFonts w:ascii="Bookman Old Style" w:hAnsi="Bookman Old Style"/>
      <w:b/>
      <w:sz w:val="20"/>
      <w:szCs w:val="20"/>
    </w:rPr>
  </w:style>
  <w:style w:type="character" w:customStyle="1" w:styleId="SubtitleChar">
    <w:name w:val="Subtitle Char"/>
    <w:link w:val="Subtitle"/>
    <w:rsid w:val="00A43911"/>
    <w:rPr>
      <w:rFonts w:ascii="Bookman Old Style" w:hAnsi="Bookman Old Style"/>
      <w:b/>
    </w:rPr>
  </w:style>
  <w:style w:type="paragraph" w:customStyle="1" w:styleId="Normal1">
    <w:name w:val="Normal1"/>
    <w:rsid w:val="00A43911"/>
  </w:style>
  <w:style w:type="character" w:customStyle="1" w:styleId="blast">
    <w:name w:val="blast"/>
    <w:basedOn w:val="DefaultParagraphFont"/>
    <w:rsid w:val="00A43911"/>
  </w:style>
  <w:style w:type="paragraph" w:customStyle="1" w:styleId="ColorfulList-Accent11">
    <w:name w:val="Colorful List - Accent 11"/>
    <w:basedOn w:val="Normal"/>
    <w:qFormat/>
    <w:rsid w:val="00A43911"/>
    <w:pPr>
      <w:spacing w:after="200" w:line="276" w:lineRule="auto"/>
      <w:ind w:left="720"/>
      <w:contextualSpacing/>
    </w:pPr>
    <w:rPr>
      <w:rFonts w:ascii="Calibri" w:eastAsia="Calibri" w:hAnsi="Calibri"/>
      <w:sz w:val="22"/>
      <w:szCs w:val="22"/>
      <w:lang w:val="en-GB"/>
    </w:rPr>
  </w:style>
  <w:style w:type="paragraph" w:styleId="NoSpacing">
    <w:name w:val="No Spacing"/>
    <w:link w:val="NoSpacingChar"/>
    <w:uiPriority w:val="1"/>
    <w:qFormat/>
    <w:rsid w:val="00A43911"/>
    <w:rPr>
      <w:rFonts w:ascii="Calibri" w:eastAsia="Calibri" w:hAnsi="Calibri"/>
      <w:sz w:val="22"/>
      <w:szCs w:val="22"/>
    </w:rPr>
  </w:style>
  <w:style w:type="character" w:customStyle="1" w:styleId="fontstyle01">
    <w:name w:val="fontstyle01"/>
    <w:rsid w:val="00A43911"/>
    <w:rPr>
      <w:rFonts w:ascii="CIDFont+F1" w:hAnsi="CIDFont+F1" w:hint="default"/>
      <w:b/>
      <w:bCs/>
      <w:i w:val="0"/>
      <w:iCs w:val="0"/>
      <w:color w:val="000000"/>
      <w:sz w:val="48"/>
      <w:szCs w:val="48"/>
    </w:rPr>
  </w:style>
  <w:style w:type="character" w:customStyle="1" w:styleId="marke8du6cu0n">
    <w:name w:val="marke8du6cu0n"/>
    <w:basedOn w:val="DefaultParagraphFont"/>
    <w:rsid w:val="00A43911"/>
  </w:style>
  <w:style w:type="character" w:customStyle="1" w:styleId="markjodb4m9r4">
    <w:name w:val="markjodb4m9r4"/>
    <w:basedOn w:val="DefaultParagraphFont"/>
    <w:rsid w:val="00A43911"/>
  </w:style>
  <w:style w:type="character" w:customStyle="1" w:styleId="HeaderChar">
    <w:name w:val="Header Char"/>
    <w:link w:val="Header"/>
    <w:uiPriority w:val="99"/>
    <w:rsid w:val="00A43911"/>
    <w:rPr>
      <w:sz w:val="24"/>
      <w:szCs w:val="24"/>
    </w:rPr>
  </w:style>
  <w:style w:type="paragraph" w:customStyle="1" w:styleId="xl64">
    <w:name w:val="xl64"/>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20"/>
      <w:szCs w:val="20"/>
    </w:rPr>
  </w:style>
  <w:style w:type="paragraph" w:customStyle="1" w:styleId="xl65">
    <w:name w:val="xl65"/>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7">
    <w:name w:val="xl67"/>
    <w:basedOn w:val="Normal"/>
    <w:rsid w:val="00A4391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b/>
      <w:bCs/>
    </w:rPr>
  </w:style>
  <w:style w:type="paragraph" w:customStyle="1" w:styleId="xl68">
    <w:name w:val="xl68"/>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9">
    <w:name w:val="xl69"/>
    <w:basedOn w:val="Normal"/>
    <w:rsid w:val="00A43911"/>
    <w:pPr>
      <w:spacing w:before="100" w:beforeAutospacing="1" w:after="100" w:afterAutospacing="1"/>
    </w:pPr>
  </w:style>
  <w:style w:type="paragraph" w:customStyle="1" w:styleId="xl70">
    <w:name w:val="xl70"/>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20"/>
      <w:szCs w:val="20"/>
    </w:rPr>
  </w:style>
  <w:style w:type="paragraph" w:customStyle="1" w:styleId="xl71">
    <w:name w:val="xl71"/>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20"/>
      <w:szCs w:val="20"/>
    </w:rPr>
  </w:style>
  <w:style w:type="paragraph" w:customStyle="1" w:styleId="xl72">
    <w:name w:val="xl72"/>
    <w:basedOn w:val="Normal"/>
    <w:rsid w:val="00A4391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73">
    <w:name w:val="xl73"/>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20"/>
      <w:szCs w:val="20"/>
    </w:rPr>
  </w:style>
  <w:style w:type="paragraph" w:customStyle="1" w:styleId="xl74">
    <w:name w:val="xl74"/>
    <w:basedOn w:val="Normal"/>
    <w:rsid w:val="00A4391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b/>
      <w:bCs/>
    </w:rPr>
  </w:style>
  <w:style w:type="character" w:customStyle="1" w:styleId="st">
    <w:name w:val="st"/>
    <w:basedOn w:val="DefaultParagraphFont"/>
    <w:rsid w:val="00A43911"/>
  </w:style>
  <w:style w:type="character" w:customStyle="1" w:styleId="normaltextrun">
    <w:name w:val="normaltextrun"/>
    <w:basedOn w:val="DefaultParagraphFont"/>
    <w:rsid w:val="00A43911"/>
  </w:style>
  <w:style w:type="character" w:customStyle="1" w:styleId="a-size-base">
    <w:name w:val="a-size-base"/>
    <w:rsid w:val="00A43911"/>
  </w:style>
  <w:style w:type="character" w:customStyle="1" w:styleId="bold">
    <w:name w:val="bold"/>
    <w:basedOn w:val="DefaultParagraphFont"/>
    <w:rsid w:val="00A43911"/>
  </w:style>
  <w:style w:type="paragraph" w:customStyle="1" w:styleId="CM26">
    <w:name w:val="CM26"/>
    <w:basedOn w:val="Normal"/>
    <w:next w:val="Normal"/>
    <w:rsid w:val="00A43911"/>
    <w:pPr>
      <w:widowControl w:val="0"/>
      <w:autoSpaceDE w:val="0"/>
      <w:autoSpaceDN w:val="0"/>
      <w:adjustRightInd w:val="0"/>
      <w:spacing w:after="275"/>
    </w:pPr>
    <w:rPr>
      <w:lang w:bidi="ur-PK"/>
    </w:rPr>
  </w:style>
  <w:style w:type="character" w:customStyle="1" w:styleId="Heading9Char">
    <w:name w:val="Heading 9 Char"/>
    <w:link w:val="Heading9"/>
    <w:uiPriority w:val="9"/>
    <w:rsid w:val="00A43911"/>
    <w:rPr>
      <w:b/>
      <w:sz w:val="26"/>
      <w:szCs w:val="24"/>
      <w:u w:val="single"/>
    </w:rPr>
  </w:style>
  <w:style w:type="character" w:styleId="Emphasis">
    <w:name w:val="Emphasis"/>
    <w:qFormat/>
    <w:rsid w:val="00A43911"/>
    <w:rPr>
      <w:i/>
      <w:iCs/>
    </w:rPr>
  </w:style>
  <w:style w:type="character" w:customStyle="1" w:styleId="StrongEmphasis">
    <w:name w:val="Strong Emphasis"/>
    <w:qFormat/>
    <w:rsid w:val="00A43911"/>
    <w:rPr>
      <w:b/>
      <w:bCs/>
    </w:rPr>
  </w:style>
  <w:style w:type="paragraph" w:styleId="TOCHeading">
    <w:name w:val="TOC Heading"/>
    <w:basedOn w:val="Heading1"/>
    <w:next w:val="Normal"/>
    <w:uiPriority w:val="39"/>
    <w:unhideWhenUsed/>
    <w:qFormat/>
    <w:rsid w:val="00A43911"/>
    <w:pPr>
      <w:keepLines/>
      <w:tabs>
        <w:tab w:val="left" w:pos="3510"/>
      </w:tabs>
      <w:spacing w:before="480" w:after="240" w:line="276" w:lineRule="auto"/>
      <w:jc w:val="both"/>
      <w:outlineLvl w:val="9"/>
    </w:pPr>
    <w:rPr>
      <w:rFonts w:ascii="Times New Roman" w:hAnsi="Times New Roman" w:cs="Times New Roman"/>
      <w:bCs w:val="0"/>
      <w:color w:val="365F91"/>
      <w:kern w:val="0"/>
      <w:szCs w:val="28"/>
    </w:rPr>
  </w:style>
  <w:style w:type="character" w:customStyle="1" w:styleId="NoSpacingChar">
    <w:name w:val="No Spacing Char"/>
    <w:link w:val="NoSpacing"/>
    <w:uiPriority w:val="1"/>
    <w:rsid w:val="00A43911"/>
    <w:rPr>
      <w:rFonts w:ascii="Calibri" w:eastAsia="Calibri" w:hAnsi="Calibri"/>
      <w:sz w:val="22"/>
      <w:szCs w:val="22"/>
    </w:rPr>
  </w:style>
  <w:style w:type="character" w:customStyle="1" w:styleId="UnresolvedMention1">
    <w:name w:val="Unresolved Mention1"/>
    <w:uiPriority w:val="99"/>
    <w:semiHidden/>
    <w:unhideWhenUsed/>
    <w:rsid w:val="00A43911"/>
    <w:rPr>
      <w:color w:val="605E5C"/>
      <w:shd w:val="clear" w:color="auto" w:fill="E1DFDD"/>
    </w:rPr>
  </w:style>
  <w:style w:type="character" w:customStyle="1" w:styleId="a-declarative">
    <w:name w:val="a-declarative"/>
    <w:basedOn w:val="DefaultParagraphFont"/>
    <w:rsid w:val="00A43911"/>
  </w:style>
  <w:style w:type="character" w:customStyle="1" w:styleId="ListParagraphChar">
    <w:name w:val="List Paragraph Char"/>
    <w:link w:val="ListParagraph"/>
    <w:uiPriority w:val="34"/>
    <w:qFormat/>
    <w:locked/>
    <w:rsid w:val="00A43911"/>
    <w:rPr>
      <w:rFonts w:ascii="Calibri" w:hAnsi="Calibri" w:cs="Arial"/>
      <w:sz w:val="22"/>
      <w:szCs w:val="22"/>
    </w:rPr>
  </w:style>
  <w:style w:type="character" w:customStyle="1" w:styleId="UnresolvedMention2">
    <w:name w:val="Unresolved Mention2"/>
    <w:uiPriority w:val="99"/>
    <w:semiHidden/>
    <w:unhideWhenUsed/>
    <w:rsid w:val="00A43911"/>
    <w:rPr>
      <w:color w:val="605E5C"/>
      <w:shd w:val="clear" w:color="auto" w:fill="E1DFDD"/>
    </w:rPr>
  </w:style>
  <w:style w:type="character" w:styleId="CommentReference">
    <w:name w:val="annotation reference"/>
    <w:uiPriority w:val="99"/>
    <w:unhideWhenUsed/>
    <w:rsid w:val="00A43911"/>
    <w:rPr>
      <w:sz w:val="16"/>
      <w:szCs w:val="16"/>
    </w:rPr>
  </w:style>
  <w:style w:type="paragraph" w:styleId="CommentText">
    <w:name w:val="annotation text"/>
    <w:basedOn w:val="Normal"/>
    <w:link w:val="CommentTextChar"/>
    <w:uiPriority w:val="99"/>
    <w:unhideWhenUsed/>
    <w:rsid w:val="00A43911"/>
    <w:pPr>
      <w:spacing w:after="200"/>
    </w:pPr>
    <w:rPr>
      <w:rFonts w:ascii="Calibri" w:hAnsi="Calibri" w:cs="Arial"/>
      <w:sz w:val="20"/>
      <w:szCs w:val="20"/>
    </w:rPr>
  </w:style>
  <w:style w:type="character" w:customStyle="1" w:styleId="CommentTextChar">
    <w:name w:val="Comment Text Char"/>
    <w:link w:val="CommentText"/>
    <w:uiPriority w:val="99"/>
    <w:rsid w:val="00A43911"/>
    <w:rPr>
      <w:rFonts w:ascii="Calibri" w:hAnsi="Calibri" w:cs="Arial"/>
    </w:rPr>
  </w:style>
  <w:style w:type="paragraph" w:styleId="CommentSubject">
    <w:name w:val="annotation subject"/>
    <w:basedOn w:val="CommentText"/>
    <w:next w:val="CommentText"/>
    <w:link w:val="CommentSubjectChar"/>
    <w:uiPriority w:val="99"/>
    <w:unhideWhenUsed/>
    <w:rsid w:val="00A43911"/>
    <w:rPr>
      <w:b/>
      <w:bCs/>
    </w:rPr>
  </w:style>
  <w:style w:type="character" w:customStyle="1" w:styleId="CommentSubjectChar">
    <w:name w:val="Comment Subject Char"/>
    <w:link w:val="CommentSubject"/>
    <w:uiPriority w:val="99"/>
    <w:rsid w:val="00A43911"/>
    <w:rPr>
      <w:rFonts w:ascii="Calibri" w:hAnsi="Calibri" w:cs="Arial"/>
      <w:b/>
      <w:bCs/>
    </w:rPr>
  </w:style>
  <w:style w:type="character" w:styleId="Strong">
    <w:name w:val="Strong"/>
    <w:qFormat/>
    <w:rsid w:val="00A43911"/>
    <w:rPr>
      <w:b/>
      <w:bCs/>
    </w:rPr>
  </w:style>
  <w:style w:type="character" w:customStyle="1" w:styleId="StyleMMA">
    <w:name w:val="Style MMA"/>
    <w:uiPriority w:val="1"/>
    <w:rsid w:val="00A43911"/>
    <w:rPr>
      <w:rFonts w:ascii="Times New Roman" w:hAnsi="Times New Roman"/>
      <w:sz w:val="20"/>
    </w:rPr>
  </w:style>
  <w:style w:type="paragraph" w:customStyle="1" w:styleId="paragraph0">
    <w:name w:val="paragraph"/>
    <w:basedOn w:val="Normal"/>
    <w:rsid w:val="00410305"/>
    <w:pPr>
      <w:spacing w:before="100" w:beforeAutospacing="1" w:after="100" w:afterAutospacing="1"/>
    </w:pPr>
  </w:style>
  <w:style w:type="character" w:customStyle="1" w:styleId="eop">
    <w:name w:val="eop"/>
    <w:rsid w:val="00410305"/>
  </w:style>
  <w:style w:type="character" w:customStyle="1" w:styleId="fontstyle21">
    <w:name w:val="fontstyle21"/>
    <w:rsid w:val="005D4549"/>
    <w:rPr>
      <w:rFonts w:ascii="TimesNewRomanPSMT" w:hAnsi="TimesNewRomanPSMT" w:hint="default"/>
      <w:b w:val="0"/>
      <w:bCs w:val="0"/>
      <w:i w:val="0"/>
      <w:iCs w:val="0"/>
      <w:color w:val="000000"/>
      <w:sz w:val="24"/>
      <w:szCs w:val="24"/>
    </w:rPr>
  </w:style>
  <w:style w:type="table" w:styleId="PlainTable1">
    <w:name w:val="Plain Table 1"/>
    <w:basedOn w:val="TableNormal"/>
    <w:uiPriority w:val="41"/>
    <w:rsid w:val="007434A6"/>
    <w:rPr>
      <w:rFonts w:ascii="Calibri" w:eastAsia="Calibri" w:hAnsi="Calibri" w:cs="Arial"/>
      <w:kern w:val="2"/>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ableContents">
    <w:name w:val="Table Contents"/>
    <w:basedOn w:val="Normal"/>
    <w:qFormat/>
    <w:rsid w:val="002E5A5F"/>
    <w:pPr>
      <w:widowControl w:val="0"/>
      <w:suppressLineNumbers/>
      <w:suppressAutoHyphens/>
    </w:pPr>
  </w:style>
  <w:style w:type="paragraph" w:customStyle="1" w:styleId="TableHeading">
    <w:name w:val="Table Heading"/>
    <w:basedOn w:val="TableContents"/>
    <w:qFormat/>
    <w:rsid w:val="002E5A5F"/>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293750">
      <w:bodyDiv w:val="1"/>
      <w:marLeft w:val="0"/>
      <w:marRight w:val="0"/>
      <w:marTop w:val="0"/>
      <w:marBottom w:val="0"/>
      <w:divBdr>
        <w:top w:val="none" w:sz="0" w:space="0" w:color="auto"/>
        <w:left w:val="none" w:sz="0" w:space="0" w:color="auto"/>
        <w:bottom w:val="none" w:sz="0" w:space="0" w:color="auto"/>
        <w:right w:val="none" w:sz="0" w:space="0" w:color="auto"/>
      </w:divBdr>
    </w:div>
    <w:div w:id="1130784952">
      <w:bodyDiv w:val="1"/>
      <w:marLeft w:val="0"/>
      <w:marRight w:val="0"/>
      <w:marTop w:val="0"/>
      <w:marBottom w:val="0"/>
      <w:divBdr>
        <w:top w:val="none" w:sz="0" w:space="0" w:color="auto"/>
        <w:left w:val="none" w:sz="0" w:space="0" w:color="auto"/>
        <w:bottom w:val="none" w:sz="0" w:space="0" w:color="auto"/>
        <w:right w:val="none" w:sz="0" w:space="0" w:color="auto"/>
      </w:divBdr>
    </w:div>
    <w:div w:id="176318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11</Pages>
  <Words>30875</Words>
  <Characters>175993</Characters>
  <Application>Microsoft Office Word</Application>
  <DocSecurity>0</DocSecurity>
  <Lines>1466</Lines>
  <Paragraphs>412</Paragraphs>
  <ScaleCrop>false</ScaleCrop>
  <HeadingPairs>
    <vt:vector size="2" baseType="variant">
      <vt:variant>
        <vt:lpstr>Title</vt:lpstr>
      </vt:variant>
      <vt:variant>
        <vt:i4>1</vt:i4>
      </vt:variant>
    </vt:vector>
  </HeadingPairs>
  <TitlesOfParts>
    <vt:vector size="1" baseType="lpstr">
      <vt:lpstr>Course Catalog</vt:lpstr>
    </vt:vector>
  </TitlesOfParts>
  <Company>Personal</Company>
  <LinksUpToDate>false</LinksUpToDate>
  <CharactersWithSpaces>206456</CharactersWithSpaces>
  <SharedDoc>false</SharedDoc>
  <HLinks>
    <vt:vector size="24" baseType="variant">
      <vt:variant>
        <vt:i4>1507390</vt:i4>
      </vt:variant>
      <vt:variant>
        <vt:i4>386</vt:i4>
      </vt:variant>
      <vt:variant>
        <vt:i4>0</vt:i4>
      </vt:variant>
      <vt:variant>
        <vt:i4>5</vt:i4>
      </vt:variant>
      <vt:variant>
        <vt:lpwstr/>
      </vt:variant>
      <vt:variant>
        <vt:lpwstr>_Toc151787659</vt:lpwstr>
      </vt:variant>
      <vt:variant>
        <vt:i4>1507390</vt:i4>
      </vt:variant>
      <vt:variant>
        <vt:i4>380</vt:i4>
      </vt:variant>
      <vt:variant>
        <vt:i4>0</vt:i4>
      </vt:variant>
      <vt:variant>
        <vt:i4>5</vt:i4>
      </vt:variant>
      <vt:variant>
        <vt:lpwstr/>
      </vt:variant>
      <vt:variant>
        <vt:lpwstr>_Toc151787658</vt:lpwstr>
      </vt:variant>
      <vt:variant>
        <vt:i4>1507390</vt:i4>
      </vt:variant>
      <vt:variant>
        <vt:i4>374</vt:i4>
      </vt:variant>
      <vt:variant>
        <vt:i4>0</vt:i4>
      </vt:variant>
      <vt:variant>
        <vt:i4>5</vt:i4>
      </vt:variant>
      <vt:variant>
        <vt:lpwstr/>
      </vt:variant>
      <vt:variant>
        <vt:lpwstr>_Toc151787657</vt:lpwstr>
      </vt:variant>
      <vt:variant>
        <vt:i4>1507390</vt:i4>
      </vt:variant>
      <vt:variant>
        <vt:i4>368</vt:i4>
      </vt:variant>
      <vt:variant>
        <vt:i4>0</vt:i4>
      </vt:variant>
      <vt:variant>
        <vt:i4>5</vt:i4>
      </vt:variant>
      <vt:variant>
        <vt:lpwstr/>
      </vt:variant>
      <vt:variant>
        <vt:lpwstr>_Toc151787656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Catalog</dc:title>
  <dc:subject/>
  <dc:creator>Dr. Aamer Nadeem</dc:creator>
  <cp:keywords/>
  <dc:description/>
  <cp:lastModifiedBy>Dr. Aamer Nadeem/SE</cp:lastModifiedBy>
  <cp:revision>395</cp:revision>
  <cp:lastPrinted>2007-03-19T08:55:00Z</cp:lastPrinted>
  <dcterms:created xsi:type="dcterms:W3CDTF">2026-01-08T11:01:00Z</dcterms:created>
  <dcterms:modified xsi:type="dcterms:W3CDTF">2026-01-27T08:34:00Z</dcterms:modified>
</cp:coreProperties>
</file>